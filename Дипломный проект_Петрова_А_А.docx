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25117" w:rsidRPr="002B786E" w:rsidRDefault="00525117" w:rsidP="00B360D8">
      <w:pPr>
        <w:jc w:val="center"/>
        <w:rPr>
          <w:b/>
          <w:noProof/>
          <w:sz w:val="28"/>
          <w:szCs w:val="28"/>
          <w:lang w:val="en-US" w:eastAsia="ru-RU"/>
        </w:rPr>
      </w:pPr>
      <w:r w:rsidRPr="002B786E">
        <w:rPr>
          <w:b/>
          <w:noProof/>
          <w:sz w:val="28"/>
          <w:szCs w:val="28"/>
          <w:lang w:val="en-US" w:eastAsia="ru-RU"/>
        </w:rPr>
        <w:t>GEEKBRAINS</w:t>
      </w:r>
    </w:p>
    <w:p w:rsidR="00525117" w:rsidRPr="002B786E" w:rsidRDefault="00525117" w:rsidP="00B360D8">
      <w:pPr>
        <w:jc w:val="center"/>
        <w:rPr>
          <w:lang w:val="en-US"/>
        </w:rPr>
      </w:pPr>
    </w:p>
    <w:p w:rsidR="00B360D8" w:rsidRPr="002B786E" w:rsidRDefault="00B360D8" w:rsidP="00B360D8">
      <w:pPr>
        <w:rPr>
          <w:sz w:val="28"/>
          <w:szCs w:val="20"/>
          <w:lang w:val="en-US" w:eastAsia="ru-RU"/>
        </w:rPr>
      </w:pPr>
    </w:p>
    <w:p w:rsidR="00B360D8" w:rsidRPr="002B786E" w:rsidRDefault="00B360D8" w:rsidP="00B360D8">
      <w:pPr>
        <w:spacing w:line="360" w:lineRule="auto"/>
        <w:jc w:val="center"/>
        <w:rPr>
          <w:sz w:val="28"/>
          <w:szCs w:val="20"/>
          <w:lang w:val="en-US" w:eastAsia="ru-RU"/>
        </w:rPr>
      </w:pPr>
      <w:r w:rsidRPr="004A4C27">
        <w:rPr>
          <w:sz w:val="28"/>
          <w:szCs w:val="20"/>
          <w:lang w:eastAsia="ru-RU"/>
        </w:rPr>
        <w:t>Факультет</w:t>
      </w:r>
      <w:r w:rsidRPr="002B786E">
        <w:rPr>
          <w:sz w:val="28"/>
          <w:szCs w:val="20"/>
          <w:lang w:val="en-US" w:eastAsia="ru-RU"/>
        </w:rPr>
        <w:t xml:space="preserve"> </w:t>
      </w:r>
      <w:r w:rsidR="00C86D57">
        <w:rPr>
          <w:sz w:val="28"/>
          <w:szCs w:val="20"/>
          <w:lang w:val="en-US" w:eastAsia="ru-RU"/>
        </w:rPr>
        <w:t>BI (Business Intelligence)</w:t>
      </w:r>
      <w:r w:rsidR="009E4007">
        <w:rPr>
          <w:sz w:val="28"/>
          <w:szCs w:val="20"/>
          <w:lang w:val="en-US" w:eastAsia="ru-RU"/>
        </w:rPr>
        <w:t xml:space="preserve"> </w:t>
      </w:r>
      <w:r w:rsidR="009E4007">
        <w:rPr>
          <w:sz w:val="28"/>
          <w:szCs w:val="20"/>
          <w:lang w:eastAsia="ru-RU"/>
        </w:rPr>
        <w:t>аналитик</w:t>
      </w:r>
      <w:r w:rsidR="001023DE">
        <w:rPr>
          <w:sz w:val="28"/>
          <w:szCs w:val="20"/>
          <w:lang w:eastAsia="ru-RU"/>
        </w:rPr>
        <w:t>и</w:t>
      </w:r>
    </w:p>
    <w:p w:rsidR="00B360D8" w:rsidRPr="002B786E" w:rsidRDefault="00B360D8" w:rsidP="00B360D8">
      <w:pPr>
        <w:jc w:val="center"/>
        <w:rPr>
          <w:sz w:val="28"/>
          <w:szCs w:val="20"/>
          <w:lang w:val="en-US" w:eastAsia="ru-RU"/>
        </w:rPr>
      </w:pPr>
    </w:p>
    <w:p w:rsidR="00B360D8" w:rsidRPr="002B786E" w:rsidRDefault="00B360D8" w:rsidP="00B360D8">
      <w:pPr>
        <w:rPr>
          <w:sz w:val="28"/>
          <w:szCs w:val="20"/>
          <w:lang w:val="en-US" w:eastAsia="ru-RU"/>
        </w:rPr>
      </w:pPr>
    </w:p>
    <w:p w:rsidR="00CB4F42" w:rsidRPr="002B786E" w:rsidRDefault="00CB4F42" w:rsidP="00B360D8">
      <w:pPr>
        <w:rPr>
          <w:sz w:val="28"/>
          <w:szCs w:val="20"/>
          <w:lang w:val="en-US" w:eastAsia="ru-RU"/>
        </w:rPr>
      </w:pPr>
    </w:p>
    <w:p w:rsidR="00B360D8" w:rsidRPr="002B786E" w:rsidRDefault="00B360D8" w:rsidP="00B360D8">
      <w:pPr>
        <w:jc w:val="center"/>
        <w:rPr>
          <w:sz w:val="28"/>
          <w:szCs w:val="20"/>
          <w:lang w:val="en-US" w:eastAsia="ru-RU"/>
        </w:rPr>
      </w:pPr>
    </w:p>
    <w:p w:rsidR="00B360D8" w:rsidRPr="002B786E" w:rsidRDefault="00B360D8" w:rsidP="00B360D8">
      <w:pPr>
        <w:tabs>
          <w:tab w:val="left" w:pos="142"/>
          <w:tab w:val="left" w:pos="426"/>
          <w:tab w:val="left" w:pos="1560"/>
          <w:tab w:val="left" w:pos="2552"/>
          <w:tab w:val="left" w:pos="3261"/>
        </w:tabs>
        <w:jc w:val="center"/>
        <w:rPr>
          <w:b/>
          <w:sz w:val="36"/>
          <w:szCs w:val="28"/>
          <w:lang w:val="en-US" w:eastAsia="ru-RU"/>
        </w:rPr>
      </w:pPr>
      <w:bookmarkStart w:id="0" w:name="_Toc303668250"/>
    </w:p>
    <w:p w:rsidR="00CB4F42" w:rsidRPr="002B786E" w:rsidRDefault="00CB4F42" w:rsidP="00B360D8">
      <w:pPr>
        <w:tabs>
          <w:tab w:val="left" w:pos="142"/>
          <w:tab w:val="left" w:pos="426"/>
          <w:tab w:val="left" w:pos="1560"/>
          <w:tab w:val="left" w:pos="2552"/>
          <w:tab w:val="left" w:pos="3261"/>
        </w:tabs>
        <w:jc w:val="center"/>
        <w:rPr>
          <w:b/>
          <w:sz w:val="36"/>
          <w:szCs w:val="28"/>
          <w:lang w:val="en-US" w:eastAsia="ru-RU"/>
        </w:rPr>
      </w:pPr>
    </w:p>
    <w:p w:rsidR="009E4007" w:rsidRPr="002B786E" w:rsidRDefault="009E4007" w:rsidP="00B360D8">
      <w:pPr>
        <w:tabs>
          <w:tab w:val="left" w:pos="142"/>
          <w:tab w:val="left" w:pos="426"/>
          <w:tab w:val="left" w:pos="1560"/>
          <w:tab w:val="left" w:pos="2552"/>
          <w:tab w:val="left" w:pos="3261"/>
        </w:tabs>
        <w:jc w:val="center"/>
        <w:rPr>
          <w:b/>
          <w:sz w:val="36"/>
          <w:szCs w:val="28"/>
          <w:lang w:val="en-US" w:eastAsia="ru-RU"/>
        </w:rPr>
      </w:pPr>
    </w:p>
    <w:p w:rsidR="009E4007" w:rsidRPr="002B786E" w:rsidRDefault="009E4007" w:rsidP="00B360D8">
      <w:pPr>
        <w:tabs>
          <w:tab w:val="left" w:pos="142"/>
          <w:tab w:val="left" w:pos="426"/>
          <w:tab w:val="left" w:pos="1560"/>
          <w:tab w:val="left" w:pos="2552"/>
          <w:tab w:val="left" w:pos="3261"/>
        </w:tabs>
        <w:jc w:val="center"/>
        <w:rPr>
          <w:b/>
          <w:sz w:val="36"/>
          <w:szCs w:val="28"/>
          <w:lang w:val="en-US" w:eastAsia="ru-RU"/>
        </w:rPr>
      </w:pPr>
    </w:p>
    <w:p w:rsidR="006D4C92" w:rsidRPr="002B786E" w:rsidRDefault="006D4C92" w:rsidP="00B360D8">
      <w:pPr>
        <w:tabs>
          <w:tab w:val="left" w:pos="142"/>
          <w:tab w:val="left" w:pos="426"/>
          <w:tab w:val="left" w:pos="1560"/>
          <w:tab w:val="left" w:pos="2552"/>
          <w:tab w:val="left" w:pos="3261"/>
        </w:tabs>
        <w:jc w:val="center"/>
        <w:rPr>
          <w:b/>
          <w:sz w:val="36"/>
          <w:szCs w:val="28"/>
          <w:lang w:val="en-US" w:eastAsia="ru-RU"/>
        </w:rPr>
      </w:pPr>
    </w:p>
    <w:bookmarkEnd w:id="0"/>
    <w:p w:rsidR="00B360D8" w:rsidRPr="002B786E" w:rsidRDefault="00B360D8" w:rsidP="00B360D8">
      <w:pPr>
        <w:jc w:val="center"/>
        <w:rPr>
          <w:b/>
          <w:bCs/>
          <w:sz w:val="28"/>
          <w:szCs w:val="28"/>
          <w:lang w:val="en-US" w:eastAsia="ru-RU"/>
        </w:rPr>
      </w:pPr>
    </w:p>
    <w:p w:rsidR="00B360D8" w:rsidRDefault="00B360D8" w:rsidP="00B360D8">
      <w:pPr>
        <w:tabs>
          <w:tab w:val="left" w:pos="708"/>
          <w:tab w:val="left" w:pos="7513"/>
          <w:tab w:val="left" w:pos="7655"/>
        </w:tabs>
        <w:jc w:val="center"/>
        <w:rPr>
          <w:b/>
          <w:sz w:val="28"/>
          <w:szCs w:val="28"/>
          <w:lang w:eastAsia="ru-RU"/>
        </w:rPr>
      </w:pPr>
      <w:r w:rsidRPr="00B76739">
        <w:rPr>
          <w:b/>
          <w:caps/>
          <w:sz w:val="28"/>
          <w:szCs w:val="28"/>
          <w:lang w:eastAsia="ru-RU"/>
        </w:rPr>
        <w:t>анализ конкурентоспособности предприятия средствами библиотек</w:t>
      </w:r>
      <w:r>
        <w:rPr>
          <w:b/>
          <w:caps/>
          <w:sz w:val="28"/>
          <w:szCs w:val="28"/>
          <w:lang w:eastAsia="ru-RU"/>
        </w:rPr>
        <w:t xml:space="preserve"> </w:t>
      </w:r>
      <w:r w:rsidRPr="00FC7103">
        <w:rPr>
          <w:b/>
          <w:caps/>
          <w:sz w:val="28"/>
          <w:szCs w:val="28"/>
          <w:lang w:eastAsia="ru-RU"/>
        </w:rPr>
        <w:t>языка программирования Python</w:t>
      </w:r>
      <w:r w:rsidRPr="00B76739">
        <w:rPr>
          <w:b/>
          <w:caps/>
          <w:sz w:val="28"/>
          <w:szCs w:val="28"/>
          <w:lang w:eastAsia="ru-RU"/>
        </w:rPr>
        <w:t xml:space="preserve"> </w:t>
      </w:r>
      <w:r w:rsidRPr="004A4C27">
        <w:rPr>
          <w:b/>
          <w:sz w:val="28"/>
          <w:szCs w:val="28"/>
          <w:lang w:eastAsia="ru-RU"/>
        </w:rPr>
        <w:t xml:space="preserve"> </w:t>
      </w:r>
    </w:p>
    <w:p w:rsidR="00B360D8" w:rsidRPr="004A4C27" w:rsidRDefault="00B360D8" w:rsidP="00B360D8">
      <w:pPr>
        <w:tabs>
          <w:tab w:val="left" w:pos="708"/>
          <w:tab w:val="left" w:pos="7513"/>
          <w:tab w:val="left" w:pos="7655"/>
        </w:tabs>
        <w:jc w:val="center"/>
        <w:rPr>
          <w:b/>
          <w:sz w:val="28"/>
          <w:szCs w:val="28"/>
          <w:lang w:eastAsia="ru-RU"/>
        </w:rPr>
      </w:pPr>
      <w:r w:rsidRPr="004A4C27">
        <w:rPr>
          <w:b/>
          <w:sz w:val="28"/>
          <w:szCs w:val="28"/>
          <w:lang w:eastAsia="ru-RU"/>
        </w:rPr>
        <w:t>(</w:t>
      </w:r>
      <w:r w:rsidR="008C46A9" w:rsidRPr="004A4C27">
        <w:rPr>
          <w:b/>
          <w:sz w:val="28"/>
          <w:szCs w:val="28"/>
          <w:lang w:eastAsia="ru-RU"/>
        </w:rPr>
        <w:t xml:space="preserve">на примере </w:t>
      </w:r>
      <w:r w:rsidR="008C46A9">
        <w:rPr>
          <w:b/>
          <w:sz w:val="28"/>
          <w:szCs w:val="28"/>
          <w:lang w:eastAsia="ru-RU"/>
        </w:rPr>
        <w:t>ГАУ</w:t>
      </w:r>
      <w:r w:rsidR="008C46A9" w:rsidRPr="004A4C27">
        <w:rPr>
          <w:b/>
          <w:sz w:val="28"/>
          <w:szCs w:val="28"/>
          <w:lang w:eastAsia="ru-RU"/>
        </w:rPr>
        <w:t xml:space="preserve"> </w:t>
      </w:r>
      <w:r w:rsidR="008C46A9">
        <w:rPr>
          <w:b/>
          <w:sz w:val="28"/>
          <w:szCs w:val="28"/>
          <w:lang w:eastAsia="ru-RU"/>
        </w:rPr>
        <w:t>РМ</w:t>
      </w:r>
      <w:r w:rsidR="008C46A9" w:rsidRPr="004A4C27">
        <w:rPr>
          <w:b/>
          <w:sz w:val="28"/>
          <w:szCs w:val="28"/>
          <w:lang w:eastAsia="ru-RU"/>
        </w:rPr>
        <w:t xml:space="preserve"> «</w:t>
      </w:r>
      <w:r w:rsidR="008C46A9">
        <w:rPr>
          <w:b/>
          <w:sz w:val="28"/>
          <w:szCs w:val="28"/>
          <w:lang w:eastAsia="ru-RU"/>
        </w:rPr>
        <w:t>Л</w:t>
      </w:r>
      <w:r w:rsidR="008C46A9" w:rsidRPr="004A4C27">
        <w:rPr>
          <w:b/>
          <w:sz w:val="28"/>
          <w:szCs w:val="28"/>
          <w:lang w:eastAsia="ru-RU"/>
        </w:rPr>
        <w:t>едовый дворец»</w:t>
      </w:r>
      <w:r w:rsidRPr="004A4C27">
        <w:rPr>
          <w:b/>
          <w:sz w:val="28"/>
          <w:szCs w:val="28"/>
          <w:lang w:eastAsia="ru-RU"/>
        </w:rPr>
        <w:t>)</w:t>
      </w:r>
    </w:p>
    <w:p w:rsidR="00B360D8" w:rsidRDefault="00B360D8" w:rsidP="00B360D8">
      <w:pPr>
        <w:jc w:val="center"/>
        <w:rPr>
          <w:b/>
          <w:bCs/>
          <w:sz w:val="28"/>
          <w:szCs w:val="28"/>
          <w:lang w:eastAsia="ru-RU"/>
        </w:rPr>
      </w:pPr>
    </w:p>
    <w:p w:rsidR="009E4007" w:rsidRDefault="009E4007" w:rsidP="00B360D8">
      <w:pPr>
        <w:jc w:val="center"/>
        <w:rPr>
          <w:b/>
          <w:bCs/>
          <w:sz w:val="28"/>
          <w:szCs w:val="28"/>
          <w:lang w:eastAsia="ru-RU"/>
        </w:rPr>
      </w:pPr>
    </w:p>
    <w:p w:rsidR="009E4007" w:rsidRDefault="009E4007" w:rsidP="00B360D8">
      <w:pPr>
        <w:jc w:val="center"/>
        <w:rPr>
          <w:b/>
          <w:bCs/>
          <w:sz w:val="28"/>
          <w:szCs w:val="28"/>
          <w:lang w:eastAsia="ru-RU"/>
        </w:rPr>
      </w:pPr>
    </w:p>
    <w:p w:rsidR="009E4007" w:rsidRDefault="009E4007" w:rsidP="00B360D8">
      <w:pPr>
        <w:jc w:val="center"/>
        <w:rPr>
          <w:b/>
          <w:bCs/>
          <w:sz w:val="28"/>
          <w:szCs w:val="28"/>
          <w:lang w:eastAsia="ru-RU"/>
        </w:rPr>
      </w:pPr>
    </w:p>
    <w:p w:rsidR="009E4007" w:rsidRPr="004A4C27" w:rsidRDefault="009E4007" w:rsidP="00B360D8">
      <w:pPr>
        <w:jc w:val="center"/>
        <w:rPr>
          <w:b/>
          <w:bCs/>
          <w:sz w:val="28"/>
          <w:szCs w:val="28"/>
          <w:lang w:eastAsia="ru-RU"/>
        </w:rPr>
      </w:pPr>
    </w:p>
    <w:p w:rsidR="00B360D8" w:rsidRDefault="00B360D8" w:rsidP="00B360D8">
      <w:pPr>
        <w:rPr>
          <w:sz w:val="28"/>
          <w:szCs w:val="20"/>
          <w:lang w:eastAsia="ru-RU"/>
        </w:rPr>
      </w:pPr>
    </w:p>
    <w:p w:rsidR="005A1F78" w:rsidRDefault="005A1F78" w:rsidP="005A1F78">
      <w:pPr>
        <w:rPr>
          <w:b/>
          <w:sz w:val="28"/>
          <w:szCs w:val="28"/>
        </w:rPr>
      </w:pPr>
      <w:r>
        <w:rPr>
          <w:b/>
          <w:sz w:val="28"/>
          <w:szCs w:val="28"/>
        </w:rPr>
        <w:t>Дипломный проект</w:t>
      </w:r>
    </w:p>
    <w:p w:rsidR="005A1F78" w:rsidRDefault="005A1F78" w:rsidP="005A1F78">
      <w:pPr>
        <w:rPr>
          <w:sz w:val="28"/>
          <w:szCs w:val="28"/>
        </w:rPr>
      </w:pPr>
      <w:r>
        <w:rPr>
          <w:sz w:val="28"/>
          <w:szCs w:val="28"/>
        </w:rPr>
        <w:t>студента 1 года обучения</w:t>
      </w:r>
    </w:p>
    <w:p w:rsidR="005A1F78" w:rsidRDefault="005A1F78" w:rsidP="005A1F78">
      <w:pPr>
        <w:rPr>
          <w:sz w:val="28"/>
          <w:szCs w:val="28"/>
        </w:rPr>
      </w:pPr>
      <w:r>
        <w:rPr>
          <w:sz w:val="28"/>
          <w:szCs w:val="28"/>
        </w:rPr>
        <w:t xml:space="preserve">специальности </w:t>
      </w:r>
      <w:r w:rsidR="009E4007">
        <w:rPr>
          <w:sz w:val="28"/>
          <w:szCs w:val="28"/>
        </w:rPr>
        <w:t>«</w:t>
      </w:r>
      <w:r w:rsidR="009E4007">
        <w:rPr>
          <w:sz w:val="28"/>
          <w:szCs w:val="20"/>
          <w:lang w:val="en-US" w:eastAsia="ru-RU"/>
        </w:rPr>
        <w:t>BI</w:t>
      </w:r>
      <w:r w:rsidR="009E4007" w:rsidRPr="009E4007">
        <w:rPr>
          <w:sz w:val="28"/>
          <w:szCs w:val="20"/>
          <w:lang w:eastAsia="ru-RU"/>
        </w:rPr>
        <w:t xml:space="preserve"> (</w:t>
      </w:r>
      <w:r w:rsidR="009E4007">
        <w:rPr>
          <w:sz w:val="28"/>
          <w:szCs w:val="20"/>
          <w:lang w:val="en-US" w:eastAsia="ru-RU"/>
        </w:rPr>
        <w:t>Business</w:t>
      </w:r>
      <w:r w:rsidR="009E4007" w:rsidRPr="009E4007">
        <w:rPr>
          <w:sz w:val="28"/>
          <w:szCs w:val="20"/>
          <w:lang w:eastAsia="ru-RU"/>
        </w:rPr>
        <w:t xml:space="preserve"> </w:t>
      </w:r>
      <w:r w:rsidR="009E4007">
        <w:rPr>
          <w:sz w:val="28"/>
          <w:szCs w:val="20"/>
          <w:lang w:val="en-US" w:eastAsia="ru-RU"/>
        </w:rPr>
        <w:t>Intelligence</w:t>
      </w:r>
      <w:r w:rsidR="009E4007" w:rsidRPr="009E4007">
        <w:rPr>
          <w:sz w:val="28"/>
          <w:szCs w:val="20"/>
          <w:lang w:eastAsia="ru-RU"/>
        </w:rPr>
        <w:t xml:space="preserve">) </w:t>
      </w:r>
      <w:r w:rsidR="009E4007">
        <w:rPr>
          <w:sz w:val="28"/>
          <w:szCs w:val="20"/>
          <w:lang w:eastAsia="ru-RU"/>
        </w:rPr>
        <w:t>аналитик»</w:t>
      </w:r>
    </w:p>
    <w:p w:rsidR="005A1F78" w:rsidRDefault="00E233F0" w:rsidP="005A1F78">
      <w:pPr>
        <w:rPr>
          <w:sz w:val="28"/>
          <w:szCs w:val="28"/>
        </w:rPr>
      </w:pPr>
      <w:r w:rsidRPr="004A4C27">
        <w:rPr>
          <w:sz w:val="28"/>
          <w:szCs w:val="20"/>
          <w:lang w:eastAsia="ru-RU"/>
        </w:rPr>
        <w:t>Малькова</w:t>
      </w:r>
      <w:r>
        <w:rPr>
          <w:sz w:val="28"/>
          <w:szCs w:val="28"/>
        </w:rPr>
        <w:t xml:space="preserve"> </w:t>
      </w:r>
      <w:r w:rsidRPr="004A4C27">
        <w:rPr>
          <w:sz w:val="28"/>
          <w:szCs w:val="20"/>
          <w:lang w:eastAsia="ru-RU"/>
        </w:rPr>
        <w:t>А. А.</w:t>
      </w:r>
    </w:p>
    <w:p w:rsidR="005A1F78" w:rsidRPr="004A4C27" w:rsidRDefault="005A1F78" w:rsidP="00B360D8">
      <w:pPr>
        <w:rPr>
          <w:sz w:val="28"/>
          <w:szCs w:val="20"/>
          <w:lang w:eastAsia="ru-RU"/>
        </w:rPr>
      </w:pPr>
    </w:p>
    <w:p w:rsidR="00B360D8" w:rsidRPr="004A4C27" w:rsidRDefault="00B360D8" w:rsidP="00B360D8">
      <w:pPr>
        <w:rPr>
          <w:sz w:val="28"/>
          <w:szCs w:val="20"/>
          <w:lang w:eastAsia="ru-RU"/>
        </w:rPr>
      </w:pPr>
    </w:p>
    <w:p w:rsidR="00B360D8" w:rsidRDefault="00B360D8" w:rsidP="00B360D8">
      <w:pPr>
        <w:tabs>
          <w:tab w:val="left" w:pos="708"/>
          <w:tab w:val="center" w:pos="4153"/>
          <w:tab w:val="right" w:pos="8306"/>
        </w:tabs>
        <w:spacing w:line="360" w:lineRule="auto"/>
        <w:jc w:val="both"/>
        <w:rPr>
          <w:sz w:val="28"/>
          <w:szCs w:val="20"/>
          <w:lang w:eastAsia="ru-RU"/>
        </w:rPr>
      </w:pPr>
    </w:p>
    <w:p w:rsidR="009E4007" w:rsidRDefault="009E4007" w:rsidP="00B360D8">
      <w:pPr>
        <w:tabs>
          <w:tab w:val="left" w:pos="708"/>
          <w:tab w:val="center" w:pos="4153"/>
          <w:tab w:val="right" w:pos="8306"/>
        </w:tabs>
        <w:spacing w:line="360" w:lineRule="auto"/>
        <w:jc w:val="both"/>
        <w:rPr>
          <w:sz w:val="28"/>
          <w:szCs w:val="20"/>
          <w:lang w:eastAsia="ru-RU"/>
        </w:rPr>
      </w:pPr>
    </w:p>
    <w:p w:rsidR="009E4007" w:rsidRPr="004A4C27" w:rsidRDefault="009E4007" w:rsidP="00B360D8">
      <w:pPr>
        <w:tabs>
          <w:tab w:val="left" w:pos="708"/>
          <w:tab w:val="center" w:pos="4153"/>
          <w:tab w:val="right" w:pos="8306"/>
        </w:tabs>
        <w:spacing w:line="360" w:lineRule="auto"/>
        <w:jc w:val="both"/>
        <w:rPr>
          <w:sz w:val="28"/>
          <w:szCs w:val="20"/>
          <w:lang w:eastAsia="ru-RU"/>
        </w:rPr>
      </w:pPr>
    </w:p>
    <w:p w:rsidR="00B360D8" w:rsidRPr="004A4C27" w:rsidRDefault="00B360D8" w:rsidP="00B360D8">
      <w:pPr>
        <w:tabs>
          <w:tab w:val="left" w:pos="708"/>
          <w:tab w:val="left" w:pos="1560"/>
          <w:tab w:val="left" w:pos="2552"/>
          <w:tab w:val="left" w:pos="3261"/>
        </w:tabs>
        <w:jc w:val="center"/>
        <w:rPr>
          <w:sz w:val="28"/>
          <w:szCs w:val="20"/>
          <w:lang w:eastAsia="ru-RU"/>
        </w:rPr>
      </w:pPr>
    </w:p>
    <w:p w:rsidR="006D4C92" w:rsidRDefault="006D4C92" w:rsidP="00B360D8">
      <w:pPr>
        <w:tabs>
          <w:tab w:val="left" w:pos="708"/>
          <w:tab w:val="left" w:pos="1560"/>
          <w:tab w:val="left" w:pos="2552"/>
          <w:tab w:val="left" w:pos="3261"/>
        </w:tabs>
        <w:jc w:val="center"/>
        <w:rPr>
          <w:sz w:val="28"/>
          <w:szCs w:val="20"/>
          <w:lang w:eastAsia="ru-RU"/>
        </w:rPr>
      </w:pPr>
    </w:p>
    <w:p w:rsidR="006D4C92" w:rsidRDefault="006D4C92" w:rsidP="00B360D8">
      <w:pPr>
        <w:tabs>
          <w:tab w:val="left" w:pos="708"/>
          <w:tab w:val="left" w:pos="1560"/>
          <w:tab w:val="left" w:pos="2552"/>
          <w:tab w:val="left" w:pos="3261"/>
        </w:tabs>
        <w:jc w:val="center"/>
        <w:rPr>
          <w:sz w:val="28"/>
          <w:szCs w:val="20"/>
          <w:lang w:eastAsia="ru-RU"/>
        </w:rPr>
      </w:pPr>
    </w:p>
    <w:p w:rsidR="006D4C92" w:rsidRDefault="006D4C92" w:rsidP="00B360D8">
      <w:pPr>
        <w:tabs>
          <w:tab w:val="left" w:pos="708"/>
          <w:tab w:val="left" w:pos="1560"/>
          <w:tab w:val="left" w:pos="2552"/>
          <w:tab w:val="left" w:pos="3261"/>
        </w:tabs>
        <w:jc w:val="center"/>
        <w:rPr>
          <w:sz w:val="28"/>
          <w:szCs w:val="20"/>
          <w:lang w:eastAsia="ru-RU"/>
        </w:rPr>
      </w:pPr>
    </w:p>
    <w:p w:rsidR="006D4C92" w:rsidRDefault="006D4C92" w:rsidP="00B360D8">
      <w:pPr>
        <w:tabs>
          <w:tab w:val="left" w:pos="708"/>
          <w:tab w:val="left" w:pos="1560"/>
          <w:tab w:val="left" w:pos="2552"/>
          <w:tab w:val="left" w:pos="3261"/>
        </w:tabs>
        <w:jc w:val="center"/>
        <w:rPr>
          <w:sz w:val="28"/>
          <w:szCs w:val="20"/>
          <w:lang w:eastAsia="ru-RU"/>
        </w:rPr>
      </w:pPr>
    </w:p>
    <w:p w:rsidR="006D4C92" w:rsidRDefault="006D4C92" w:rsidP="00B360D8">
      <w:pPr>
        <w:tabs>
          <w:tab w:val="left" w:pos="708"/>
          <w:tab w:val="left" w:pos="1560"/>
          <w:tab w:val="left" w:pos="2552"/>
          <w:tab w:val="left" w:pos="3261"/>
        </w:tabs>
        <w:jc w:val="center"/>
        <w:rPr>
          <w:sz w:val="28"/>
          <w:szCs w:val="20"/>
          <w:lang w:eastAsia="ru-RU"/>
        </w:rPr>
      </w:pPr>
    </w:p>
    <w:p w:rsidR="00B360D8" w:rsidRPr="004A4C27" w:rsidRDefault="004713DE" w:rsidP="00B360D8">
      <w:pPr>
        <w:tabs>
          <w:tab w:val="left" w:pos="708"/>
          <w:tab w:val="left" w:pos="1560"/>
          <w:tab w:val="left" w:pos="2552"/>
          <w:tab w:val="left" w:pos="3261"/>
        </w:tabs>
        <w:jc w:val="center"/>
        <w:rPr>
          <w:sz w:val="28"/>
          <w:szCs w:val="20"/>
          <w:lang w:eastAsia="ru-RU"/>
        </w:rPr>
      </w:pPr>
      <w:r>
        <w:rPr>
          <w:sz w:val="28"/>
          <w:szCs w:val="20"/>
          <w:lang w:eastAsia="ru-RU"/>
        </w:rPr>
        <w:t>Москва</w:t>
      </w:r>
    </w:p>
    <w:p w:rsidR="00733EF2" w:rsidRPr="004A4C27" w:rsidRDefault="00B360D8" w:rsidP="002B571E">
      <w:pPr>
        <w:tabs>
          <w:tab w:val="left" w:pos="708"/>
          <w:tab w:val="left" w:pos="1560"/>
          <w:tab w:val="left" w:pos="2552"/>
          <w:tab w:val="left" w:pos="3261"/>
        </w:tabs>
        <w:spacing w:line="360" w:lineRule="auto"/>
        <w:jc w:val="center"/>
        <w:rPr>
          <w:b/>
          <w:color w:val="000000"/>
          <w:sz w:val="28"/>
          <w:szCs w:val="28"/>
        </w:rPr>
      </w:pPr>
      <w:r>
        <w:rPr>
          <w:sz w:val="28"/>
          <w:szCs w:val="20"/>
          <w:lang w:eastAsia="ru-RU"/>
        </w:rPr>
        <w:t>2024</w:t>
      </w:r>
      <w:r w:rsidR="00AD4060">
        <w:rPr>
          <w:b/>
          <w:color w:val="000000"/>
          <w:sz w:val="28"/>
          <w:szCs w:val="28"/>
        </w:rPr>
        <w:br w:type="page"/>
      </w:r>
      <w:r w:rsidR="00733EF2" w:rsidRPr="004A4C27">
        <w:rPr>
          <w:b/>
          <w:color w:val="000000"/>
          <w:sz w:val="28"/>
          <w:szCs w:val="28"/>
        </w:rPr>
        <w:lastRenderedPageBreak/>
        <w:t>С</w:t>
      </w:r>
      <w:r w:rsidR="002B786E">
        <w:rPr>
          <w:b/>
          <w:color w:val="000000"/>
          <w:sz w:val="28"/>
          <w:szCs w:val="28"/>
        </w:rPr>
        <w:t>одержание</w:t>
      </w:r>
    </w:p>
    <w:p w:rsidR="00733EF2" w:rsidRPr="004A4C27" w:rsidRDefault="00733EF2" w:rsidP="002B571E">
      <w:pPr>
        <w:widowControl w:val="0"/>
        <w:spacing w:line="360" w:lineRule="auto"/>
        <w:jc w:val="both"/>
        <w:rPr>
          <w:color w:val="000000"/>
          <w:sz w:val="28"/>
          <w:szCs w:val="28"/>
        </w:rPr>
      </w:pPr>
    </w:p>
    <w:p w:rsidR="00733EF2" w:rsidRPr="004A4C27" w:rsidRDefault="00733EF2" w:rsidP="002B571E">
      <w:pPr>
        <w:widowControl w:val="0"/>
        <w:spacing w:line="360" w:lineRule="auto"/>
        <w:jc w:val="both"/>
        <w:rPr>
          <w:color w:val="000000"/>
          <w:sz w:val="28"/>
          <w:szCs w:val="28"/>
        </w:rPr>
      </w:pPr>
      <w:r w:rsidRPr="004A4C27">
        <w:rPr>
          <w:color w:val="000000"/>
          <w:sz w:val="28"/>
          <w:szCs w:val="28"/>
        </w:rPr>
        <w:t>В</w:t>
      </w:r>
      <w:r w:rsidR="009A5925">
        <w:rPr>
          <w:color w:val="000000"/>
          <w:sz w:val="28"/>
          <w:szCs w:val="28"/>
        </w:rPr>
        <w:t>ведение</w:t>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t xml:space="preserve">    </w:t>
      </w:r>
      <w:r w:rsidR="00F32B78">
        <w:rPr>
          <w:color w:val="000000"/>
          <w:sz w:val="28"/>
          <w:szCs w:val="28"/>
        </w:rPr>
        <w:tab/>
        <w:t xml:space="preserve">    3</w:t>
      </w:r>
    </w:p>
    <w:p w:rsidR="00FD72E2" w:rsidRDefault="009A5925" w:rsidP="009A5925">
      <w:pPr>
        <w:shd w:val="clear" w:color="auto" w:fill="FFFFFF"/>
        <w:tabs>
          <w:tab w:val="left" w:pos="0"/>
          <w:tab w:val="left" w:pos="1701"/>
        </w:tabs>
        <w:spacing w:line="360" w:lineRule="auto"/>
        <w:jc w:val="both"/>
        <w:rPr>
          <w:color w:val="000000"/>
          <w:sz w:val="28"/>
          <w:szCs w:val="28"/>
        </w:rPr>
      </w:pPr>
      <w:r w:rsidRPr="009A5925">
        <w:rPr>
          <w:color w:val="000000"/>
          <w:sz w:val="28"/>
          <w:szCs w:val="28"/>
        </w:rPr>
        <w:t xml:space="preserve">Глава 1. </w:t>
      </w:r>
      <w:r w:rsidR="00733EF2" w:rsidRPr="009A5925">
        <w:rPr>
          <w:color w:val="000000"/>
          <w:sz w:val="28"/>
          <w:szCs w:val="28"/>
        </w:rPr>
        <w:t>Теоретические подходы к анализу конкурентоспособности</w:t>
      </w:r>
    </w:p>
    <w:p w:rsidR="00733EF2" w:rsidRPr="009A5925" w:rsidRDefault="00733EF2" w:rsidP="009A5925">
      <w:pPr>
        <w:shd w:val="clear" w:color="auto" w:fill="FFFFFF"/>
        <w:tabs>
          <w:tab w:val="left" w:pos="0"/>
          <w:tab w:val="left" w:pos="1701"/>
        </w:tabs>
        <w:spacing w:line="360" w:lineRule="auto"/>
        <w:jc w:val="both"/>
        <w:rPr>
          <w:color w:val="000000"/>
          <w:sz w:val="28"/>
          <w:szCs w:val="28"/>
        </w:rPr>
      </w:pPr>
      <w:r w:rsidRPr="009A5925">
        <w:rPr>
          <w:color w:val="000000"/>
          <w:sz w:val="28"/>
          <w:szCs w:val="28"/>
        </w:rPr>
        <w:t xml:space="preserve">предприятия средствами библиотек языка программирования </w:t>
      </w:r>
      <w:proofErr w:type="spellStart"/>
      <w:r w:rsidRPr="009A5925">
        <w:rPr>
          <w:color w:val="000000"/>
          <w:sz w:val="28"/>
          <w:szCs w:val="28"/>
        </w:rPr>
        <w:t>Python</w:t>
      </w:r>
      <w:proofErr w:type="spellEnd"/>
      <w:r w:rsidR="00F32B78">
        <w:rPr>
          <w:color w:val="000000"/>
          <w:sz w:val="28"/>
          <w:szCs w:val="28"/>
        </w:rPr>
        <w:tab/>
      </w:r>
      <w:r w:rsidR="00F32B78">
        <w:rPr>
          <w:color w:val="000000"/>
          <w:sz w:val="28"/>
          <w:szCs w:val="28"/>
        </w:rPr>
        <w:tab/>
        <w:t xml:space="preserve">    9</w:t>
      </w:r>
      <w:r w:rsidRPr="009A5925">
        <w:rPr>
          <w:color w:val="000000"/>
          <w:sz w:val="28"/>
          <w:szCs w:val="28"/>
        </w:rPr>
        <w:t xml:space="preserve">  </w:t>
      </w:r>
    </w:p>
    <w:p w:rsidR="00FD72E2" w:rsidRDefault="00733EF2" w:rsidP="00F52E22">
      <w:pPr>
        <w:numPr>
          <w:ilvl w:val="1"/>
          <w:numId w:val="6"/>
        </w:numPr>
        <w:tabs>
          <w:tab w:val="left" w:pos="8700"/>
        </w:tabs>
        <w:spacing w:line="360" w:lineRule="auto"/>
        <w:ind w:left="993" w:hanging="567"/>
        <w:contextualSpacing/>
        <w:rPr>
          <w:sz w:val="28"/>
          <w:szCs w:val="28"/>
        </w:rPr>
      </w:pPr>
      <w:r>
        <w:rPr>
          <w:sz w:val="28"/>
          <w:szCs w:val="28"/>
        </w:rPr>
        <w:t>Сущность</w:t>
      </w:r>
      <w:r w:rsidRPr="00E221A6">
        <w:rPr>
          <w:sz w:val="28"/>
          <w:szCs w:val="28"/>
        </w:rPr>
        <w:t xml:space="preserve"> конкурентоспособности предприятия и </w:t>
      </w:r>
      <w:r>
        <w:rPr>
          <w:sz w:val="28"/>
          <w:szCs w:val="28"/>
        </w:rPr>
        <w:t>м</w:t>
      </w:r>
      <w:r w:rsidRPr="00E221A6">
        <w:rPr>
          <w:sz w:val="28"/>
          <w:szCs w:val="28"/>
        </w:rPr>
        <w:t xml:space="preserve">етоды оценки </w:t>
      </w:r>
    </w:p>
    <w:p w:rsidR="00733EF2" w:rsidRPr="00E221A6" w:rsidRDefault="00733EF2" w:rsidP="00FD72E2">
      <w:pPr>
        <w:tabs>
          <w:tab w:val="left" w:pos="8700"/>
        </w:tabs>
        <w:spacing w:line="360" w:lineRule="auto"/>
        <w:ind w:left="993"/>
        <w:contextualSpacing/>
        <w:rPr>
          <w:sz w:val="28"/>
          <w:szCs w:val="28"/>
        </w:rPr>
      </w:pPr>
      <w:r>
        <w:rPr>
          <w:sz w:val="28"/>
          <w:szCs w:val="28"/>
        </w:rPr>
        <w:t xml:space="preserve">ее </w:t>
      </w:r>
      <w:r w:rsidRPr="00E221A6">
        <w:rPr>
          <w:sz w:val="28"/>
          <w:szCs w:val="28"/>
        </w:rPr>
        <w:t xml:space="preserve">эффективности </w:t>
      </w:r>
      <w:r w:rsidR="00F32B78">
        <w:rPr>
          <w:sz w:val="28"/>
          <w:szCs w:val="28"/>
        </w:rPr>
        <w:tab/>
      </w:r>
      <w:r w:rsidR="00F32B78">
        <w:rPr>
          <w:sz w:val="28"/>
          <w:szCs w:val="28"/>
        </w:rPr>
        <w:tab/>
        <w:t xml:space="preserve">    9</w:t>
      </w:r>
    </w:p>
    <w:p w:rsidR="00733EF2" w:rsidRPr="00E018A7" w:rsidRDefault="00733EF2" w:rsidP="00F52E22">
      <w:pPr>
        <w:pStyle w:val="ab"/>
        <w:numPr>
          <w:ilvl w:val="1"/>
          <w:numId w:val="6"/>
        </w:numPr>
        <w:tabs>
          <w:tab w:val="left" w:pos="8700"/>
        </w:tabs>
        <w:spacing w:line="360" w:lineRule="auto"/>
        <w:ind w:left="993" w:hanging="567"/>
        <w:rPr>
          <w:sz w:val="28"/>
          <w:szCs w:val="28"/>
        </w:rPr>
      </w:pPr>
      <w:r>
        <w:rPr>
          <w:sz w:val="28"/>
          <w:szCs w:val="28"/>
        </w:rPr>
        <w:t xml:space="preserve">Возможности использования библиотек </w:t>
      </w:r>
      <w:r w:rsidRPr="00FC7103">
        <w:rPr>
          <w:color w:val="000000"/>
          <w:sz w:val="28"/>
          <w:szCs w:val="28"/>
        </w:rPr>
        <w:t xml:space="preserve">языка программирования </w:t>
      </w:r>
      <w:proofErr w:type="spellStart"/>
      <w:r w:rsidRPr="00FC7103">
        <w:rPr>
          <w:color w:val="000000"/>
          <w:sz w:val="28"/>
          <w:szCs w:val="28"/>
        </w:rPr>
        <w:t>Python</w:t>
      </w:r>
      <w:proofErr w:type="spellEnd"/>
      <w:r w:rsidRPr="00FC7103">
        <w:rPr>
          <w:color w:val="000000"/>
          <w:sz w:val="28"/>
          <w:szCs w:val="28"/>
        </w:rPr>
        <w:t xml:space="preserve">  </w:t>
      </w:r>
      <w:r>
        <w:rPr>
          <w:sz w:val="28"/>
          <w:szCs w:val="28"/>
        </w:rPr>
        <w:t>для анализа</w:t>
      </w:r>
      <w:r w:rsidRPr="004F1C48">
        <w:rPr>
          <w:sz w:val="28"/>
          <w:szCs w:val="28"/>
        </w:rPr>
        <w:t xml:space="preserve">  конкурентоспособност</w:t>
      </w:r>
      <w:r>
        <w:rPr>
          <w:sz w:val="28"/>
          <w:szCs w:val="28"/>
        </w:rPr>
        <w:t>и</w:t>
      </w:r>
      <w:r w:rsidRPr="004F1C48">
        <w:rPr>
          <w:sz w:val="28"/>
          <w:szCs w:val="28"/>
        </w:rPr>
        <w:t xml:space="preserve"> предприятия</w:t>
      </w:r>
      <w:r w:rsidR="00F32B78">
        <w:rPr>
          <w:sz w:val="28"/>
          <w:szCs w:val="28"/>
        </w:rPr>
        <w:tab/>
      </w:r>
      <w:r w:rsidR="00F32B78">
        <w:rPr>
          <w:sz w:val="28"/>
          <w:szCs w:val="28"/>
        </w:rPr>
        <w:tab/>
        <w:t xml:space="preserve">  24</w:t>
      </w:r>
      <w:r w:rsidRPr="00E018A7">
        <w:rPr>
          <w:sz w:val="28"/>
          <w:szCs w:val="28"/>
        </w:rPr>
        <w:t xml:space="preserve"> </w:t>
      </w:r>
    </w:p>
    <w:p w:rsidR="00FD72E2" w:rsidRDefault="009A5925" w:rsidP="009A5925">
      <w:pPr>
        <w:shd w:val="clear" w:color="auto" w:fill="FFFFFF"/>
        <w:tabs>
          <w:tab w:val="left" w:pos="0"/>
          <w:tab w:val="left" w:pos="1701"/>
        </w:tabs>
        <w:spacing w:line="360" w:lineRule="auto"/>
        <w:jc w:val="both"/>
        <w:rPr>
          <w:color w:val="000000"/>
          <w:sz w:val="28"/>
          <w:szCs w:val="28"/>
        </w:rPr>
      </w:pPr>
      <w:r w:rsidRPr="009A5925">
        <w:rPr>
          <w:color w:val="000000"/>
          <w:sz w:val="28"/>
          <w:szCs w:val="28"/>
        </w:rPr>
        <w:t xml:space="preserve">Глава 2. </w:t>
      </w:r>
      <w:r w:rsidR="00733EF2" w:rsidRPr="009A5925">
        <w:rPr>
          <w:color w:val="000000"/>
          <w:sz w:val="28"/>
          <w:szCs w:val="28"/>
        </w:rPr>
        <w:t xml:space="preserve">Анализ конкурентоспособности ГАУ РМ «Ледовый дворец» </w:t>
      </w:r>
    </w:p>
    <w:p w:rsidR="00FD72E2" w:rsidRDefault="00733EF2" w:rsidP="009A5925">
      <w:pPr>
        <w:shd w:val="clear" w:color="auto" w:fill="FFFFFF"/>
        <w:tabs>
          <w:tab w:val="left" w:pos="0"/>
          <w:tab w:val="left" w:pos="1701"/>
        </w:tabs>
        <w:spacing w:line="360" w:lineRule="auto"/>
        <w:jc w:val="both"/>
        <w:rPr>
          <w:color w:val="000000"/>
          <w:sz w:val="28"/>
          <w:szCs w:val="28"/>
        </w:rPr>
      </w:pPr>
      <w:r w:rsidRPr="009A5925">
        <w:rPr>
          <w:color w:val="000000"/>
          <w:sz w:val="28"/>
          <w:szCs w:val="28"/>
        </w:rPr>
        <w:t>и формирование направлений ее повышения с помощью библиотек языка</w:t>
      </w:r>
    </w:p>
    <w:p w:rsidR="00733EF2" w:rsidRPr="009A5925" w:rsidRDefault="00733EF2" w:rsidP="009A5925">
      <w:pPr>
        <w:shd w:val="clear" w:color="auto" w:fill="FFFFFF"/>
        <w:tabs>
          <w:tab w:val="left" w:pos="0"/>
          <w:tab w:val="left" w:pos="1701"/>
        </w:tabs>
        <w:spacing w:line="360" w:lineRule="auto"/>
        <w:jc w:val="both"/>
        <w:rPr>
          <w:color w:val="000000"/>
          <w:sz w:val="28"/>
          <w:szCs w:val="28"/>
        </w:rPr>
      </w:pPr>
      <w:r w:rsidRPr="009A5925">
        <w:rPr>
          <w:color w:val="000000"/>
          <w:sz w:val="28"/>
          <w:szCs w:val="28"/>
        </w:rPr>
        <w:t xml:space="preserve">программирования </w:t>
      </w:r>
      <w:proofErr w:type="spellStart"/>
      <w:r w:rsidRPr="009A5925">
        <w:rPr>
          <w:color w:val="000000"/>
          <w:sz w:val="28"/>
          <w:szCs w:val="28"/>
        </w:rPr>
        <w:t>Python</w:t>
      </w:r>
      <w:proofErr w:type="spellEnd"/>
      <w:r w:rsidRPr="009A5925">
        <w:rPr>
          <w:color w:val="000000"/>
          <w:sz w:val="28"/>
          <w:szCs w:val="28"/>
        </w:rPr>
        <w:t xml:space="preserve">  </w:t>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t xml:space="preserve">  39</w:t>
      </w:r>
    </w:p>
    <w:p w:rsidR="00FD72E2" w:rsidRDefault="00733EF2" w:rsidP="00FD72E2">
      <w:pPr>
        <w:tabs>
          <w:tab w:val="left" w:pos="8700"/>
        </w:tabs>
        <w:spacing w:line="360" w:lineRule="auto"/>
        <w:ind w:left="993" w:hanging="567"/>
        <w:contextualSpacing/>
        <w:rPr>
          <w:sz w:val="28"/>
          <w:szCs w:val="28"/>
        </w:rPr>
      </w:pPr>
      <w:r>
        <w:rPr>
          <w:sz w:val="28"/>
          <w:szCs w:val="28"/>
        </w:rPr>
        <w:t xml:space="preserve">2.1 </w:t>
      </w:r>
      <w:r w:rsidR="00FD72E2">
        <w:rPr>
          <w:sz w:val="28"/>
          <w:szCs w:val="28"/>
        </w:rPr>
        <w:t xml:space="preserve">  </w:t>
      </w:r>
      <w:r w:rsidRPr="006948D4">
        <w:rPr>
          <w:sz w:val="28"/>
          <w:szCs w:val="28"/>
        </w:rPr>
        <w:t xml:space="preserve">Анализ конкурентных позиций ГАУ РМ «Ледовый дворец» </w:t>
      </w:r>
    </w:p>
    <w:p w:rsidR="00733EF2" w:rsidRPr="00FD72E2" w:rsidRDefault="00FD72E2" w:rsidP="00FD72E2">
      <w:pPr>
        <w:tabs>
          <w:tab w:val="left" w:pos="8700"/>
        </w:tabs>
        <w:spacing w:line="360" w:lineRule="auto"/>
        <w:ind w:left="993" w:hanging="567"/>
        <w:contextualSpacing/>
        <w:rPr>
          <w:sz w:val="28"/>
          <w:szCs w:val="28"/>
        </w:rPr>
      </w:pPr>
      <w:r>
        <w:rPr>
          <w:sz w:val="28"/>
          <w:szCs w:val="28"/>
        </w:rPr>
        <w:t xml:space="preserve">        </w:t>
      </w:r>
      <w:r w:rsidR="00733EF2" w:rsidRPr="006948D4">
        <w:rPr>
          <w:sz w:val="28"/>
          <w:szCs w:val="28"/>
        </w:rPr>
        <w:t>на рынке РМ</w:t>
      </w:r>
      <w:r w:rsidR="00733EF2">
        <w:rPr>
          <w:sz w:val="28"/>
          <w:szCs w:val="28"/>
        </w:rPr>
        <w:t xml:space="preserve"> средствами </w:t>
      </w:r>
      <w:r w:rsidR="00733EF2" w:rsidRPr="00FD72E2">
        <w:rPr>
          <w:sz w:val="28"/>
          <w:szCs w:val="28"/>
        </w:rPr>
        <w:t xml:space="preserve">библиотек </w:t>
      </w:r>
      <w:proofErr w:type="spellStart"/>
      <w:proofErr w:type="gramStart"/>
      <w:r w:rsidR="00733EF2" w:rsidRPr="00FD72E2">
        <w:rPr>
          <w:sz w:val="28"/>
          <w:szCs w:val="28"/>
        </w:rPr>
        <w:t>Python</w:t>
      </w:r>
      <w:proofErr w:type="spellEnd"/>
      <w:r w:rsidR="00733EF2" w:rsidRPr="00FD72E2">
        <w:rPr>
          <w:sz w:val="28"/>
          <w:szCs w:val="28"/>
        </w:rPr>
        <w:t xml:space="preserve">  </w:t>
      </w:r>
      <w:r w:rsidR="00F32B78">
        <w:rPr>
          <w:sz w:val="28"/>
          <w:szCs w:val="28"/>
        </w:rPr>
        <w:tab/>
      </w:r>
      <w:proofErr w:type="gramEnd"/>
      <w:r w:rsidR="00F32B78">
        <w:rPr>
          <w:sz w:val="28"/>
          <w:szCs w:val="28"/>
        </w:rPr>
        <w:tab/>
        <w:t xml:space="preserve">  39</w:t>
      </w:r>
    </w:p>
    <w:p w:rsidR="00733EF2" w:rsidRPr="00FD72E2" w:rsidRDefault="00733EF2" w:rsidP="00FD72E2">
      <w:pPr>
        <w:tabs>
          <w:tab w:val="left" w:pos="8700"/>
        </w:tabs>
        <w:spacing w:line="360" w:lineRule="auto"/>
        <w:ind w:left="993" w:hanging="567"/>
        <w:contextualSpacing/>
        <w:rPr>
          <w:sz w:val="28"/>
          <w:szCs w:val="28"/>
        </w:rPr>
      </w:pPr>
      <w:r w:rsidRPr="00FD72E2">
        <w:rPr>
          <w:sz w:val="28"/>
          <w:szCs w:val="28"/>
        </w:rPr>
        <w:t xml:space="preserve">2.2  </w:t>
      </w:r>
      <w:r w:rsidR="00FD72E2">
        <w:rPr>
          <w:sz w:val="28"/>
          <w:szCs w:val="28"/>
        </w:rPr>
        <w:t xml:space="preserve"> </w:t>
      </w:r>
      <w:r w:rsidRPr="00FD72E2">
        <w:rPr>
          <w:sz w:val="28"/>
          <w:szCs w:val="28"/>
        </w:rPr>
        <w:t xml:space="preserve">Оценка эффективности конкурентоспособности ГАУ РМ «Ледовый дворец» с помощью библиотек </w:t>
      </w:r>
      <w:proofErr w:type="spellStart"/>
      <w:r w:rsidRPr="00FD72E2">
        <w:rPr>
          <w:sz w:val="28"/>
          <w:szCs w:val="28"/>
        </w:rPr>
        <w:t>Python</w:t>
      </w:r>
      <w:proofErr w:type="spellEnd"/>
      <w:r w:rsidRPr="00FD72E2">
        <w:rPr>
          <w:sz w:val="28"/>
          <w:szCs w:val="28"/>
        </w:rPr>
        <w:t xml:space="preserve">  </w:t>
      </w:r>
      <w:r w:rsidR="00F32B78">
        <w:rPr>
          <w:sz w:val="28"/>
          <w:szCs w:val="28"/>
        </w:rPr>
        <w:tab/>
      </w:r>
      <w:r w:rsidR="00F32B78">
        <w:rPr>
          <w:sz w:val="28"/>
          <w:szCs w:val="28"/>
        </w:rPr>
        <w:tab/>
        <w:t xml:space="preserve">  53</w:t>
      </w:r>
    </w:p>
    <w:p w:rsidR="00733EF2" w:rsidRPr="004A4C27" w:rsidRDefault="00733EF2" w:rsidP="00733EF2">
      <w:pPr>
        <w:widowControl w:val="0"/>
        <w:spacing w:line="360" w:lineRule="auto"/>
        <w:jc w:val="both"/>
        <w:rPr>
          <w:color w:val="000000"/>
          <w:sz w:val="28"/>
          <w:szCs w:val="28"/>
        </w:rPr>
      </w:pPr>
      <w:r w:rsidRPr="004A4C27">
        <w:rPr>
          <w:color w:val="000000"/>
          <w:sz w:val="28"/>
          <w:szCs w:val="28"/>
        </w:rPr>
        <w:t>З</w:t>
      </w:r>
      <w:r w:rsidR="009A5925">
        <w:rPr>
          <w:color w:val="000000"/>
          <w:sz w:val="28"/>
          <w:szCs w:val="28"/>
        </w:rPr>
        <w:t>аключение</w:t>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t xml:space="preserve"> </w:t>
      </w:r>
      <w:r w:rsidRPr="004A4C27">
        <w:rPr>
          <w:color w:val="000000"/>
          <w:sz w:val="28"/>
          <w:szCs w:val="28"/>
        </w:rPr>
        <w:tab/>
      </w:r>
      <w:r w:rsidR="00F32B78">
        <w:rPr>
          <w:color w:val="000000"/>
          <w:sz w:val="28"/>
          <w:szCs w:val="28"/>
        </w:rPr>
        <w:t xml:space="preserve">  72</w:t>
      </w:r>
    </w:p>
    <w:p w:rsidR="00733EF2" w:rsidRPr="004A4C27" w:rsidRDefault="00733EF2" w:rsidP="00733EF2">
      <w:pPr>
        <w:widowControl w:val="0"/>
        <w:spacing w:line="360" w:lineRule="auto"/>
        <w:jc w:val="both"/>
        <w:rPr>
          <w:color w:val="000000"/>
          <w:sz w:val="28"/>
          <w:szCs w:val="28"/>
        </w:rPr>
      </w:pPr>
      <w:r w:rsidRPr="004A4C27">
        <w:rPr>
          <w:color w:val="000000"/>
          <w:sz w:val="28"/>
          <w:szCs w:val="28"/>
        </w:rPr>
        <w:t>С</w:t>
      </w:r>
      <w:r w:rsidR="009A5925">
        <w:rPr>
          <w:color w:val="000000"/>
          <w:sz w:val="28"/>
          <w:szCs w:val="28"/>
        </w:rPr>
        <w:t>писок использованной литературы</w:t>
      </w:r>
      <w:r w:rsidRPr="004A4C27">
        <w:rPr>
          <w:color w:val="000000"/>
          <w:sz w:val="28"/>
          <w:szCs w:val="28"/>
        </w:rPr>
        <w:tab/>
      </w:r>
      <w:r w:rsidRPr="004A4C27">
        <w:rPr>
          <w:color w:val="000000"/>
          <w:sz w:val="28"/>
          <w:szCs w:val="28"/>
        </w:rPr>
        <w:tab/>
      </w:r>
      <w:r w:rsidRPr="004A4C27">
        <w:rPr>
          <w:color w:val="000000"/>
          <w:sz w:val="28"/>
          <w:szCs w:val="28"/>
        </w:rPr>
        <w:tab/>
      </w:r>
      <w:r w:rsidRPr="004A4C27">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t xml:space="preserve">  76</w:t>
      </w:r>
    </w:p>
    <w:p w:rsidR="002B571E" w:rsidRPr="00810226" w:rsidRDefault="00733EF2" w:rsidP="00810226">
      <w:pPr>
        <w:widowControl w:val="0"/>
        <w:spacing w:line="360" w:lineRule="auto"/>
        <w:jc w:val="both"/>
        <w:rPr>
          <w:color w:val="000000"/>
          <w:sz w:val="28"/>
          <w:szCs w:val="28"/>
        </w:rPr>
      </w:pPr>
      <w:r w:rsidRPr="00810226">
        <w:rPr>
          <w:color w:val="000000"/>
          <w:sz w:val="28"/>
          <w:szCs w:val="28"/>
        </w:rPr>
        <w:t>Приложени</w:t>
      </w:r>
      <w:r w:rsidR="002B571E" w:rsidRPr="00810226">
        <w:rPr>
          <w:color w:val="000000"/>
          <w:sz w:val="28"/>
          <w:szCs w:val="28"/>
        </w:rPr>
        <w:t>я</w:t>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r>
      <w:r w:rsidR="00F32B78">
        <w:rPr>
          <w:color w:val="000000"/>
          <w:sz w:val="28"/>
          <w:szCs w:val="28"/>
        </w:rPr>
        <w:tab/>
        <w:t xml:space="preserve">  81</w:t>
      </w:r>
    </w:p>
    <w:p w:rsidR="00733EF2" w:rsidRPr="004A4C27" w:rsidRDefault="00733EF2" w:rsidP="00733EF2">
      <w:pPr>
        <w:widowControl w:val="0"/>
        <w:spacing w:line="360" w:lineRule="auto"/>
        <w:jc w:val="both"/>
        <w:textAlignment w:val="baseline"/>
        <w:rPr>
          <w:sz w:val="28"/>
          <w:szCs w:val="28"/>
        </w:rPr>
        <w:sectPr w:rsidR="00733EF2" w:rsidRPr="004A4C27" w:rsidSect="00AE51CC">
          <w:footerReference w:type="default" r:id="rId8"/>
          <w:pgSz w:w="11906" w:h="16838"/>
          <w:pgMar w:top="1134" w:right="567" w:bottom="1134" w:left="1701" w:header="709" w:footer="709" w:gutter="0"/>
          <w:pgNumType w:start="1"/>
          <w:cols w:space="708"/>
          <w:docGrid w:linePitch="360"/>
        </w:sectPr>
      </w:pPr>
      <w:r w:rsidRPr="004A4C27">
        <w:rPr>
          <w:sz w:val="28"/>
          <w:szCs w:val="28"/>
        </w:rPr>
        <w:tab/>
      </w:r>
      <w:r w:rsidRPr="004A4C27">
        <w:rPr>
          <w:sz w:val="28"/>
          <w:szCs w:val="28"/>
        </w:rPr>
        <w:tab/>
      </w:r>
      <w:r w:rsidRPr="004A4C27">
        <w:rPr>
          <w:sz w:val="28"/>
          <w:szCs w:val="28"/>
        </w:rPr>
        <w:tab/>
      </w:r>
      <w:bookmarkStart w:id="1" w:name="_GoBack"/>
      <w:bookmarkEnd w:id="1"/>
    </w:p>
    <w:p w:rsidR="00733EF2" w:rsidRPr="0071429C" w:rsidRDefault="00733EF2" w:rsidP="00FE385F">
      <w:pPr>
        <w:widowControl w:val="0"/>
        <w:spacing w:line="360" w:lineRule="auto"/>
        <w:jc w:val="center"/>
        <w:rPr>
          <w:b/>
          <w:sz w:val="28"/>
          <w:szCs w:val="28"/>
        </w:rPr>
      </w:pPr>
      <w:r w:rsidRPr="0071429C">
        <w:rPr>
          <w:b/>
          <w:sz w:val="28"/>
          <w:szCs w:val="28"/>
        </w:rPr>
        <w:lastRenderedPageBreak/>
        <w:t>Введение</w:t>
      </w:r>
    </w:p>
    <w:p w:rsidR="00733EF2" w:rsidRPr="0014103A" w:rsidRDefault="00733EF2" w:rsidP="00733EF2">
      <w:pPr>
        <w:widowControl w:val="0"/>
        <w:spacing w:line="360" w:lineRule="auto"/>
        <w:ind w:firstLine="709"/>
        <w:rPr>
          <w:sz w:val="28"/>
          <w:szCs w:val="28"/>
        </w:rPr>
      </w:pPr>
    </w:p>
    <w:p w:rsidR="004751B4" w:rsidRDefault="00733EF2" w:rsidP="00733EF2">
      <w:pPr>
        <w:widowControl w:val="0"/>
        <w:spacing w:line="360" w:lineRule="auto"/>
        <w:ind w:firstLine="709"/>
        <w:jc w:val="both"/>
        <w:rPr>
          <w:sz w:val="28"/>
          <w:szCs w:val="28"/>
        </w:rPr>
      </w:pPr>
      <w:r w:rsidRPr="0014103A">
        <w:rPr>
          <w:sz w:val="28"/>
          <w:szCs w:val="28"/>
        </w:rPr>
        <w:t>Актуальность</w:t>
      </w:r>
    </w:p>
    <w:p w:rsidR="002876F4" w:rsidRDefault="002876F4" w:rsidP="002876F4">
      <w:pPr>
        <w:spacing w:line="360" w:lineRule="auto"/>
        <w:ind w:firstLine="709"/>
        <w:jc w:val="both"/>
      </w:pPr>
    </w:p>
    <w:p w:rsidR="001F76F0" w:rsidRPr="00533064" w:rsidRDefault="005F71AB" w:rsidP="001F76F0">
      <w:pPr>
        <w:spacing w:line="360" w:lineRule="auto"/>
        <w:ind w:firstLine="709"/>
        <w:jc w:val="both"/>
        <w:rPr>
          <w:color w:val="000000" w:themeColor="text1"/>
          <w:sz w:val="28"/>
          <w:szCs w:val="28"/>
        </w:rPr>
      </w:pPr>
      <w:r w:rsidRPr="001F76F0">
        <w:rPr>
          <w:color w:val="000000" w:themeColor="text1"/>
          <w:sz w:val="28"/>
          <w:szCs w:val="28"/>
        </w:rPr>
        <w:t xml:space="preserve">Анализ конкурентоспособности </w:t>
      </w:r>
      <w:r w:rsidR="001F76F0" w:rsidRPr="001F76F0">
        <w:rPr>
          <w:color w:val="000000" w:themeColor="text1"/>
          <w:sz w:val="28"/>
          <w:szCs w:val="28"/>
        </w:rPr>
        <w:t>предприятия</w:t>
      </w:r>
      <w:r w:rsidRPr="001F76F0">
        <w:rPr>
          <w:color w:val="000000" w:themeColor="text1"/>
          <w:sz w:val="28"/>
          <w:szCs w:val="28"/>
        </w:rPr>
        <w:t xml:space="preserve"> представляет собой </w:t>
      </w:r>
      <w:r w:rsidR="001F76F0" w:rsidRPr="001F76F0">
        <w:rPr>
          <w:color w:val="000000" w:themeColor="text1"/>
          <w:sz w:val="28"/>
          <w:szCs w:val="28"/>
        </w:rPr>
        <w:t>достаточно сложную и трудоемкую работу</w:t>
      </w:r>
      <w:r w:rsidR="00533064">
        <w:rPr>
          <w:color w:val="000000" w:themeColor="text1"/>
          <w:sz w:val="28"/>
          <w:szCs w:val="28"/>
        </w:rPr>
        <w:t xml:space="preserve">, </w:t>
      </w:r>
      <w:r w:rsidR="001F76F0">
        <w:rPr>
          <w:color w:val="000000" w:themeColor="text1"/>
          <w:sz w:val="28"/>
          <w:szCs w:val="28"/>
        </w:rPr>
        <w:t xml:space="preserve">оптимизация </w:t>
      </w:r>
      <w:r w:rsidR="00533064">
        <w:rPr>
          <w:color w:val="000000" w:themeColor="text1"/>
          <w:sz w:val="28"/>
          <w:szCs w:val="28"/>
        </w:rPr>
        <w:t xml:space="preserve">которой </w:t>
      </w:r>
      <w:r w:rsidR="001F76F0">
        <w:rPr>
          <w:color w:val="000000" w:themeColor="text1"/>
          <w:sz w:val="28"/>
          <w:szCs w:val="28"/>
        </w:rPr>
        <w:t>возможна за счет п</w:t>
      </w:r>
      <w:r w:rsidR="001F76F0" w:rsidRPr="003A44AA">
        <w:rPr>
          <w:color w:val="000000" w:themeColor="text1"/>
          <w:sz w:val="28"/>
          <w:szCs w:val="28"/>
        </w:rPr>
        <w:t>рименени</w:t>
      </w:r>
      <w:r w:rsidR="001F76F0">
        <w:rPr>
          <w:color w:val="000000" w:themeColor="text1"/>
          <w:sz w:val="28"/>
          <w:szCs w:val="28"/>
        </w:rPr>
        <w:t>я</w:t>
      </w:r>
      <w:r w:rsidR="001F76F0" w:rsidRPr="003A44AA">
        <w:rPr>
          <w:color w:val="000000" w:themeColor="text1"/>
          <w:sz w:val="28"/>
          <w:szCs w:val="28"/>
        </w:rPr>
        <w:t xml:space="preserve"> </w:t>
      </w:r>
      <w:r w:rsidR="001F76F0" w:rsidRPr="001F76F0">
        <w:rPr>
          <w:color w:val="000000" w:themeColor="text1"/>
          <w:sz w:val="28"/>
          <w:szCs w:val="28"/>
        </w:rPr>
        <w:t xml:space="preserve">открытых библиотек на языке программирования </w:t>
      </w:r>
      <w:proofErr w:type="spellStart"/>
      <w:r w:rsidR="001F76F0" w:rsidRPr="003A44AA">
        <w:rPr>
          <w:color w:val="000000" w:themeColor="text1"/>
          <w:sz w:val="28"/>
          <w:szCs w:val="28"/>
        </w:rPr>
        <w:t>Python</w:t>
      </w:r>
      <w:proofErr w:type="spellEnd"/>
      <w:r w:rsidR="00533064" w:rsidRPr="00533064">
        <w:rPr>
          <w:color w:val="000000" w:themeColor="text1"/>
          <w:sz w:val="28"/>
          <w:szCs w:val="28"/>
        </w:rPr>
        <w:t xml:space="preserve"> – более универсальных, производительных и </w:t>
      </w:r>
      <w:r w:rsidR="00A35A63" w:rsidRPr="00533064">
        <w:rPr>
          <w:color w:val="000000" w:themeColor="text1"/>
          <w:sz w:val="28"/>
          <w:szCs w:val="28"/>
        </w:rPr>
        <w:t>унифицированных</w:t>
      </w:r>
      <w:r w:rsidR="001F76F0" w:rsidRPr="00533064">
        <w:rPr>
          <w:color w:val="000000" w:themeColor="text1"/>
          <w:sz w:val="28"/>
          <w:szCs w:val="28"/>
        </w:rPr>
        <w:t xml:space="preserve"> в сравнении с системами, написанными на других языках. </w:t>
      </w:r>
    </w:p>
    <w:p w:rsidR="001F76F0" w:rsidRPr="00A35A63" w:rsidRDefault="001F76F0" w:rsidP="00A02F8A">
      <w:pPr>
        <w:spacing w:line="360" w:lineRule="auto"/>
        <w:ind w:firstLine="709"/>
        <w:jc w:val="both"/>
        <w:rPr>
          <w:color w:val="000000" w:themeColor="text1"/>
          <w:sz w:val="28"/>
          <w:szCs w:val="28"/>
        </w:rPr>
      </w:pPr>
      <w:r w:rsidRPr="00A35A63">
        <w:rPr>
          <w:color w:val="000000" w:themeColor="text1"/>
          <w:sz w:val="28"/>
          <w:szCs w:val="28"/>
        </w:rPr>
        <w:t>Актуальность темы дипломного проекта связана с</w:t>
      </w:r>
      <w:r w:rsidR="008F1A4C" w:rsidRPr="00A35A63">
        <w:rPr>
          <w:color w:val="000000" w:themeColor="text1"/>
          <w:sz w:val="28"/>
          <w:szCs w:val="28"/>
        </w:rPr>
        <w:t xml:space="preserve"> </w:t>
      </w:r>
      <w:r w:rsidRPr="00A35A63">
        <w:rPr>
          <w:color w:val="000000" w:themeColor="text1"/>
          <w:sz w:val="28"/>
          <w:szCs w:val="28"/>
        </w:rPr>
        <w:t xml:space="preserve">значительным распространением </w:t>
      </w:r>
      <w:r w:rsidR="008F1A4C" w:rsidRPr="00A35A63">
        <w:rPr>
          <w:color w:val="000000" w:themeColor="text1"/>
          <w:sz w:val="28"/>
          <w:szCs w:val="28"/>
        </w:rPr>
        <w:t>использования</w:t>
      </w:r>
      <w:r w:rsidRPr="00A35A63">
        <w:rPr>
          <w:color w:val="000000" w:themeColor="text1"/>
          <w:sz w:val="28"/>
          <w:szCs w:val="28"/>
        </w:rPr>
        <w:t xml:space="preserve"> языка программирования </w:t>
      </w:r>
      <w:proofErr w:type="spellStart"/>
      <w:r w:rsidRPr="00A35A63">
        <w:rPr>
          <w:color w:val="000000" w:themeColor="text1"/>
          <w:sz w:val="28"/>
          <w:szCs w:val="28"/>
        </w:rPr>
        <w:t>Python</w:t>
      </w:r>
      <w:proofErr w:type="spellEnd"/>
      <w:r w:rsidRPr="00A35A63">
        <w:rPr>
          <w:color w:val="000000" w:themeColor="text1"/>
          <w:sz w:val="28"/>
          <w:szCs w:val="28"/>
        </w:rPr>
        <w:t xml:space="preserve"> </w:t>
      </w:r>
      <w:r w:rsidR="008F1A4C" w:rsidRPr="00A35A63">
        <w:rPr>
          <w:color w:val="000000" w:themeColor="text1"/>
          <w:sz w:val="28"/>
          <w:szCs w:val="28"/>
        </w:rPr>
        <w:t xml:space="preserve">в </w:t>
      </w:r>
      <w:r w:rsidR="00A35A63" w:rsidRPr="00A35A63">
        <w:rPr>
          <w:color w:val="000000" w:themeColor="text1"/>
          <w:sz w:val="28"/>
          <w:szCs w:val="28"/>
        </w:rPr>
        <w:t>анали</w:t>
      </w:r>
      <w:r w:rsidR="00A35A63">
        <w:rPr>
          <w:color w:val="000000" w:themeColor="text1"/>
          <w:sz w:val="28"/>
          <w:szCs w:val="28"/>
        </w:rPr>
        <w:t>тических процессах</w:t>
      </w:r>
      <w:r w:rsidR="008F1A4C" w:rsidRPr="00A35A63">
        <w:rPr>
          <w:color w:val="000000" w:themeColor="text1"/>
          <w:sz w:val="28"/>
          <w:szCs w:val="28"/>
        </w:rPr>
        <w:t xml:space="preserve"> </w:t>
      </w:r>
      <w:r w:rsidRPr="00A35A63">
        <w:rPr>
          <w:color w:val="000000" w:themeColor="text1"/>
          <w:sz w:val="28"/>
          <w:szCs w:val="28"/>
        </w:rPr>
        <w:t xml:space="preserve">и заключается в </w:t>
      </w:r>
      <w:r w:rsidR="008F1A4C" w:rsidRPr="00A35A63">
        <w:rPr>
          <w:color w:val="000000" w:themeColor="text1"/>
          <w:sz w:val="28"/>
          <w:szCs w:val="28"/>
        </w:rPr>
        <w:t xml:space="preserve">необходимости </w:t>
      </w:r>
      <w:r w:rsidR="008F1A4C" w:rsidRPr="003A44AA">
        <w:rPr>
          <w:color w:val="000000" w:themeColor="text1"/>
          <w:sz w:val="28"/>
          <w:szCs w:val="28"/>
        </w:rPr>
        <w:t>ускор</w:t>
      </w:r>
      <w:r w:rsidR="008F1A4C">
        <w:rPr>
          <w:color w:val="000000" w:themeColor="text1"/>
          <w:sz w:val="28"/>
          <w:szCs w:val="28"/>
        </w:rPr>
        <w:t>ения</w:t>
      </w:r>
      <w:r w:rsidR="008F1A4C" w:rsidRPr="003A44AA">
        <w:rPr>
          <w:color w:val="000000" w:themeColor="text1"/>
          <w:sz w:val="28"/>
          <w:szCs w:val="28"/>
        </w:rPr>
        <w:t xml:space="preserve"> процесс</w:t>
      </w:r>
      <w:r w:rsidR="008F1A4C">
        <w:rPr>
          <w:color w:val="000000" w:themeColor="text1"/>
          <w:sz w:val="28"/>
          <w:szCs w:val="28"/>
        </w:rPr>
        <w:t>а</w:t>
      </w:r>
      <w:r w:rsidR="008F1A4C" w:rsidRPr="003A44AA">
        <w:rPr>
          <w:color w:val="000000" w:themeColor="text1"/>
          <w:sz w:val="28"/>
          <w:szCs w:val="28"/>
        </w:rPr>
        <w:t xml:space="preserve"> обработки данных, повы</w:t>
      </w:r>
      <w:r w:rsidR="008F1A4C">
        <w:rPr>
          <w:color w:val="000000" w:themeColor="text1"/>
          <w:sz w:val="28"/>
          <w:szCs w:val="28"/>
        </w:rPr>
        <w:t>шения</w:t>
      </w:r>
      <w:r w:rsidR="008F1A4C" w:rsidRPr="003A44AA">
        <w:rPr>
          <w:color w:val="000000" w:themeColor="text1"/>
          <w:sz w:val="28"/>
          <w:szCs w:val="28"/>
        </w:rPr>
        <w:t xml:space="preserve"> качеств</w:t>
      </w:r>
      <w:r w:rsidR="008F1A4C">
        <w:rPr>
          <w:color w:val="000000" w:themeColor="text1"/>
          <w:sz w:val="28"/>
          <w:szCs w:val="28"/>
        </w:rPr>
        <w:t>а</w:t>
      </w:r>
      <w:r w:rsidR="008F1A4C" w:rsidRPr="003A44AA">
        <w:rPr>
          <w:color w:val="000000" w:themeColor="text1"/>
          <w:sz w:val="28"/>
          <w:szCs w:val="28"/>
        </w:rPr>
        <w:t xml:space="preserve"> и точност</w:t>
      </w:r>
      <w:r w:rsidR="008F1A4C">
        <w:rPr>
          <w:color w:val="000000" w:themeColor="text1"/>
          <w:sz w:val="28"/>
          <w:szCs w:val="28"/>
        </w:rPr>
        <w:t>и</w:t>
      </w:r>
      <w:r w:rsidR="008F1A4C" w:rsidRPr="003A44AA">
        <w:rPr>
          <w:color w:val="000000" w:themeColor="text1"/>
          <w:sz w:val="28"/>
          <w:szCs w:val="28"/>
        </w:rPr>
        <w:t xml:space="preserve"> анализа, обеспеч</w:t>
      </w:r>
      <w:r w:rsidR="008F1A4C">
        <w:rPr>
          <w:color w:val="000000" w:themeColor="text1"/>
          <w:sz w:val="28"/>
          <w:szCs w:val="28"/>
        </w:rPr>
        <w:t>ения</w:t>
      </w:r>
      <w:r w:rsidR="008F1A4C" w:rsidRPr="003A44AA">
        <w:rPr>
          <w:color w:val="000000" w:themeColor="text1"/>
          <w:sz w:val="28"/>
          <w:szCs w:val="28"/>
        </w:rPr>
        <w:t xml:space="preserve"> более эффективно</w:t>
      </w:r>
      <w:r w:rsidR="008F1A4C">
        <w:rPr>
          <w:color w:val="000000" w:themeColor="text1"/>
          <w:sz w:val="28"/>
          <w:szCs w:val="28"/>
        </w:rPr>
        <w:t>го</w:t>
      </w:r>
      <w:r w:rsidR="008F1A4C" w:rsidRPr="003A44AA">
        <w:rPr>
          <w:color w:val="000000" w:themeColor="text1"/>
          <w:sz w:val="28"/>
          <w:szCs w:val="28"/>
        </w:rPr>
        <w:t xml:space="preserve"> приняти</w:t>
      </w:r>
      <w:r w:rsidR="008F1A4C">
        <w:rPr>
          <w:color w:val="000000" w:themeColor="text1"/>
          <w:sz w:val="28"/>
          <w:szCs w:val="28"/>
        </w:rPr>
        <w:t>я</w:t>
      </w:r>
      <w:r w:rsidR="008F1A4C" w:rsidRPr="003A44AA">
        <w:rPr>
          <w:color w:val="000000" w:themeColor="text1"/>
          <w:sz w:val="28"/>
          <w:szCs w:val="28"/>
        </w:rPr>
        <w:t xml:space="preserve"> решений</w:t>
      </w:r>
      <w:r w:rsidR="008F1A4C">
        <w:rPr>
          <w:color w:val="000000" w:themeColor="text1"/>
          <w:sz w:val="28"/>
          <w:szCs w:val="28"/>
        </w:rPr>
        <w:t xml:space="preserve"> по повышению конкурентоспособности предприятия</w:t>
      </w:r>
      <w:r w:rsidR="00A35A63">
        <w:rPr>
          <w:color w:val="000000" w:themeColor="text1"/>
          <w:sz w:val="28"/>
          <w:szCs w:val="28"/>
        </w:rPr>
        <w:t>,</w:t>
      </w:r>
      <w:r w:rsidR="00A35A63" w:rsidRPr="00A35A63">
        <w:rPr>
          <w:color w:val="000000" w:themeColor="text1"/>
          <w:sz w:val="28"/>
          <w:szCs w:val="28"/>
        </w:rPr>
        <w:t xml:space="preserve"> </w:t>
      </w:r>
      <w:r w:rsidR="00A35A63" w:rsidRPr="003A44AA">
        <w:rPr>
          <w:color w:val="000000" w:themeColor="text1"/>
          <w:sz w:val="28"/>
          <w:szCs w:val="28"/>
        </w:rPr>
        <w:t>а также</w:t>
      </w:r>
      <w:r w:rsidR="00A35A63">
        <w:rPr>
          <w:color w:val="000000" w:themeColor="text1"/>
          <w:sz w:val="28"/>
          <w:szCs w:val="28"/>
        </w:rPr>
        <w:t xml:space="preserve"> </w:t>
      </w:r>
      <w:r w:rsidRPr="00A35A63">
        <w:rPr>
          <w:color w:val="000000" w:themeColor="text1"/>
          <w:sz w:val="28"/>
          <w:szCs w:val="28"/>
        </w:rPr>
        <w:t xml:space="preserve">необходимости разработки рекомендаций по изучению данного направления для начинающих и практикующих специалистов </w:t>
      </w:r>
      <w:r w:rsidR="00A35A63" w:rsidRPr="003A44AA">
        <w:rPr>
          <w:color w:val="000000" w:themeColor="text1"/>
          <w:sz w:val="28"/>
          <w:szCs w:val="28"/>
        </w:rPr>
        <w:t xml:space="preserve">в области </w:t>
      </w:r>
      <w:r w:rsidR="00A35A63" w:rsidRPr="00A35A63">
        <w:rPr>
          <w:color w:val="000000" w:themeColor="text1"/>
          <w:sz w:val="28"/>
          <w:szCs w:val="28"/>
        </w:rPr>
        <w:t>BI (</w:t>
      </w:r>
      <w:proofErr w:type="spellStart"/>
      <w:r w:rsidR="00A35A63" w:rsidRPr="00A35A63">
        <w:rPr>
          <w:color w:val="000000" w:themeColor="text1"/>
          <w:sz w:val="28"/>
          <w:szCs w:val="28"/>
        </w:rPr>
        <w:t>Business</w:t>
      </w:r>
      <w:proofErr w:type="spellEnd"/>
      <w:r w:rsidR="00A35A63" w:rsidRPr="00A35A63">
        <w:rPr>
          <w:color w:val="000000" w:themeColor="text1"/>
          <w:sz w:val="28"/>
          <w:szCs w:val="28"/>
        </w:rPr>
        <w:t xml:space="preserve"> </w:t>
      </w:r>
      <w:proofErr w:type="spellStart"/>
      <w:r w:rsidR="00A35A63" w:rsidRPr="00A35A63">
        <w:rPr>
          <w:color w:val="000000" w:themeColor="text1"/>
          <w:sz w:val="28"/>
          <w:szCs w:val="28"/>
        </w:rPr>
        <w:t>Intelligence</w:t>
      </w:r>
      <w:proofErr w:type="spellEnd"/>
      <w:r w:rsidR="00A35A63" w:rsidRPr="00A35A63">
        <w:rPr>
          <w:color w:val="000000" w:themeColor="text1"/>
          <w:sz w:val="28"/>
          <w:szCs w:val="28"/>
        </w:rPr>
        <w:t>) аналитики.</w:t>
      </w:r>
    </w:p>
    <w:p w:rsidR="001F76F0" w:rsidRDefault="001F76F0" w:rsidP="00A02F8A">
      <w:pPr>
        <w:spacing w:line="360" w:lineRule="auto"/>
        <w:ind w:firstLine="709"/>
        <w:jc w:val="both"/>
      </w:pPr>
    </w:p>
    <w:p w:rsidR="004751B4" w:rsidRDefault="004751B4" w:rsidP="00A02F8A">
      <w:pPr>
        <w:widowControl w:val="0"/>
        <w:spacing w:line="360" w:lineRule="auto"/>
        <w:ind w:firstLine="709"/>
        <w:jc w:val="both"/>
        <w:rPr>
          <w:sz w:val="28"/>
          <w:szCs w:val="28"/>
        </w:rPr>
      </w:pPr>
      <w:r w:rsidRPr="0071429C">
        <w:rPr>
          <w:sz w:val="28"/>
          <w:szCs w:val="28"/>
        </w:rPr>
        <w:t>Ц</w:t>
      </w:r>
      <w:r w:rsidR="0071429C" w:rsidRPr="0071429C">
        <w:rPr>
          <w:sz w:val="28"/>
          <w:szCs w:val="28"/>
        </w:rPr>
        <w:t>е</w:t>
      </w:r>
      <w:r w:rsidR="0071429C">
        <w:rPr>
          <w:sz w:val="28"/>
          <w:szCs w:val="28"/>
        </w:rPr>
        <w:t>ли и задачи</w:t>
      </w:r>
    </w:p>
    <w:p w:rsidR="00A02F8A" w:rsidRDefault="00A02F8A" w:rsidP="00A02F8A">
      <w:pPr>
        <w:widowControl w:val="0"/>
        <w:spacing w:line="360" w:lineRule="auto"/>
        <w:ind w:firstLine="709"/>
        <w:jc w:val="both"/>
        <w:rPr>
          <w:sz w:val="28"/>
          <w:szCs w:val="28"/>
        </w:rPr>
      </w:pPr>
    </w:p>
    <w:p w:rsidR="0071429C" w:rsidRDefault="0071429C" w:rsidP="00A02F8A">
      <w:pPr>
        <w:widowControl w:val="0"/>
        <w:spacing w:line="360" w:lineRule="auto"/>
        <w:ind w:firstLine="709"/>
        <w:jc w:val="both"/>
        <w:rPr>
          <w:sz w:val="28"/>
          <w:szCs w:val="28"/>
        </w:rPr>
      </w:pPr>
      <w:r w:rsidRPr="0014103A">
        <w:rPr>
          <w:sz w:val="28"/>
          <w:szCs w:val="28"/>
        </w:rPr>
        <w:t xml:space="preserve">Целью </w:t>
      </w:r>
      <w:r>
        <w:rPr>
          <w:sz w:val="28"/>
          <w:szCs w:val="28"/>
        </w:rPr>
        <w:t>дипломного проекта</w:t>
      </w:r>
      <w:r w:rsidRPr="0014103A">
        <w:rPr>
          <w:sz w:val="28"/>
          <w:szCs w:val="28"/>
        </w:rPr>
        <w:t xml:space="preserve"> </w:t>
      </w:r>
      <w:r>
        <w:rPr>
          <w:sz w:val="28"/>
          <w:szCs w:val="28"/>
        </w:rPr>
        <w:t xml:space="preserve">является </w:t>
      </w:r>
      <w:r w:rsidR="00392E4F">
        <w:rPr>
          <w:sz w:val="28"/>
          <w:szCs w:val="28"/>
        </w:rPr>
        <w:t xml:space="preserve">ознакомление со </w:t>
      </w:r>
      <w:r w:rsidR="00392E4F" w:rsidRPr="00392E4F">
        <w:rPr>
          <w:sz w:val="28"/>
          <w:szCs w:val="28"/>
        </w:rPr>
        <w:t xml:space="preserve">средствами </w:t>
      </w:r>
      <w:r w:rsidR="00F6046B">
        <w:rPr>
          <w:sz w:val="28"/>
          <w:szCs w:val="28"/>
        </w:rPr>
        <w:t xml:space="preserve">библиотек </w:t>
      </w:r>
      <w:r w:rsidR="00F6046B" w:rsidRPr="00392E4F">
        <w:rPr>
          <w:sz w:val="28"/>
          <w:szCs w:val="28"/>
        </w:rPr>
        <w:t xml:space="preserve">языка программирования </w:t>
      </w:r>
      <w:proofErr w:type="spellStart"/>
      <w:r w:rsidR="00F6046B" w:rsidRPr="00392E4F">
        <w:rPr>
          <w:sz w:val="28"/>
          <w:szCs w:val="28"/>
        </w:rPr>
        <w:t>Python</w:t>
      </w:r>
      <w:proofErr w:type="spellEnd"/>
      <w:r w:rsidR="00F6046B">
        <w:rPr>
          <w:sz w:val="28"/>
          <w:szCs w:val="28"/>
        </w:rPr>
        <w:t xml:space="preserve">, применимыми </w:t>
      </w:r>
      <w:r w:rsidR="00F6046B" w:rsidRPr="008D42B4">
        <w:rPr>
          <w:sz w:val="28"/>
          <w:szCs w:val="28"/>
        </w:rPr>
        <w:t>начинающим BI аналитиком</w:t>
      </w:r>
      <w:r w:rsidR="00F6046B">
        <w:rPr>
          <w:sz w:val="28"/>
          <w:szCs w:val="28"/>
        </w:rPr>
        <w:t xml:space="preserve"> в рамках </w:t>
      </w:r>
      <w:r w:rsidR="00392E4F">
        <w:rPr>
          <w:sz w:val="28"/>
          <w:szCs w:val="28"/>
        </w:rPr>
        <w:t xml:space="preserve">анализа </w:t>
      </w:r>
      <w:r w:rsidRPr="0071429C">
        <w:rPr>
          <w:sz w:val="28"/>
          <w:szCs w:val="28"/>
        </w:rPr>
        <w:t>конкурентоспособност</w:t>
      </w:r>
      <w:r w:rsidR="00392E4F">
        <w:rPr>
          <w:sz w:val="28"/>
          <w:szCs w:val="28"/>
        </w:rPr>
        <w:t xml:space="preserve">и предприятия </w:t>
      </w:r>
      <w:r w:rsidR="00392E4F" w:rsidRPr="00392E4F">
        <w:rPr>
          <w:sz w:val="28"/>
          <w:szCs w:val="28"/>
        </w:rPr>
        <w:t>(н</w:t>
      </w:r>
      <w:r w:rsidR="00392E4F">
        <w:rPr>
          <w:sz w:val="28"/>
          <w:szCs w:val="28"/>
        </w:rPr>
        <w:t>а примере</w:t>
      </w:r>
      <w:r w:rsidRPr="0071429C">
        <w:rPr>
          <w:sz w:val="28"/>
          <w:szCs w:val="28"/>
        </w:rPr>
        <w:t xml:space="preserve"> ГАУ РМ «Ледовый дворец»</w:t>
      </w:r>
      <w:r w:rsidR="00392E4F">
        <w:rPr>
          <w:sz w:val="28"/>
          <w:szCs w:val="28"/>
        </w:rPr>
        <w:t>)</w:t>
      </w:r>
      <w:r w:rsidR="00392E4F">
        <w:rPr>
          <w:sz w:val="28"/>
          <w:szCs w:val="20"/>
          <w:lang w:eastAsia="ru-RU"/>
        </w:rPr>
        <w:t>.</w:t>
      </w:r>
    </w:p>
    <w:p w:rsidR="0071429C" w:rsidRPr="0014103A" w:rsidRDefault="0071429C" w:rsidP="0071429C">
      <w:pPr>
        <w:widowControl w:val="0"/>
        <w:tabs>
          <w:tab w:val="num" w:pos="1080"/>
        </w:tabs>
        <w:spacing w:line="360" w:lineRule="auto"/>
        <w:ind w:firstLine="709"/>
        <w:jc w:val="both"/>
        <w:rPr>
          <w:sz w:val="28"/>
          <w:szCs w:val="28"/>
          <w:lang w:eastAsia="ru-RU"/>
        </w:rPr>
      </w:pPr>
      <w:r w:rsidRPr="0014103A">
        <w:rPr>
          <w:sz w:val="28"/>
          <w:szCs w:val="28"/>
          <w:lang w:eastAsia="ru-RU"/>
        </w:rPr>
        <w:t>В соответствии с поставленной целью в работе решались следующие задачи:</w:t>
      </w:r>
    </w:p>
    <w:p w:rsidR="0071429C" w:rsidRPr="0014103A" w:rsidRDefault="0071429C" w:rsidP="00F52E22">
      <w:pPr>
        <w:numPr>
          <w:ilvl w:val="0"/>
          <w:numId w:val="4"/>
        </w:numPr>
        <w:tabs>
          <w:tab w:val="clear" w:pos="1571"/>
          <w:tab w:val="num" w:pos="1134"/>
        </w:tabs>
        <w:suppressAutoHyphens w:val="0"/>
        <w:spacing w:line="360" w:lineRule="auto"/>
        <w:ind w:left="0" w:firstLine="709"/>
        <w:jc w:val="both"/>
        <w:rPr>
          <w:sz w:val="28"/>
          <w:szCs w:val="28"/>
        </w:rPr>
      </w:pPr>
      <w:r w:rsidRPr="00F6046B">
        <w:rPr>
          <w:sz w:val="28"/>
          <w:szCs w:val="28"/>
        </w:rPr>
        <w:t xml:space="preserve">раскрыть </w:t>
      </w:r>
      <w:r w:rsidR="00F6046B" w:rsidRPr="00F6046B">
        <w:rPr>
          <w:sz w:val="28"/>
          <w:szCs w:val="28"/>
        </w:rPr>
        <w:t>сущность конкурентоспособности предприятия и методы оценки ее эффективности</w:t>
      </w:r>
      <w:r w:rsidRPr="0014103A">
        <w:rPr>
          <w:sz w:val="28"/>
          <w:szCs w:val="28"/>
        </w:rPr>
        <w:t>;</w:t>
      </w:r>
    </w:p>
    <w:p w:rsidR="0071429C" w:rsidRPr="0014103A" w:rsidRDefault="00F6046B" w:rsidP="00F52E22">
      <w:pPr>
        <w:numPr>
          <w:ilvl w:val="0"/>
          <w:numId w:val="4"/>
        </w:numPr>
        <w:tabs>
          <w:tab w:val="clear" w:pos="1571"/>
          <w:tab w:val="num" w:pos="1134"/>
        </w:tabs>
        <w:suppressAutoHyphens w:val="0"/>
        <w:spacing w:line="360" w:lineRule="auto"/>
        <w:ind w:left="0" w:firstLine="709"/>
        <w:jc w:val="both"/>
        <w:rPr>
          <w:sz w:val="28"/>
          <w:szCs w:val="28"/>
        </w:rPr>
      </w:pPr>
      <w:r>
        <w:rPr>
          <w:sz w:val="28"/>
          <w:szCs w:val="28"/>
        </w:rPr>
        <w:t xml:space="preserve">показать возможности использования библиотек </w:t>
      </w:r>
      <w:r w:rsidRPr="00FC7103">
        <w:rPr>
          <w:color w:val="000000"/>
          <w:sz w:val="28"/>
          <w:szCs w:val="28"/>
        </w:rPr>
        <w:t xml:space="preserve">языка программирования </w:t>
      </w:r>
      <w:proofErr w:type="spellStart"/>
      <w:r w:rsidRPr="00FC7103">
        <w:rPr>
          <w:color w:val="000000"/>
          <w:sz w:val="28"/>
          <w:szCs w:val="28"/>
        </w:rPr>
        <w:t>Python</w:t>
      </w:r>
      <w:proofErr w:type="spellEnd"/>
      <w:r w:rsidRPr="00FC7103">
        <w:rPr>
          <w:color w:val="000000"/>
          <w:sz w:val="28"/>
          <w:szCs w:val="28"/>
        </w:rPr>
        <w:t xml:space="preserve">  </w:t>
      </w:r>
      <w:r>
        <w:rPr>
          <w:sz w:val="28"/>
          <w:szCs w:val="28"/>
        </w:rPr>
        <w:t>для анализа</w:t>
      </w:r>
      <w:r w:rsidRPr="004F1C48">
        <w:rPr>
          <w:sz w:val="28"/>
          <w:szCs w:val="28"/>
        </w:rPr>
        <w:t xml:space="preserve">  конкурентоспособност</w:t>
      </w:r>
      <w:r>
        <w:rPr>
          <w:sz w:val="28"/>
          <w:szCs w:val="28"/>
        </w:rPr>
        <w:t>и</w:t>
      </w:r>
      <w:r w:rsidRPr="004F1C48">
        <w:rPr>
          <w:sz w:val="28"/>
          <w:szCs w:val="28"/>
        </w:rPr>
        <w:t xml:space="preserve"> предприятия</w:t>
      </w:r>
      <w:r>
        <w:rPr>
          <w:sz w:val="28"/>
          <w:szCs w:val="28"/>
        </w:rPr>
        <w:t>;</w:t>
      </w:r>
    </w:p>
    <w:p w:rsidR="0071429C" w:rsidRPr="0014103A" w:rsidRDefault="0071429C" w:rsidP="00F52E22">
      <w:pPr>
        <w:numPr>
          <w:ilvl w:val="0"/>
          <w:numId w:val="4"/>
        </w:numPr>
        <w:tabs>
          <w:tab w:val="clear" w:pos="1571"/>
          <w:tab w:val="num" w:pos="1134"/>
        </w:tabs>
        <w:suppressAutoHyphens w:val="0"/>
        <w:spacing w:line="360" w:lineRule="auto"/>
        <w:ind w:left="0" w:firstLine="709"/>
        <w:jc w:val="both"/>
        <w:rPr>
          <w:sz w:val="28"/>
          <w:szCs w:val="28"/>
        </w:rPr>
      </w:pPr>
      <w:r w:rsidRPr="0014103A">
        <w:rPr>
          <w:sz w:val="28"/>
          <w:szCs w:val="28"/>
        </w:rPr>
        <w:lastRenderedPageBreak/>
        <w:t>проанализировать конкурентные позиции ГАУ РМ «Ледовый дворец» на рынке РМ</w:t>
      </w:r>
      <w:r w:rsidR="00F6046B" w:rsidRPr="00F6046B">
        <w:rPr>
          <w:sz w:val="28"/>
          <w:szCs w:val="28"/>
        </w:rPr>
        <w:t xml:space="preserve"> </w:t>
      </w:r>
      <w:r w:rsidR="00F6046B">
        <w:rPr>
          <w:sz w:val="28"/>
          <w:szCs w:val="28"/>
        </w:rPr>
        <w:t xml:space="preserve">средствами </w:t>
      </w:r>
      <w:r w:rsidR="00F6046B" w:rsidRPr="00FD72E2">
        <w:rPr>
          <w:sz w:val="28"/>
          <w:szCs w:val="28"/>
        </w:rPr>
        <w:t xml:space="preserve">библиотек </w:t>
      </w:r>
      <w:proofErr w:type="spellStart"/>
      <w:r w:rsidR="00F6046B" w:rsidRPr="00FD72E2">
        <w:rPr>
          <w:sz w:val="28"/>
          <w:szCs w:val="28"/>
        </w:rPr>
        <w:t>Python</w:t>
      </w:r>
      <w:proofErr w:type="spellEnd"/>
      <w:r w:rsidRPr="0014103A">
        <w:rPr>
          <w:sz w:val="28"/>
          <w:szCs w:val="28"/>
        </w:rPr>
        <w:t>;</w:t>
      </w:r>
    </w:p>
    <w:p w:rsidR="000F4765" w:rsidRPr="0014103A" w:rsidRDefault="0071429C" w:rsidP="00F52E22">
      <w:pPr>
        <w:numPr>
          <w:ilvl w:val="0"/>
          <w:numId w:val="4"/>
        </w:numPr>
        <w:tabs>
          <w:tab w:val="clear" w:pos="1571"/>
          <w:tab w:val="num" w:pos="1134"/>
        </w:tabs>
        <w:suppressAutoHyphens w:val="0"/>
        <w:spacing w:line="360" w:lineRule="auto"/>
        <w:ind w:left="0" w:firstLine="709"/>
        <w:jc w:val="both"/>
        <w:rPr>
          <w:sz w:val="28"/>
          <w:szCs w:val="28"/>
        </w:rPr>
      </w:pPr>
      <w:r w:rsidRPr="0014103A">
        <w:rPr>
          <w:sz w:val="28"/>
          <w:szCs w:val="28"/>
        </w:rPr>
        <w:t xml:space="preserve">провести оценку эффективности </w:t>
      </w:r>
      <w:r w:rsidR="00F6046B" w:rsidRPr="00FD72E2">
        <w:rPr>
          <w:sz w:val="28"/>
          <w:szCs w:val="28"/>
        </w:rPr>
        <w:t xml:space="preserve">конкурентоспособности ГАУ РМ «Ледовый дворец» с помощью </w:t>
      </w:r>
      <w:r w:rsidR="00F6046B">
        <w:rPr>
          <w:sz w:val="28"/>
          <w:szCs w:val="28"/>
        </w:rPr>
        <w:t xml:space="preserve">библиотек </w:t>
      </w:r>
      <w:proofErr w:type="spellStart"/>
      <w:r w:rsidR="00F6046B">
        <w:rPr>
          <w:sz w:val="28"/>
          <w:szCs w:val="28"/>
        </w:rPr>
        <w:t>Python</w:t>
      </w:r>
      <w:proofErr w:type="spellEnd"/>
      <w:r w:rsidR="00F6046B">
        <w:rPr>
          <w:sz w:val="28"/>
          <w:szCs w:val="28"/>
        </w:rPr>
        <w:t>.</w:t>
      </w:r>
    </w:p>
    <w:p w:rsidR="00F6046B" w:rsidRDefault="00F6046B" w:rsidP="00733EF2">
      <w:pPr>
        <w:spacing w:line="360" w:lineRule="auto"/>
        <w:ind w:firstLine="709"/>
        <w:jc w:val="both"/>
        <w:rPr>
          <w:color w:val="FF0000"/>
        </w:rPr>
      </w:pPr>
    </w:p>
    <w:p w:rsidR="0071429C" w:rsidRPr="0071429C" w:rsidRDefault="0071429C" w:rsidP="0071429C">
      <w:pPr>
        <w:pStyle w:val="aff"/>
        <w:spacing w:before="0" w:after="0" w:line="360" w:lineRule="auto"/>
        <w:ind w:firstLine="709"/>
        <w:jc w:val="both"/>
        <w:rPr>
          <w:rFonts w:ascii="Times New Roman" w:eastAsia="Times New Roman" w:hAnsi="Times New Roman" w:cs="Times New Roman"/>
          <w:i w:val="0"/>
          <w:iCs w:val="0"/>
          <w:szCs w:val="18"/>
          <w:lang w:eastAsia="ru-RU"/>
        </w:rPr>
      </w:pPr>
      <w:r w:rsidRPr="0071429C">
        <w:rPr>
          <w:rFonts w:ascii="Times New Roman" w:eastAsia="Times New Roman" w:hAnsi="Times New Roman" w:cs="Times New Roman"/>
          <w:i w:val="0"/>
          <w:iCs w:val="0"/>
          <w:szCs w:val="18"/>
          <w:lang w:eastAsia="ru-RU"/>
        </w:rPr>
        <w:t>Объект и предмет исследования</w:t>
      </w:r>
    </w:p>
    <w:p w:rsidR="0071429C" w:rsidRDefault="0071429C" w:rsidP="0071429C">
      <w:pPr>
        <w:spacing w:line="360" w:lineRule="auto"/>
        <w:ind w:firstLine="709"/>
        <w:jc w:val="both"/>
        <w:rPr>
          <w:color w:val="000000" w:themeColor="text1"/>
          <w:sz w:val="28"/>
          <w:szCs w:val="28"/>
        </w:rPr>
      </w:pPr>
    </w:p>
    <w:p w:rsidR="0099167A" w:rsidRDefault="00733EF2" w:rsidP="00733EF2">
      <w:pPr>
        <w:spacing w:line="360" w:lineRule="auto"/>
        <w:ind w:firstLine="709"/>
        <w:jc w:val="both"/>
        <w:rPr>
          <w:sz w:val="28"/>
          <w:szCs w:val="20"/>
          <w:lang w:eastAsia="ru-RU"/>
        </w:rPr>
      </w:pPr>
      <w:r w:rsidRPr="0014103A">
        <w:rPr>
          <w:sz w:val="28"/>
          <w:szCs w:val="28"/>
        </w:rPr>
        <w:t>Объект</w:t>
      </w:r>
      <w:r w:rsidR="0099167A">
        <w:rPr>
          <w:sz w:val="28"/>
          <w:szCs w:val="28"/>
        </w:rPr>
        <w:t>ом</w:t>
      </w:r>
      <w:r w:rsidRPr="0014103A">
        <w:rPr>
          <w:sz w:val="28"/>
          <w:szCs w:val="28"/>
        </w:rPr>
        <w:t xml:space="preserve"> </w:t>
      </w:r>
      <w:r w:rsidR="0099167A">
        <w:rPr>
          <w:sz w:val="28"/>
          <w:szCs w:val="28"/>
        </w:rPr>
        <w:t>дипломного проекта является</w:t>
      </w:r>
      <w:r w:rsidRPr="0014103A">
        <w:rPr>
          <w:sz w:val="28"/>
          <w:szCs w:val="28"/>
        </w:rPr>
        <w:t xml:space="preserve"> </w:t>
      </w:r>
      <w:r w:rsidR="0099167A" w:rsidRPr="0099167A">
        <w:rPr>
          <w:sz w:val="28"/>
          <w:szCs w:val="28"/>
        </w:rPr>
        <w:t xml:space="preserve">изучение начинающим </w:t>
      </w:r>
      <w:r w:rsidR="0099167A" w:rsidRPr="008D42B4">
        <w:rPr>
          <w:sz w:val="28"/>
          <w:szCs w:val="28"/>
        </w:rPr>
        <w:t>BI аналитиком</w:t>
      </w:r>
      <w:r w:rsidR="0099167A">
        <w:t xml:space="preserve"> </w:t>
      </w:r>
      <w:r w:rsidR="0099167A" w:rsidRPr="00392E4F">
        <w:rPr>
          <w:sz w:val="28"/>
          <w:szCs w:val="28"/>
        </w:rPr>
        <w:t xml:space="preserve">средств </w:t>
      </w:r>
      <w:r w:rsidR="0099167A">
        <w:rPr>
          <w:sz w:val="28"/>
          <w:szCs w:val="28"/>
        </w:rPr>
        <w:t xml:space="preserve">библиотек </w:t>
      </w:r>
      <w:r w:rsidR="0099167A" w:rsidRPr="00392E4F">
        <w:rPr>
          <w:sz w:val="28"/>
          <w:szCs w:val="28"/>
        </w:rPr>
        <w:t xml:space="preserve">языка программирования </w:t>
      </w:r>
      <w:proofErr w:type="spellStart"/>
      <w:r w:rsidR="0099167A" w:rsidRPr="00392E4F">
        <w:rPr>
          <w:sz w:val="28"/>
          <w:szCs w:val="28"/>
        </w:rPr>
        <w:t>Python</w:t>
      </w:r>
      <w:proofErr w:type="spellEnd"/>
      <w:r w:rsidR="0099167A">
        <w:rPr>
          <w:sz w:val="28"/>
          <w:szCs w:val="28"/>
        </w:rPr>
        <w:t xml:space="preserve"> для анализа </w:t>
      </w:r>
      <w:r w:rsidR="0099167A" w:rsidRPr="0071429C">
        <w:rPr>
          <w:sz w:val="28"/>
          <w:szCs w:val="28"/>
        </w:rPr>
        <w:t>конкурентоспособност</w:t>
      </w:r>
      <w:r w:rsidR="0099167A">
        <w:rPr>
          <w:sz w:val="28"/>
          <w:szCs w:val="28"/>
        </w:rPr>
        <w:t xml:space="preserve">и предприятия </w:t>
      </w:r>
      <w:r w:rsidR="0099167A" w:rsidRPr="00392E4F">
        <w:rPr>
          <w:sz w:val="28"/>
          <w:szCs w:val="28"/>
        </w:rPr>
        <w:t>(н</w:t>
      </w:r>
      <w:r w:rsidR="0099167A">
        <w:rPr>
          <w:sz w:val="28"/>
          <w:szCs w:val="28"/>
        </w:rPr>
        <w:t>а примере</w:t>
      </w:r>
      <w:r w:rsidR="0099167A" w:rsidRPr="0071429C">
        <w:rPr>
          <w:sz w:val="28"/>
          <w:szCs w:val="28"/>
        </w:rPr>
        <w:t xml:space="preserve"> ГАУ РМ «Ледовый дворец»</w:t>
      </w:r>
      <w:r w:rsidR="0099167A">
        <w:rPr>
          <w:sz w:val="28"/>
          <w:szCs w:val="28"/>
        </w:rPr>
        <w:t>)</w:t>
      </w:r>
      <w:r w:rsidR="0099167A">
        <w:rPr>
          <w:sz w:val="28"/>
          <w:szCs w:val="20"/>
          <w:lang w:eastAsia="ru-RU"/>
        </w:rPr>
        <w:t>.</w:t>
      </w:r>
    </w:p>
    <w:p w:rsidR="0099167A" w:rsidRDefault="0099167A" w:rsidP="0099167A">
      <w:pPr>
        <w:spacing w:line="360" w:lineRule="auto"/>
        <w:ind w:firstLine="709"/>
        <w:jc w:val="both"/>
        <w:rPr>
          <w:sz w:val="28"/>
          <w:szCs w:val="28"/>
        </w:rPr>
      </w:pPr>
    </w:p>
    <w:p w:rsidR="0099167A" w:rsidRPr="0099167A" w:rsidRDefault="00733EF2" w:rsidP="00BB4A86">
      <w:pPr>
        <w:spacing w:line="360" w:lineRule="auto"/>
        <w:ind w:firstLine="709"/>
        <w:jc w:val="both"/>
        <w:rPr>
          <w:sz w:val="28"/>
          <w:szCs w:val="28"/>
        </w:rPr>
      </w:pPr>
      <w:r w:rsidRPr="0014103A">
        <w:rPr>
          <w:sz w:val="28"/>
          <w:szCs w:val="28"/>
        </w:rPr>
        <w:t>Предмет</w:t>
      </w:r>
      <w:r w:rsidR="0099167A">
        <w:rPr>
          <w:sz w:val="28"/>
          <w:szCs w:val="28"/>
        </w:rPr>
        <w:t>ом</w:t>
      </w:r>
      <w:r w:rsidRPr="0014103A">
        <w:rPr>
          <w:sz w:val="28"/>
          <w:szCs w:val="28"/>
        </w:rPr>
        <w:t xml:space="preserve"> </w:t>
      </w:r>
      <w:r w:rsidR="0099167A">
        <w:rPr>
          <w:sz w:val="28"/>
          <w:szCs w:val="28"/>
        </w:rPr>
        <w:t>дипломного проекта являются</w:t>
      </w:r>
      <w:r w:rsidRPr="0014103A">
        <w:rPr>
          <w:sz w:val="28"/>
          <w:szCs w:val="28"/>
        </w:rPr>
        <w:t xml:space="preserve"> </w:t>
      </w:r>
      <w:r w:rsidR="0099167A" w:rsidRPr="0099167A">
        <w:rPr>
          <w:sz w:val="28"/>
          <w:szCs w:val="28"/>
        </w:rPr>
        <w:t xml:space="preserve">открытые источники в сети интернет, книги и </w:t>
      </w:r>
      <w:r w:rsidR="00BB4A86">
        <w:rPr>
          <w:sz w:val="28"/>
          <w:szCs w:val="28"/>
        </w:rPr>
        <w:t>статьи,</w:t>
      </w:r>
      <w:r w:rsidR="0099167A" w:rsidRPr="0099167A">
        <w:rPr>
          <w:sz w:val="28"/>
          <w:szCs w:val="28"/>
        </w:rPr>
        <w:t xml:space="preserve"> посвященные </w:t>
      </w:r>
      <w:r w:rsidR="0099167A" w:rsidRPr="00392E4F">
        <w:rPr>
          <w:sz w:val="28"/>
          <w:szCs w:val="28"/>
        </w:rPr>
        <w:t xml:space="preserve">средствам </w:t>
      </w:r>
      <w:r w:rsidR="0099167A">
        <w:rPr>
          <w:sz w:val="28"/>
          <w:szCs w:val="28"/>
        </w:rPr>
        <w:t xml:space="preserve">библиотек </w:t>
      </w:r>
      <w:r w:rsidR="0099167A" w:rsidRPr="00392E4F">
        <w:rPr>
          <w:sz w:val="28"/>
          <w:szCs w:val="28"/>
        </w:rPr>
        <w:t xml:space="preserve">языка программирования </w:t>
      </w:r>
      <w:proofErr w:type="spellStart"/>
      <w:r w:rsidR="0099167A" w:rsidRPr="00392E4F">
        <w:rPr>
          <w:sz w:val="28"/>
          <w:szCs w:val="28"/>
        </w:rPr>
        <w:t>Python</w:t>
      </w:r>
      <w:proofErr w:type="spellEnd"/>
      <w:r w:rsidR="0099167A">
        <w:rPr>
          <w:sz w:val="28"/>
          <w:szCs w:val="28"/>
        </w:rPr>
        <w:t xml:space="preserve">, применимым для анализа </w:t>
      </w:r>
      <w:r w:rsidR="0099167A" w:rsidRPr="0071429C">
        <w:rPr>
          <w:sz w:val="28"/>
          <w:szCs w:val="28"/>
        </w:rPr>
        <w:t>конкурентоспособност</w:t>
      </w:r>
      <w:r w:rsidR="0099167A">
        <w:rPr>
          <w:sz w:val="28"/>
          <w:szCs w:val="28"/>
        </w:rPr>
        <w:t>и предприятия</w:t>
      </w:r>
      <w:r w:rsidR="0099167A" w:rsidRPr="0099167A">
        <w:rPr>
          <w:sz w:val="28"/>
          <w:szCs w:val="28"/>
        </w:rPr>
        <w:t>.</w:t>
      </w:r>
    </w:p>
    <w:p w:rsidR="00BB4A86" w:rsidRDefault="00BB4A86" w:rsidP="00BB4A86">
      <w:pPr>
        <w:pStyle w:val="aff"/>
        <w:spacing w:before="0" w:after="0" w:line="360" w:lineRule="auto"/>
        <w:ind w:firstLine="709"/>
        <w:jc w:val="both"/>
        <w:rPr>
          <w:rFonts w:ascii="Times New Roman" w:eastAsia="Times New Roman" w:hAnsi="Times New Roman" w:cs="Times New Roman"/>
          <w:i w:val="0"/>
          <w:iCs w:val="0"/>
          <w:szCs w:val="18"/>
          <w:lang w:eastAsia="ru-RU"/>
        </w:rPr>
      </w:pPr>
    </w:p>
    <w:p w:rsidR="0071429C" w:rsidRPr="0071429C" w:rsidRDefault="0071429C" w:rsidP="00BB4A86">
      <w:pPr>
        <w:pStyle w:val="aff"/>
        <w:spacing w:before="0" w:after="0" w:line="360" w:lineRule="auto"/>
        <w:ind w:firstLine="709"/>
        <w:jc w:val="both"/>
        <w:rPr>
          <w:rFonts w:ascii="Times New Roman" w:eastAsia="Times New Roman" w:hAnsi="Times New Roman" w:cs="Times New Roman"/>
          <w:i w:val="0"/>
          <w:iCs w:val="0"/>
          <w:szCs w:val="18"/>
          <w:lang w:eastAsia="ru-RU"/>
        </w:rPr>
      </w:pPr>
      <w:r w:rsidRPr="0071429C">
        <w:rPr>
          <w:rFonts w:ascii="Times New Roman" w:eastAsia="Times New Roman" w:hAnsi="Times New Roman" w:cs="Times New Roman"/>
          <w:i w:val="0"/>
          <w:iCs w:val="0"/>
          <w:szCs w:val="18"/>
          <w:lang w:eastAsia="ru-RU"/>
        </w:rPr>
        <w:t>Научная и практическая значимость</w:t>
      </w:r>
    </w:p>
    <w:p w:rsidR="00A75D69" w:rsidRDefault="00A75D69" w:rsidP="00BB4A86">
      <w:pPr>
        <w:spacing w:line="360" w:lineRule="auto"/>
      </w:pPr>
    </w:p>
    <w:p w:rsidR="00853D1A" w:rsidRDefault="00733EF2" w:rsidP="00BB4A86">
      <w:pPr>
        <w:widowControl w:val="0"/>
        <w:autoSpaceDE w:val="0"/>
        <w:autoSpaceDN w:val="0"/>
        <w:adjustRightInd w:val="0"/>
        <w:spacing w:line="360" w:lineRule="auto"/>
        <w:ind w:firstLine="709"/>
        <w:jc w:val="both"/>
        <w:rPr>
          <w:sz w:val="28"/>
          <w:szCs w:val="18"/>
          <w:lang w:eastAsia="ru-RU"/>
        </w:rPr>
      </w:pPr>
      <w:r w:rsidRPr="0014103A">
        <w:rPr>
          <w:sz w:val="28"/>
          <w:szCs w:val="18"/>
          <w:lang w:eastAsia="ru-RU"/>
        </w:rPr>
        <w:t>Научная новизна состоит в развити</w:t>
      </w:r>
      <w:r w:rsidR="00BB4A86">
        <w:rPr>
          <w:sz w:val="28"/>
          <w:szCs w:val="18"/>
          <w:lang w:eastAsia="ru-RU"/>
        </w:rPr>
        <w:t>и</w:t>
      </w:r>
      <w:r w:rsidRPr="0014103A">
        <w:rPr>
          <w:sz w:val="28"/>
          <w:szCs w:val="18"/>
          <w:lang w:eastAsia="ru-RU"/>
        </w:rPr>
        <w:t xml:space="preserve"> теоретических положений </w:t>
      </w:r>
      <w:r w:rsidR="00C21606">
        <w:rPr>
          <w:sz w:val="28"/>
          <w:szCs w:val="18"/>
          <w:lang w:eastAsia="ru-RU"/>
        </w:rPr>
        <w:t xml:space="preserve">по </w:t>
      </w:r>
      <w:r w:rsidR="001A16FF">
        <w:rPr>
          <w:sz w:val="28"/>
          <w:szCs w:val="28"/>
        </w:rPr>
        <w:t>анализ</w:t>
      </w:r>
      <w:r w:rsidR="00C21606">
        <w:rPr>
          <w:sz w:val="28"/>
          <w:szCs w:val="28"/>
        </w:rPr>
        <w:t>у</w:t>
      </w:r>
      <w:r w:rsidR="001A16FF">
        <w:rPr>
          <w:sz w:val="28"/>
          <w:szCs w:val="28"/>
        </w:rPr>
        <w:t xml:space="preserve"> </w:t>
      </w:r>
      <w:r w:rsidR="001A16FF" w:rsidRPr="0071429C">
        <w:rPr>
          <w:sz w:val="28"/>
          <w:szCs w:val="28"/>
        </w:rPr>
        <w:t>конкурентоспособност</w:t>
      </w:r>
      <w:r w:rsidR="001A16FF">
        <w:rPr>
          <w:sz w:val="28"/>
          <w:szCs w:val="28"/>
        </w:rPr>
        <w:t>и предприятия</w:t>
      </w:r>
      <w:r w:rsidR="001A16FF" w:rsidRPr="0014103A">
        <w:rPr>
          <w:sz w:val="28"/>
          <w:szCs w:val="18"/>
          <w:lang w:eastAsia="ru-RU"/>
        </w:rPr>
        <w:t xml:space="preserve"> </w:t>
      </w:r>
      <w:r w:rsidR="00853D1A" w:rsidRPr="00392E4F">
        <w:rPr>
          <w:sz w:val="28"/>
          <w:szCs w:val="28"/>
        </w:rPr>
        <w:t>средств</w:t>
      </w:r>
      <w:r w:rsidR="001A16FF">
        <w:rPr>
          <w:sz w:val="28"/>
          <w:szCs w:val="28"/>
        </w:rPr>
        <w:t>ами</w:t>
      </w:r>
      <w:r w:rsidR="00853D1A" w:rsidRPr="00392E4F">
        <w:rPr>
          <w:sz w:val="28"/>
          <w:szCs w:val="28"/>
        </w:rPr>
        <w:t xml:space="preserve"> </w:t>
      </w:r>
      <w:r w:rsidR="00853D1A">
        <w:rPr>
          <w:sz w:val="28"/>
          <w:szCs w:val="28"/>
        </w:rPr>
        <w:t xml:space="preserve">библиотек </w:t>
      </w:r>
      <w:r w:rsidR="00853D1A" w:rsidRPr="00392E4F">
        <w:rPr>
          <w:sz w:val="28"/>
          <w:szCs w:val="28"/>
        </w:rPr>
        <w:t xml:space="preserve">языка программирования </w:t>
      </w:r>
      <w:proofErr w:type="spellStart"/>
      <w:r w:rsidR="00853D1A" w:rsidRPr="00392E4F">
        <w:rPr>
          <w:sz w:val="28"/>
          <w:szCs w:val="28"/>
        </w:rPr>
        <w:t>Python</w:t>
      </w:r>
      <w:proofErr w:type="spellEnd"/>
      <w:r w:rsidR="00853D1A">
        <w:rPr>
          <w:sz w:val="28"/>
          <w:szCs w:val="28"/>
        </w:rPr>
        <w:t>.</w:t>
      </w:r>
    </w:p>
    <w:p w:rsidR="00853D1A" w:rsidRDefault="00853D1A" w:rsidP="00BB4A86">
      <w:pPr>
        <w:widowControl w:val="0"/>
        <w:autoSpaceDE w:val="0"/>
        <w:autoSpaceDN w:val="0"/>
        <w:adjustRightInd w:val="0"/>
        <w:spacing w:line="360" w:lineRule="auto"/>
        <w:ind w:firstLine="709"/>
        <w:jc w:val="both"/>
        <w:rPr>
          <w:sz w:val="28"/>
          <w:szCs w:val="18"/>
          <w:lang w:eastAsia="ru-RU"/>
        </w:rPr>
      </w:pPr>
    </w:p>
    <w:p w:rsidR="00BB4A86" w:rsidRDefault="00853D1A" w:rsidP="00BB4A86">
      <w:pPr>
        <w:widowControl w:val="0"/>
        <w:autoSpaceDE w:val="0"/>
        <w:autoSpaceDN w:val="0"/>
        <w:adjustRightInd w:val="0"/>
        <w:spacing w:line="360" w:lineRule="auto"/>
        <w:ind w:firstLine="709"/>
        <w:jc w:val="both"/>
        <w:rPr>
          <w:sz w:val="28"/>
          <w:szCs w:val="18"/>
          <w:lang w:eastAsia="ru-RU"/>
        </w:rPr>
      </w:pPr>
      <w:r w:rsidRPr="00BB4A86">
        <w:rPr>
          <w:sz w:val="28"/>
          <w:szCs w:val="18"/>
          <w:lang w:eastAsia="ru-RU"/>
        </w:rPr>
        <w:t xml:space="preserve">Практическая значимость заключается в </w:t>
      </w:r>
      <w:r w:rsidR="001A16FF">
        <w:rPr>
          <w:sz w:val="28"/>
          <w:szCs w:val="18"/>
          <w:lang w:eastAsia="ru-RU"/>
        </w:rPr>
        <w:t>использовании</w:t>
      </w:r>
      <w:r w:rsidR="00BB4A86">
        <w:rPr>
          <w:sz w:val="28"/>
          <w:szCs w:val="18"/>
          <w:lang w:eastAsia="ru-RU"/>
        </w:rPr>
        <w:t xml:space="preserve"> </w:t>
      </w:r>
      <w:r w:rsidR="00BB4A86">
        <w:rPr>
          <w:sz w:val="28"/>
          <w:szCs w:val="28"/>
        </w:rPr>
        <w:t xml:space="preserve">библиотек </w:t>
      </w:r>
      <w:r w:rsidR="00BB4A86" w:rsidRPr="00392E4F">
        <w:rPr>
          <w:sz w:val="28"/>
          <w:szCs w:val="28"/>
        </w:rPr>
        <w:t xml:space="preserve">языка программирования </w:t>
      </w:r>
      <w:proofErr w:type="spellStart"/>
      <w:r w:rsidR="00BB4A86" w:rsidRPr="00392E4F">
        <w:rPr>
          <w:sz w:val="28"/>
          <w:szCs w:val="28"/>
        </w:rPr>
        <w:t>Python</w:t>
      </w:r>
      <w:proofErr w:type="spellEnd"/>
      <w:r w:rsidR="00BB4A86">
        <w:rPr>
          <w:sz w:val="28"/>
          <w:szCs w:val="28"/>
        </w:rPr>
        <w:t xml:space="preserve"> для анализа </w:t>
      </w:r>
      <w:r w:rsidR="00BB4A86" w:rsidRPr="0071429C">
        <w:rPr>
          <w:sz w:val="28"/>
          <w:szCs w:val="28"/>
        </w:rPr>
        <w:t>конкурентоспособност</w:t>
      </w:r>
      <w:r w:rsidR="00BB4A86">
        <w:rPr>
          <w:sz w:val="28"/>
          <w:szCs w:val="28"/>
        </w:rPr>
        <w:t xml:space="preserve">и </w:t>
      </w:r>
      <w:r w:rsidR="00BB4A86" w:rsidRPr="0071429C">
        <w:rPr>
          <w:sz w:val="28"/>
          <w:szCs w:val="28"/>
        </w:rPr>
        <w:t>ГАУ РМ «Ледовый дворец»</w:t>
      </w:r>
      <w:r w:rsidR="00BB4A86">
        <w:rPr>
          <w:sz w:val="28"/>
          <w:szCs w:val="28"/>
        </w:rPr>
        <w:t>.</w:t>
      </w:r>
    </w:p>
    <w:p w:rsidR="008624E9" w:rsidRDefault="008624E9" w:rsidP="00BB4A86">
      <w:pPr>
        <w:spacing w:line="360" w:lineRule="auto"/>
        <w:ind w:firstLine="709"/>
        <w:jc w:val="both"/>
        <w:rPr>
          <w:sz w:val="28"/>
          <w:szCs w:val="28"/>
        </w:rPr>
      </w:pPr>
    </w:p>
    <w:p w:rsidR="008624E9" w:rsidRPr="008624E9" w:rsidRDefault="008624E9" w:rsidP="00BB4A86">
      <w:pPr>
        <w:spacing w:line="360" w:lineRule="auto"/>
        <w:ind w:firstLine="709"/>
        <w:jc w:val="both"/>
        <w:rPr>
          <w:sz w:val="28"/>
          <w:szCs w:val="28"/>
        </w:rPr>
      </w:pPr>
      <w:r w:rsidRPr="008624E9">
        <w:rPr>
          <w:sz w:val="28"/>
          <w:szCs w:val="28"/>
        </w:rPr>
        <w:t>Инструменты и технологии</w:t>
      </w:r>
    </w:p>
    <w:p w:rsidR="008624E9" w:rsidRPr="008624E9" w:rsidRDefault="008624E9" w:rsidP="00BB4A86">
      <w:pPr>
        <w:spacing w:line="360" w:lineRule="auto"/>
        <w:ind w:firstLine="709"/>
        <w:jc w:val="both"/>
        <w:rPr>
          <w:sz w:val="28"/>
          <w:szCs w:val="28"/>
        </w:rPr>
      </w:pPr>
    </w:p>
    <w:p w:rsidR="00C305E9" w:rsidRPr="00C305E9" w:rsidRDefault="008624E9" w:rsidP="00BB4A86">
      <w:pPr>
        <w:spacing w:line="360" w:lineRule="auto"/>
        <w:ind w:firstLine="709"/>
        <w:jc w:val="both"/>
        <w:rPr>
          <w:sz w:val="28"/>
          <w:szCs w:val="28"/>
        </w:rPr>
      </w:pPr>
      <w:r w:rsidRPr="008624E9">
        <w:rPr>
          <w:sz w:val="28"/>
          <w:szCs w:val="28"/>
        </w:rPr>
        <w:t xml:space="preserve">В дипломном проекте использованы следующие инструменты: </w:t>
      </w:r>
      <w:r w:rsidR="00C305E9" w:rsidRPr="00C305E9">
        <w:rPr>
          <w:sz w:val="28"/>
          <w:szCs w:val="28"/>
          <w:lang w:val="en-US"/>
        </w:rPr>
        <w:t>Python</w:t>
      </w:r>
      <w:r w:rsidR="00C305E9">
        <w:rPr>
          <w:sz w:val="28"/>
          <w:szCs w:val="28"/>
        </w:rPr>
        <w:t xml:space="preserve">, </w:t>
      </w:r>
      <w:r w:rsidR="00C305E9" w:rsidRPr="0090033E">
        <w:rPr>
          <w:color w:val="000000"/>
          <w:sz w:val="28"/>
          <w:szCs w:val="28"/>
          <w:lang w:val="en-US"/>
        </w:rPr>
        <w:t>Pandas</w:t>
      </w:r>
      <w:r w:rsidR="00C305E9" w:rsidRPr="0090033E">
        <w:rPr>
          <w:color w:val="000000"/>
          <w:sz w:val="28"/>
          <w:szCs w:val="28"/>
        </w:rPr>
        <w:t xml:space="preserve">, </w:t>
      </w:r>
      <w:r w:rsidR="00C305E9" w:rsidRPr="0090033E">
        <w:rPr>
          <w:color w:val="000000"/>
          <w:sz w:val="28"/>
          <w:szCs w:val="28"/>
          <w:lang w:val="en-US"/>
        </w:rPr>
        <w:t>NumPy</w:t>
      </w:r>
      <w:r w:rsidR="00C305E9" w:rsidRPr="0090033E">
        <w:rPr>
          <w:color w:val="000000"/>
          <w:sz w:val="28"/>
          <w:szCs w:val="28"/>
        </w:rPr>
        <w:t xml:space="preserve">, </w:t>
      </w:r>
      <w:proofErr w:type="spellStart"/>
      <w:r w:rsidR="00C305E9" w:rsidRPr="0090033E">
        <w:rPr>
          <w:color w:val="000000"/>
          <w:sz w:val="28"/>
          <w:szCs w:val="28"/>
          <w:lang w:val="en-US"/>
        </w:rPr>
        <w:t>Matplotib</w:t>
      </w:r>
      <w:proofErr w:type="spellEnd"/>
      <w:r w:rsidR="00C305E9" w:rsidRPr="0090033E">
        <w:rPr>
          <w:color w:val="000000"/>
          <w:sz w:val="28"/>
          <w:szCs w:val="28"/>
        </w:rPr>
        <w:t xml:space="preserve">, </w:t>
      </w:r>
      <w:r w:rsidR="00C305E9" w:rsidRPr="0090033E">
        <w:rPr>
          <w:color w:val="000000"/>
          <w:sz w:val="28"/>
          <w:szCs w:val="28"/>
          <w:lang w:val="en-US"/>
        </w:rPr>
        <w:t>Seaborn</w:t>
      </w:r>
      <w:r w:rsidR="00C21606">
        <w:rPr>
          <w:color w:val="000000"/>
          <w:sz w:val="28"/>
          <w:szCs w:val="28"/>
        </w:rPr>
        <w:t>,</w:t>
      </w:r>
      <w:r w:rsidR="00C21606" w:rsidRPr="00C21606">
        <w:rPr>
          <w:color w:val="000000" w:themeColor="text1"/>
          <w:sz w:val="28"/>
          <w:szCs w:val="28"/>
        </w:rPr>
        <w:t xml:space="preserve"> </w:t>
      </w:r>
      <w:proofErr w:type="spellStart"/>
      <w:r w:rsidR="00C21606" w:rsidRPr="003A44AA">
        <w:rPr>
          <w:color w:val="000000" w:themeColor="text1"/>
          <w:sz w:val="28"/>
          <w:szCs w:val="28"/>
        </w:rPr>
        <w:t>Jupyter</w:t>
      </w:r>
      <w:proofErr w:type="spellEnd"/>
      <w:r w:rsidR="00C21606" w:rsidRPr="003A44AA">
        <w:rPr>
          <w:color w:val="000000" w:themeColor="text1"/>
          <w:sz w:val="28"/>
          <w:szCs w:val="28"/>
        </w:rPr>
        <w:t xml:space="preserve"> </w:t>
      </w:r>
      <w:proofErr w:type="spellStart"/>
      <w:r w:rsidR="00C21606" w:rsidRPr="003A44AA">
        <w:rPr>
          <w:color w:val="000000" w:themeColor="text1"/>
          <w:sz w:val="28"/>
          <w:szCs w:val="28"/>
        </w:rPr>
        <w:t>Notebook</w:t>
      </w:r>
      <w:proofErr w:type="spellEnd"/>
      <w:r w:rsidR="00C21606">
        <w:rPr>
          <w:color w:val="000000" w:themeColor="text1"/>
          <w:sz w:val="28"/>
          <w:szCs w:val="28"/>
        </w:rPr>
        <w:t>.</w:t>
      </w:r>
    </w:p>
    <w:p w:rsidR="00C305E9" w:rsidRDefault="00C305E9" w:rsidP="00C305E9">
      <w:pPr>
        <w:spacing w:line="360" w:lineRule="auto"/>
        <w:ind w:firstLine="709"/>
        <w:jc w:val="both"/>
        <w:rPr>
          <w:color w:val="000000" w:themeColor="text1"/>
          <w:sz w:val="28"/>
          <w:szCs w:val="28"/>
        </w:rPr>
      </w:pPr>
      <w:r>
        <w:rPr>
          <w:sz w:val="28"/>
          <w:szCs w:val="28"/>
        </w:rPr>
        <w:lastRenderedPageBreak/>
        <w:t>И</w:t>
      </w:r>
      <w:r w:rsidRPr="008624E9">
        <w:rPr>
          <w:sz w:val="28"/>
          <w:szCs w:val="28"/>
        </w:rPr>
        <w:t>спользованы следующие технологии:</w:t>
      </w:r>
      <w:r>
        <w:rPr>
          <w:color w:val="000000" w:themeColor="text1"/>
          <w:sz w:val="28"/>
          <w:szCs w:val="28"/>
        </w:rPr>
        <w:t xml:space="preserve"> </w:t>
      </w:r>
      <w:proofErr w:type="spellStart"/>
      <w:r w:rsidRPr="003220B2">
        <w:rPr>
          <w:color w:val="000000" w:themeColor="text1"/>
          <w:sz w:val="28"/>
          <w:szCs w:val="28"/>
        </w:rPr>
        <w:t>Series</w:t>
      </w:r>
      <w:proofErr w:type="spellEnd"/>
      <w:r>
        <w:rPr>
          <w:color w:val="000000" w:themeColor="text1"/>
          <w:sz w:val="28"/>
          <w:szCs w:val="28"/>
        </w:rPr>
        <w:t>,</w:t>
      </w:r>
      <w:r w:rsidRPr="003220B2">
        <w:rPr>
          <w:color w:val="000000" w:themeColor="text1"/>
          <w:sz w:val="28"/>
          <w:szCs w:val="28"/>
        </w:rPr>
        <w:t xml:space="preserve"> </w:t>
      </w:r>
      <w:proofErr w:type="spellStart"/>
      <w:r w:rsidRPr="003220B2">
        <w:rPr>
          <w:color w:val="000000" w:themeColor="text1"/>
          <w:sz w:val="28"/>
          <w:szCs w:val="28"/>
        </w:rPr>
        <w:t>DataFrames</w:t>
      </w:r>
      <w:proofErr w:type="spellEnd"/>
      <w:r>
        <w:rPr>
          <w:color w:val="000000" w:themeColor="text1"/>
          <w:sz w:val="28"/>
          <w:szCs w:val="28"/>
        </w:rPr>
        <w:t xml:space="preserve">, </w:t>
      </w:r>
      <w:proofErr w:type="spellStart"/>
      <w:r w:rsidRPr="00421466">
        <w:rPr>
          <w:color w:val="000000" w:themeColor="text1"/>
          <w:sz w:val="28"/>
          <w:szCs w:val="28"/>
        </w:rPr>
        <w:t>groupby</w:t>
      </w:r>
      <w:proofErr w:type="spellEnd"/>
      <w:r w:rsidRPr="00421466">
        <w:rPr>
          <w:color w:val="000000" w:themeColor="text1"/>
          <w:sz w:val="28"/>
          <w:szCs w:val="28"/>
        </w:rPr>
        <w:t xml:space="preserve">, </w:t>
      </w:r>
      <w:proofErr w:type="spellStart"/>
      <w:r w:rsidRPr="00421466">
        <w:rPr>
          <w:color w:val="000000" w:themeColor="text1"/>
          <w:sz w:val="28"/>
          <w:szCs w:val="28"/>
        </w:rPr>
        <w:t>crosstab</w:t>
      </w:r>
      <w:proofErr w:type="spellEnd"/>
      <w:r>
        <w:rPr>
          <w:color w:val="000000" w:themeColor="text1"/>
          <w:sz w:val="28"/>
          <w:szCs w:val="28"/>
        </w:rPr>
        <w:t>,</w:t>
      </w:r>
      <w:r w:rsidRPr="00421466">
        <w:rPr>
          <w:color w:val="000000" w:themeColor="text1"/>
          <w:sz w:val="28"/>
          <w:szCs w:val="28"/>
        </w:rPr>
        <w:t xml:space="preserve"> </w:t>
      </w:r>
      <w:proofErr w:type="spellStart"/>
      <w:r w:rsidRPr="00421466">
        <w:rPr>
          <w:color w:val="000000" w:themeColor="text1"/>
          <w:sz w:val="28"/>
          <w:szCs w:val="28"/>
        </w:rPr>
        <w:t>transform</w:t>
      </w:r>
      <w:proofErr w:type="spellEnd"/>
      <w:r>
        <w:rPr>
          <w:color w:val="000000" w:themeColor="text1"/>
          <w:sz w:val="28"/>
          <w:szCs w:val="28"/>
        </w:rPr>
        <w:t>,</w:t>
      </w:r>
      <w:r w:rsidR="00C21606">
        <w:rPr>
          <w:color w:val="000000" w:themeColor="text1"/>
          <w:sz w:val="28"/>
          <w:szCs w:val="28"/>
        </w:rPr>
        <w:t xml:space="preserve"> </w:t>
      </w:r>
      <w:proofErr w:type="spellStart"/>
      <w:r w:rsidRPr="003A44AA">
        <w:rPr>
          <w:color w:val="000000" w:themeColor="text1"/>
          <w:sz w:val="28"/>
          <w:szCs w:val="28"/>
        </w:rPr>
        <w:t>Git</w:t>
      </w:r>
      <w:proofErr w:type="spellEnd"/>
      <w:r>
        <w:rPr>
          <w:color w:val="000000" w:themeColor="text1"/>
          <w:sz w:val="28"/>
          <w:szCs w:val="28"/>
        </w:rPr>
        <w:t>,</w:t>
      </w:r>
      <w:r w:rsidRPr="003A44AA">
        <w:rPr>
          <w:color w:val="000000" w:themeColor="text1"/>
          <w:sz w:val="28"/>
          <w:szCs w:val="28"/>
        </w:rPr>
        <w:t xml:space="preserve"> VS </w:t>
      </w:r>
      <w:proofErr w:type="spellStart"/>
      <w:r w:rsidRPr="003A44AA">
        <w:rPr>
          <w:color w:val="000000" w:themeColor="text1"/>
          <w:sz w:val="28"/>
          <w:szCs w:val="28"/>
        </w:rPr>
        <w:t>Cod</w:t>
      </w:r>
      <w:proofErr w:type="spellEnd"/>
      <w:r w:rsidR="00C21606">
        <w:rPr>
          <w:color w:val="000000" w:themeColor="text1"/>
          <w:sz w:val="28"/>
          <w:szCs w:val="28"/>
        </w:rPr>
        <w:t>.</w:t>
      </w:r>
    </w:p>
    <w:p w:rsidR="00C305E9" w:rsidRDefault="00C305E9" w:rsidP="00C305E9">
      <w:pPr>
        <w:spacing w:line="360" w:lineRule="auto"/>
        <w:ind w:firstLine="709"/>
        <w:jc w:val="both"/>
        <w:rPr>
          <w:color w:val="000000" w:themeColor="text1"/>
          <w:sz w:val="28"/>
          <w:szCs w:val="28"/>
        </w:rPr>
      </w:pPr>
    </w:p>
    <w:p w:rsidR="008624E9" w:rsidRPr="008624E9" w:rsidRDefault="008624E9" w:rsidP="008624E9">
      <w:pPr>
        <w:spacing w:line="360" w:lineRule="auto"/>
        <w:ind w:firstLine="709"/>
        <w:jc w:val="both"/>
        <w:rPr>
          <w:sz w:val="28"/>
          <w:szCs w:val="28"/>
        </w:rPr>
      </w:pPr>
      <w:bookmarkStart w:id="2" w:name="_w6yeo4k3thrx" w:colFirst="0" w:colLast="0"/>
      <w:bookmarkEnd w:id="2"/>
      <w:r w:rsidRPr="008624E9">
        <w:rPr>
          <w:sz w:val="28"/>
          <w:szCs w:val="28"/>
        </w:rPr>
        <w:t>Рекомендации по изучению</w:t>
      </w:r>
    </w:p>
    <w:p w:rsidR="008624E9" w:rsidRDefault="008624E9" w:rsidP="008624E9">
      <w:pPr>
        <w:spacing w:line="360" w:lineRule="auto"/>
        <w:ind w:firstLine="709"/>
        <w:jc w:val="both"/>
        <w:rPr>
          <w:sz w:val="28"/>
          <w:szCs w:val="28"/>
        </w:rPr>
      </w:pPr>
    </w:p>
    <w:p w:rsidR="00C21606" w:rsidRDefault="008624E9" w:rsidP="008624E9">
      <w:pPr>
        <w:spacing w:line="360" w:lineRule="auto"/>
        <w:ind w:firstLine="709"/>
        <w:jc w:val="both"/>
        <w:rPr>
          <w:sz w:val="28"/>
          <w:szCs w:val="28"/>
        </w:rPr>
      </w:pPr>
      <w:r w:rsidRPr="008624E9">
        <w:rPr>
          <w:sz w:val="28"/>
          <w:szCs w:val="28"/>
        </w:rPr>
        <w:t xml:space="preserve">Дипломный проект представляет из себя курс по освоению знаний в области </w:t>
      </w:r>
      <w:r w:rsidR="00C21606">
        <w:rPr>
          <w:sz w:val="28"/>
          <w:szCs w:val="28"/>
        </w:rPr>
        <w:t xml:space="preserve">использования </w:t>
      </w:r>
      <w:r w:rsidR="00C21606" w:rsidRPr="00392E4F">
        <w:rPr>
          <w:sz w:val="28"/>
          <w:szCs w:val="28"/>
        </w:rPr>
        <w:t xml:space="preserve">языка программирования </w:t>
      </w:r>
      <w:proofErr w:type="spellStart"/>
      <w:r w:rsidR="00C21606" w:rsidRPr="00392E4F">
        <w:rPr>
          <w:sz w:val="28"/>
          <w:szCs w:val="28"/>
        </w:rPr>
        <w:t>Python</w:t>
      </w:r>
      <w:proofErr w:type="spellEnd"/>
      <w:r w:rsidR="00C21606">
        <w:rPr>
          <w:sz w:val="28"/>
          <w:szCs w:val="28"/>
        </w:rPr>
        <w:t xml:space="preserve"> в рамках анализа </w:t>
      </w:r>
      <w:r w:rsidR="00C21606" w:rsidRPr="0071429C">
        <w:rPr>
          <w:sz w:val="28"/>
          <w:szCs w:val="28"/>
        </w:rPr>
        <w:t>конкурентоспособност</w:t>
      </w:r>
      <w:r w:rsidR="00C21606">
        <w:rPr>
          <w:sz w:val="28"/>
          <w:szCs w:val="28"/>
        </w:rPr>
        <w:t>и предприятия.</w:t>
      </w:r>
    </w:p>
    <w:p w:rsidR="008624E9" w:rsidRPr="008624E9" w:rsidRDefault="008624E9" w:rsidP="008624E9">
      <w:pPr>
        <w:spacing w:line="360" w:lineRule="auto"/>
        <w:ind w:firstLine="709"/>
        <w:jc w:val="both"/>
        <w:rPr>
          <w:sz w:val="28"/>
          <w:szCs w:val="28"/>
        </w:rPr>
      </w:pPr>
    </w:p>
    <w:p w:rsidR="008624E9" w:rsidRDefault="008624E9" w:rsidP="008624E9">
      <w:pPr>
        <w:spacing w:line="360" w:lineRule="auto"/>
        <w:ind w:firstLine="709"/>
        <w:jc w:val="both"/>
        <w:rPr>
          <w:sz w:val="28"/>
          <w:szCs w:val="28"/>
        </w:rPr>
      </w:pPr>
      <w:r w:rsidRPr="008624E9">
        <w:rPr>
          <w:sz w:val="28"/>
          <w:szCs w:val="28"/>
        </w:rPr>
        <w:t>Рекомендуется проходить курс последовательно и самостоятельно изучать дополнительные материалы. Ссылки на некоторые материалы будут приведены по ходу курса, но рекомендуется проводить самостоятельную работу по поиску актуальной информации.</w:t>
      </w:r>
    </w:p>
    <w:p w:rsidR="008624E9" w:rsidRDefault="008624E9" w:rsidP="008624E9">
      <w:pPr>
        <w:spacing w:line="360" w:lineRule="auto"/>
        <w:ind w:firstLine="709"/>
        <w:jc w:val="both"/>
        <w:rPr>
          <w:sz w:val="28"/>
          <w:szCs w:val="28"/>
        </w:rPr>
      </w:pPr>
    </w:p>
    <w:p w:rsidR="00AD4060" w:rsidRDefault="00AD4060">
      <w:pPr>
        <w:suppressAutoHyphens w:val="0"/>
        <w:spacing w:after="200" w:line="276" w:lineRule="auto"/>
        <w:rPr>
          <w:b/>
          <w:color w:val="000000"/>
          <w:sz w:val="28"/>
          <w:szCs w:val="28"/>
        </w:rPr>
      </w:pPr>
    </w:p>
    <w:p w:rsidR="00733EF2" w:rsidRDefault="00733EF2">
      <w:pPr>
        <w:suppressAutoHyphens w:val="0"/>
        <w:spacing w:after="200" w:line="276" w:lineRule="auto"/>
        <w:rPr>
          <w:b/>
          <w:color w:val="000000"/>
          <w:sz w:val="28"/>
          <w:szCs w:val="28"/>
        </w:rPr>
      </w:pPr>
      <w:r>
        <w:rPr>
          <w:b/>
          <w:color w:val="000000"/>
          <w:sz w:val="28"/>
          <w:szCs w:val="28"/>
        </w:rPr>
        <w:br w:type="page"/>
      </w:r>
    </w:p>
    <w:p w:rsidR="00A73709" w:rsidRPr="005C49C2" w:rsidRDefault="00A25443" w:rsidP="006654DC">
      <w:pPr>
        <w:shd w:val="clear" w:color="auto" w:fill="FFFFFF"/>
        <w:tabs>
          <w:tab w:val="left" w:pos="0"/>
          <w:tab w:val="left" w:pos="1701"/>
        </w:tabs>
        <w:spacing w:line="360" w:lineRule="auto"/>
        <w:ind w:firstLine="709"/>
        <w:jc w:val="both"/>
        <w:rPr>
          <w:b/>
          <w:color w:val="000000"/>
          <w:sz w:val="28"/>
          <w:szCs w:val="28"/>
        </w:rPr>
      </w:pPr>
      <w:r>
        <w:rPr>
          <w:b/>
          <w:color w:val="000000"/>
          <w:sz w:val="28"/>
          <w:szCs w:val="28"/>
        </w:rPr>
        <w:lastRenderedPageBreak/>
        <w:t xml:space="preserve">Глава </w:t>
      </w:r>
      <w:r w:rsidR="00A73709">
        <w:rPr>
          <w:b/>
          <w:color w:val="000000"/>
          <w:sz w:val="28"/>
          <w:szCs w:val="28"/>
        </w:rPr>
        <w:t>1</w:t>
      </w:r>
      <w:r>
        <w:rPr>
          <w:b/>
          <w:color w:val="000000"/>
          <w:sz w:val="28"/>
          <w:szCs w:val="28"/>
        </w:rPr>
        <w:t>.</w:t>
      </w:r>
      <w:r w:rsidR="00A73709">
        <w:rPr>
          <w:b/>
          <w:color w:val="000000"/>
          <w:sz w:val="28"/>
          <w:szCs w:val="28"/>
        </w:rPr>
        <w:t xml:space="preserve"> </w:t>
      </w:r>
      <w:r w:rsidR="00A73709" w:rsidRPr="005C49C2">
        <w:rPr>
          <w:b/>
          <w:color w:val="000000"/>
          <w:sz w:val="28"/>
          <w:szCs w:val="28"/>
        </w:rPr>
        <w:t xml:space="preserve">Теоретические подходы к анализу конкурентоспособности предприятия средствами библиотек языка программирования </w:t>
      </w:r>
      <w:proofErr w:type="spellStart"/>
      <w:r w:rsidR="00A73709" w:rsidRPr="005C49C2">
        <w:rPr>
          <w:b/>
          <w:color w:val="000000"/>
          <w:sz w:val="28"/>
          <w:szCs w:val="28"/>
        </w:rPr>
        <w:t>Python</w:t>
      </w:r>
      <w:proofErr w:type="spellEnd"/>
      <w:r w:rsidR="00A73709" w:rsidRPr="005C49C2">
        <w:rPr>
          <w:b/>
          <w:color w:val="000000"/>
          <w:sz w:val="28"/>
          <w:szCs w:val="28"/>
        </w:rPr>
        <w:t xml:space="preserve">  </w:t>
      </w:r>
    </w:p>
    <w:p w:rsidR="00A73709" w:rsidRDefault="00A73709" w:rsidP="006654DC">
      <w:pPr>
        <w:tabs>
          <w:tab w:val="left" w:pos="0"/>
          <w:tab w:val="left" w:pos="8700"/>
        </w:tabs>
        <w:spacing w:line="480" w:lineRule="auto"/>
        <w:ind w:firstLine="709"/>
        <w:contextualSpacing/>
        <w:jc w:val="both"/>
        <w:rPr>
          <w:b/>
          <w:sz w:val="28"/>
          <w:szCs w:val="28"/>
        </w:rPr>
      </w:pPr>
    </w:p>
    <w:p w:rsidR="00A73709" w:rsidRPr="005C49C2" w:rsidRDefault="00A73709" w:rsidP="006654DC">
      <w:pPr>
        <w:tabs>
          <w:tab w:val="left" w:pos="0"/>
          <w:tab w:val="left" w:pos="8700"/>
        </w:tabs>
        <w:spacing w:line="360" w:lineRule="auto"/>
        <w:ind w:firstLine="709"/>
        <w:contextualSpacing/>
        <w:jc w:val="both"/>
        <w:rPr>
          <w:b/>
          <w:sz w:val="28"/>
          <w:szCs w:val="28"/>
        </w:rPr>
      </w:pPr>
      <w:r>
        <w:rPr>
          <w:b/>
          <w:sz w:val="28"/>
          <w:szCs w:val="28"/>
        </w:rPr>
        <w:t xml:space="preserve">1.1 </w:t>
      </w:r>
      <w:r w:rsidRPr="005C49C2">
        <w:rPr>
          <w:b/>
          <w:sz w:val="28"/>
          <w:szCs w:val="28"/>
        </w:rPr>
        <w:t xml:space="preserve">Сущность конкурентоспособности предприятия и методы оценки ее эффективности </w:t>
      </w:r>
    </w:p>
    <w:p w:rsidR="00A73709" w:rsidRDefault="00A73709" w:rsidP="00A73709">
      <w:pPr>
        <w:widowControl w:val="0"/>
        <w:spacing w:line="360" w:lineRule="auto"/>
        <w:ind w:firstLine="709"/>
        <w:jc w:val="both"/>
        <w:rPr>
          <w:b/>
          <w:color w:val="000000"/>
          <w:sz w:val="28"/>
          <w:szCs w:val="28"/>
        </w:rPr>
      </w:pPr>
    </w:p>
    <w:p w:rsidR="00A73709" w:rsidRDefault="00A73709" w:rsidP="00A73709">
      <w:pPr>
        <w:widowControl w:val="0"/>
        <w:spacing w:line="360" w:lineRule="auto"/>
        <w:ind w:firstLine="709"/>
        <w:jc w:val="both"/>
        <w:rPr>
          <w:color w:val="000000"/>
          <w:sz w:val="28"/>
          <w:szCs w:val="28"/>
        </w:rPr>
      </w:pPr>
      <w:r w:rsidRPr="00816957">
        <w:rPr>
          <w:color w:val="000000"/>
          <w:sz w:val="28"/>
          <w:szCs w:val="28"/>
        </w:rPr>
        <w:t>Неотъемлемым явлением рыночного хозяйства является конкуренция, представляя собой динамический процесс, в ходе которого его участники вступают во взаимодействие между собой для реализации более выгодных условий своего существования и достижения преимуществ над конкурентами.</w:t>
      </w:r>
      <w:r>
        <w:rPr>
          <w:color w:val="000000"/>
          <w:sz w:val="28"/>
          <w:szCs w:val="28"/>
        </w:rPr>
        <w:t xml:space="preserve"> Являясь одновременно формой проявления и катализа</w:t>
      </w:r>
      <w:r>
        <w:rPr>
          <w:color w:val="000000"/>
          <w:sz w:val="28"/>
          <w:szCs w:val="28"/>
        </w:rPr>
        <w:softHyphen/>
        <w:t xml:space="preserve">тором рыночных процессов, конкуренция, с одной стороны, разделяет субъекты экономики по степени конкурентоспособности (рисунок 1.1), с другой – объединяет их в стремлении повысить свою конкурентоспособность и занять более выгодное конкурентное положение на рынке. </w:t>
      </w:r>
    </w:p>
    <w:p w:rsidR="00A73709" w:rsidRPr="00816957" w:rsidRDefault="006654DC" w:rsidP="00A73709">
      <w:pPr>
        <w:widowControl w:val="0"/>
        <w:spacing w:line="360" w:lineRule="auto"/>
        <w:ind w:firstLine="709"/>
        <w:jc w:val="both"/>
        <w:rPr>
          <w:color w:val="000000"/>
          <w:sz w:val="28"/>
          <w:szCs w:val="28"/>
        </w:rPr>
      </w:pPr>
      <w:r>
        <w:rPr>
          <w:noProof/>
          <w:color w:val="000000"/>
          <w:sz w:val="28"/>
          <w:szCs w:val="28"/>
          <w:lang w:eastAsia="ru-RU"/>
        </w:rPr>
        <mc:AlternateContent>
          <mc:Choice Requires="wps">
            <w:drawing>
              <wp:anchor distT="0" distB="0" distL="114300" distR="114300" simplePos="0" relativeHeight="251772928" behindDoc="0" locked="0" layoutInCell="1" allowOverlap="1" wp14:anchorId="4799F58C" wp14:editId="786DCCC7">
                <wp:simplePos x="0" y="0"/>
                <wp:positionH relativeFrom="column">
                  <wp:posOffset>4577715</wp:posOffset>
                </wp:positionH>
                <wp:positionV relativeFrom="paragraph">
                  <wp:posOffset>159385</wp:posOffset>
                </wp:positionV>
                <wp:extent cx="1409700" cy="981075"/>
                <wp:effectExtent l="1504950" t="0" r="19050" b="581025"/>
                <wp:wrapNone/>
                <wp:docPr id="284" name="Выноска 1 (без границы)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9700" cy="981075"/>
                        </a:xfrm>
                        <a:prstGeom prst="callout1">
                          <a:avLst>
                            <a:gd name="adj1" fmla="val 19580"/>
                            <a:gd name="adj2" fmla="val 674"/>
                            <a:gd name="adj3" fmla="val 155556"/>
                            <a:gd name="adj4" fmla="val -106083"/>
                          </a:avLst>
                        </a:prstGeom>
                        <a:solidFill>
                          <a:srgbClr val="FFFFFF"/>
                        </a:solidFill>
                        <a:ln w="9525">
                          <a:solidFill>
                            <a:srgbClr val="000000"/>
                          </a:solidFill>
                          <a:miter lim="800000"/>
                          <a:headEnd/>
                          <a:tailEnd/>
                        </a:ln>
                      </wps:spPr>
                      <wps:txbx>
                        <w:txbxContent>
                          <w:p w:rsidR="00663C0F" w:rsidRPr="00D5592C" w:rsidRDefault="00663C0F" w:rsidP="00A73709">
                            <w:pPr>
                              <w:widowControl w:val="0"/>
                              <w:ind w:left="-170" w:right="-170"/>
                              <w:jc w:val="center"/>
                              <w:rPr>
                                <w:sz w:val="22"/>
                                <w:szCs w:val="22"/>
                              </w:rPr>
                            </w:pPr>
                            <w:r w:rsidRPr="00D5592C">
                              <w:rPr>
                                <w:caps/>
                                <w:sz w:val="20"/>
                                <w:szCs w:val="20"/>
                              </w:rPr>
                              <w:t xml:space="preserve">Наноуровень </w:t>
                            </w:r>
                            <w:r w:rsidRPr="00D5592C">
                              <w:rPr>
                                <w:sz w:val="20"/>
                                <w:szCs w:val="20"/>
                              </w:rPr>
                              <w:t xml:space="preserve"> конкурентоспособность товаров, услуг, </w:t>
                            </w:r>
                            <w:r>
                              <w:rPr>
                                <w:sz w:val="20"/>
                                <w:szCs w:val="20"/>
                              </w:rPr>
                              <w:t>сырьевых и трудовых ресурсов, менеджмента, технологий, маркетинга</w:t>
                            </w:r>
                          </w:p>
                          <w:p w:rsidR="00663C0F" w:rsidRDefault="00663C0F" w:rsidP="00A73709">
                            <w:pPr>
                              <w:ind w:left="-170" w:right="-17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9F58C"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Выноска 1 (без границы) 284" o:spid="_x0000_s1026" type="#_x0000_t41" style="position:absolute;left:0;text-align:left;margin-left:360.45pt;margin-top:12.55pt;width:111pt;height:77.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" adj="-22914,33600,146,4229">
                <v:textbox>
                  <w:txbxContent>
                    <w:p w:rsidR="00663C0F" w:rsidRPr="00D5592C" w:rsidRDefault="00663C0F" w:rsidP="00A73709">
                      <w:pPr>
                        <w:widowControl w:val="0"/>
                        <w:ind w:left="-170" w:right="-170"/>
                        <w:jc w:val="center"/>
                        <w:rPr>
                          <w:sz w:val="22"/>
                          <w:szCs w:val="22"/>
                        </w:rPr>
                      </w:pPr>
                      <w:r w:rsidRPr="00D5592C">
                        <w:rPr>
                          <w:caps/>
                          <w:sz w:val="20"/>
                          <w:szCs w:val="20"/>
                        </w:rPr>
                        <w:t xml:space="preserve">Наноуровень </w:t>
                      </w:r>
                      <w:r w:rsidRPr="00D5592C">
                        <w:rPr>
                          <w:sz w:val="20"/>
                          <w:szCs w:val="20"/>
                        </w:rPr>
                        <w:t xml:space="preserve"> конкурентоспособность товаров, услуг, </w:t>
                      </w:r>
                      <w:r>
                        <w:rPr>
                          <w:sz w:val="20"/>
                          <w:szCs w:val="20"/>
                        </w:rPr>
                        <w:t>сырьевых и трудовых ресурсов, менеджмента, технологий, маркетинга</w:t>
                      </w:r>
                    </w:p>
                    <w:p w:rsidR="00663C0F" w:rsidRDefault="00663C0F" w:rsidP="00A73709">
                      <w:pPr>
                        <w:ind w:left="-170" w:right="-170"/>
                        <w:jc w:val="center"/>
                      </w:pPr>
                    </w:p>
                  </w:txbxContent>
                </v:textbox>
                <o:callout v:ext="edit" minusy="t"/>
              </v:shape>
            </w:pict>
          </mc:Fallback>
        </mc:AlternateContent>
      </w:r>
      <w:r>
        <w:rPr>
          <w:noProof/>
          <w:color w:val="000000"/>
          <w:sz w:val="28"/>
          <w:szCs w:val="28"/>
          <w:lang w:eastAsia="ru-RU"/>
        </w:rPr>
        <mc:AlternateContent>
          <mc:Choice Requires="wpg">
            <w:drawing>
              <wp:anchor distT="0" distB="0" distL="114300" distR="114300" simplePos="0" relativeHeight="251771904" behindDoc="0" locked="0" layoutInCell="1" allowOverlap="1" wp14:anchorId="0644EDED" wp14:editId="1D685BE4">
                <wp:simplePos x="0" y="0"/>
                <wp:positionH relativeFrom="column">
                  <wp:posOffset>1815465</wp:posOffset>
                </wp:positionH>
                <wp:positionV relativeFrom="paragraph">
                  <wp:posOffset>292735</wp:posOffset>
                </wp:positionV>
                <wp:extent cx="2667000" cy="2609850"/>
                <wp:effectExtent l="0" t="0" r="19050" b="19050"/>
                <wp:wrapNone/>
                <wp:docPr id="285" name="Группа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0" cy="2609850"/>
                          <a:chOff x="3321" y="8694"/>
                          <a:chExt cx="6300" cy="5760"/>
                        </a:xfrm>
                      </wpg:grpSpPr>
                      <wps:wsp>
                        <wps:cNvPr id="286" name="AutoShape 4"/>
                        <wps:cNvSpPr>
                          <a:spLocks noChangeArrowheads="1"/>
                        </wps:cNvSpPr>
                        <wps:spPr bwMode="auto">
                          <a:xfrm>
                            <a:off x="5481" y="10674"/>
                            <a:ext cx="1980" cy="1800"/>
                          </a:xfrm>
                          <a:prstGeom prst="donut">
                            <a:avLst>
                              <a:gd name="adj" fmla="val 2619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7" name="AutoShape 5"/>
                        <wps:cNvSpPr>
                          <a:spLocks noChangeArrowheads="1"/>
                        </wps:cNvSpPr>
                        <wps:spPr bwMode="auto">
                          <a:xfrm>
                            <a:off x="4041" y="9414"/>
                            <a:ext cx="4860" cy="4320"/>
                          </a:xfrm>
                          <a:prstGeom prst="donut">
                            <a:avLst>
                              <a:gd name="adj" fmla="val 1714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AutoShape 6"/>
                        <wps:cNvSpPr>
                          <a:spLocks noChangeArrowheads="1"/>
                        </wps:cNvSpPr>
                        <wps:spPr bwMode="auto">
                          <a:xfrm>
                            <a:off x="3321" y="8694"/>
                            <a:ext cx="6300" cy="5760"/>
                          </a:xfrm>
                          <a:prstGeom prst="donut">
                            <a:avLst>
                              <a:gd name="adj"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59105" id="Группа 285" o:spid="_x0000_s1026" style="position:absolute;margin-left:142.95pt;margin-top:23.05pt;width:210pt;height:205.5pt;z-index:251771904" coordorigin="3321,8694" coordsize="630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4" o:spid="_x0000_s1027" type="#_x0000_t23" style="position:absolute;left:5481;top:10674;width:1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" adj="5143"/>
                <v:shape id="AutoShape 5" o:spid="_x0000_s1028" type="#_x0000_t23" style="position:absolute;left:4041;top:9414;width:486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" adj="3292"/>
                <v:shape id="AutoShape 6" o:spid="_x0000_s1029" type="#_x0000_t23" style="position:absolute;left:3321;top:8694;width:6300;height: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" adj="0"/>
              </v:group>
            </w:pict>
          </mc:Fallback>
        </mc:AlternateContent>
      </w:r>
      <w:r w:rsidR="00A73709">
        <w:rPr>
          <w:noProof/>
          <w:color w:val="000000"/>
          <w:sz w:val="28"/>
          <w:szCs w:val="28"/>
          <w:lang w:eastAsia="ru-RU"/>
        </w:rPr>
        <mc:AlternateContent>
          <mc:Choice Requires="wps">
            <w:drawing>
              <wp:anchor distT="0" distB="0" distL="114300" distR="114300" simplePos="0" relativeHeight="251774976" behindDoc="0" locked="0" layoutInCell="1" allowOverlap="1" wp14:anchorId="48CF4F11" wp14:editId="54192274">
                <wp:simplePos x="0" y="0"/>
                <wp:positionH relativeFrom="column">
                  <wp:posOffset>400050</wp:posOffset>
                </wp:positionH>
                <wp:positionV relativeFrom="paragraph">
                  <wp:posOffset>158750</wp:posOffset>
                </wp:positionV>
                <wp:extent cx="1485900" cy="685800"/>
                <wp:effectExtent l="0" t="0" r="971550" b="317500"/>
                <wp:wrapNone/>
                <wp:docPr id="295" name="Выноска 2 (без границы)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685800"/>
                        </a:xfrm>
                        <a:prstGeom prst="callout2">
                          <a:avLst>
                            <a:gd name="adj1" fmla="val 16667"/>
                            <a:gd name="adj2" fmla="val 105130"/>
                            <a:gd name="adj3" fmla="val 16667"/>
                            <a:gd name="adj4" fmla="val 133718"/>
                            <a:gd name="adj5" fmla="val 144444"/>
                            <a:gd name="adj6" fmla="val 164745"/>
                          </a:avLst>
                        </a:prstGeom>
                        <a:solidFill>
                          <a:srgbClr val="FFFFFF"/>
                        </a:solidFill>
                        <a:ln w="9525">
                          <a:solidFill>
                            <a:srgbClr val="000000"/>
                          </a:solidFill>
                          <a:miter lim="800000"/>
                          <a:headEnd/>
                          <a:tailEnd/>
                        </a:ln>
                      </wps:spPr>
                      <wps:txbx>
                        <w:txbxContent>
                          <w:p w:rsidR="00663C0F" w:rsidRPr="00155E86" w:rsidRDefault="00663C0F" w:rsidP="00A73709">
                            <w:pPr>
                              <w:widowControl w:val="0"/>
                              <w:ind w:left="-170" w:right="-170"/>
                              <w:jc w:val="center"/>
                              <w:rPr>
                                <w:sz w:val="20"/>
                                <w:szCs w:val="20"/>
                              </w:rPr>
                            </w:pPr>
                            <w:r w:rsidRPr="00155E86">
                              <w:rPr>
                                <w:caps/>
                                <w:sz w:val="20"/>
                                <w:szCs w:val="20"/>
                              </w:rPr>
                              <w:t>Мезоуровень</w:t>
                            </w:r>
                            <w:r w:rsidRPr="00155E86">
                              <w:rPr>
                                <w:sz w:val="20"/>
                                <w:szCs w:val="20"/>
                              </w:rPr>
                              <w:t xml:space="preserve"> конкурентоспособность регионов страны и отраслей экономики</w:t>
                            </w:r>
                          </w:p>
                          <w:p w:rsidR="00663C0F" w:rsidRPr="00155E86" w:rsidRDefault="00663C0F" w:rsidP="00A73709">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CF4F11"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Выноска 2 (без границы) 295" o:spid="_x0000_s1027" type="#_x0000_t42" style="position:absolute;left:0;text-align:left;margin-left:31.5pt;margin-top:12.5pt;width:117pt;height:5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" adj="35585,31200,28883,3600,22708,3600">
                <v:textbox>
                  <w:txbxContent>
                    <w:p w:rsidR="00663C0F" w:rsidRPr="00155E86" w:rsidRDefault="00663C0F" w:rsidP="00A73709">
                      <w:pPr>
                        <w:widowControl w:val="0"/>
                        <w:ind w:left="-170" w:right="-170"/>
                        <w:jc w:val="center"/>
                        <w:rPr>
                          <w:sz w:val="20"/>
                          <w:szCs w:val="20"/>
                        </w:rPr>
                      </w:pPr>
                      <w:r w:rsidRPr="00155E86">
                        <w:rPr>
                          <w:caps/>
                          <w:sz w:val="20"/>
                          <w:szCs w:val="20"/>
                        </w:rPr>
                        <w:t>Мезоуровень</w:t>
                      </w:r>
                      <w:r w:rsidRPr="00155E86">
                        <w:rPr>
                          <w:sz w:val="20"/>
                          <w:szCs w:val="20"/>
                        </w:rPr>
                        <w:t xml:space="preserve"> конкурентоспособность регионов страны и отраслей экономики</w:t>
                      </w:r>
                    </w:p>
                    <w:p w:rsidR="00663C0F" w:rsidRPr="00155E86" w:rsidRDefault="00663C0F" w:rsidP="00A73709">
                      <w:pPr>
                        <w:rPr>
                          <w:sz w:val="20"/>
                          <w:szCs w:val="20"/>
                        </w:rPr>
                      </w:pPr>
                    </w:p>
                  </w:txbxContent>
                </v:textbox>
                <o:callout v:ext="edit" minusx="t" minusy="t"/>
              </v:shape>
            </w:pict>
          </mc:Fallback>
        </mc:AlternateContent>
      </w:r>
    </w:p>
    <w:p w:rsidR="00A73709" w:rsidRPr="00816957" w:rsidRDefault="00A73709" w:rsidP="00A73709">
      <w:pPr>
        <w:widowControl w:val="0"/>
        <w:spacing w:line="360" w:lineRule="auto"/>
        <w:ind w:firstLine="709"/>
        <w:jc w:val="both"/>
        <w:rPr>
          <w:color w:val="000000"/>
          <w:sz w:val="28"/>
          <w:szCs w:val="28"/>
        </w:rPr>
      </w:pPr>
    </w:p>
    <w:p w:rsidR="00A73709" w:rsidRPr="00816957" w:rsidRDefault="00A73709" w:rsidP="00A73709">
      <w:pPr>
        <w:widowControl w:val="0"/>
        <w:spacing w:line="360" w:lineRule="auto"/>
        <w:ind w:firstLine="709"/>
        <w:jc w:val="both"/>
        <w:rPr>
          <w:color w:val="000000"/>
          <w:sz w:val="28"/>
          <w:szCs w:val="28"/>
        </w:rPr>
      </w:pPr>
    </w:p>
    <w:p w:rsidR="00A73709" w:rsidRPr="00816957" w:rsidRDefault="006654DC" w:rsidP="00A73709">
      <w:pPr>
        <w:widowControl w:val="0"/>
        <w:spacing w:line="360" w:lineRule="auto"/>
        <w:ind w:firstLine="709"/>
        <w:jc w:val="both"/>
        <w:rPr>
          <w:color w:val="000000"/>
          <w:sz w:val="28"/>
          <w:szCs w:val="28"/>
        </w:rPr>
      </w:pPr>
      <w:r>
        <w:rPr>
          <w:noProof/>
          <w:color w:val="000000"/>
          <w:sz w:val="28"/>
          <w:szCs w:val="28"/>
          <w:lang w:eastAsia="ru-RU"/>
        </w:rPr>
        <mc:AlternateContent>
          <mc:Choice Requires="wps">
            <w:drawing>
              <wp:anchor distT="0" distB="0" distL="114300" distR="114300" simplePos="0" relativeHeight="251777024" behindDoc="0" locked="0" layoutInCell="1" allowOverlap="1" wp14:anchorId="039D6FAF" wp14:editId="49D24D3D">
                <wp:simplePos x="0" y="0"/>
                <wp:positionH relativeFrom="column">
                  <wp:posOffset>129540</wp:posOffset>
                </wp:positionH>
                <wp:positionV relativeFrom="paragraph">
                  <wp:posOffset>67945</wp:posOffset>
                </wp:positionV>
                <wp:extent cx="1209675" cy="1162050"/>
                <wp:effectExtent l="0" t="0" r="695325" b="19050"/>
                <wp:wrapNone/>
                <wp:docPr id="283" name="Выноска 1 (без границы)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9675" cy="1162050"/>
                        </a:xfrm>
                        <a:prstGeom prst="callout1">
                          <a:avLst>
                            <a:gd name="adj1" fmla="val 13634"/>
                            <a:gd name="adj2" fmla="val 105713"/>
                            <a:gd name="adj3" fmla="val 11366"/>
                            <a:gd name="adj4" fmla="val 154943"/>
                          </a:avLst>
                        </a:prstGeom>
                        <a:solidFill>
                          <a:srgbClr val="FFFFFF"/>
                        </a:solidFill>
                        <a:ln w="9525">
                          <a:solidFill>
                            <a:srgbClr val="000000"/>
                          </a:solidFill>
                          <a:miter lim="800000"/>
                          <a:headEnd/>
                          <a:tailEnd/>
                        </a:ln>
                      </wps:spPr>
                      <wps:txbx>
                        <w:txbxContent>
                          <w:p w:rsidR="00663C0F" w:rsidRPr="00FA7751" w:rsidRDefault="00663C0F" w:rsidP="00A73709">
                            <w:pPr>
                              <w:widowControl w:val="0"/>
                              <w:ind w:left="-170" w:right="-170"/>
                              <w:jc w:val="center"/>
                              <w:rPr>
                                <w:caps/>
                                <w:sz w:val="20"/>
                                <w:szCs w:val="20"/>
                              </w:rPr>
                            </w:pPr>
                            <w:r w:rsidRPr="00FA7751">
                              <w:rPr>
                                <w:caps/>
                                <w:sz w:val="20"/>
                                <w:szCs w:val="20"/>
                              </w:rPr>
                              <w:t>Мегауровень</w:t>
                            </w:r>
                          </w:p>
                          <w:p w:rsidR="00663C0F" w:rsidRPr="00FA7751" w:rsidRDefault="00663C0F" w:rsidP="00A73709">
                            <w:pPr>
                              <w:widowControl w:val="0"/>
                              <w:ind w:left="-170" w:right="-170"/>
                              <w:jc w:val="center"/>
                              <w:rPr>
                                <w:sz w:val="20"/>
                                <w:szCs w:val="20"/>
                              </w:rPr>
                            </w:pPr>
                            <w:r w:rsidRPr="00FA7751">
                              <w:rPr>
                                <w:sz w:val="20"/>
                                <w:szCs w:val="20"/>
                              </w:rPr>
                              <w:t>конкурентоспособность макрорегионов (интеграционных объединений</w:t>
                            </w:r>
                            <w:r>
                              <w:rPr>
                                <w:sz w:val="20"/>
                                <w:szCs w:val="20"/>
                              </w:rPr>
                              <w:t xml:space="preserve"> </w:t>
                            </w:r>
                            <w:r w:rsidRPr="00FA7751">
                              <w:rPr>
                                <w:sz w:val="20"/>
                                <w:szCs w:val="20"/>
                              </w:rPr>
                              <w:t>национальных экономик)</w:t>
                            </w:r>
                          </w:p>
                          <w:p w:rsidR="00663C0F" w:rsidRDefault="00663C0F" w:rsidP="00A737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D6FAF" id="Выноска 1 (без границы) 283" o:spid="_x0000_s1028" type="#_x0000_t41" style="position:absolute;left:0;text-align:left;margin-left:10.2pt;margin-top:5.35pt;width:95.25pt;height:9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" adj="33468,2455,22834,2945">
                <v:textbox>
                  <w:txbxContent>
                    <w:p w:rsidR="00663C0F" w:rsidRPr="00FA7751" w:rsidRDefault="00663C0F" w:rsidP="00A73709">
                      <w:pPr>
                        <w:widowControl w:val="0"/>
                        <w:ind w:left="-170" w:right="-170"/>
                        <w:jc w:val="center"/>
                        <w:rPr>
                          <w:caps/>
                          <w:sz w:val="20"/>
                          <w:szCs w:val="20"/>
                        </w:rPr>
                      </w:pPr>
                      <w:r w:rsidRPr="00FA7751">
                        <w:rPr>
                          <w:caps/>
                          <w:sz w:val="20"/>
                          <w:szCs w:val="20"/>
                        </w:rPr>
                        <w:t>Мегауровень</w:t>
                      </w:r>
                    </w:p>
                    <w:p w:rsidR="00663C0F" w:rsidRPr="00FA7751" w:rsidRDefault="00663C0F" w:rsidP="00A73709">
                      <w:pPr>
                        <w:widowControl w:val="0"/>
                        <w:ind w:left="-170" w:right="-170"/>
                        <w:jc w:val="center"/>
                        <w:rPr>
                          <w:sz w:val="20"/>
                          <w:szCs w:val="20"/>
                        </w:rPr>
                      </w:pPr>
                      <w:r w:rsidRPr="00FA7751">
                        <w:rPr>
                          <w:sz w:val="20"/>
                          <w:szCs w:val="20"/>
                        </w:rPr>
                        <w:t>конкурентоспособность макрорегионов (интеграционных объединений</w:t>
                      </w:r>
                      <w:r>
                        <w:rPr>
                          <w:sz w:val="20"/>
                          <w:szCs w:val="20"/>
                        </w:rPr>
                        <w:t xml:space="preserve"> </w:t>
                      </w:r>
                      <w:r w:rsidRPr="00FA7751">
                        <w:rPr>
                          <w:sz w:val="20"/>
                          <w:szCs w:val="20"/>
                        </w:rPr>
                        <w:t>национальных экономик)</w:t>
                      </w:r>
                    </w:p>
                    <w:p w:rsidR="00663C0F" w:rsidRDefault="00663C0F" w:rsidP="00A73709"/>
                  </w:txbxContent>
                </v:textbox>
                <o:callout v:ext="edit" minusx="t"/>
              </v:shape>
            </w:pict>
          </mc:Fallback>
        </mc:AlternateContent>
      </w:r>
    </w:p>
    <w:p w:rsidR="00A73709" w:rsidRPr="00816957" w:rsidRDefault="00A73709" w:rsidP="00A73709">
      <w:pPr>
        <w:widowControl w:val="0"/>
        <w:spacing w:line="360" w:lineRule="auto"/>
        <w:ind w:firstLine="709"/>
        <w:jc w:val="both"/>
        <w:rPr>
          <w:color w:val="000000"/>
          <w:sz w:val="28"/>
          <w:szCs w:val="28"/>
        </w:rPr>
      </w:pPr>
    </w:p>
    <w:p w:rsidR="00A73709" w:rsidRPr="00816957" w:rsidRDefault="00A73709" w:rsidP="00A73709">
      <w:pPr>
        <w:widowControl w:val="0"/>
        <w:spacing w:line="360" w:lineRule="auto"/>
        <w:ind w:firstLine="709"/>
        <w:jc w:val="both"/>
        <w:rPr>
          <w:color w:val="000000"/>
          <w:sz w:val="28"/>
          <w:szCs w:val="28"/>
        </w:rPr>
      </w:pPr>
    </w:p>
    <w:p w:rsidR="00A73709" w:rsidRPr="00816957" w:rsidRDefault="006654DC" w:rsidP="00A73709">
      <w:pPr>
        <w:widowControl w:val="0"/>
        <w:spacing w:line="360" w:lineRule="auto"/>
        <w:ind w:firstLine="709"/>
        <w:jc w:val="both"/>
        <w:rPr>
          <w:color w:val="000000"/>
          <w:sz w:val="28"/>
          <w:szCs w:val="28"/>
        </w:rPr>
      </w:pPr>
      <w:r>
        <w:rPr>
          <w:noProof/>
          <w:color w:val="000000"/>
          <w:sz w:val="28"/>
          <w:szCs w:val="28"/>
          <w:lang w:eastAsia="ru-RU"/>
        </w:rPr>
        <mc:AlternateContent>
          <mc:Choice Requires="wps">
            <w:drawing>
              <wp:anchor distT="0" distB="0" distL="114300" distR="114300" simplePos="0" relativeHeight="251773952" behindDoc="0" locked="0" layoutInCell="1" allowOverlap="1" wp14:anchorId="4558B90C" wp14:editId="77BFE8C2">
                <wp:simplePos x="0" y="0"/>
                <wp:positionH relativeFrom="column">
                  <wp:posOffset>4695825</wp:posOffset>
                </wp:positionH>
                <wp:positionV relativeFrom="paragraph">
                  <wp:posOffset>162044</wp:posOffset>
                </wp:positionV>
                <wp:extent cx="1381125" cy="714375"/>
                <wp:effectExtent l="1276350" t="438150" r="9525" b="9525"/>
                <wp:wrapNone/>
                <wp:docPr id="282" name="Выноска 2 (без границы)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714375"/>
                        </a:xfrm>
                        <a:prstGeom prst="callout2">
                          <a:avLst>
                            <a:gd name="adj1" fmla="val 16000"/>
                            <a:gd name="adj2" fmla="val -5519"/>
                            <a:gd name="adj3" fmla="val 16000"/>
                            <a:gd name="adj4" fmla="val -33194"/>
                            <a:gd name="adj5" fmla="val -57333"/>
                            <a:gd name="adj6" fmla="val -90343"/>
                          </a:avLst>
                        </a:prstGeom>
                        <a:solidFill>
                          <a:srgbClr val="808080">
                            <a:alpha val="31000"/>
                          </a:srgbClr>
                        </a:solidFill>
                        <a:ln w="31750">
                          <a:solidFill>
                            <a:srgbClr val="808080"/>
                          </a:solidFill>
                          <a:miter lim="800000"/>
                          <a:headEnd/>
                          <a:tailEnd/>
                        </a:ln>
                      </wps:spPr>
                      <wps:txbx>
                        <w:txbxContent>
                          <w:p w:rsidR="00663C0F" w:rsidRPr="006B1CE7" w:rsidRDefault="00663C0F" w:rsidP="00A73709">
                            <w:pPr>
                              <w:widowControl w:val="0"/>
                              <w:ind w:left="-170" w:right="-170"/>
                              <w:jc w:val="center"/>
                              <w:rPr>
                                <w:sz w:val="20"/>
                                <w:szCs w:val="20"/>
                              </w:rPr>
                            </w:pPr>
                            <w:r w:rsidRPr="006B1CE7">
                              <w:rPr>
                                <w:caps/>
                                <w:sz w:val="20"/>
                                <w:szCs w:val="20"/>
                              </w:rPr>
                              <w:t xml:space="preserve">Микроуровень </w:t>
                            </w:r>
                            <w:r w:rsidRPr="006B1CE7">
                              <w:rPr>
                                <w:sz w:val="20"/>
                                <w:szCs w:val="20"/>
                              </w:rPr>
                              <w:t xml:space="preserve"> конкурентоспособность предприятий всех уровней и сфер деятельности</w:t>
                            </w:r>
                          </w:p>
                          <w:p w:rsidR="00663C0F" w:rsidRDefault="00663C0F" w:rsidP="00A737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8B90C" id="Выноска 2 (без границы) 282" o:spid="_x0000_s1029" type="#_x0000_t42" style="position:absolute;left:0;text-align:left;margin-left:369.75pt;margin-top:12.75pt;width:108.75pt;height:56.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" adj="-19514,-12384,-7170,3456,-1192,3456" fillcolor="gray" strokecolor="gray" strokeweight="2.5pt">
                <v:fill opacity="20303f"/>
                <v:textbox>
                  <w:txbxContent>
                    <w:p w:rsidR="00663C0F" w:rsidRPr="006B1CE7" w:rsidRDefault="00663C0F" w:rsidP="00A73709">
                      <w:pPr>
                        <w:widowControl w:val="0"/>
                        <w:ind w:left="-170" w:right="-170"/>
                        <w:jc w:val="center"/>
                        <w:rPr>
                          <w:sz w:val="20"/>
                          <w:szCs w:val="20"/>
                        </w:rPr>
                      </w:pPr>
                      <w:r w:rsidRPr="006B1CE7">
                        <w:rPr>
                          <w:caps/>
                          <w:sz w:val="20"/>
                          <w:szCs w:val="20"/>
                        </w:rPr>
                        <w:t xml:space="preserve">Микроуровень </w:t>
                      </w:r>
                      <w:r w:rsidRPr="006B1CE7">
                        <w:rPr>
                          <w:sz w:val="20"/>
                          <w:szCs w:val="20"/>
                        </w:rPr>
                        <w:t xml:space="preserve"> конкурентоспособность предприятий всех уровней и сфер деятельности</w:t>
                      </w:r>
                    </w:p>
                    <w:p w:rsidR="00663C0F" w:rsidRDefault="00663C0F" w:rsidP="00A73709"/>
                  </w:txbxContent>
                </v:textbox>
              </v:shape>
            </w:pict>
          </mc:Fallback>
        </mc:AlternateContent>
      </w:r>
    </w:p>
    <w:p w:rsidR="00A73709" w:rsidRPr="00816957" w:rsidRDefault="006654DC" w:rsidP="00A73709">
      <w:pPr>
        <w:widowControl w:val="0"/>
        <w:spacing w:line="360" w:lineRule="auto"/>
        <w:ind w:firstLine="709"/>
        <w:jc w:val="both"/>
        <w:rPr>
          <w:color w:val="000000"/>
          <w:sz w:val="28"/>
          <w:szCs w:val="28"/>
        </w:rPr>
      </w:pPr>
      <w:r>
        <w:rPr>
          <w:noProof/>
          <w:color w:val="000000"/>
          <w:sz w:val="28"/>
          <w:szCs w:val="28"/>
          <w:lang w:eastAsia="ru-RU"/>
        </w:rPr>
        <mc:AlternateContent>
          <mc:Choice Requires="wps">
            <w:drawing>
              <wp:anchor distT="0" distB="0" distL="114300" distR="114300" simplePos="0" relativeHeight="251776000" behindDoc="0" locked="0" layoutInCell="1" allowOverlap="1" wp14:anchorId="41531BFB" wp14:editId="2C654D71">
                <wp:simplePos x="0" y="0"/>
                <wp:positionH relativeFrom="column">
                  <wp:posOffset>-222885</wp:posOffset>
                </wp:positionH>
                <wp:positionV relativeFrom="paragraph">
                  <wp:posOffset>10160</wp:posOffset>
                </wp:positionV>
                <wp:extent cx="1647825" cy="419100"/>
                <wp:effectExtent l="0" t="342900" r="1000125" b="19050"/>
                <wp:wrapNone/>
                <wp:docPr id="176" name="Выноска 1 (без границы)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825" cy="419100"/>
                        </a:xfrm>
                        <a:prstGeom prst="callout1">
                          <a:avLst>
                            <a:gd name="adj1" fmla="val 18750"/>
                            <a:gd name="adj2" fmla="val 105556"/>
                            <a:gd name="adj3" fmla="val -81250"/>
                            <a:gd name="adj4" fmla="val 158333"/>
                          </a:avLst>
                        </a:prstGeom>
                        <a:solidFill>
                          <a:srgbClr val="FFFFFF"/>
                        </a:solidFill>
                        <a:ln w="9525">
                          <a:solidFill>
                            <a:srgbClr val="000000"/>
                          </a:solidFill>
                          <a:miter lim="800000"/>
                          <a:headEnd/>
                          <a:tailEnd/>
                        </a:ln>
                      </wps:spPr>
                      <wps:txbx>
                        <w:txbxContent>
                          <w:p w:rsidR="00663C0F" w:rsidRPr="00FA7751" w:rsidRDefault="00663C0F" w:rsidP="00A73709">
                            <w:pPr>
                              <w:widowControl w:val="0"/>
                              <w:ind w:left="-170" w:right="-170"/>
                              <w:jc w:val="center"/>
                              <w:rPr>
                                <w:sz w:val="20"/>
                                <w:szCs w:val="20"/>
                              </w:rPr>
                            </w:pPr>
                            <w:r w:rsidRPr="00FA7751">
                              <w:rPr>
                                <w:caps/>
                                <w:sz w:val="20"/>
                                <w:szCs w:val="20"/>
                              </w:rPr>
                              <w:t>Макроуровень</w:t>
                            </w:r>
                            <w:r w:rsidRPr="00FA7751">
                              <w:rPr>
                                <w:sz w:val="20"/>
                                <w:szCs w:val="20"/>
                              </w:rPr>
                              <w:t xml:space="preserve"> конкурентоспособность стран</w:t>
                            </w:r>
                          </w:p>
                          <w:p w:rsidR="00663C0F" w:rsidRDefault="00663C0F" w:rsidP="00A737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31BFB" id="Выноска 1 (без границы) 176" o:spid="_x0000_s1030" type="#_x0000_t41" style="position:absolute;left:0;text-align:left;margin-left:-17.55pt;margin-top:.8pt;width:129.75pt;height:3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" adj="34200,-17550,22800">
                <v:textbox>
                  <w:txbxContent>
                    <w:p w:rsidR="00663C0F" w:rsidRPr="00FA7751" w:rsidRDefault="00663C0F" w:rsidP="00A73709">
                      <w:pPr>
                        <w:widowControl w:val="0"/>
                        <w:ind w:left="-170" w:right="-170"/>
                        <w:jc w:val="center"/>
                        <w:rPr>
                          <w:sz w:val="20"/>
                          <w:szCs w:val="20"/>
                        </w:rPr>
                      </w:pPr>
                      <w:r w:rsidRPr="00FA7751">
                        <w:rPr>
                          <w:caps/>
                          <w:sz w:val="20"/>
                          <w:szCs w:val="20"/>
                        </w:rPr>
                        <w:t>Макроуровень</w:t>
                      </w:r>
                      <w:r w:rsidRPr="00FA7751">
                        <w:rPr>
                          <w:sz w:val="20"/>
                          <w:szCs w:val="20"/>
                        </w:rPr>
                        <w:t xml:space="preserve"> конкурентоспособность стран</w:t>
                      </w:r>
                    </w:p>
                    <w:p w:rsidR="00663C0F" w:rsidRDefault="00663C0F" w:rsidP="00A73709"/>
                  </w:txbxContent>
                </v:textbox>
                <o:callout v:ext="edit" minusx="t"/>
              </v:shape>
            </w:pict>
          </mc:Fallback>
        </mc:AlternateContent>
      </w:r>
    </w:p>
    <w:p w:rsidR="00A73709" w:rsidRPr="00816957" w:rsidRDefault="00A73709" w:rsidP="00A73709">
      <w:pPr>
        <w:widowControl w:val="0"/>
        <w:spacing w:line="360" w:lineRule="auto"/>
        <w:ind w:firstLine="709"/>
        <w:jc w:val="both"/>
        <w:rPr>
          <w:color w:val="000000"/>
          <w:sz w:val="28"/>
          <w:szCs w:val="28"/>
        </w:rPr>
      </w:pPr>
    </w:p>
    <w:p w:rsidR="00A73709" w:rsidRPr="00816957" w:rsidRDefault="00A73709" w:rsidP="00A73709">
      <w:pPr>
        <w:widowControl w:val="0"/>
        <w:spacing w:line="360" w:lineRule="auto"/>
        <w:ind w:firstLine="709"/>
        <w:jc w:val="both"/>
        <w:rPr>
          <w:color w:val="000000"/>
          <w:sz w:val="28"/>
          <w:szCs w:val="28"/>
        </w:rPr>
      </w:pPr>
    </w:p>
    <w:p w:rsidR="00A73709" w:rsidRPr="00816957" w:rsidRDefault="00A73709" w:rsidP="00A73709">
      <w:pPr>
        <w:widowControl w:val="0"/>
        <w:spacing w:line="360" w:lineRule="auto"/>
        <w:jc w:val="center"/>
        <w:rPr>
          <w:color w:val="000000"/>
          <w:sz w:val="28"/>
          <w:szCs w:val="28"/>
        </w:rPr>
      </w:pPr>
      <w:r w:rsidRPr="00816957">
        <w:rPr>
          <w:color w:val="000000"/>
          <w:sz w:val="28"/>
          <w:szCs w:val="28"/>
        </w:rPr>
        <w:t>Рисунок 1.1 – Уровни конкурентоспособности экономических субъектов</w:t>
      </w:r>
    </w:p>
    <w:p w:rsidR="00A73709" w:rsidRDefault="00A73709" w:rsidP="00A73709">
      <w:pPr>
        <w:widowControl w:val="0"/>
        <w:spacing w:line="360" w:lineRule="auto"/>
        <w:ind w:firstLine="709"/>
        <w:jc w:val="both"/>
        <w:rPr>
          <w:color w:val="000000" w:themeColor="text1"/>
          <w:sz w:val="28"/>
          <w:szCs w:val="28"/>
        </w:rPr>
      </w:pPr>
    </w:p>
    <w:p w:rsidR="00A73709" w:rsidRPr="00252A00" w:rsidRDefault="00A73709" w:rsidP="00A73709">
      <w:pPr>
        <w:widowControl w:val="0"/>
        <w:spacing w:line="360" w:lineRule="auto"/>
        <w:ind w:firstLine="709"/>
        <w:jc w:val="both"/>
        <w:rPr>
          <w:color w:val="000000" w:themeColor="text1"/>
          <w:sz w:val="28"/>
          <w:szCs w:val="28"/>
        </w:rPr>
      </w:pPr>
      <w:r w:rsidRPr="00252A00">
        <w:rPr>
          <w:color w:val="000000" w:themeColor="text1"/>
          <w:sz w:val="28"/>
          <w:szCs w:val="28"/>
        </w:rPr>
        <w:t xml:space="preserve">Несмотря на то, что содержание понятия «конкурентоспособность» к каждому уровню сильно различается, вне зависимости от уровня проявления, ее </w:t>
      </w:r>
      <w:r w:rsidRPr="00252A00">
        <w:rPr>
          <w:color w:val="000000" w:themeColor="text1"/>
          <w:sz w:val="28"/>
          <w:szCs w:val="28"/>
        </w:rPr>
        <w:lastRenderedPageBreak/>
        <w:t>можно определить, как потенциальную и/или реальную способность экономического субъекта выдержать конкуренцию [</w:t>
      </w:r>
      <w:r>
        <w:rPr>
          <w:color w:val="000000" w:themeColor="text1"/>
          <w:sz w:val="28"/>
          <w:szCs w:val="28"/>
        </w:rPr>
        <w:t>18</w:t>
      </w:r>
      <w:r w:rsidRPr="00252A00">
        <w:rPr>
          <w:color w:val="000000" w:themeColor="text1"/>
          <w:sz w:val="28"/>
          <w:szCs w:val="28"/>
        </w:rPr>
        <w:t xml:space="preserve">, с. </w:t>
      </w:r>
      <w:r>
        <w:rPr>
          <w:color w:val="000000" w:themeColor="text1"/>
          <w:sz w:val="28"/>
          <w:szCs w:val="28"/>
        </w:rPr>
        <w:t>68</w:t>
      </w:r>
      <w:r w:rsidRPr="00252A00">
        <w:rPr>
          <w:color w:val="000000" w:themeColor="text1"/>
          <w:sz w:val="28"/>
          <w:szCs w:val="28"/>
        </w:rPr>
        <w:t xml:space="preserve">]. </w:t>
      </w:r>
    </w:p>
    <w:p w:rsidR="00A73709" w:rsidRPr="00252A00" w:rsidRDefault="00A73709" w:rsidP="00A73709">
      <w:pPr>
        <w:widowControl w:val="0"/>
        <w:spacing w:line="360" w:lineRule="auto"/>
        <w:ind w:firstLine="709"/>
        <w:jc w:val="both"/>
        <w:rPr>
          <w:color w:val="000000" w:themeColor="text1"/>
          <w:sz w:val="28"/>
          <w:szCs w:val="28"/>
        </w:rPr>
      </w:pPr>
      <w:r w:rsidRPr="00252A00">
        <w:rPr>
          <w:color w:val="000000" w:themeColor="text1"/>
          <w:sz w:val="28"/>
          <w:szCs w:val="28"/>
        </w:rPr>
        <w:t>Конкурентоспособности всех уровней экономической системы взаимозависимы и определяют друг друга. При этом окончательную свою форму конкурентоспособность обретает на микроуровне, представляя собой комплексную характеристику конкурентных преимуществ предприятия перед конкурентами по ряду показателей за определенный период времени в условиях конкретного рынка, а также способность к прибыльному функционированию и своевременной адаптации к изменяющимся факторам внутренней и внешней среды (рисунок 1.2)</w:t>
      </w:r>
      <w:r w:rsidRPr="00D3577A">
        <w:rPr>
          <w:color w:val="000000" w:themeColor="text1"/>
          <w:sz w:val="28"/>
          <w:szCs w:val="28"/>
        </w:rPr>
        <w:t xml:space="preserve"> </w:t>
      </w:r>
      <w:r w:rsidRPr="00FB115B">
        <w:rPr>
          <w:color w:val="000000" w:themeColor="text1"/>
          <w:sz w:val="28"/>
          <w:szCs w:val="28"/>
        </w:rPr>
        <w:t>[30, с. 168]</w:t>
      </w:r>
      <w:r w:rsidRPr="00252A00">
        <w:rPr>
          <w:color w:val="000000" w:themeColor="text1"/>
          <w:sz w:val="28"/>
          <w:szCs w:val="28"/>
        </w:rPr>
        <w:t xml:space="preserve">. </w:t>
      </w:r>
    </w:p>
    <w:p w:rsidR="00A73709" w:rsidRPr="004E74E5" w:rsidRDefault="00A73709" w:rsidP="00A73709">
      <w:pPr>
        <w:pStyle w:val="af1"/>
        <w:rPr>
          <w:color w:val="000000"/>
        </w:rPr>
      </w:pPr>
      <w:r>
        <w:rPr>
          <w:noProof/>
          <w:lang w:eastAsia="ru-RU"/>
        </w:rPr>
        <mc:AlternateContent>
          <mc:Choice Requires="wpg">
            <w:drawing>
              <wp:anchor distT="0" distB="0" distL="114300" distR="114300" simplePos="0" relativeHeight="251768832" behindDoc="0" locked="0" layoutInCell="1" allowOverlap="1" wp14:anchorId="39EC3636" wp14:editId="35E8809F">
                <wp:simplePos x="0" y="0"/>
                <wp:positionH relativeFrom="column">
                  <wp:posOffset>110490</wp:posOffset>
                </wp:positionH>
                <wp:positionV relativeFrom="paragraph">
                  <wp:posOffset>161290</wp:posOffset>
                </wp:positionV>
                <wp:extent cx="5943600" cy="1123950"/>
                <wp:effectExtent l="0" t="0" r="19050" b="19050"/>
                <wp:wrapNone/>
                <wp:docPr id="278" name="Group 1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123950"/>
                          <a:chOff x="1881" y="6051"/>
                          <a:chExt cx="9360" cy="4140"/>
                        </a:xfrm>
                      </wpg:grpSpPr>
                      <wps:wsp>
                        <wps:cNvPr id="280" name="AutoShape 1263"/>
                        <wps:cNvSpPr>
                          <a:spLocks noChangeArrowheads="1"/>
                        </wps:cNvSpPr>
                        <wps:spPr bwMode="auto">
                          <a:xfrm>
                            <a:off x="1881" y="6051"/>
                            <a:ext cx="4860" cy="4140"/>
                          </a:xfrm>
                          <a:prstGeom prst="homePlate">
                            <a:avLst>
                              <a:gd name="adj" fmla="val 7973"/>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Pr="000A6F45" w:rsidRDefault="00663C0F" w:rsidP="00A73709">
                              <w:pPr>
                                <w:pStyle w:val="af1"/>
                                <w:spacing w:line="216" w:lineRule="auto"/>
                                <w:ind w:left="-113" w:right="-113"/>
                                <w:jc w:val="center"/>
                                <w:rPr>
                                  <w:caps/>
                                  <w:sz w:val="22"/>
                                  <w:szCs w:val="22"/>
                                </w:rPr>
                              </w:pPr>
                              <w:r w:rsidRPr="000A6F45">
                                <w:rPr>
                                  <w:caps/>
                                  <w:sz w:val="22"/>
                                  <w:szCs w:val="22"/>
                                </w:rPr>
                                <w:t>Факторы внутренней среды</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Персонал</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Производственный потенциал</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Организационный потенциал</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Маркетинговый потенциал</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Финансовый потенциал</w:t>
                              </w:r>
                            </w:p>
                            <w:p w:rsidR="00663C0F" w:rsidRPr="000A6F45" w:rsidRDefault="00663C0F" w:rsidP="00A73709">
                              <w:pPr>
                                <w:rPr>
                                  <w:sz w:val="22"/>
                                  <w:szCs w:val="22"/>
                                </w:rPr>
                              </w:pPr>
                            </w:p>
                          </w:txbxContent>
                        </wps:txbx>
                        <wps:bodyPr rot="0" vert="horz" wrap="square" lIns="91440" tIns="45720" rIns="91440" bIns="45720" anchor="t" anchorCtr="0" upright="1">
                          <a:noAutofit/>
                        </wps:bodyPr>
                      </wps:wsp>
                      <wps:wsp>
                        <wps:cNvPr id="281" name="AutoShape 1264"/>
                        <wps:cNvSpPr>
                          <a:spLocks noChangeArrowheads="1"/>
                        </wps:cNvSpPr>
                        <wps:spPr bwMode="auto">
                          <a:xfrm rot="10800000">
                            <a:off x="6741" y="6051"/>
                            <a:ext cx="4500" cy="4140"/>
                          </a:xfrm>
                          <a:prstGeom prst="homePlate">
                            <a:avLst>
                              <a:gd name="adj" fmla="val 9063"/>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Pr="000A6F45" w:rsidRDefault="00663C0F" w:rsidP="00A73709">
                              <w:pPr>
                                <w:pStyle w:val="af1"/>
                                <w:tabs>
                                  <w:tab w:val="left" w:pos="540"/>
                                </w:tabs>
                                <w:spacing w:line="216" w:lineRule="auto"/>
                                <w:ind w:left="180" w:right="-113"/>
                                <w:jc w:val="center"/>
                                <w:rPr>
                                  <w:caps/>
                                  <w:sz w:val="22"/>
                                  <w:szCs w:val="22"/>
                                </w:rPr>
                              </w:pPr>
                              <w:r w:rsidRPr="000A6F45">
                                <w:rPr>
                                  <w:caps/>
                                  <w:sz w:val="22"/>
                                  <w:szCs w:val="22"/>
                                </w:rPr>
                                <w:t>Факторы внешней среды</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Поставщики</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Инвесторы</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Государственные органы</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Потребители</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 xml:space="preserve">Конкуренты </w:t>
                              </w:r>
                            </w:p>
                            <w:p w:rsidR="00663C0F" w:rsidRPr="000A6F45" w:rsidRDefault="00663C0F" w:rsidP="00A73709">
                              <w:pPr>
                                <w:rPr>
                                  <w:sz w:val="22"/>
                                  <w:szCs w:val="2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C3636" id="Group 1546" o:spid="_x0000_s1031" style="position:absolute;margin-left:8.7pt;margin-top:12.7pt;width:468pt;height:88.5pt;z-index:251768832" coordorigin="1881,6051" coordsize="9360,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263" o:spid="_x0000_s1032" type="#_x0000_t15" style="position:absolute;left:1881;top:6051;width:4860;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" adj="20133">
                  <v:textbox>
                    <w:txbxContent>
                      <w:p w:rsidR="00663C0F" w:rsidRPr="000A6F45" w:rsidRDefault="00663C0F" w:rsidP="00A73709">
                        <w:pPr>
                          <w:pStyle w:val="af1"/>
                          <w:spacing w:line="216" w:lineRule="auto"/>
                          <w:ind w:left="-113" w:right="-113"/>
                          <w:jc w:val="center"/>
                          <w:rPr>
                            <w:caps/>
                            <w:sz w:val="22"/>
                            <w:szCs w:val="22"/>
                          </w:rPr>
                        </w:pPr>
                        <w:r w:rsidRPr="000A6F45">
                          <w:rPr>
                            <w:caps/>
                            <w:sz w:val="22"/>
                            <w:szCs w:val="22"/>
                          </w:rPr>
                          <w:t>Факторы внутренней среды</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Персонал</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Производственный потенциал</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Организационный потенциал</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Маркетинговый потенциал</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Финансовый потенциал</w:t>
                        </w:r>
                      </w:p>
                      <w:p w:rsidR="00663C0F" w:rsidRPr="000A6F45" w:rsidRDefault="00663C0F" w:rsidP="00A73709">
                        <w:pPr>
                          <w:rPr>
                            <w:sz w:val="22"/>
                            <w:szCs w:val="22"/>
                          </w:rPr>
                        </w:pPr>
                      </w:p>
                    </w:txbxContent>
                  </v:textbox>
                </v:shape>
                <v:shape id="AutoShape 1264" o:spid="_x0000_s1033" type="#_x0000_t15" style="position:absolute;left:6741;top:6051;width:4500;height:414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" adj="19799">
                  <v:textbox>
                    <w:txbxContent>
                      <w:p w:rsidR="00663C0F" w:rsidRPr="000A6F45" w:rsidRDefault="00663C0F" w:rsidP="00A73709">
                        <w:pPr>
                          <w:pStyle w:val="af1"/>
                          <w:tabs>
                            <w:tab w:val="left" w:pos="540"/>
                          </w:tabs>
                          <w:spacing w:line="216" w:lineRule="auto"/>
                          <w:ind w:left="180" w:right="-113"/>
                          <w:jc w:val="center"/>
                          <w:rPr>
                            <w:caps/>
                            <w:sz w:val="22"/>
                            <w:szCs w:val="22"/>
                          </w:rPr>
                        </w:pPr>
                        <w:r w:rsidRPr="000A6F45">
                          <w:rPr>
                            <w:caps/>
                            <w:sz w:val="22"/>
                            <w:szCs w:val="22"/>
                          </w:rPr>
                          <w:t>Факторы внешней среды</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Поставщики</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Инвесторы</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Государственные органы</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Потребители</w:t>
                        </w:r>
                      </w:p>
                      <w:p w:rsidR="00663C0F" w:rsidRPr="000A6F45" w:rsidRDefault="00663C0F" w:rsidP="00F52E22">
                        <w:pPr>
                          <w:numPr>
                            <w:ilvl w:val="0"/>
                            <w:numId w:val="3"/>
                          </w:numPr>
                          <w:tabs>
                            <w:tab w:val="clear" w:pos="1429"/>
                            <w:tab w:val="num" w:pos="426"/>
                          </w:tabs>
                          <w:suppressAutoHyphens w:val="0"/>
                          <w:ind w:left="142" w:right="-113" w:firstLine="0"/>
                          <w:rPr>
                            <w:sz w:val="22"/>
                            <w:szCs w:val="22"/>
                          </w:rPr>
                        </w:pPr>
                        <w:r w:rsidRPr="000A6F45">
                          <w:rPr>
                            <w:sz w:val="22"/>
                            <w:szCs w:val="22"/>
                          </w:rPr>
                          <w:t xml:space="preserve">Конкуренты </w:t>
                        </w:r>
                      </w:p>
                      <w:p w:rsidR="00663C0F" w:rsidRPr="000A6F45" w:rsidRDefault="00663C0F" w:rsidP="00A73709">
                        <w:pPr>
                          <w:rPr>
                            <w:sz w:val="22"/>
                            <w:szCs w:val="22"/>
                          </w:rPr>
                        </w:pPr>
                      </w:p>
                    </w:txbxContent>
                  </v:textbox>
                </v:shape>
              </v:group>
            </w:pict>
          </mc:Fallback>
        </mc:AlternateContent>
      </w:r>
    </w:p>
    <w:p w:rsidR="00A73709" w:rsidRPr="00816957" w:rsidRDefault="00A73709" w:rsidP="00A73709">
      <w:pPr>
        <w:pStyle w:val="af1"/>
        <w:rPr>
          <w:color w:val="000000"/>
        </w:rPr>
      </w:pPr>
    </w:p>
    <w:p w:rsidR="00A73709" w:rsidRPr="00816957" w:rsidRDefault="00A73709" w:rsidP="00A73709">
      <w:pPr>
        <w:pStyle w:val="af1"/>
        <w:rPr>
          <w:color w:val="000000"/>
        </w:rPr>
      </w:pPr>
    </w:p>
    <w:p w:rsidR="00A73709" w:rsidRPr="00816957" w:rsidRDefault="00A73709" w:rsidP="00A73709">
      <w:pPr>
        <w:pStyle w:val="af1"/>
        <w:rPr>
          <w:color w:val="000000"/>
        </w:rPr>
      </w:pPr>
    </w:p>
    <w:p w:rsidR="00A73709" w:rsidRPr="00816957" w:rsidRDefault="00A73709" w:rsidP="00A73709">
      <w:pPr>
        <w:pStyle w:val="af1"/>
        <w:rPr>
          <w:color w:val="000000"/>
        </w:rPr>
      </w:pPr>
    </w:p>
    <w:p w:rsidR="00A73709" w:rsidRDefault="00A73709" w:rsidP="00A73709">
      <w:pPr>
        <w:widowControl w:val="0"/>
        <w:spacing w:line="360" w:lineRule="auto"/>
        <w:jc w:val="center"/>
        <w:rPr>
          <w:color w:val="000000"/>
          <w:sz w:val="28"/>
          <w:szCs w:val="28"/>
        </w:rPr>
      </w:pPr>
    </w:p>
    <w:p w:rsidR="00A73709" w:rsidRPr="00B9521A" w:rsidRDefault="00A73709" w:rsidP="00A73709">
      <w:pPr>
        <w:widowControl w:val="0"/>
        <w:spacing w:line="360" w:lineRule="auto"/>
        <w:jc w:val="center"/>
        <w:rPr>
          <w:color w:val="000000"/>
          <w:sz w:val="20"/>
          <w:szCs w:val="20"/>
        </w:rPr>
      </w:pPr>
      <w:r w:rsidRPr="00B9521A">
        <w:rPr>
          <w:color w:val="000000"/>
          <w:sz w:val="28"/>
          <w:szCs w:val="28"/>
        </w:rPr>
        <w:t>Рисунок 1.</w:t>
      </w:r>
      <w:r>
        <w:rPr>
          <w:color w:val="000000"/>
          <w:sz w:val="28"/>
          <w:szCs w:val="28"/>
        </w:rPr>
        <w:t>2</w:t>
      </w:r>
      <w:r w:rsidRPr="00B9521A">
        <w:rPr>
          <w:color w:val="000000"/>
          <w:sz w:val="28"/>
          <w:szCs w:val="28"/>
        </w:rPr>
        <w:t xml:space="preserve"> – Факторы конкурентоспособности </w:t>
      </w:r>
      <w:r w:rsidRPr="00C12491">
        <w:rPr>
          <w:color w:val="000000"/>
          <w:sz w:val="28"/>
          <w:szCs w:val="28"/>
        </w:rPr>
        <w:t xml:space="preserve">предприятия </w:t>
      </w:r>
    </w:p>
    <w:p w:rsidR="00A73709" w:rsidRDefault="00A73709" w:rsidP="00A73709">
      <w:pPr>
        <w:widowControl w:val="0"/>
        <w:spacing w:line="360" w:lineRule="auto"/>
        <w:ind w:firstLine="709"/>
        <w:jc w:val="both"/>
        <w:rPr>
          <w:color w:val="000000"/>
          <w:sz w:val="28"/>
          <w:szCs w:val="28"/>
        </w:rPr>
      </w:pPr>
    </w:p>
    <w:p w:rsidR="00A73709" w:rsidRPr="00B9521A" w:rsidRDefault="00A73709" w:rsidP="00A73709">
      <w:pPr>
        <w:widowControl w:val="0"/>
        <w:spacing w:line="360" w:lineRule="auto"/>
        <w:ind w:firstLine="709"/>
        <w:jc w:val="both"/>
        <w:rPr>
          <w:color w:val="000000"/>
          <w:sz w:val="28"/>
          <w:szCs w:val="28"/>
        </w:rPr>
      </w:pPr>
      <w:r w:rsidRPr="00B9521A">
        <w:rPr>
          <w:color w:val="000000"/>
          <w:sz w:val="28"/>
          <w:szCs w:val="28"/>
        </w:rPr>
        <w:t>Набор факторов конкурентоспособности не постоянен и меняется в зависимости от периода времени и целей предприятия. Однако акцентировать внимание необходимо на тех факторах, которые позволяют предприятию, с одной стороны, избежать конкуренции, а с другой – использовать свои конкурентные преимущества и слабости конкурента. На основании этого можно заключить, что факторы конкурентоспособности предприятия воплощают в себе потенциальные конкурентные преимущества, тогда как последние представляют собой те компоненты внутренней и внешней среды предприятия, которые позволили достичь превосходства над конкурентами в создании для потребителей дополнительной ценности, трансформирующейся в добавленную стоимость предприятия.</w:t>
      </w:r>
    </w:p>
    <w:p w:rsidR="00A73709" w:rsidRDefault="00A73709" w:rsidP="00A73709">
      <w:pPr>
        <w:widowControl w:val="0"/>
        <w:spacing w:line="360" w:lineRule="auto"/>
        <w:ind w:firstLine="709"/>
        <w:jc w:val="both"/>
        <w:rPr>
          <w:color w:val="000000"/>
          <w:sz w:val="28"/>
          <w:szCs w:val="28"/>
        </w:rPr>
      </w:pPr>
      <w:r w:rsidRPr="00B9521A">
        <w:rPr>
          <w:color w:val="000000"/>
          <w:sz w:val="28"/>
          <w:szCs w:val="28"/>
        </w:rPr>
        <w:t xml:space="preserve">Конкретная организация может иметь несколько конкурентных преимуществ в различных сферах деятельности. </w:t>
      </w:r>
      <w:r>
        <w:rPr>
          <w:color w:val="000000"/>
          <w:sz w:val="28"/>
          <w:szCs w:val="28"/>
        </w:rPr>
        <w:t>П</w:t>
      </w:r>
      <w:r w:rsidRPr="00B9521A">
        <w:rPr>
          <w:color w:val="000000"/>
          <w:sz w:val="28"/>
          <w:szCs w:val="28"/>
        </w:rPr>
        <w:t xml:space="preserve">олный их список достаточно </w:t>
      </w:r>
      <w:r w:rsidRPr="00B9521A">
        <w:rPr>
          <w:color w:val="000000"/>
          <w:sz w:val="28"/>
          <w:szCs w:val="28"/>
        </w:rPr>
        <w:lastRenderedPageBreak/>
        <w:t>широк</w:t>
      </w:r>
      <w:r>
        <w:rPr>
          <w:color w:val="000000"/>
          <w:sz w:val="28"/>
          <w:szCs w:val="28"/>
        </w:rPr>
        <w:t xml:space="preserve"> и может быть классифицирован по </w:t>
      </w:r>
      <w:r w:rsidRPr="00B9521A">
        <w:rPr>
          <w:color w:val="000000"/>
          <w:sz w:val="28"/>
          <w:szCs w:val="28"/>
        </w:rPr>
        <w:t>различны</w:t>
      </w:r>
      <w:r>
        <w:rPr>
          <w:color w:val="000000"/>
          <w:sz w:val="28"/>
          <w:szCs w:val="28"/>
        </w:rPr>
        <w:t>м</w:t>
      </w:r>
      <w:r w:rsidRPr="00B9521A">
        <w:rPr>
          <w:color w:val="000000"/>
          <w:sz w:val="28"/>
          <w:szCs w:val="28"/>
        </w:rPr>
        <w:t xml:space="preserve"> критери</w:t>
      </w:r>
      <w:r>
        <w:rPr>
          <w:color w:val="000000"/>
          <w:sz w:val="28"/>
          <w:szCs w:val="28"/>
        </w:rPr>
        <w:t>ям</w:t>
      </w:r>
      <w:r w:rsidRPr="00B9521A">
        <w:rPr>
          <w:color w:val="000000"/>
          <w:sz w:val="28"/>
          <w:szCs w:val="28"/>
        </w:rPr>
        <w:t xml:space="preserve">. </w:t>
      </w:r>
      <w:r>
        <w:rPr>
          <w:color w:val="000000"/>
          <w:sz w:val="28"/>
          <w:szCs w:val="28"/>
        </w:rPr>
        <w:t>При этом, о</w:t>
      </w:r>
      <w:r w:rsidRPr="00B9521A">
        <w:rPr>
          <w:color w:val="000000"/>
          <w:sz w:val="28"/>
          <w:szCs w:val="28"/>
        </w:rPr>
        <w:t>сновным следует признать разделение конкурентных преимуществ по источнику возникновения (таблица 1.</w:t>
      </w:r>
      <w:r>
        <w:rPr>
          <w:color w:val="000000"/>
          <w:sz w:val="28"/>
          <w:szCs w:val="28"/>
        </w:rPr>
        <w:t>1) [35</w:t>
      </w:r>
      <w:r w:rsidRPr="00B9521A">
        <w:rPr>
          <w:color w:val="000000"/>
          <w:sz w:val="28"/>
          <w:szCs w:val="28"/>
        </w:rPr>
        <w:t xml:space="preserve">, с. </w:t>
      </w:r>
      <w:r>
        <w:rPr>
          <w:color w:val="000000"/>
          <w:sz w:val="28"/>
          <w:szCs w:val="28"/>
        </w:rPr>
        <w:t>187</w:t>
      </w:r>
      <w:r w:rsidRPr="00B9521A">
        <w:rPr>
          <w:color w:val="000000"/>
          <w:sz w:val="28"/>
          <w:szCs w:val="28"/>
        </w:rPr>
        <w:t>].</w:t>
      </w:r>
    </w:p>
    <w:p w:rsidR="00A73709" w:rsidRDefault="00A73709" w:rsidP="00A73709">
      <w:pPr>
        <w:widowControl w:val="0"/>
        <w:spacing w:line="360" w:lineRule="auto"/>
        <w:ind w:firstLine="709"/>
        <w:jc w:val="both"/>
        <w:rPr>
          <w:color w:val="000000"/>
          <w:sz w:val="28"/>
          <w:szCs w:val="28"/>
        </w:rPr>
      </w:pPr>
    </w:p>
    <w:p w:rsidR="00A73709" w:rsidRPr="00B9521A" w:rsidRDefault="00A73709" w:rsidP="00A73709">
      <w:pPr>
        <w:widowControl w:val="0"/>
        <w:spacing w:line="360" w:lineRule="auto"/>
        <w:jc w:val="both"/>
        <w:rPr>
          <w:color w:val="000000"/>
          <w:sz w:val="28"/>
          <w:szCs w:val="28"/>
        </w:rPr>
      </w:pPr>
      <w:r w:rsidRPr="0014103A">
        <w:rPr>
          <w:color w:val="000000"/>
          <w:spacing w:val="20"/>
          <w:sz w:val="28"/>
          <w:szCs w:val="28"/>
        </w:rPr>
        <w:t>Таблица</w:t>
      </w:r>
      <w:r w:rsidRPr="00B9521A">
        <w:rPr>
          <w:color w:val="000000"/>
          <w:sz w:val="28"/>
          <w:szCs w:val="28"/>
        </w:rPr>
        <w:t xml:space="preserve"> 1.</w:t>
      </w:r>
      <w:r>
        <w:rPr>
          <w:color w:val="000000"/>
          <w:sz w:val="28"/>
          <w:szCs w:val="28"/>
        </w:rPr>
        <w:t>1</w:t>
      </w:r>
      <w:r w:rsidRPr="00B9521A">
        <w:rPr>
          <w:color w:val="000000"/>
          <w:sz w:val="28"/>
          <w:szCs w:val="28"/>
        </w:rPr>
        <w:t xml:space="preserve"> – Классификация конкурентных преимуществ предприятия по источнику возникновения</w:t>
      </w:r>
    </w:p>
    <w:tbl>
      <w:tblPr>
        <w:tblW w:w="0" w:type="auto"/>
        <w:tblInd w:w="108" w:type="dxa"/>
        <w:tblLayout w:type="fixed"/>
        <w:tblLook w:val="0000" w:firstRow="0" w:lastRow="0" w:firstColumn="0" w:lastColumn="0" w:noHBand="0" w:noVBand="0"/>
      </w:tblPr>
      <w:tblGrid>
        <w:gridCol w:w="1985"/>
        <w:gridCol w:w="7654"/>
      </w:tblGrid>
      <w:tr w:rsidR="00A73709" w:rsidTr="001F76F0">
        <w:trPr>
          <w:trHeight w:val="460"/>
        </w:trPr>
        <w:tc>
          <w:tcPr>
            <w:tcW w:w="1985" w:type="dxa"/>
            <w:tcBorders>
              <w:top w:val="single" w:sz="4" w:space="0" w:color="000000"/>
              <w:left w:val="single" w:sz="4" w:space="0" w:color="000000"/>
              <w:bottom w:val="single" w:sz="4" w:space="0" w:color="000000"/>
            </w:tcBorders>
            <w:shd w:val="clear" w:color="auto" w:fill="auto"/>
            <w:vAlign w:val="center"/>
          </w:tcPr>
          <w:p w:rsidR="00A73709" w:rsidRDefault="00A73709" w:rsidP="001F76F0">
            <w:pPr>
              <w:pStyle w:val="af1"/>
              <w:spacing w:after="0" w:line="204" w:lineRule="auto"/>
              <w:ind w:left="-57" w:right="-57"/>
              <w:jc w:val="center"/>
              <w:rPr>
                <w:color w:val="000000"/>
              </w:rPr>
            </w:pPr>
            <w:r>
              <w:rPr>
                <w:color w:val="000000"/>
                <w:sz w:val="22"/>
                <w:szCs w:val="22"/>
              </w:rPr>
              <w:t>Наименование и характеристика группы преимуществ</w:t>
            </w:r>
          </w:p>
        </w:tc>
        <w:tc>
          <w:tcPr>
            <w:tcW w:w="76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73709" w:rsidRPr="00E70EA1" w:rsidRDefault="00A73709" w:rsidP="001F76F0">
            <w:pPr>
              <w:pStyle w:val="af1"/>
              <w:spacing w:after="0" w:line="204" w:lineRule="auto"/>
              <w:ind w:left="-57" w:right="-57"/>
              <w:jc w:val="center"/>
              <w:rPr>
                <w:color w:val="000000"/>
                <w:sz w:val="22"/>
                <w:szCs w:val="22"/>
              </w:rPr>
            </w:pPr>
            <w:r w:rsidRPr="00E70EA1">
              <w:rPr>
                <w:color w:val="000000"/>
                <w:sz w:val="22"/>
                <w:szCs w:val="22"/>
              </w:rPr>
              <w:t xml:space="preserve">Наименование и характеристика </w:t>
            </w:r>
          </w:p>
          <w:p w:rsidR="00A73709" w:rsidRDefault="00A73709" w:rsidP="001F76F0">
            <w:pPr>
              <w:pStyle w:val="af1"/>
              <w:spacing w:after="0" w:line="204" w:lineRule="auto"/>
              <w:ind w:left="-57" w:right="-57"/>
              <w:jc w:val="center"/>
            </w:pPr>
            <w:r w:rsidRPr="00E70EA1">
              <w:rPr>
                <w:color w:val="000000"/>
                <w:sz w:val="22"/>
                <w:szCs w:val="22"/>
              </w:rPr>
              <w:t>видов конкурентных преимуществ</w:t>
            </w:r>
          </w:p>
        </w:tc>
      </w:tr>
      <w:tr w:rsidR="00A73709" w:rsidTr="001F76F0">
        <w:tc>
          <w:tcPr>
            <w:tcW w:w="1985" w:type="dxa"/>
            <w:tcBorders>
              <w:top w:val="single" w:sz="4" w:space="0" w:color="000000"/>
              <w:left w:val="single" w:sz="4" w:space="0" w:color="000000"/>
            </w:tcBorders>
            <w:shd w:val="clear" w:color="auto" w:fill="auto"/>
          </w:tcPr>
          <w:p w:rsidR="00A73709" w:rsidRDefault="00A73709" w:rsidP="001F76F0">
            <w:pPr>
              <w:pStyle w:val="af1"/>
              <w:spacing w:after="0"/>
              <w:ind w:left="-57" w:right="-57"/>
              <w:rPr>
                <w:color w:val="000000"/>
                <w:sz w:val="22"/>
                <w:szCs w:val="22"/>
              </w:rPr>
            </w:pPr>
            <w:r>
              <w:rPr>
                <w:color w:val="000000"/>
                <w:sz w:val="22"/>
                <w:szCs w:val="22"/>
              </w:rPr>
              <w:t>Внешние –</w:t>
            </w:r>
          </w:p>
          <w:p w:rsidR="00A73709" w:rsidRDefault="00A73709" w:rsidP="001F76F0">
            <w:pPr>
              <w:pStyle w:val="af1"/>
              <w:spacing w:after="0"/>
              <w:ind w:left="-57" w:right="-57"/>
              <w:rPr>
                <w:color w:val="000000"/>
                <w:sz w:val="22"/>
                <w:szCs w:val="22"/>
              </w:rPr>
            </w:pPr>
            <w:r>
              <w:rPr>
                <w:color w:val="000000"/>
                <w:sz w:val="22"/>
                <w:szCs w:val="22"/>
              </w:rPr>
              <w:t>базируются на способности предприятия создать более значимые ценности для потребителей его продукции, что создает возможности более полного удовлетворения их потребностей, уменьшение затрат или повышение эффективности их деятельности</w:t>
            </w:r>
          </w:p>
        </w:tc>
        <w:tc>
          <w:tcPr>
            <w:tcW w:w="7654" w:type="dxa"/>
            <w:tcBorders>
              <w:top w:val="single" w:sz="4" w:space="0" w:color="000000"/>
              <w:left w:val="single" w:sz="4" w:space="0" w:color="000000"/>
              <w:right w:val="single" w:sz="4" w:space="0" w:color="000000"/>
            </w:tcBorders>
            <w:shd w:val="clear" w:color="auto" w:fill="auto"/>
          </w:tcPr>
          <w:p w:rsidR="00A73709" w:rsidRDefault="00A73709" w:rsidP="00F52E22">
            <w:pPr>
              <w:pStyle w:val="af1"/>
              <w:numPr>
                <w:ilvl w:val="0"/>
                <w:numId w:val="2"/>
              </w:numPr>
              <w:tabs>
                <w:tab w:val="left" w:pos="72"/>
              </w:tabs>
              <w:overflowPunct w:val="0"/>
              <w:autoSpaceDE w:val="0"/>
              <w:spacing w:after="0" w:line="204" w:lineRule="auto"/>
              <w:ind w:left="-108" w:right="-57" w:firstLine="0"/>
              <w:jc w:val="both"/>
              <w:textAlignment w:val="baseline"/>
              <w:rPr>
                <w:color w:val="000000"/>
                <w:sz w:val="22"/>
                <w:szCs w:val="22"/>
              </w:rPr>
            </w:pPr>
            <w:r>
              <w:rPr>
                <w:color w:val="000000"/>
                <w:sz w:val="22"/>
                <w:szCs w:val="22"/>
              </w:rPr>
              <w:t>информационные – действующие на предприятии системы сбора и обработки данных, степень его осведомленности о состоянии и тенденциях развития рынка, действие сил и условий окружающей бизнес-среды, поведение потребителей, конкурентов и других субъектов;</w:t>
            </w:r>
          </w:p>
          <w:p w:rsidR="00A73709" w:rsidRDefault="00A73709" w:rsidP="00F52E22">
            <w:pPr>
              <w:pStyle w:val="af1"/>
              <w:numPr>
                <w:ilvl w:val="0"/>
                <w:numId w:val="2"/>
              </w:numPr>
              <w:tabs>
                <w:tab w:val="left" w:pos="72"/>
              </w:tabs>
              <w:overflowPunct w:val="0"/>
              <w:autoSpaceDE w:val="0"/>
              <w:spacing w:after="0" w:line="204" w:lineRule="auto"/>
              <w:ind w:left="-108" w:right="-57" w:firstLine="0"/>
              <w:jc w:val="both"/>
              <w:textAlignment w:val="baseline"/>
              <w:rPr>
                <w:color w:val="000000"/>
                <w:sz w:val="22"/>
                <w:szCs w:val="22"/>
              </w:rPr>
            </w:pPr>
            <w:r>
              <w:rPr>
                <w:color w:val="000000"/>
                <w:sz w:val="22"/>
                <w:szCs w:val="22"/>
              </w:rPr>
              <w:t>конструктивные – технические характеристики продукции, ее дизайн, упаковка;</w:t>
            </w:r>
          </w:p>
          <w:p w:rsidR="00A73709" w:rsidRDefault="00A73709" w:rsidP="00F52E22">
            <w:pPr>
              <w:pStyle w:val="af1"/>
              <w:numPr>
                <w:ilvl w:val="0"/>
                <w:numId w:val="2"/>
              </w:numPr>
              <w:tabs>
                <w:tab w:val="left" w:pos="72"/>
              </w:tabs>
              <w:overflowPunct w:val="0"/>
              <w:autoSpaceDE w:val="0"/>
              <w:spacing w:after="0" w:line="204" w:lineRule="auto"/>
              <w:ind w:left="-108" w:right="-57" w:firstLine="0"/>
              <w:jc w:val="both"/>
              <w:textAlignment w:val="baseline"/>
              <w:rPr>
                <w:color w:val="000000"/>
                <w:sz w:val="22"/>
                <w:szCs w:val="22"/>
              </w:rPr>
            </w:pPr>
            <w:r>
              <w:rPr>
                <w:color w:val="000000"/>
                <w:sz w:val="22"/>
                <w:szCs w:val="22"/>
              </w:rPr>
              <w:t>качественные – уровень качества по оценкам потребителей, соответствие национальным и международным стандартам;</w:t>
            </w:r>
          </w:p>
          <w:p w:rsidR="00A73709" w:rsidRDefault="00A73709" w:rsidP="00F52E22">
            <w:pPr>
              <w:pStyle w:val="af1"/>
              <w:numPr>
                <w:ilvl w:val="0"/>
                <w:numId w:val="2"/>
              </w:numPr>
              <w:tabs>
                <w:tab w:val="left" w:pos="72"/>
              </w:tabs>
              <w:overflowPunct w:val="0"/>
              <w:autoSpaceDE w:val="0"/>
              <w:spacing w:after="0" w:line="204" w:lineRule="auto"/>
              <w:ind w:left="-108" w:right="-57" w:firstLine="0"/>
              <w:jc w:val="both"/>
              <w:textAlignment w:val="baseline"/>
              <w:rPr>
                <w:color w:val="000000"/>
                <w:sz w:val="22"/>
                <w:szCs w:val="22"/>
              </w:rPr>
            </w:pPr>
            <w:r>
              <w:rPr>
                <w:color w:val="000000"/>
                <w:sz w:val="22"/>
                <w:szCs w:val="22"/>
              </w:rPr>
              <w:t>поведенческие – степень распространения философии маркетинга среди работников предприятия, нацеленность его деятельности на удовлетворение потребностей потребителей конкретных целевых рынков;</w:t>
            </w:r>
          </w:p>
          <w:p w:rsidR="00A73709" w:rsidRDefault="00A73709" w:rsidP="00F52E22">
            <w:pPr>
              <w:pStyle w:val="af1"/>
              <w:numPr>
                <w:ilvl w:val="0"/>
                <w:numId w:val="2"/>
              </w:numPr>
              <w:tabs>
                <w:tab w:val="left" w:pos="72"/>
              </w:tabs>
              <w:overflowPunct w:val="0"/>
              <w:autoSpaceDE w:val="0"/>
              <w:spacing w:after="0" w:line="204" w:lineRule="auto"/>
              <w:ind w:left="-108" w:right="-57" w:firstLine="0"/>
              <w:jc w:val="both"/>
              <w:textAlignment w:val="baseline"/>
              <w:rPr>
                <w:color w:val="000000"/>
                <w:sz w:val="22"/>
                <w:szCs w:val="22"/>
              </w:rPr>
            </w:pPr>
            <w:r>
              <w:rPr>
                <w:color w:val="000000"/>
                <w:sz w:val="22"/>
                <w:szCs w:val="22"/>
              </w:rPr>
              <w:t>конъюнктурные – рыночные условия деятельности, конкурентная среда (количество и поведение конкурентов, острота конкуренции);</w:t>
            </w:r>
          </w:p>
          <w:p w:rsidR="00A73709" w:rsidRDefault="00A73709" w:rsidP="00F52E22">
            <w:pPr>
              <w:pStyle w:val="af1"/>
              <w:numPr>
                <w:ilvl w:val="0"/>
                <w:numId w:val="2"/>
              </w:numPr>
              <w:tabs>
                <w:tab w:val="left" w:pos="72"/>
              </w:tabs>
              <w:overflowPunct w:val="0"/>
              <w:autoSpaceDE w:val="0"/>
              <w:spacing w:after="0" w:line="204" w:lineRule="auto"/>
              <w:ind w:left="-108" w:right="-57" w:firstLine="0"/>
              <w:jc w:val="both"/>
              <w:textAlignment w:val="baseline"/>
              <w:rPr>
                <w:color w:val="000000"/>
                <w:sz w:val="22"/>
                <w:szCs w:val="22"/>
              </w:rPr>
            </w:pPr>
            <w:r>
              <w:rPr>
                <w:color w:val="000000"/>
                <w:sz w:val="22"/>
                <w:szCs w:val="22"/>
              </w:rPr>
              <w:t>сервисные – уровень и качество услуг, предоставляемых предприятием;</w:t>
            </w:r>
          </w:p>
          <w:p w:rsidR="00A73709" w:rsidRDefault="00A73709" w:rsidP="00F52E22">
            <w:pPr>
              <w:pStyle w:val="af1"/>
              <w:numPr>
                <w:ilvl w:val="0"/>
                <w:numId w:val="2"/>
              </w:numPr>
              <w:tabs>
                <w:tab w:val="left" w:pos="72"/>
              </w:tabs>
              <w:overflowPunct w:val="0"/>
              <w:autoSpaceDE w:val="0"/>
              <w:spacing w:after="0" w:line="204" w:lineRule="auto"/>
              <w:ind w:left="-108" w:right="-57" w:firstLine="0"/>
              <w:jc w:val="both"/>
              <w:textAlignment w:val="baseline"/>
              <w:rPr>
                <w:color w:val="000000"/>
                <w:sz w:val="22"/>
                <w:szCs w:val="22"/>
              </w:rPr>
            </w:pPr>
            <w:r>
              <w:rPr>
                <w:color w:val="000000"/>
                <w:sz w:val="22"/>
                <w:szCs w:val="22"/>
              </w:rPr>
              <w:t>имиджевые – общие представления потребителей о предприятии и его товарах, известность;</w:t>
            </w:r>
          </w:p>
          <w:p w:rsidR="00A73709" w:rsidRDefault="00A73709" w:rsidP="00F52E22">
            <w:pPr>
              <w:pStyle w:val="af1"/>
              <w:numPr>
                <w:ilvl w:val="0"/>
                <w:numId w:val="2"/>
              </w:numPr>
              <w:tabs>
                <w:tab w:val="left" w:pos="72"/>
              </w:tabs>
              <w:overflowPunct w:val="0"/>
              <w:autoSpaceDE w:val="0"/>
              <w:spacing w:after="0" w:line="204" w:lineRule="auto"/>
              <w:ind w:left="-108" w:right="-57" w:firstLine="0"/>
              <w:jc w:val="both"/>
              <w:textAlignment w:val="baseline"/>
              <w:rPr>
                <w:color w:val="000000"/>
                <w:sz w:val="22"/>
                <w:szCs w:val="22"/>
              </w:rPr>
            </w:pPr>
            <w:r>
              <w:rPr>
                <w:color w:val="000000"/>
                <w:sz w:val="22"/>
                <w:szCs w:val="22"/>
              </w:rPr>
              <w:t>ценовые – уровень рыночной власти предприятия и возможности изменения цен;</w:t>
            </w:r>
          </w:p>
          <w:p w:rsidR="00A73709" w:rsidRDefault="00A73709" w:rsidP="00F52E22">
            <w:pPr>
              <w:pStyle w:val="af1"/>
              <w:numPr>
                <w:ilvl w:val="0"/>
                <w:numId w:val="2"/>
              </w:numPr>
              <w:tabs>
                <w:tab w:val="left" w:pos="72"/>
              </w:tabs>
              <w:overflowPunct w:val="0"/>
              <w:autoSpaceDE w:val="0"/>
              <w:spacing w:after="0" w:line="204" w:lineRule="auto"/>
              <w:ind w:left="-108" w:right="-57" w:firstLine="0"/>
              <w:jc w:val="both"/>
              <w:textAlignment w:val="baseline"/>
              <w:rPr>
                <w:color w:val="000000"/>
                <w:sz w:val="22"/>
                <w:szCs w:val="22"/>
              </w:rPr>
            </w:pPr>
            <w:r>
              <w:rPr>
                <w:color w:val="000000"/>
                <w:sz w:val="22"/>
                <w:szCs w:val="22"/>
              </w:rPr>
              <w:t>сбытовые – портфель заказов, приемы и методы распределения продукции;</w:t>
            </w:r>
          </w:p>
          <w:p w:rsidR="00A73709" w:rsidRDefault="00A73709" w:rsidP="00F52E22">
            <w:pPr>
              <w:pStyle w:val="af1"/>
              <w:numPr>
                <w:ilvl w:val="0"/>
                <w:numId w:val="2"/>
              </w:numPr>
              <w:tabs>
                <w:tab w:val="clear" w:pos="1429"/>
                <w:tab w:val="left" w:pos="72"/>
                <w:tab w:val="num" w:pos="104"/>
              </w:tabs>
              <w:overflowPunct w:val="0"/>
              <w:autoSpaceDE w:val="0"/>
              <w:spacing w:after="0" w:line="204" w:lineRule="auto"/>
              <w:ind w:left="-108" w:right="-57" w:firstLine="0"/>
              <w:jc w:val="both"/>
              <w:textAlignment w:val="baseline"/>
            </w:pPr>
            <w:r>
              <w:rPr>
                <w:color w:val="000000"/>
                <w:sz w:val="22"/>
                <w:szCs w:val="22"/>
              </w:rPr>
              <w:t>коммуникационные – каналы и способы распространения информации о предприятии, наличие и использование обратной связи</w:t>
            </w:r>
          </w:p>
        </w:tc>
      </w:tr>
      <w:tr w:rsidR="00A73709" w:rsidTr="001F76F0">
        <w:trPr>
          <w:trHeight w:val="4312"/>
        </w:trPr>
        <w:tc>
          <w:tcPr>
            <w:tcW w:w="1985" w:type="dxa"/>
            <w:tcBorders>
              <w:top w:val="single" w:sz="4" w:space="0" w:color="000000"/>
              <w:left w:val="single" w:sz="4" w:space="0" w:color="000000"/>
              <w:bottom w:val="single" w:sz="4" w:space="0" w:color="000000"/>
            </w:tcBorders>
            <w:shd w:val="clear" w:color="auto" w:fill="auto"/>
          </w:tcPr>
          <w:p w:rsidR="00A73709" w:rsidRDefault="00A73709" w:rsidP="001F76F0">
            <w:pPr>
              <w:pStyle w:val="af1"/>
              <w:ind w:left="-57" w:right="-57"/>
              <w:rPr>
                <w:color w:val="000000"/>
                <w:sz w:val="22"/>
                <w:szCs w:val="22"/>
              </w:rPr>
            </w:pPr>
            <w:r>
              <w:rPr>
                <w:color w:val="000000"/>
                <w:sz w:val="22"/>
                <w:szCs w:val="22"/>
              </w:rPr>
              <w:t>Внутренние – характеристики внутренних аспектов деятельности предприятия, которые превышают аналогичные характеристики приоритетных конкурентов (специализация, опыт, масштаб производства, операционная эффективность)</w:t>
            </w:r>
          </w:p>
        </w:tc>
        <w:tc>
          <w:tcPr>
            <w:tcW w:w="7654" w:type="dxa"/>
            <w:tcBorders>
              <w:top w:val="single" w:sz="4" w:space="0" w:color="000000"/>
              <w:left w:val="single" w:sz="4" w:space="0" w:color="000000"/>
              <w:bottom w:val="single" w:sz="4" w:space="0" w:color="000000"/>
              <w:right w:val="single" w:sz="4" w:space="0" w:color="000000"/>
            </w:tcBorders>
            <w:shd w:val="clear" w:color="auto" w:fill="auto"/>
          </w:tcPr>
          <w:p w:rsidR="00A73709" w:rsidRDefault="00A73709" w:rsidP="00F52E22">
            <w:pPr>
              <w:pStyle w:val="af1"/>
              <w:numPr>
                <w:ilvl w:val="0"/>
                <w:numId w:val="2"/>
              </w:numPr>
              <w:tabs>
                <w:tab w:val="left" w:pos="72"/>
              </w:tabs>
              <w:overflowPunct w:val="0"/>
              <w:autoSpaceDE w:val="0"/>
              <w:spacing w:after="0" w:line="192" w:lineRule="auto"/>
              <w:ind w:left="-108" w:right="-57" w:firstLine="0"/>
              <w:jc w:val="both"/>
              <w:textAlignment w:val="baseline"/>
              <w:rPr>
                <w:color w:val="000000"/>
                <w:sz w:val="22"/>
                <w:szCs w:val="22"/>
              </w:rPr>
            </w:pPr>
            <w:r>
              <w:rPr>
                <w:color w:val="000000"/>
                <w:sz w:val="22"/>
                <w:szCs w:val="22"/>
              </w:rPr>
              <w:t>производственные – производительность труда, экономичность затрат, рациональность эксплуатации основных фондов, обеспеченность материально-техническими ресурсами;</w:t>
            </w:r>
          </w:p>
          <w:p w:rsidR="00A73709" w:rsidRDefault="00A73709" w:rsidP="00F52E22">
            <w:pPr>
              <w:pStyle w:val="af1"/>
              <w:numPr>
                <w:ilvl w:val="0"/>
                <w:numId w:val="2"/>
              </w:numPr>
              <w:tabs>
                <w:tab w:val="left" w:pos="72"/>
              </w:tabs>
              <w:overflowPunct w:val="0"/>
              <w:autoSpaceDE w:val="0"/>
              <w:spacing w:after="0" w:line="192" w:lineRule="auto"/>
              <w:ind w:left="-108" w:right="-57" w:firstLine="0"/>
              <w:jc w:val="both"/>
              <w:textAlignment w:val="baseline"/>
              <w:rPr>
                <w:color w:val="000000"/>
                <w:sz w:val="22"/>
                <w:szCs w:val="22"/>
              </w:rPr>
            </w:pPr>
            <w:r>
              <w:rPr>
                <w:color w:val="000000"/>
                <w:sz w:val="22"/>
                <w:szCs w:val="22"/>
              </w:rPr>
              <w:t>технологические – современность, совершенство, гибкость технологических процессов, использование достижений научно-технического прогресса;</w:t>
            </w:r>
          </w:p>
          <w:p w:rsidR="00A73709" w:rsidRDefault="00A73709" w:rsidP="00F52E22">
            <w:pPr>
              <w:pStyle w:val="af1"/>
              <w:numPr>
                <w:ilvl w:val="0"/>
                <w:numId w:val="2"/>
              </w:numPr>
              <w:tabs>
                <w:tab w:val="left" w:pos="72"/>
              </w:tabs>
              <w:overflowPunct w:val="0"/>
              <w:autoSpaceDE w:val="0"/>
              <w:spacing w:after="0" w:line="192" w:lineRule="auto"/>
              <w:ind w:left="-108" w:right="-57" w:firstLine="0"/>
              <w:jc w:val="both"/>
              <w:textAlignment w:val="baseline"/>
              <w:rPr>
                <w:color w:val="000000"/>
                <w:sz w:val="22"/>
                <w:szCs w:val="22"/>
              </w:rPr>
            </w:pPr>
            <w:r>
              <w:rPr>
                <w:color w:val="000000"/>
                <w:sz w:val="22"/>
                <w:szCs w:val="22"/>
              </w:rPr>
              <w:t>квалификационные – профессионализм, мастерство, активность, творчество персонала, склонность к нововведениям;</w:t>
            </w:r>
          </w:p>
          <w:p w:rsidR="00A73709" w:rsidRDefault="00A73709" w:rsidP="00F52E22">
            <w:pPr>
              <w:pStyle w:val="af1"/>
              <w:numPr>
                <w:ilvl w:val="0"/>
                <w:numId w:val="2"/>
              </w:numPr>
              <w:tabs>
                <w:tab w:val="left" w:pos="72"/>
              </w:tabs>
              <w:overflowPunct w:val="0"/>
              <w:autoSpaceDE w:val="0"/>
              <w:spacing w:after="0" w:line="192" w:lineRule="auto"/>
              <w:ind w:left="-108" w:right="-57" w:firstLine="0"/>
              <w:jc w:val="both"/>
              <w:textAlignment w:val="baseline"/>
              <w:rPr>
                <w:color w:val="000000"/>
                <w:sz w:val="22"/>
                <w:szCs w:val="22"/>
              </w:rPr>
            </w:pPr>
            <w:r>
              <w:rPr>
                <w:color w:val="000000"/>
                <w:sz w:val="22"/>
                <w:szCs w:val="22"/>
              </w:rPr>
              <w:t>организационные – современность, прогрессивность, гибкость, структурированность имеющейся организационной структуры;</w:t>
            </w:r>
          </w:p>
          <w:p w:rsidR="00A73709" w:rsidRDefault="00A73709" w:rsidP="00F52E22">
            <w:pPr>
              <w:pStyle w:val="af1"/>
              <w:numPr>
                <w:ilvl w:val="0"/>
                <w:numId w:val="2"/>
              </w:numPr>
              <w:tabs>
                <w:tab w:val="left" w:pos="72"/>
              </w:tabs>
              <w:overflowPunct w:val="0"/>
              <w:autoSpaceDE w:val="0"/>
              <w:spacing w:after="0" w:line="192" w:lineRule="auto"/>
              <w:ind w:left="-108" w:right="-57" w:firstLine="0"/>
              <w:jc w:val="both"/>
              <w:textAlignment w:val="baseline"/>
              <w:rPr>
                <w:color w:val="000000"/>
                <w:sz w:val="22"/>
                <w:szCs w:val="22"/>
              </w:rPr>
            </w:pPr>
            <w:r>
              <w:rPr>
                <w:color w:val="000000"/>
                <w:sz w:val="22"/>
                <w:szCs w:val="22"/>
              </w:rPr>
              <w:t>управленческие – эффективность и результативность действующей системы менеджмента, эффективность управления оборотными средствами, качеством, производственными, закупочными и сбытовыми процессами, действенность системы мотивирования персонала;</w:t>
            </w:r>
          </w:p>
          <w:p w:rsidR="00A73709" w:rsidRDefault="00A73709" w:rsidP="00F52E22">
            <w:pPr>
              <w:pStyle w:val="af1"/>
              <w:numPr>
                <w:ilvl w:val="0"/>
                <w:numId w:val="2"/>
              </w:numPr>
              <w:tabs>
                <w:tab w:val="left" w:pos="72"/>
              </w:tabs>
              <w:overflowPunct w:val="0"/>
              <w:autoSpaceDE w:val="0"/>
              <w:spacing w:after="0" w:line="192" w:lineRule="auto"/>
              <w:ind w:left="-108" w:right="-57" w:firstLine="0"/>
              <w:jc w:val="both"/>
              <w:textAlignment w:val="baseline"/>
              <w:rPr>
                <w:color w:val="000000"/>
                <w:sz w:val="22"/>
                <w:szCs w:val="22"/>
              </w:rPr>
            </w:pPr>
            <w:r>
              <w:rPr>
                <w:color w:val="000000"/>
                <w:sz w:val="22"/>
                <w:szCs w:val="22"/>
              </w:rPr>
              <w:t>инновационные – системы и методы разработки и внедрения новых технологий, продуктов, услуг, наличие и внедрение «ноу-хау»;</w:t>
            </w:r>
          </w:p>
          <w:p w:rsidR="00A73709" w:rsidRDefault="00A73709" w:rsidP="00F52E22">
            <w:pPr>
              <w:pStyle w:val="af1"/>
              <w:numPr>
                <w:ilvl w:val="0"/>
                <w:numId w:val="2"/>
              </w:numPr>
              <w:tabs>
                <w:tab w:val="left" w:pos="72"/>
              </w:tabs>
              <w:overflowPunct w:val="0"/>
              <w:autoSpaceDE w:val="0"/>
              <w:spacing w:after="0" w:line="192" w:lineRule="auto"/>
              <w:ind w:left="-108" w:right="-57" w:firstLine="0"/>
              <w:jc w:val="both"/>
              <w:textAlignment w:val="baseline"/>
              <w:rPr>
                <w:color w:val="000000"/>
                <w:sz w:val="22"/>
                <w:szCs w:val="22"/>
              </w:rPr>
            </w:pPr>
            <w:r>
              <w:rPr>
                <w:color w:val="000000"/>
                <w:sz w:val="22"/>
                <w:szCs w:val="22"/>
              </w:rPr>
              <w:t>наследственные – рыночная культура предприятия, традиции, история развития;</w:t>
            </w:r>
          </w:p>
          <w:p w:rsidR="00A73709" w:rsidRDefault="00A73709" w:rsidP="00F52E22">
            <w:pPr>
              <w:pStyle w:val="af1"/>
              <w:numPr>
                <w:ilvl w:val="0"/>
                <w:numId w:val="2"/>
              </w:numPr>
              <w:tabs>
                <w:tab w:val="left" w:pos="72"/>
              </w:tabs>
              <w:overflowPunct w:val="0"/>
              <w:autoSpaceDE w:val="0"/>
              <w:spacing w:after="0" w:line="192" w:lineRule="auto"/>
              <w:ind w:left="-108" w:right="-57" w:firstLine="0"/>
              <w:jc w:val="both"/>
              <w:textAlignment w:val="baseline"/>
              <w:rPr>
                <w:color w:val="000000"/>
                <w:sz w:val="22"/>
                <w:szCs w:val="22"/>
              </w:rPr>
            </w:pPr>
            <w:r>
              <w:rPr>
                <w:color w:val="000000"/>
                <w:sz w:val="22"/>
                <w:szCs w:val="22"/>
              </w:rPr>
              <w:t>экономические – наличие источников финансирования, платежеспособность, ликвидность, доходность, рентабельность;</w:t>
            </w:r>
          </w:p>
          <w:p w:rsidR="00A73709" w:rsidRDefault="00A73709" w:rsidP="00F52E22">
            <w:pPr>
              <w:pStyle w:val="af1"/>
              <w:numPr>
                <w:ilvl w:val="0"/>
                <w:numId w:val="2"/>
              </w:numPr>
              <w:tabs>
                <w:tab w:val="clear" w:pos="1429"/>
                <w:tab w:val="left" w:pos="72"/>
                <w:tab w:val="num" w:pos="104"/>
              </w:tabs>
              <w:overflowPunct w:val="0"/>
              <w:autoSpaceDE w:val="0"/>
              <w:spacing w:after="0" w:line="192" w:lineRule="auto"/>
              <w:ind w:left="-108" w:right="-57" w:firstLine="0"/>
              <w:jc w:val="both"/>
              <w:textAlignment w:val="baseline"/>
            </w:pPr>
            <w:r>
              <w:rPr>
                <w:color w:val="000000"/>
                <w:sz w:val="22"/>
                <w:szCs w:val="22"/>
              </w:rPr>
              <w:t>географические – размещение, близость к источникам материальных и людских ресурсов, рынков сбыта, транспортных путей и каналов распределения</w:t>
            </w:r>
          </w:p>
        </w:tc>
      </w:tr>
    </w:tbl>
    <w:p w:rsidR="00A73709" w:rsidRDefault="00A73709" w:rsidP="00A73709">
      <w:pPr>
        <w:widowControl w:val="0"/>
        <w:spacing w:line="360" w:lineRule="auto"/>
        <w:ind w:firstLine="709"/>
        <w:jc w:val="both"/>
        <w:rPr>
          <w:color w:val="000000"/>
          <w:sz w:val="28"/>
          <w:szCs w:val="28"/>
        </w:rPr>
      </w:pPr>
    </w:p>
    <w:p w:rsidR="00A73709" w:rsidRPr="00B9521A" w:rsidRDefault="00A73709" w:rsidP="00A73709">
      <w:pPr>
        <w:widowControl w:val="0"/>
        <w:spacing w:line="360" w:lineRule="auto"/>
        <w:ind w:firstLine="709"/>
        <w:jc w:val="both"/>
        <w:rPr>
          <w:color w:val="000000"/>
          <w:sz w:val="28"/>
          <w:szCs w:val="28"/>
        </w:rPr>
      </w:pPr>
      <w:r w:rsidRPr="00B9521A">
        <w:rPr>
          <w:color w:val="000000"/>
          <w:sz w:val="28"/>
          <w:szCs w:val="28"/>
        </w:rPr>
        <w:t>Следует отметить, что именно внешние конкурентные преимущества</w:t>
      </w:r>
      <w:r>
        <w:rPr>
          <w:color w:val="000000"/>
          <w:sz w:val="28"/>
          <w:szCs w:val="28"/>
        </w:rPr>
        <w:t>,</w:t>
      </w:r>
      <w:r w:rsidRPr="00B9521A">
        <w:rPr>
          <w:color w:val="000000"/>
          <w:sz w:val="28"/>
          <w:szCs w:val="28"/>
        </w:rPr>
        <w:t xml:space="preserve"> с одной стороны, ориентируют предприятие на развитие и использование тех или </w:t>
      </w:r>
      <w:r w:rsidRPr="00B9521A">
        <w:rPr>
          <w:color w:val="000000"/>
          <w:sz w:val="28"/>
          <w:szCs w:val="28"/>
        </w:rPr>
        <w:lastRenderedPageBreak/>
        <w:t xml:space="preserve">иных внутренних преимуществ, а с другой – обеспечивают ему на рынке устойчивое конкурентное положение, ориентируя на целенаправленное удовлетворение потребностей отдельной группы потребителей. Иными совами, конкурентное положение предприятия является отражением степени реализации его усилий по использованию своих конкурентных преимуществ.  </w:t>
      </w:r>
    </w:p>
    <w:p w:rsidR="00A73709" w:rsidRPr="00B9521A" w:rsidRDefault="00A73709" w:rsidP="00A73709">
      <w:pPr>
        <w:widowControl w:val="0"/>
        <w:spacing w:line="360" w:lineRule="auto"/>
        <w:ind w:firstLine="709"/>
        <w:jc w:val="both"/>
        <w:rPr>
          <w:color w:val="000000"/>
          <w:sz w:val="28"/>
          <w:szCs w:val="28"/>
        </w:rPr>
      </w:pPr>
      <w:r w:rsidRPr="00B9521A">
        <w:rPr>
          <w:color w:val="000000"/>
          <w:sz w:val="28"/>
          <w:szCs w:val="28"/>
        </w:rPr>
        <w:t xml:space="preserve">Исходя из этого, под конкурентным положением предприятия мы будем понимать набор его конкурентных преимуществ относительно конкурентов в определенный момент времени, рассматриваемых с учетом текущей эффективной стратегии. </w:t>
      </w:r>
    </w:p>
    <w:p w:rsidR="00A73709" w:rsidRDefault="00484763" w:rsidP="00A73709">
      <w:pPr>
        <w:widowControl w:val="0"/>
        <w:spacing w:line="360" w:lineRule="auto"/>
        <w:ind w:firstLine="709"/>
        <w:jc w:val="both"/>
        <w:rPr>
          <w:color w:val="000000"/>
          <w:sz w:val="28"/>
          <w:szCs w:val="28"/>
        </w:rPr>
      </w:pPr>
      <w:r>
        <w:rPr>
          <w:noProof/>
          <w:lang w:eastAsia="ru-RU"/>
        </w:rPr>
        <mc:AlternateContent>
          <mc:Choice Requires="wpg">
            <w:drawing>
              <wp:anchor distT="0" distB="0" distL="0" distR="0" simplePos="0" relativeHeight="251767808" behindDoc="0" locked="0" layoutInCell="1" allowOverlap="1" wp14:anchorId="62DC1441" wp14:editId="3001EB43">
                <wp:simplePos x="0" y="0"/>
                <wp:positionH relativeFrom="column">
                  <wp:posOffset>224790</wp:posOffset>
                </wp:positionH>
                <wp:positionV relativeFrom="paragraph">
                  <wp:posOffset>1504950</wp:posOffset>
                </wp:positionV>
                <wp:extent cx="5485765" cy="2943225"/>
                <wp:effectExtent l="0" t="19050" r="95885" b="28575"/>
                <wp:wrapNone/>
                <wp:docPr id="25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2943225"/>
                          <a:chOff x="360" y="260"/>
                          <a:chExt cx="8639" cy="3691"/>
                        </a:xfrm>
                      </wpg:grpSpPr>
                      <wps:wsp>
                        <wps:cNvPr id="257" name="Text Box 54"/>
                        <wps:cNvSpPr txBox="1">
                          <a:spLocks noChangeArrowheads="1"/>
                        </wps:cNvSpPr>
                        <wps:spPr bwMode="auto">
                          <a:xfrm>
                            <a:off x="3060" y="3028"/>
                            <a:ext cx="1798" cy="369"/>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left="-170" w:right="-170"/>
                                <w:jc w:val="center"/>
                                <w:rPr>
                                  <w:sz w:val="18"/>
                                  <w:szCs w:val="22"/>
                                </w:rPr>
                              </w:pPr>
                              <w:r>
                                <w:rPr>
                                  <w:sz w:val="18"/>
                                  <w:szCs w:val="22"/>
                                </w:rPr>
                                <w:t xml:space="preserve">Стратегическая </w:t>
                              </w:r>
                            </w:p>
                          </w:txbxContent>
                        </wps:txbx>
                        <wps:bodyPr rot="0" vert="horz" wrap="square" lIns="91440" tIns="45720" rIns="91440" bIns="45720" anchor="t" anchorCtr="0">
                          <a:noAutofit/>
                        </wps:bodyPr>
                      </wps:wsp>
                      <wps:wsp>
                        <wps:cNvPr id="258" name="Text Box 55"/>
                        <wps:cNvSpPr txBox="1">
                          <a:spLocks noChangeArrowheads="1"/>
                        </wps:cNvSpPr>
                        <wps:spPr bwMode="auto">
                          <a:xfrm>
                            <a:off x="5040" y="3028"/>
                            <a:ext cx="1798" cy="369"/>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left="-170" w:right="-170"/>
                                <w:jc w:val="center"/>
                                <w:rPr>
                                  <w:sz w:val="18"/>
                                  <w:szCs w:val="22"/>
                                </w:rPr>
                              </w:pPr>
                              <w:r>
                                <w:rPr>
                                  <w:sz w:val="18"/>
                                  <w:szCs w:val="22"/>
                                </w:rPr>
                                <w:t xml:space="preserve">Потенциальная </w:t>
                              </w:r>
                            </w:p>
                            <w:p w:rsidR="00663C0F" w:rsidRDefault="00663C0F" w:rsidP="00A73709">
                              <w:pPr>
                                <w:ind w:left="-170" w:right="-170"/>
                                <w:jc w:val="center"/>
                              </w:pPr>
                            </w:p>
                          </w:txbxContent>
                        </wps:txbx>
                        <wps:bodyPr rot="0" vert="horz" wrap="square" lIns="91440" tIns="45720" rIns="91440" bIns="45720" anchor="t" anchorCtr="0">
                          <a:noAutofit/>
                        </wps:bodyPr>
                      </wps:wsp>
                      <wps:wsp>
                        <wps:cNvPr id="259" name="Text Box 56"/>
                        <wps:cNvSpPr txBox="1">
                          <a:spLocks noChangeArrowheads="1"/>
                        </wps:cNvSpPr>
                        <wps:spPr bwMode="auto">
                          <a:xfrm>
                            <a:off x="7020" y="3028"/>
                            <a:ext cx="1798" cy="369"/>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left="-170" w:right="-170"/>
                                <w:jc w:val="center"/>
                                <w:rPr>
                                  <w:sz w:val="18"/>
                                  <w:szCs w:val="22"/>
                                </w:rPr>
                              </w:pPr>
                              <w:r>
                                <w:rPr>
                                  <w:sz w:val="18"/>
                                  <w:szCs w:val="22"/>
                                </w:rPr>
                                <w:t xml:space="preserve">Реализованная </w:t>
                              </w:r>
                            </w:p>
                            <w:p w:rsidR="00663C0F" w:rsidRDefault="00663C0F" w:rsidP="00A73709">
                              <w:pPr>
                                <w:ind w:left="-170" w:right="-170"/>
                                <w:jc w:val="center"/>
                              </w:pPr>
                            </w:p>
                          </w:txbxContent>
                        </wps:txbx>
                        <wps:bodyPr rot="0" vert="horz" wrap="square" lIns="91440" tIns="45720" rIns="91440" bIns="45720" anchor="t" anchorCtr="0">
                          <a:noAutofit/>
                        </wps:bodyPr>
                      </wps:wsp>
                      <wps:wsp>
                        <wps:cNvPr id="260" name="Line 57"/>
                        <wps:cNvCnPr/>
                        <wps:spPr bwMode="auto">
                          <a:xfrm>
                            <a:off x="2881" y="3560"/>
                            <a:ext cx="6118" cy="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58"/>
                        <wps:cNvCnPr/>
                        <wps:spPr bwMode="auto">
                          <a:xfrm flipV="1">
                            <a:off x="2881" y="334"/>
                            <a:ext cx="0" cy="3226"/>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Text Box 59"/>
                        <wps:cNvSpPr txBox="1">
                          <a:spLocks noChangeArrowheads="1"/>
                        </wps:cNvSpPr>
                        <wps:spPr bwMode="auto">
                          <a:xfrm>
                            <a:off x="6480" y="3584"/>
                            <a:ext cx="2338" cy="367"/>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jc w:val="right"/>
                                <w:rPr>
                                  <w:sz w:val="18"/>
                                  <w:szCs w:val="18"/>
                                </w:rPr>
                              </w:pPr>
                              <w:r>
                                <w:rPr>
                                  <w:sz w:val="18"/>
                                  <w:szCs w:val="18"/>
                                </w:rPr>
                                <w:t>Конкурентоспособность</w:t>
                              </w:r>
                            </w:p>
                          </w:txbxContent>
                        </wps:txbx>
                        <wps:bodyPr rot="0" vert="horz" wrap="square" lIns="91440" tIns="45720" rIns="91440" bIns="45720" anchor="t" anchorCtr="0">
                          <a:noAutofit/>
                        </wps:bodyPr>
                      </wps:wsp>
                      <wps:wsp>
                        <wps:cNvPr id="263" name="Text Box 60"/>
                        <wps:cNvSpPr txBox="1">
                          <a:spLocks noChangeArrowheads="1"/>
                        </wps:cNvSpPr>
                        <wps:spPr bwMode="auto">
                          <a:xfrm>
                            <a:off x="360" y="443"/>
                            <a:ext cx="2338" cy="367"/>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jc w:val="right"/>
                                <w:rPr>
                                  <w:sz w:val="18"/>
                                  <w:szCs w:val="18"/>
                                </w:rPr>
                              </w:pPr>
                              <w:r>
                                <w:rPr>
                                  <w:sz w:val="18"/>
                                  <w:szCs w:val="18"/>
                                </w:rPr>
                                <w:t>Конкурентное положение</w:t>
                              </w:r>
                            </w:p>
                          </w:txbxContent>
                        </wps:txbx>
                        <wps:bodyPr rot="0" vert="horz" wrap="square" lIns="91440" tIns="45720" rIns="91440" bIns="45720" anchor="t" anchorCtr="0">
                          <a:noAutofit/>
                        </wps:bodyPr>
                      </wps:wsp>
                      <wps:wsp>
                        <wps:cNvPr id="264" name="Text Box 61"/>
                        <wps:cNvSpPr txBox="1">
                          <a:spLocks noChangeArrowheads="1"/>
                        </wps:cNvSpPr>
                        <wps:spPr bwMode="auto">
                          <a:xfrm>
                            <a:off x="1080" y="3075"/>
                            <a:ext cx="1618" cy="367"/>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left="-170"/>
                                <w:jc w:val="right"/>
                                <w:rPr>
                                  <w:sz w:val="18"/>
                                  <w:szCs w:val="22"/>
                                </w:rPr>
                              </w:pPr>
                              <w:r>
                                <w:rPr>
                                  <w:sz w:val="18"/>
                                  <w:szCs w:val="22"/>
                                </w:rPr>
                                <w:t xml:space="preserve">Очень слабое </w:t>
                              </w:r>
                            </w:p>
                          </w:txbxContent>
                        </wps:txbx>
                        <wps:bodyPr rot="0" vert="horz" wrap="square" lIns="91440" tIns="45720" rIns="91440" bIns="45720" anchor="t" anchorCtr="0">
                          <a:noAutofit/>
                        </wps:bodyPr>
                      </wps:wsp>
                      <wps:wsp>
                        <wps:cNvPr id="265" name="Text Box 62"/>
                        <wps:cNvSpPr txBox="1">
                          <a:spLocks noChangeArrowheads="1"/>
                        </wps:cNvSpPr>
                        <wps:spPr bwMode="auto">
                          <a:xfrm>
                            <a:off x="1260" y="2532"/>
                            <a:ext cx="1438" cy="367"/>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left="-170"/>
                                <w:jc w:val="right"/>
                                <w:rPr>
                                  <w:sz w:val="18"/>
                                  <w:szCs w:val="22"/>
                                </w:rPr>
                              </w:pPr>
                              <w:r>
                                <w:rPr>
                                  <w:sz w:val="18"/>
                                  <w:szCs w:val="22"/>
                                </w:rPr>
                                <w:t xml:space="preserve">Слабое </w:t>
                              </w:r>
                            </w:p>
                          </w:txbxContent>
                        </wps:txbx>
                        <wps:bodyPr rot="0" vert="horz" wrap="square" lIns="91440" tIns="45720" rIns="91440" bIns="45720" anchor="t" anchorCtr="0">
                          <a:noAutofit/>
                        </wps:bodyPr>
                      </wps:wsp>
                      <wps:wsp>
                        <wps:cNvPr id="266" name="Text Box 63"/>
                        <wps:cNvSpPr txBox="1">
                          <a:spLocks noChangeArrowheads="1"/>
                        </wps:cNvSpPr>
                        <wps:spPr bwMode="auto">
                          <a:xfrm>
                            <a:off x="1260" y="1922"/>
                            <a:ext cx="1438" cy="367"/>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left="-170"/>
                                <w:jc w:val="right"/>
                                <w:rPr>
                                  <w:sz w:val="18"/>
                                  <w:szCs w:val="22"/>
                                </w:rPr>
                              </w:pPr>
                              <w:r>
                                <w:rPr>
                                  <w:sz w:val="18"/>
                                  <w:szCs w:val="22"/>
                                </w:rPr>
                                <w:t>Среднее</w:t>
                              </w:r>
                            </w:p>
                          </w:txbxContent>
                        </wps:txbx>
                        <wps:bodyPr rot="0" vert="horz" wrap="square" lIns="91440" tIns="45720" rIns="91440" bIns="45720" anchor="t" anchorCtr="0">
                          <a:noAutofit/>
                        </wps:bodyPr>
                      </wps:wsp>
                      <wps:wsp>
                        <wps:cNvPr id="267" name="Text Box 64"/>
                        <wps:cNvSpPr txBox="1">
                          <a:spLocks noChangeArrowheads="1"/>
                        </wps:cNvSpPr>
                        <wps:spPr bwMode="auto">
                          <a:xfrm>
                            <a:off x="1440" y="1370"/>
                            <a:ext cx="1258" cy="367"/>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left="-170"/>
                                <w:jc w:val="right"/>
                                <w:rPr>
                                  <w:sz w:val="18"/>
                                  <w:szCs w:val="22"/>
                                </w:rPr>
                              </w:pPr>
                              <w:r>
                                <w:rPr>
                                  <w:sz w:val="18"/>
                                  <w:szCs w:val="22"/>
                                </w:rPr>
                                <w:t xml:space="preserve">Сильное </w:t>
                              </w:r>
                            </w:p>
                          </w:txbxContent>
                        </wps:txbx>
                        <wps:bodyPr rot="0" vert="horz" wrap="square" lIns="91440" tIns="45720" rIns="91440" bIns="45720" anchor="t" anchorCtr="0">
                          <a:noAutofit/>
                        </wps:bodyPr>
                      </wps:wsp>
                      <wps:wsp>
                        <wps:cNvPr id="268" name="Text Box 65"/>
                        <wps:cNvSpPr txBox="1">
                          <a:spLocks noChangeArrowheads="1"/>
                        </wps:cNvSpPr>
                        <wps:spPr bwMode="auto">
                          <a:xfrm>
                            <a:off x="900" y="815"/>
                            <a:ext cx="1798" cy="367"/>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left="-170"/>
                                <w:jc w:val="right"/>
                                <w:rPr>
                                  <w:sz w:val="18"/>
                                  <w:szCs w:val="22"/>
                                </w:rPr>
                              </w:pPr>
                              <w:r>
                                <w:rPr>
                                  <w:sz w:val="18"/>
                                  <w:szCs w:val="22"/>
                                </w:rPr>
                                <w:t>Очень сильное</w:t>
                              </w:r>
                            </w:p>
                          </w:txbxContent>
                        </wps:txbx>
                        <wps:bodyPr rot="0" vert="horz" wrap="square" lIns="91440" tIns="45720" rIns="91440" bIns="45720" anchor="t" anchorCtr="0">
                          <a:noAutofit/>
                        </wps:bodyPr>
                      </wps:wsp>
                      <wps:wsp>
                        <wps:cNvPr id="269" name="AutoShape 66"/>
                        <wps:cNvSpPr>
                          <a:spLocks/>
                        </wps:cNvSpPr>
                        <wps:spPr bwMode="auto">
                          <a:xfrm>
                            <a:off x="3241" y="260"/>
                            <a:ext cx="1798" cy="2275"/>
                          </a:xfrm>
                          <a:prstGeom prst="callout1">
                            <a:avLst>
                              <a:gd name="adj1" fmla="val 8106"/>
                              <a:gd name="adj2" fmla="val -6667"/>
                              <a:gd name="adj3" fmla="val 121620"/>
                              <a:gd name="adj4" fmla="val -6667"/>
                            </a:avLst>
                          </a:prstGeom>
                          <a:solidFill>
                            <a:srgbClr val="FFFFFF"/>
                          </a:solidFill>
                          <a:ln w="9360" cap="sq">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spacing w:line="192" w:lineRule="auto"/>
                                <w:ind w:left="-57" w:right="-113"/>
                                <w:rPr>
                                  <w:sz w:val="16"/>
                                  <w:szCs w:val="16"/>
                                </w:rPr>
                              </w:pPr>
                              <w:r>
                                <w:rPr>
                                  <w:sz w:val="16"/>
                                  <w:szCs w:val="16"/>
                                </w:rPr>
                                <w:t>способность предприятия в условиях конкурентной борьбы и рыночной экономики на базе комплексной рейтинговой оценки выявлять и достигать стратегические цели долгосрочного развития, устранять возможные препятствия для существования, выполнения миссии и устойчивого развития</w:t>
                              </w:r>
                            </w:p>
                            <w:p w:rsidR="00663C0F" w:rsidRDefault="00663C0F" w:rsidP="00A73709"/>
                          </w:txbxContent>
                        </wps:txbx>
                        <wps:bodyPr rot="0" vert="horz" wrap="square" lIns="91440" tIns="45720" rIns="91440" bIns="45720" anchor="t" anchorCtr="0">
                          <a:noAutofit/>
                        </wps:bodyPr>
                      </wps:wsp>
                      <wps:wsp>
                        <wps:cNvPr id="270" name="AutoShape 67"/>
                        <wps:cNvSpPr>
                          <a:spLocks/>
                        </wps:cNvSpPr>
                        <wps:spPr bwMode="auto">
                          <a:xfrm>
                            <a:off x="5221" y="998"/>
                            <a:ext cx="1798" cy="1845"/>
                          </a:xfrm>
                          <a:prstGeom prst="callout1">
                            <a:avLst>
                              <a:gd name="adj1" fmla="val 11111"/>
                              <a:gd name="adj2" fmla="val -6667"/>
                              <a:gd name="adj3" fmla="val 106108"/>
                              <a:gd name="adj4" fmla="val -6668"/>
                            </a:avLst>
                          </a:prstGeom>
                          <a:solidFill>
                            <a:srgbClr val="FFFFFF"/>
                          </a:solidFill>
                          <a:ln w="9360" cap="sq">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spacing w:line="192" w:lineRule="auto"/>
                                <w:ind w:left="-57" w:right="-57"/>
                                <w:rPr>
                                  <w:sz w:val="16"/>
                                  <w:szCs w:val="16"/>
                                </w:rPr>
                              </w:pPr>
                              <w:r>
                                <w:rPr>
                                  <w:sz w:val="16"/>
                                  <w:szCs w:val="16"/>
                                </w:rPr>
                                <w:t>конкурентный потенциал предприятия, который складывается из производственного, технологического, финансового, инновационного, кадрового, управленческого и других потенциалов</w:t>
                              </w:r>
                            </w:p>
                          </w:txbxContent>
                        </wps:txbx>
                        <wps:bodyPr rot="0" vert="horz" wrap="square" lIns="91440" tIns="45720" rIns="91440" bIns="45720" anchor="t" anchorCtr="0">
                          <a:noAutofit/>
                        </wps:bodyPr>
                      </wps:wsp>
                      <wps:wsp>
                        <wps:cNvPr id="277" name="AutoShape 68"/>
                        <wps:cNvSpPr>
                          <a:spLocks/>
                        </wps:cNvSpPr>
                        <wps:spPr bwMode="auto">
                          <a:xfrm>
                            <a:off x="7201" y="517"/>
                            <a:ext cx="1798" cy="2325"/>
                          </a:xfrm>
                          <a:prstGeom prst="callout1">
                            <a:avLst>
                              <a:gd name="adj1" fmla="val 7694"/>
                              <a:gd name="adj2" fmla="val -6667"/>
                              <a:gd name="adj3" fmla="val 105794"/>
                              <a:gd name="adj4" fmla="val -7501"/>
                            </a:avLst>
                          </a:prstGeom>
                          <a:solidFill>
                            <a:srgbClr val="FFFFFF"/>
                          </a:solidFill>
                          <a:ln w="9360" cap="sq">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spacing w:line="192" w:lineRule="auto"/>
                                <w:ind w:left="-57" w:right="-170"/>
                                <w:rPr>
                                  <w:sz w:val="16"/>
                                  <w:szCs w:val="16"/>
                                </w:rPr>
                              </w:pPr>
                              <w:r>
                                <w:rPr>
                                  <w:sz w:val="16"/>
                                  <w:szCs w:val="16"/>
                                </w:rPr>
                                <w:t>реальный уровень конкурентоспособности предприятия, определяемый оценкой текущих результатов финансово-хозяйственной деятельности и занимаемой конкурентной позиции на целевом рынке сбыта и отражающий степень реализации конкурентного потенциала предприятия</w:t>
                              </w:r>
                            </w:p>
                            <w:p w:rsidR="00663C0F" w:rsidRDefault="00663C0F" w:rsidP="00A73709"/>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2DC1441" id="Group 53" o:spid="_x0000_s1034" style="position:absolute;left:0;text-align:left;margin-left:17.7pt;margin-top:118.5pt;width:431.95pt;height:231.75pt;z-index:251767808;mso-wrap-distance-left:0;mso-wrap-distance-right:0" coordorigin="360,260" coordsize="8639,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">
                <v:shapetype id="_x0000_t202" coordsize="21600,21600" o:spt="202" path="m,l,21600r21600,l21600,xe">
                  <v:stroke joinstyle="miter"/>
                  <v:path gradientshapeok="t" o:connecttype="rect"/>
                </v:shapetype>
                <v:shape id="Text Box 54" o:spid="_x0000_s1035" type="#_x0000_t202" style="position:absolute;left:3060;top:3028;width:179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" strokeweight=".26mm">
                  <v:stroke endcap="square"/>
                  <v:textbox>
                    <w:txbxContent>
                      <w:p w:rsidR="00663C0F" w:rsidRDefault="00663C0F" w:rsidP="00A73709">
                        <w:pPr>
                          <w:ind w:left="-170" w:right="-170"/>
                          <w:jc w:val="center"/>
                          <w:rPr>
                            <w:sz w:val="18"/>
                            <w:szCs w:val="22"/>
                          </w:rPr>
                        </w:pPr>
                        <w:r>
                          <w:rPr>
                            <w:sz w:val="18"/>
                            <w:szCs w:val="22"/>
                          </w:rPr>
                          <w:t xml:space="preserve">Стратегическая </w:t>
                        </w:r>
                      </w:p>
                    </w:txbxContent>
                  </v:textbox>
                </v:shape>
                <v:shape id="Text Box 55" o:spid="_x0000_s1036" type="#_x0000_t202" style="position:absolute;left:5040;top:3028;width:179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" strokeweight=".26mm">
                  <v:stroke endcap="square"/>
                  <v:textbox>
                    <w:txbxContent>
                      <w:p w:rsidR="00663C0F" w:rsidRDefault="00663C0F" w:rsidP="00A73709">
                        <w:pPr>
                          <w:ind w:left="-170" w:right="-170"/>
                          <w:jc w:val="center"/>
                          <w:rPr>
                            <w:sz w:val="18"/>
                            <w:szCs w:val="22"/>
                          </w:rPr>
                        </w:pPr>
                        <w:r>
                          <w:rPr>
                            <w:sz w:val="18"/>
                            <w:szCs w:val="22"/>
                          </w:rPr>
                          <w:t xml:space="preserve">Потенциальная </w:t>
                        </w:r>
                      </w:p>
                      <w:p w:rsidR="00663C0F" w:rsidRDefault="00663C0F" w:rsidP="00A73709">
                        <w:pPr>
                          <w:ind w:left="-170" w:right="-170"/>
                          <w:jc w:val="center"/>
                        </w:pPr>
                      </w:p>
                    </w:txbxContent>
                  </v:textbox>
                </v:shape>
                <v:shape id="Text Box 56" o:spid="_x0000_s1037" type="#_x0000_t202" style="position:absolute;left:7020;top:3028;width:179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" strokeweight=".26mm">
                  <v:stroke endcap="square"/>
                  <v:textbox>
                    <w:txbxContent>
                      <w:p w:rsidR="00663C0F" w:rsidRDefault="00663C0F" w:rsidP="00A73709">
                        <w:pPr>
                          <w:ind w:left="-170" w:right="-170"/>
                          <w:jc w:val="center"/>
                          <w:rPr>
                            <w:sz w:val="18"/>
                            <w:szCs w:val="22"/>
                          </w:rPr>
                        </w:pPr>
                        <w:r>
                          <w:rPr>
                            <w:sz w:val="18"/>
                            <w:szCs w:val="22"/>
                          </w:rPr>
                          <w:t xml:space="preserve">Реализованная </w:t>
                        </w:r>
                      </w:p>
                      <w:p w:rsidR="00663C0F" w:rsidRDefault="00663C0F" w:rsidP="00A73709">
                        <w:pPr>
                          <w:ind w:left="-170" w:right="-170"/>
                          <w:jc w:val="center"/>
                        </w:pPr>
                      </w:p>
                    </w:txbxContent>
                  </v:textbox>
                </v:shape>
                <v:line id="Line 57" o:spid="_x0000_s1038" style="position:absolute;visibility:visible;mso-wrap-style:square" from="2881,3560" to="8999,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" strokeweight=".26mm">
                  <v:stroke endarrow="block" joinstyle="miter" endcap="square"/>
                </v:line>
                <v:line id="Line 58" o:spid="_x0000_s1039" style="position:absolute;flip:y;visibility:visible;mso-wrap-style:square" from="2881,334" to="2881,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" strokeweight=".26mm">
                  <v:stroke endarrow="block" joinstyle="miter" endcap="square"/>
                </v:line>
                <v:shape id="Text Box 59" o:spid="_x0000_s1040" type="#_x0000_t202" style="position:absolute;left:6480;top:3584;width:2338;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" strokecolor="white" strokeweight=".26mm">
                  <v:stroke endcap="square"/>
                  <v:textbox>
                    <w:txbxContent>
                      <w:p w:rsidR="00663C0F" w:rsidRDefault="00663C0F" w:rsidP="00A73709">
                        <w:pPr>
                          <w:jc w:val="right"/>
                          <w:rPr>
                            <w:sz w:val="18"/>
                            <w:szCs w:val="18"/>
                          </w:rPr>
                        </w:pPr>
                        <w:r>
                          <w:rPr>
                            <w:sz w:val="18"/>
                            <w:szCs w:val="18"/>
                          </w:rPr>
                          <w:t>Конкурентоспособность</w:t>
                        </w:r>
                      </w:p>
                    </w:txbxContent>
                  </v:textbox>
                </v:shape>
                <v:shape id="Text Box 60" o:spid="_x0000_s1041" type="#_x0000_t202" style="position:absolute;left:360;top:443;width:2338;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" strokecolor="white" strokeweight=".26mm">
                  <v:stroke endcap="square"/>
                  <v:textbox>
                    <w:txbxContent>
                      <w:p w:rsidR="00663C0F" w:rsidRDefault="00663C0F" w:rsidP="00A73709">
                        <w:pPr>
                          <w:jc w:val="right"/>
                          <w:rPr>
                            <w:sz w:val="18"/>
                            <w:szCs w:val="18"/>
                          </w:rPr>
                        </w:pPr>
                        <w:r>
                          <w:rPr>
                            <w:sz w:val="18"/>
                            <w:szCs w:val="18"/>
                          </w:rPr>
                          <w:t>Конкурентное положение</w:t>
                        </w:r>
                      </w:p>
                    </w:txbxContent>
                  </v:textbox>
                </v:shape>
                <v:shape id="Text Box 61" o:spid="_x0000_s1042" type="#_x0000_t202" style="position:absolute;left:1080;top:3075;width:1618;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" strokeweight=".26mm">
                  <v:stroke endcap="square"/>
                  <v:textbox>
                    <w:txbxContent>
                      <w:p w:rsidR="00663C0F" w:rsidRDefault="00663C0F" w:rsidP="00A73709">
                        <w:pPr>
                          <w:ind w:left="-170"/>
                          <w:jc w:val="right"/>
                          <w:rPr>
                            <w:sz w:val="18"/>
                            <w:szCs w:val="22"/>
                          </w:rPr>
                        </w:pPr>
                        <w:r>
                          <w:rPr>
                            <w:sz w:val="18"/>
                            <w:szCs w:val="22"/>
                          </w:rPr>
                          <w:t xml:space="preserve">Очень слабое </w:t>
                        </w:r>
                      </w:p>
                    </w:txbxContent>
                  </v:textbox>
                </v:shape>
                <v:shape id="Text Box 62" o:spid="_x0000_s1043" type="#_x0000_t202" style="position:absolute;left:1260;top:2532;width:1438;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" strokeweight=".26mm">
                  <v:stroke endcap="square"/>
                  <v:textbox>
                    <w:txbxContent>
                      <w:p w:rsidR="00663C0F" w:rsidRDefault="00663C0F" w:rsidP="00A73709">
                        <w:pPr>
                          <w:ind w:left="-170"/>
                          <w:jc w:val="right"/>
                          <w:rPr>
                            <w:sz w:val="18"/>
                            <w:szCs w:val="22"/>
                          </w:rPr>
                        </w:pPr>
                        <w:r>
                          <w:rPr>
                            <w:sz w:val="18"/>
                            <w:szCs w:val="22"/>
                          </w:rPr>
                          <w:t xml:space="preserve">Слабое </w:t>
                        </w:r>
                      </w:p>
                    </w:txbxContent>
                  </v:textbox>
                </v:shape>
                <v:shape id="Text Box 63" o:spid="_x0000_s1044" type="#_x0000_t202" style="position:absolute;left:1260;top:1922;width:1438;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" strokeweight=".26mm">
                  <v:stroke endcap="square"/>
                  <v:textbox>
                    <w:txbxContent>
                      <w:p w:rsidR="00663C0F" w:rsidRDefault="00663C0F" w:rsidP="00A73709">
                        <w:pPr>
                          <w:ind w:left="-170"/>
                          <w:jc w:val="right"/>
                          <w:rPr>
                            <w:sz w:val="18"/>
                            <w:szCs w:val="22"/>
                          </w:rPr>
                        </w:pPr>
                        <w:r>
                          <w:rPr>
                            <w:sz w:val="18"/>
                            <w:szCs w:val="22"/>
                          </w:rPr>
                          <w:t>Среднее</w:t>
                        </w:r>
                      </w:p>
                    </w:txbxContent>
                  </v:textbox>
                </v:shape>
                <v:shape id="Text Box 64" o:spid="_x0000_s1045" type="#_x0000_t202" style="position:absolute;left:1440;top:1370;width:1258;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" strokeweight=".26mm">
                  <v:stroke endcap="square"/>
                  <v:textbox>
                    <w:txbxContent>
                      <w:p w:rsidR="00663C0F" w:rsidRDefault="00663C0F" w:rsidP="00A73709">
                        <w:pPr>
                          <w:ind w:left="-170"/>
                          <w:jc w:val="right"/>
                          <w:rPr>
                            <w:sz w:val="18"/>
                            <w:szCs w:val="22"/>
                          </w:rPr>
                        </w:pPr>
                        <w:r>
                          <w:rPr>
                            <w:sz w:val="18"/>
                            <w:szCs w:val="22"/>
                          </w:rPr>
                          <w:t xml:space="preserve">Сильное </w:t>
                        </w:r>
                      </w:p>
                    </w:txbxContent>
                  </v:textbox>
                </v:shape>
                <v:shape id="Text Box 65" o:spid="_x0000_s1046" type="#_x0000_t202" style="position:absolute;left:900;top:815;width:1798;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" strokeweight=".26mm">
                  <v:stroke endcap="square"/>
                  <v:textbox>
                    <w:txbxContent>
                      <w:p w:rsidR="00663C0F" w:rsidRDefault="00663C0F" w:rsidP="00A73709">
                        <w:pPr>
                          <w:ind w:left="-170"/>
                          <w:jc w:val="right"/>
                          <w:rPr>
                            <w:sz w:val="18"/>
                            <w:szCs w:val="22"/>
                          </w:rPr>
                        </w:pPr>
                        <w:r>
                          <w:rPr>
                            <w:sz w:val="18"/>
                            <w:szCs w:val="22"/>
                          </w:rPr>
                          <w:t>Очень сильное</w:t>
                        </w:r>
                      </w:p>
                    </w:txbxContent>
                  </v:textbox>
                </v:shape>
                <v:shape id="AutoShape 66" o:spid="_x0000_s1047" type="#_x0000_t41" style="position:absolute;left:3241;top:260;width:1798;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" adj="-1440,26270,-1440,1751" strokeweight=".26mm">
                  <v:stroke dashstyle="1 1" endcap="square"/>
                  <v:textbox>
                    <w:txbxContent>
                      <w:p w:rsidR="00663C0F" w:rsidRDefault="00663C0F" w:rsidP="00A73709">
                        <w:pPr>
                          <w:spacing w:line="192" w:lineRule="auto"/>
                          <w:ind w:left="-57" w:right="-113"/>
                          <w:rPr>
                            <w:sz w:val="16"/>
                            <w:szCs w:val="16"/>
                          </w:rPr>
                        </w:pPr>
                        <w:r>
                          <w:rPr>
                            <w:sz w:val="16"/>
                            <w:szCs w:val="16"/>
                          </w:rPr>
                          <w:t>способность предприятия в условиях конкурентной борьбы и рыночной экономики на базе комплексной рейтинговой оценки выявлять и достигать стратегические цели долгосрочного развития, устранять возможные препятствия для существования, выполнения миссии и устойчивого развития</w:t>
                        </w:r>
                      </w:p>
                      <w:p w:rsidR="00663C0F" w:rsidRDefault="00663C0F" w:rsidP="00A73709"/>
                    </w:txbxContent>
                  </v:textbox>
                  <o:callout v:ext="edit" minusy="t"/>
                </v:shape>
                <v:shape id="AutoShape 67" o:spid="_x0000_s1048" type="#_x0000_t41" style="position:absolute;left:5221;top:998;width:1798;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" adj="-1440,22919,-1440,2400" strokeweight=".26mm">
                  <v:stroke dashstyle="1 1" endcap="square"/>
                  <v:textbox>
                    <w:txbxContent>
                      <w:p w:rsidR="00663C0F" w:rsidRDefault="00663C0F" w:rsidP="00A73709">
                        <w:pPr>
                          <w:spacing w:line="192" w:lineRule="auto"/>
                          <w:ind w:left="-57" w:right="-57"/>
                          <w:rPr>
                            <w:sz w:val="16"/>
                            <w:szCs w:val="16"/>
                          </w:rPr>
                        </w:pPr>
                        <w:r>
                          <w:rPr>
                            <w:sz w:val="16"/>
                            <w:szCs w:val="16"/>
                          </w:rPr>
                          <w:t>конкурентный потенциал предприятия, который складывается из производственного, технологического, финансового, инновационного, кадрового, управленческого и других потенциалов</w:t>
                        </w:r>
                      </w:p>
                    </w:txbxContent>
                  </v:textbox>
                  <o:callout v:ext="edit" minusy="t"/>
                </v:shape>
                <v:shape id="AutoShape 68" o:spid="_x0000_s1049" type="#_x0000_t41" style="position:absolute;left:7201;top:517;width:1798;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" adj="-1620,22852,-1440,1662" strokeweight=".26mm">
                  <v:stroke dashstyle="1 1" endcap="square"/>
                  <v:textbox>
                    <w:txbxContent>
                      <w:p w:rsidR="00663C0F" w:rsidRDefault="00663C0F" w:rsidP="00A73709">
                        <w:pPr>
                          <w:spacing w:line="192" w:lineRule="auto"/>
                          <w:ind w:left="-57" w:right="-170"/>
                          <w:rPr>
                            <w:sz w:val="16"/>
                            <w:szCs w:val="16"/>
                          </w:rPr>
                        </w:pPr>
                        <w:r>
                          <w:rPr>
                            <w:sz w:val="16"/>
                            <w:szCs w:val="16"/>
                          </w:rPr>
                          <w:t>реальный уровень конкурентоспособности предприятия, определяемый оценкой текущих результатов финансово-хозяйственной деятельности и занимаемой конкурентной позиции на целевом рынке сбыта и отражающий степень реализации конкурентного потенциала предприятия</w:t>
                        </w:r>
                      </w:p>
                      <w:p w:rsidR="00663C0F" w:rsidRDefault="00663C0F" w:rsidP="00A73709"/>
                    </w:txbxContent>
                  </v:textbox>
                  <o:callout v:ext="edit" minusy="t"/>
                </v:shape>
              </v:group>
            </w:pict>
          </mc:Fallback>
        </mc:AlternateContent>
      </w:r>
      <w:r w:rsidR="00A73709" w:rsidRPr="00B9521A">
        <w:rPr>
          <w:color w:val="000000"/>
          <w:sz w:val="28"/>
          <w:szCs w:val="28"/>
        </w:rPr>
        <w:t>Конкурентную позицию предприятия можно назвать катализатором достижения более высокого уровня конкурентоспособности в процессе конкуренции. Но если стадии конкурентоспособности предприятия изменяются горизонтально (рисунок 1.</w:t>
      </w:r>
      <w:r w:rsidR="00A73709">
        <w:rPr>
          <w:color w:val="000000"/>
          <w:sz w:val="28"/>
          <w:szCs w:val="28"/>
        </w:rPr>
        <w:t>3</w:t>
      </w:r>
      <w:r w:rsidR="00A73709" w:rsidRPr="00B9521A">
        <w:rPr>
          <w:color w:val="000000"/>
          <w:sz w:val="28"/>
          <w:szCs w:val="28"/>
        </w:rPr>
        <w:t xml:space="preserve">), то конкурентное положение на рынке фиксирует вертикальную динамику конкурентоспособности.  </w:t>
      </w: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jc w:val="center"/>
        <w:rPr>
          <w:color w:val="000000"/>
          <w:sz w:val="28"/>
          <w:szCs w:val="28"/>
        </w:rPr>
      </w:pPr>
    </w:p>
    <w:p w:rsidR="00A73709" w:rsidRDefault="00A73709" w:rsidP="00A73709">
      <w:pPr>
        <w:spacing w:line="360" w:lineRule="auto"/>
        <w:jc w:val="center"/>
        <w:rPr>
          <w:color w:val="000000"/>
          <w:sz w:val="28"/>
          <w:szCs w:val="28"/>
        </w:rPr>
      </w:pPr>
    </w:p>
    <w:p w:rsidR="00484763" w:rsidRDefault="00484763" w:rsidP="00A73709">
      <w:pPr>
        <w:spacing w:line="360" w:lineRule="auto"/>
        <w:jc w:val="center"/>
        <w:rPr>
          <w:color w:val="000000"/>
          <w:sz w:val="28"/>
          <w:szCs w:val="28"/>
        </w:rPr>
      </w:pPr>
    </w:p>
    <w:p w:rsidR="00A73709" w:rsidRDefault="00A73709" w:rsidP="00A73709">
      <w:pPr>
        <w:spacing w:line="360" w:lineRule="auto"/>
        <w:jc w:val="center"/>
        <w:rPr>
          <w:color w:val="000000"/>
        </w:rPr>
      </w:pPr>
      <w:r>
        <w:rPr>
          <w:color w:val="000000"/>
          <w:sz w:val="28"/>
          <w:szCs w:val="28"/>
        </w:rPr>
        <w:t>Рисунок 1.3 – Соотношение конкурентоспособности и конкурентного положения предприятия</w:t>
      </w:r>
    </w:p>
    <w:p w:rsidR="00A73709" w:rsidRDefault="00A73709" w:rsidP="00A73709">
      <w:pPr>
        <w:pStyle w:val="af1"/>
        <w:rPr>
          <w:color w:val="000000"/>
        </w:rPr>
      </w:pPr>
    </w:p>
    <w:p w:rsidR="00A73709" w:rsidRPr="00B9521A" w:rsidRDefault="00A73709" w:rsidP="00A73709">
      <w:pPr>
        <w:widowControl w:val="0"/>
        <w:spacing w:line="360" w:lineRule="auto"/>
        <w:ind w:firstLine="709"/>
        <w:jc w:val="both"/>
        <w:rPr>
          <w:color w:val="000000"/>
          <w:sz w:val="28"/>
          <w:szCs w:val="28"/>
        </w:rPr>
      </w:pPr>
      <w:r w:rsidRPr="00B9521A">
        <w:rPr>
          <w:color w:val="000000"/>
          <w:sz w:val="28"/>
          <w:szCs w:val="28"/>
        </w:rPr>
        <w:t>В разные периоды времени конкурентная позиция предприятия может иметь разные характеристики, позволяющие ее отнести и к иным видам (таблица 1.</w:t>
      </w:r>
      <w:r>
        <w:rPr>
          <w:color w:val="000000"/>
          <w:sz w:val="28"/>
          <w:szCs w:val="28"/>
        </w:rPr>
        <w:t>2</w:t>
      </w:r>
      <w:r w:rsidRPr="00B9521A">
        <w:rPr>
          <w:color w:val="000000"/>
          <w:sz w:val="28"/>
          <w:szCs w:val="28"/>
        </w:rPr>
        <w:t>), помимо отраженных на рисунке 1.</w:t>
      </w:r>
      <w:r>
        <w:rPr>
          <w:color w:val="000000"/>
          <w:sz w:val="28"/>
          <w:szCs w:val="28"/>
        </w:rPr>
        <w:t>3</w:t>
      </w:r>
      <w:r w:rsidRPr="00B9521A">
        <w:rPr>
          <w:color w:val="000000"/>
          <w:sz w:val="28"/>
          <w:szCs w:val="28"/>
        </w:rPr>
        <w:t>.</w:t>
      </w:r>
    </w:p>
    <w:p w:rsidR="00A73709" w:rsidRDefault="00A73709" w:rsidP="00A73709">
      <w:pPr>
        <w:spacing w:line="360" w:lineRule="auto"/>
        <w:jc w:val="both"/>
        <w:rPr>
          <w:color w:val="000000"/>
          <w:sz w:val="23"/>
          <w:szCs w:val="23"/>
        </w:rPr>
      </w:pPr>
      <w:r w:rsidRPr="0014103A">
        <w:rPr>
          <w:color w:val="000000"/>
          <w:spacing w:val="20"/>
          <w:sz w:val="28"/>
          <w:szCs w:val="28"/>
        </w:rPr>
        <w:lastRenderedPageBreak/>
        <w:t xml:space="preserve">Таблица </w:t>
      </w:r>
      <w:r>
        <w:rPr>
          <w:color w:val="000000"/>
          <w:sz w:val="28"/>
          <w:szCs w:val="28"/>
        </w:rPr>
        <w:t xml:space="preserve">1.2 – Характеристика видов конкурентных позиций предприятия </w:t>
      </w:r>
    </w:p>
    <w:tbl>
      <w:tblPr>
        <w:tblW w:w="0" w:type="auto"/>
        <w:tblInd w:w="108" w:type="dxa"/>
        <w:tblLayout w:type="fixed"/>
        <w:tblLook w:val="0000" w:firstRow="0" w:lastRow="0" w:firstColumn="0" w:lastColumn="0" w:noHBand="0" w:noVBand="0"/>
      </w:tblPr>
      <w:tblGrid>
        <w:gridCol w:w="1080"/>
        <w:gridCol w:w="8660"/>
      </w:tblGrid>
      <w:tr w:rsidR="00A73709" w:rsidTr="001F76F0">
        <w:trPr>
          <w:trHeight w:val="252"/>
        </w:trPr>
        <w:tc>
          <w:tcPr>
            <w:tcW w:w="1080" w:type="dxa"/>
            <w:tcBorders>
              <w:top w:val="single" w:sz="4" w:space="0" w:color="000000"/>
              <w:left w:val="single" w:sz="4" w:space="0" w:color="000000"/>
              <w:bottom w:val="single" w:sz="4" w:space="0" w:color="000000"/>
            </w:tcBorders>
            <w:shd w:val="clear" w:color="auto" w:fill="auto"/>
            <w:vAlign w:val="center"/>
          </w:tcPr>
          <w:p w:rsidR="00A73709" w:rsidRDefault="00A73709" w:rsidP="001F76F0">
            <w:pPr>
              <w:spacing w:line="360" w:lineRule="auto"/>
              <w:jc w:val="center"/>
              <w:rPr>
                <w:color w:val="000000"/>
                <w:sz w:val="23"/>
                <w:szCs w:val="23"/>
              </w:rPr>
            </w:pPr>
            <w:r>
              <w:rPr>
                <w:color w:val="000000"/>
                <w:sz w:val="23"/>
                <w:szCs w:val="23"/>
              </w:rPr>
              <w:t>Автор</w:t>
            </w:r>
          </w:p>
        </w:tc>
        <w:tc>
          <w:tcPr>
            <w:tcW w:w="86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73709" w:rsidRDefault="00A73709" w:rsidP="001F76F0">
            <w:pPr>
              <w:spacing w:line="360" w:lineRule="auto"/>
              <w:jc w:val="center"/>
            </w:pPr>
            <w:r>
              <w:rPr>
                <w:color w:val="000000"/>
                <w:sz w:val="23"/>
                <w:szCs w:val="23"/>
              </w:rPr>
              <w:t>Наименование и характеристика конкурентной позиции</w:t>
            </w:r>
          </w:p>
        </w:tc>
      </w:tr>
      <w:tr w:rsidR="00A73709" w:rsidTr="001F76F0">
        <w:trPr>
          <w:trHeight w:val="1656"/>
        </w:trPr>
        <w:tc>
          <w:tcPr>
            <w:tcW w:w="1080" w:type="dxa"/>
            <w:tcBorders>
              <w:top w:val="single" w:sz="4" w:space="0" w:color="000000"/>
              <w:left w:val="single" w:sz="4" w:space="0" w:color="000000"/>
              <w:bottom w:val="single" w:sz="4" w:space="0" w:color="000000"/>
            </w:tcBorders>
            <w:shd w:val="clear" w:color="auto" w:fill="auto"/>
          </w:tcPr>
          <w:p w:rsidR="00A73709" w:rsidRDefault="00A73709" w:rsidP="001F76F0">
            <w:pPr>
              <w:widowControl w:val="0"/>
              <w:ind w:left="-57" w:right="-170"/>
              <w:rPr>
                <w:color w:val="000000"/>
                <w:sz w:val="23"/>
                <w:szCs w:val="23"/>
              </w:rPr>
            </w:pPr>
            <w:proofErr w:type="spellStart"/>
            <w:r>
              <w:rPr>
                <w:color w:val="000000"/>
                <w:sz w:val="23"/>
                <w:szCs w:val="23"/>
              </w:rPr>
              <w:t>Кодиров</w:t>
            </w:r>
            <w:proofErr w:type="spellEnd"/>
            <w:r>
              <w:rPr>
                <w:color w:val="000000"/>
                <w:sz w:val="23"/>
                <w:szCs w:val="23"/>
              </w:rPr>
              <w:t xml:space="preserve"> Т.У.</w:t>
            </w:r>
          </w:p>
          <w:p w:rsidR="00A73709" w:rsidRPr="00FC5F62" w:rsidRDefault="00A73709" w:rsidP="001F76F0">
            <w:pPr>
              <w:widowControl w:val="0"/>
              <w:ind w:left="-113" w:right="-170"/>
              <w:rPr>
                <w:color w:val="000000"/>
                <w:sz w:val="23"/>
                <w:szCs w:val="23"/>
                <w:lang w:val="en-US"/>
              </w:rPr>
            </w:pPr>
            <w:r>
              <w:rPr>
                <w:color w:val="000000"/>
                <w:sz w:val="22"/>
                <w:szCs w:val="22"/>
              </w:rPr>
              <w:t>[15</w:t>
            </w:r>
            <w:r w:rsidRPr="00FC5F62">
              <w:rPr>
                <w:color w:val="000000"/>
                <w:sz w:val="22"/>
                <w:szCs w:val="22"/>
              </w:rPr>
              <w:t xml:space="preserve">, </w:t>
            </w:r>
            <w:r w:rsidRPr="00FC5F62">
              <w:rPr>
                <w:color w:val="000000"/>
                <w:sz w:val="22"/>
                <w:szCs w:val="22"/>
                <w:lang w:val="en-US"/>
              </w:rPr>
              <w:t>c</w:t>
            </w:r>
            <w:r w:rsidRPr="00FC5F62">
              <w:rPr>
                <w:color w:val="000000"/>
                <w:sz w:val="22"/>
                <w:szCs w:val="22"/>
              </w:rPr>
              <w:t xml:space="preserve">. </w:t>
            </w:r>
            <w:r>
              <w:rPr>
                <w:color w:val="000000"/>
                <w:sz w:val="22"/>
                <w:szCs w:val="22"/>
              </w:rPr>
              <w:t>762</w:t>
            </w:r>
            <w:r>
              <w:rPr>
                <w:color w:val="000000"/>
                <w:sz w:val="23"/>
                <w:szCs w:val="23"/>
                <w:lang w:val="en-US"/>
              </w:rPr>
              <w:t>]</w:t>
            </w:r>
          </w:p>
          <w:p w:rsidR="00A73709" w:rsidRDefault="00A73709" w:rsidP="001F76F0">
            <w:pPr>
              <w:widowControl w:val="0"/>
              <w:ind w:right="-170"/>
              <w:rPr>
                <w:color w:val="000000"/>
                <w:sz w:val="23"/>
                <w:szCs w:val="23"/>
              </w:rPr>
            </w:pPr>
          </w:p>
        </w:tc>
        <w:tc>
          <w:tcPr>
            <w:tcW w:w="8660" w:type="dxa"/>
            <w:tcBorders>
              <w:top w:val="single" w:sz="4" w:space="0" w:color="000000"/>
              <w:left w:val="single" w:sz="4" w:space="0" w:color="000000"/>
              <w:bottom w:val="single" w:sz="4" w:space="0" w:color="000000"/>
              <w:right w:val="single" w:sz="4" w:space="0" w:color="000000"/>
            </w:tcBorders>
            <w:shd w:val="clear" w:color="auto" w:fill="auto"/>
          </w:tcPr>
          <w:p w:rsidR="00A73709" w:rsidRDefault="00A73709" w:rsidP="001F76F0">
            <w:pPr>
              <w:spacing w:line="192" w:lineRule="auto"/>
              <w:ind w:left="-57" w:right="-57" w:firstLine="113"/>
              <w:jc w:val="both"/>
              <w:rPr>
                <w:color w:val="000000"/>
                <w:sz w:val="23"/>
                <w:szCs w:val="23"/>
              </w:rPr>
            </w:pPr>
            <w:r>
              <w:rPr>
                <w:color w:val="000000"/>
                <w:sz w:val="23"/>
                <w:szCs w:val="23"/>
              </w:rPr>
              <w:t>Лучшая (очень сильная) – наиболее выгодная</w:t>
            </w:r>
          </w:p>
          <w:p w:rsidR="00A73709" w:rsidRDefault="00A73709" w:rsidP="001F76F0">
            <w:pPr>
              <w:spacing w:line="192" w:lineRule="auto"/>
              <w:ind w:left="-57" w:right="-57" w:firstLine="113"/>
              <w:jc w:val="both"/>
              <w:rPr>
                <w:color w:val="000000"/>
                <w:sz w:val="23"/>
                <w:szCs w:val="23"/>
              </w:rPr>
            </w:pPr>
            <w:r>
              <w:rPr>
                <w:color w:val="000000"/>
                <w:sz w:val="23"/>
                <w:szCs w:val="23"/>
              </w:rPr>
              <w:t>Хорошая (сильная) – более выгодная</w:t>
            </w:r>
          </w:p>
          <w:p w:rsidR="00A73709" w:rsidRDefault="00A73709" w:rsidP="001F76F0">
            <w:pPr>
              <w:spacing w:line="192" w:lineRule="auto"/>
              <w:ind w:left="-57" w:right="-57" w:firstLine="113"/>
              <w:jc w:val="both"/>
              <w:rPr>
                <w:color w:val="000000"/>
                <w:sz w:val="23"/>
                <w:szCs w:val="23"/>
              </w:rPr>
            </w:pPr>
            <w:r>
              <w:rPr>
                <w:color w:val="000000"/>
                <w:sz w:val="23"/>
                <w:szCs w:val="23"/>
              </w:rPr>
              <w:t>Худшая (очень слабая) – наименее выгодная</w:t>
            </w:r>
          </w:p>
          <w:p w:rsidR="00A73709" w:rsidRDefault="00A73709" w:rsidP="001F76F0">
            <w:pPr>
              <w:spacing w:line="192" w:lineRule="auto"/>
              <w:ind w:left="-57" w:right="-57" w:firstLine="113"/>
              <w:jc w:val="both"/>
              <w:rPr>
                <w:color w:val="000000"/>
                <w:sz w:val="23"/>
                <w:szCs w:val="23"/>
              </w:rPr>
            </w:pPr>
            <w:r>
              <w:rPr>
                <w:color w:val="000000"/>
                <w:sz w:val="23"/>
                <w:szCs w:val="23"/>
              </w:rPr>
              <w:t xml:space="preserve">Плохая (слабая) – невыгодная позиция </w:t>
            </w:r>
          </w:p>
          <w:p w:rsidR="00A73709" w:rsidRDefault="00A73709" w:rsidP="001F76F0">
            <w:pPr>
              <w:spacing w:line="192" w:lineRule="auto"/>
              <w:ind w:left="-57" w:right="-57" w:firstLine="113"/>
              <w:jc w:val="both"/>
              <w:rPr>
                <w:color w:val="000000"/>
                <w:sz w:val="23"/>
                <w:szCs w:val="23"/>
              </w:rPr>
            </w:pPr>
            <w:r>
              <w:rPr>
                <w:color w:val="000000"/>
                <w:sz w:val="23"/>
                <w:szCs w:val="23"/>
              </w:rPr>
              <w:t>Средняя – позиция, которая в любой момент может отклониться в худшую или лучшую сторону</w:t>
            </w:r>
          </w:p>
          <w:p w:rsidR="00A73709" w:rsidRDefault="00A73709" w:rsidP="001F76F0">
            <w:pPr>
              <w:spacing w:line="192" w:lineRule="auto"/>
              <w:ind w:left="-57" w:right="-57" w:firstLine="113"/>
              <w:jc w:val="both"/>
            </w:pPr>
            <w:r>
              <w:rPr>
                <w:color w:val="000000"/>
                <w:sz w:val="23"/>
                <w:szCs w:val="23"/>
              </w:rPr>
              <w:t>Аргументированная и неаргументированная, устойчивая и неустойчивая, прочная и непрочная</w:t>
            </w:r>
          </w:p>
        </w:tc>
      </w:tr>
      <w:tr w:rsidR="00A73709" w:rsidTr="001F76F0">
        <w:trPr>
          <w:trHeight w:val="2508"/>
        </w:trPr>
        <w:tc>
          <w:tcPr>
            <w:tcW w:w="1080" w:type="dxa"/>
            <w:tcBorders>
              <w:top w:val="single" w:sz="4" w:space="0" w:color="000000"/>
              <w:left w:val="single" w:sz="4" w:space="0" w:color="000000"/>
              <w:bottom w:val="single" w:sz="4" w:space="0" w:color="000000"/>
            </w:tcBorders>
            <w:shd w:val="clear" w:color="auto" w:fill="auto"/>
          </w:tcPr>
          <w:p w:rsidR="00A73709" w:rsidRPr="00D3577A" w:rsidRDefault="00A73709" w:rsidP="001F76F0">
            <w:pPr>
              <w:widowControl w:val="0"/>
              <w:ind w:left="-57" w:right="-170"/>
              <w:rPr>
                <w:color w:val="000000"/>
                <w:sz w:val="23"/>
                <w:szCs w:val="23"/>
              </w:rPr>
            </w:pPr>
            <w:r>
              <w:rPr>
                <w:color w:val="000000"/>
                <w:sz w:val="23"/>
                <w:szCs w:val="23"/>
              </w:rPr>
              <w:t>Литтл А.</w:t>
            </w:r>
          </w:p>
          <w:p w:rsidR="00A73709" w:rsidRPr="00D3577A" w:rsidRDefault="00A73709" w:rsidP="001F76F0">
            <w:pPr>
              <w:widowControl w:val="0"/>
              <w:ind w:left="-57" w:right="-170"/>
              <w:rPr>
                <w:color w:val="000000"/>
                <w:sz w:val="23"/>
                <w:szCs w:val="23"/>
              </w:rPr>
            </w:pPr>
            <w:r w:rsidRPr="00D3577A">
              <w:rPr>
                <w:color w:val="000000"/>
                <w:sz w:val="23"/>
                <w:szCs w:val="23"/>
              </w:rPr>
              <w:t>[</w:t>
            </w:r>
            <w:r>
              <w:rPr>
                <w:color w:val="000000"/>
                <w:sz w:val="23"/>
                <w:szCs w:val="23"/>
              </w:rPr>
              <w:t>4, с. 241</w:t>
            </w:r>
            <w:r w:rsidRPr="00D3577A">
              <w:rPr>
                <w:color w:val="000000"/>
                <w:sz w:val="23"/>
                <w:szCs w:val="23"/>
              </w:rPr>
              <w:t>]</w:t>
            </w:r>
          </w:p>
          <w:p w:rsidR="00A73709" w:rsidRDefault="00A73709" w:rsidP="001F76F0">
            <w:pPr>
              <w:widowControl w:val="0"/>
              <w:ind w:left="-57" w:right="-170"/>
              <w:rPr>
                <w:color w:val="000000"/>
                <w:sz w:val="23"/>
                <w:szCs w:val="23"/>
              </w:rPr>
            </w:pPr>
          </w:p>
        </w:tc>
        <w:tc>
          <w:tcPr>
            <w:tcW w:w="8660" w:type="dxa"/>
            <w:tcBorders>
              <w:top w:val="single" w:sz="4" w:space="0" w:color="000000"/>
              <w:left w:val="single" w:sz="4" w:space="0" w:color="000000"/>
              <w:bottom w:val="single" w:sz="4" w:space="0" w:color="000000"/>
              <w:right w:val="single" w:sz="4" w:space="0" w:color="000000"/>
            </w:tcBorders>
            <w:shd w:val="clear" w:color="auto" w:fill="auto"/>
          </w:tcPr>
          <w:p w:rsidR="00A73709" w:rsidRDefault="00A73709" w:rsidP="001F76F0">
            <w:pPr>
              <w:spacing w:line="192" w:lineRule="auto"/>
              <w:ind w:left="-57" w:right="-57" w:firstLine="113"/>
              <w:jc w:val="both"/>
              <w:rPr>
                <w:color w:val="000000"/>
                <w:sz w:val="23"/>
                <w:szCs w:val="23"/>
              </w:rPr>
            </w:pPr>
            <w:r>
              <w:rPr>
                <w:color w:val="000000"/>
                <w:sz w:val="23"/>
                <w:szCs w:val="23"/>
              </w:rPr>
              <w:t xml:space="preserve">Доминирующая – обеспечивает возможность влияния на рынок в целом, где предприятие занимает большую часть рынка. </w:t>
            </w:r>
          </w:p>
          <w:p w:rsidR="00A73709" w:rsidRDefault="00A73709" w:rsidP="001F76F0">
            <w:pPr>
              <w:spacing w:line="192" w:lineRule="auto"/>
              <w:ind w:left="-57" w:right="-57" w:firstLine="113"/>
              <w:jc w:val="both"/>
              <w:rPr>
                <w:color w:val="000000"/>
                <w:sz w:val="23"/>
                <w:szCs w:val="23"/>
              </w:rPr>
            </w:pPr>
            <w:r>
              <w:rPr>
                <w:color w:val="000000"/>
                <w:sz w:val="23"/>
                <w:szCs w:val="23"/>
              </w:rPr>
              <w:t>Сильная – возможность диктовать свои условия рынку и влиять на конкурентную среду</w:t>
            </w:r>
          </w:p>
          <w:p w:rsidR="00A73709" w:rsidRDefault="00A73709" w:rsidP="001F76F0">
            <w:pPr>
              <w:spacing w:line="192" w:lineRule="auto"/>
              <w:ind w:left="-57" w:right="-57" w:firstLine="113"/>
              <w:jc w:val="both"/>
              <w:rPr>
                <w:color w:val="000000"/>
                <w:sz w:val="23"/>
                <w:szCs w:val="23"/>
              </w:rPr>
            </w:pPr>
            <w:r>
              <w:rPr>
                <w:color w:val="000000"/>
                <w:sz w:val="23"/>
                <w:szCs w:val="23"/>
              </w:rPr>
              <w:t xml:space="preserve">Благоприятная – создает предпосылки получения выгодных условий реализации собственной продукции (услуг), имеются возможности расширения рынка. </w:t>
            </w:r>
          </w:p>
          <w:p w:rsidR="00A73709" w:rsidRDefault="00A73709" w:rsidP="001F76F0">
            <w:pPr>
              <w:spacing w:line="192" w:lineRule="auto"/>
              <w:ind w:left="-57" w:right="-57" w:firstLine="113"/>
              <w:jc w:val="both"/>
              <w:rPr>
                <w:color w:val="000000"/>
                <w:sz w:val="23"/>
                <w:szCs w:val="23"/>
              </w:rPr>
            </w:pPr>
            <w:r>
              <w:rPr>
                <w:color w:val="000000"/>
                <w:sz w:val="23"/>
                <w:szCs w:val="23"/>
              </w:rPr>
              <w:t>Надежная – обеспечена товарными и финансовыми ресурсами и устойчива к колебаниям рынка.</w:t>
            </w:r>
          </w:p>
          <w:p w:rsidR="00A73709" w:rsidRDefault="00A73709" w:rsidP="001F76F0">
            <w:pPr>
              <w:spacing w:line="192" w:lineRule="auto"/>
              <w:ind w:left="-57" w:right="-57" w:firstLine="113"/>
              <w:jc w:val="both"/>
              <w:rPr>
                <w:color w:val="000000"/>
                <w:sz w:val="23"/>
                <w:szCs w:val="23"/>
              </w:rPr>
            </w:pPr>
            <w:r>
              <w:rPr>
                <w:color w:val="000000"/>
                <w:sz w:val="23"/>
                <w:szCs w:val="23"/>
              </w:rPr>
              <w:t>Слабая – обычно небольшая доля рынка, имеющая к тому же тенденцию к сокращению, нет конкурентоспособного товара и надежного способа дистрибьюции</w:t>
            </w:r>
          </w:p>
          <w:p w:rsidR="00A73709" w:rsidRDefault="00A73709" w:rsidP="001F76F0">
            <w:pPr>
              <w:spacing w:line="192" w:lineRule="auto"/>
              <w:ind w:left="-57" w:right="-57" w:firstLine="113"/>
              <w:jc w:val="both"/>
            </w:pPr>
            <w:r>
              <w:rPr>
                <w:color w:val="000000"/>
                <w:sz w:val="23"/>
                <w:szCs w:val="23"/>
              </w:rPr>
              <w:t>Нежизнеспособная – недостаточная обеспеченность ресурсами и отсутствие возможности расширять торгово-сбытовую деятельность</w:t>
            </w:r>
          </w:p>
        </w:tc>
      </w:tr>
      <w:tr w:rsidR="00A73709" w:rsidTr="00484763">
        <w:trPr>
          <w:trHeight w:val="4136"/>
        </w:trPr>
        <w:tc>
          <w:tcPr>
            <w:tcW w:w="1080" w:type="dxa"/>
            <w:tcBorders>
              <w:top w:val="single" w:sz="4" w:space="0" w:color="000000"/>
              <w:left w:val="single" w:sz="4" w:space="0" w:color="000000"/>
              <w:bottom w:val="single" w:sz="4" w:space="0" w:color="000000"/>
            </w:tcBorders>
            <w:shd w:val="clear" w:color="auto" w:fill="auto"/>
          </w:tcPr>
          <w:p w:rsidR="00A73709" w:rsidRDefault="00A73709" w:rsidP="001F76F0">
            <w:pPr>
              <w:widowControl w:val="0"/>
              <w:ind w:left="-57" w:right="-170"/>
              <w:rPr>
                <w:color w:val="000000"/>
                <w:sz w:val="23"/>
                <w:szCs w:val="23"/>
                <w:lang w:val="en-US"/>
              </w:rPr>
            </w:pPr>
            <w:proofErr w:type="spellStart"/>
            <w:r>
              <w:rPr>
                <w:color w:val="000000"/>
                <w:sz w:val="23"/>
                <w:szCs w:val="23"/>
              </w:rPr>
              <w:t>Бабошин</w:t>
            </w:r>
            <w:proofErr w:type="spellEnd"/>
            <w:r>
              <w:rPr>
                <w:color w:val="000000"/>
                <w:sz w:val="23"/>
                <w:szCs w:val="23"/>
              </w:rPr>
              <w:t xml:space="preserve"> А. В.</w:t>
            </w:r>
          </w:p>
          <w:p w:rsidR="00A73709" w:rsidRPr="00FC5F62" w:rsidRDefault="00A73709" w:rsidP="001F76F0">
            <w:pPr>
              <w:widowControl w:val="0"/>
              <w:ind w:left="-57" w:right="-170"/>
              <w:rPr>
                <w:color w:val="000000"/>
                <w:sz w:val="23"/>
                <w:szCs w:val="23"/>
                <w:lang w:val="en-US"/>
              </w:rPr>
            </w:pPr>
            <w:r>
              <w:rPr>
                <w:color w:val="000000"/>
                <w:sz w:val="23"/>
                <w:szCs w:val="23"/>
                <w:lang w:val="en-US"/>
              </w:rPr>
              <w:t>[</w:t>
            </w:r>
            <w:r>
              <w:rPr>
                <w:color w:val="000000"/>
                <w:sz w:val="23"/>
                <w:szCs w:val="23"/>
              </w:rPr>
              <w:t>2</w:t>
            </w:r>
            <w:r>
              <w:rPr>
                <w:color w:val="000000"/>
                <w:sz w:val="23"/>
                <w:szCs w:val="23"/>
                <w:lang w:val="en-US"/>
              </w:rPr>
              <w:t>]</w:t>
            </w:r>
          </w:p>
          <w:p w:rsidR="00A73709" w:rsidRDefault="00A73709" w:rsidP="001F76F0">
            <w:pPr>
              <w:widowControl w:val="0"/>
              <w:ind w:left="-57" w:right="-170"/>
              <w:rPr>
                <w:color w:val="000000"/>
                <w:sz w:val="23"/>
                <w:szCs w:val="23"/>
              </w:rPr>
            </w:pPr>
          </w:p>
        </w:tc>
        <w:tc>
          <w:tcPr>
            <w:tcW w:w="8660" w:type="dxa"/>
            <w:tcBorders>
              <w:top w:val="single" w:sz="4" w:space="0" w:color="000000"/>
              <w:left w:val="single" w:sz="4" w:space="0" w:color="000000"/>
              <w:bottom w:val="single" w:sz="4" w:space="0" w:color="000000"/>
              <w:right w:val="single" w:sz="4" w:space="0" w:color="000000"/>
            </w:tcBorders>
            <w:shd w:val="clear" w:color="auto" w:fill="auto"/>
          </w:tcPr>
          <w:p w:rsidR="00A73709" w:rsidRDefault="00A73709" w:rsidP="00484763">
            <w:pPr>
              <w:spacing w:line="180" w:lineRule="auto"/>
              <w:ind w:left="-57" w:right="-57" w:firstLine="113"/>
              <w:jc w:val="both"/>
              <w:rPr>
                <w:color w:val="000000"/>
                <w:sz w:val="23"/>
                <w:szCs w:val="23"/>
              </w:rPr>
            </w:pPr>
            <w:r>
              <w:rPr>
                <w:color w:val="000000"/>
                <w:sz w:val="23"/>
                <w:szCs w:val="23"/>
              </w:rPr>
              <w:t>Монопольная – возможность диктовать представителям внешнего окружения устраивающие ее правила поведения в бизнесе и навязывать собственные деловые интересы</w:t>
            </w:r>
          </w:p>
          <w:p w:rsidR="00A73709" w:rsidRDefault="00A73709" w:rsidP="00484763">
            <w:pPr>
              <w:spacing w:line="180" w:lineRule="auto"/>
              <w:ind w:left="-57" w:right="-57" w:firstLine="113"/>
              <w:jc w:val="both"/>
              <w:rPr>
                <w:color w:val="000000"/>
                <w:sz w:val="23"/>
                <w:szCs w:val="23"/>
              </w:rPr>
            </w:pPr>
            <w:r>
              <w:rPr>
                <w:color w:val="000000"/>
                <w:sz w:val="23"/>
                <w:szCs w:val="23"/>
              </w:rPr>
              <w:t>Доминирующая первого порядка – возможность диктата над соперниками вплоть до полного их подавления, но является более слабой по материальному ресурсу, относительно компании, занимающей монопольную конкурентную позицию</w:t>
            </w:r>
          </w:p>
          <w:p w:rsidR="00A73709" w:rsidRDefault="00A73709" w:rsidP="00484763">
            <w:pPr>
              <w:spacing w:line="180" w:lineRule="auto"/>
              <w:ind w:left="-57" w:right="-57" w:firstLine="113"/>
              <w:jc w:val="both"/>
              <w:rPr>
                <w:color w:val="000000"/>
                <w:sz w:val="23"/>
                <w:szCs w:val="23"/>
              </w:rPr>
            </w:pPr>
            <w:r>
              <w:rPr>
                <w:color w:val="000000"/>
                <w:sz w:val="23"/>
                <w:szCs w:val="23"/>
              </w:rPr>
              <w:t>Доминирующая второго порядка – возможность диктата над соперниками вплоть до полного их подавления, но является более слабой по предпринимательскому ресурсу, относительно компании, занимающей монопольную конкурентную позицию</w:t>
            </w:r>
          </w:p>
          <w:p w:rsidR="00A73709" w:rsidRDefault="00A73709" w:rsidP="00484763">
            <w:pPr>
              <w:spacing w:line="180" w:lineRule="auto"/>
              <w:ind w:left="-57" w:right="-57" w:firstLine="113"/>
              <w:jc w:val="both"/>
              <w:rPr>
                <w:color w:val="000000"/>
                <w:sz w:val="23"/>
                <w:szCs w:val="23"/>
              </w:rPr>
            </w:pPr>
            <w:proofErr w:type="spellStart"/>
            <w:r>
              <w:rPr>
                <w:color w:val="000000"/>
                <w:sz w:val="23"/>
                <w:szCs w:val="23"/>
              </w:rPr>
              <w:t>Квазидоминирующая</w:t>
            </w:r>
            <w:proofErr w:type="spellEnd"/>
            <w:r>
              <w:rPr>
                <w:color w:val="000000"/>
                <w:sz w:val="23"/>
                <w:szCs w:val="23"/>
              </w:rPr>
              <w:t xml:space="preserve"> по конкурентному </w:t>
            </w:r>
            <w:proofErr w:type="gramStart"/>
            <w:r>
              <w:rPr>
                <w:color w:val="000000"/>
                <w:sz w:val="23"/>
                <w:szCs w:val="23"/>
              </w:rPr>
              <w:t>предпринимательскому  ресурсу</w:t>
            </w:r>
            <w:proofErr w:type="gramEnd"/>
            <w:r>
              <w:rPr>
                <w:color w:val="000000"/>
                <w:sz w:val="23"/>
                <w:szCs w:val="23"/>
              </w:rPr>
              <w:t xml:space="preserve"> – возможна для компаний, имеющих значительный предпринимательский ресурс (авторитет руководителя), но ограниченна в материальном  ресурсе</w:t>
            </w:r>
          </w:p>
          <w:p w:rsidR="00A73709" w:rsidRDefault="00A73709" w:rsidP="00484763">
            <w:pPr>
              <w:spacing w:line="180" w:lineRule="auto"/>
              <w:ind w:left="-57" w:right="-57" w:firstLine="113"/>
              <w:jc w:val="both"/>
              <w:rPr>
                <w:color w:val="000000"/>
                <w:sz w:val="23"/>
                <w:szCs w:val="23"/>
              </w:rPr>
            </w:pPr>
            <w:proofErr w:type="spellStart"/>
            <w:r>
              <w:rPr>
                <w:color w:val="000000"/>
                <w:sz w:val="23"/>
                <w:szCs w:val="23"/>
              </w:rPr>
              <w:t>Квазидоминирующая</w:t>
            </w:r>
            <w:proofErr w:type="spellEnd"/>
            <w:r>
              <w:rPr>
                <w:color w:val="000000"/>
                <w:sz w:val="23"/>
                <w:szCs w:val="23"/>
              </w:rPr>
              <w:t xml:space="preserve"> по конкурентному материальному ресурсу – возможна для компаний, имеющих значительный материальный ресурс, но испытывающих сложности в руководящем органе</w:t>
            </w:r>
          </w:p>
          <w:p w:rsidR="00A73709" w:rsidRDefault="00A73709" w:rsidP="00484763">
            <w:pPr>
              <w:spacing w:line="180" w:lineRule="auto"/>
              <w:ind w:left="-57" w:right="-57" w:firstLine="113"/>
              <w:jc w:val="both"/>
              <w:rPr>
                <w:color w:val="000000"/>
                <w:sz w:val="23"/>
                <w:szCs w:val="23"/>
              </w:rPr>
            </w:pPr>
            <w:r>
              <w:rPr>
                <w:color w:val="000000"/>
                <w:sz w:val="23"/>
                <w:szCs w:val="23"/>
              </w:rPr>
              <w:t>Уязвимая по конкурентному предпринимательскому ресурсу – последний находится на минимально возможном уровне, при более развитом материальном ресурсе</w:t>
            </w:r>
          </w:p>
          <w:p w:rsidR="00A73709" w:rsidRDefault="00A73709" w:rsidP="00484763">
            <w:pPr>
              <w:spacing w:line="180" w:lineRule="auto"/>
              <w:ind w:left="-57" w:right="-57" w:firstLine="113"/>
              <w:jc w:val="both"/>
              <w:rPr>
                <w:color w:val="000000"/>
                <w:sz w:val="23"/>
                <w:szCs w:val="23"/>
              </w:rPr>
            </w:pPr>
            <w:r>
              <w:rPr>
                <w:color w:val="000000"/>
                <w:sz w:val="23"/>
                <w:szCs w:val="23"/>
              </w:rPr>
              <w:t>Уязвимая по конкурентному материальному ресурсу – последний находится на минимально возможном уровне, при более развитом предпринимательском ресурсе</w:t>
            </w:r>
          </w:p>
          <w:p w:rsidR="00A73709" w:rsidRDefault="00A73709" w:rsidP="00484763">
            <w:pPr>
              <w:spacing w:line="180" w:lineRule="auto"/>
              <w:ind w:left="-57" w:right="-57" w:firstLine="113"/>
              <w:jc w:val="both"/>
            </w:pPr>
            <w:r>
              <w:rPr>
                <w:color w:val="000000"/>
                <w:sz w:val="23"/>
                <w:szCs w:val="23"/>
              </w:rPr>
              <w:t>Стартовая – предпринимательский, и материальный ресурсы малы, вследствие различных причин</w:t>
            </w:r>
          </w:p>
        </w:tc>
      </w:tr>
    </w:tbl>
    <w:p w:rsidR="00A73709" w:rsidRDefault="00A73709" w:rsidP="00A73709">
      <w:pPr>
        <w:spacing w:line="360" w:lineRule="auto"/>
        <w:ind w:firstLine="709"/>
        <w:jc w:val="both"/>
      </w:pPr>
    </w:p>
    <w:p w:rsidR="00A73709" w:rsidRPr="0081550A" w:rsidRDefault="00A73709" w:rsidP="00A73709">
      <w:pPr>
        <w:widowControl w:val="0"/>
        <w:spacing w:line="360" w:lineRule="auto"/>
        <w:ind w:firstLine="709"/>
        <w:jc w:val="both"/>
        <w:rPr>
          <w:sz w:val="28"/>
          <w:szCs w:val="28"/>
        </w:rPr>
      </w:pPr>
      <w:r w:rsidRPr="0081550A">
        <w:rPr>
          <w:sz w:val="28"/>
          <w:szCs w:val="28"/>
        </w:rPr>
        <w:t xml:space="preserve">Конкурентная позиция предприятия формируется в процессе осуществления им конкурентных действий (воздействий на конкурентов и их противодействия), то есть конкурентного позиционирования. Подобно тому, как конкуренция является процессом, в результате которого достигается уровень конкурентоспособности, позиционирование – есть процесс достижения конкурентной позиции, отражающей уровень конкурентоспособности предприятия. В зависимости от изменения основных характеристик состояния предприятия по мере его развития и уровня планирования меняются параметры конкурентного положения, требующие применения соответствующих инструментов позиционирования с целью повышения конкурентоспособности – </w:t>
      </w:r>
      <w:proofErr w:type="spellStart"/>
      <w:r w:rsidRPr="0081550A">
        <w:rPr>
          <w:sz w:val="28"/>
          <w:szCs w:val="28"/>
        </w:rPr>
        <w:lastRenderedPageBreak/>
        <w:t>интеграционно</w:t>
      </w:r>
      <w:proofErr w:type="spellEnd"/>
      <w:r w:rsidRPr="0081550A">
        <w:rPr>
          <w:sz w:val="28"/>
          <w:szCs w:val="28"/>
        </w:rPr>
        <w:t xml:space="preserve">-инвестиционных, управления человеческими ресурсами </w:t>
      </w:r>
      <w:proofErr w:type="spellStart"/>
      <w:r w:rsidRPr="0081550A">
        <w:rPr>
          <w:sz w:val="28"/>
          <w:szCs w:val="28"/>
        </w:rPr>
        <w:t>логистически</w:t>
      </w:r>
      <w:proofErr w:type="spellEnd"/>
      <w:r w:rsidRPr="0081550A">
        <w:rPr>
          <w:sz w:val="28"/>
          <w:szCs w:val="28"/>
        </w:rPr>
        <w:t xml:space="preserve">-сбытовых, финансовых, внутрипроизводственных, продуктовых, организационно-коммуникационных, исследовательски-маркетинговых. </w:t>
      </w:r>
    </w:p>
    <w:p w:rsidR="00A73709" w:rsidRDefault="00A73709" w:rsidP="00A73709">
      <w:pPr>
        <w:widowControl w:val="0"/>
        <w:spacing w:line="360" w:lineRule="auto"/>
        <w:ind w:firstLine="709"/>
        <w:jc w:val="both"/>
        <w:rPr>
          <w:color w:val="FF0000"/>
          <w:sz w:val="28"/>
          <w:szCs w:val="28"/>
        </w:rPr>
      </w:pPr>
      <w:r w:rsidRPr="0081550A">
        <w:rPr>
          <w:sz w:val="28"/>
          <w:szCs w:val="28"/>
        </w:rPr>
        <w:t>Между тем, прежде чем перейти к повышению конкурентоспособности, предприятию следует использовать ряд методов для определения своих позиций на рынке и только на основании этого формировать конкретные механизмы позиционирования. Речь идет о методических подходах к оценке конкурентоспособности предприятия, относящихся к исследовательски-маркетинговым инструментам.</w:t>
      </w:r>
      <w:r>
        <w:rPr>
          <w:color w:val="FF0000"/>
          <w:sz w:val="28"/>
          <w:szCs w:val="28"/>
        </w:rPr>
        <w:t xml:space="preserve"> </w:t>
      </w:r>
      <w:r w:rsidRPr="007A3432">
        <w:rPr>
          <w:sz w:val="28"/>
          <w:szCs w:val="28"/>
        </w:rPr>
        <w:t>Наиболее распространенные из них отражены в таблице 1.3</w:t>
      </w:r>
      <w:r>
        <w:rPr>
          <w:sz w:val="28"/>
          <w:szCs w:val="28"/>
        </w:rPr>
        <w:t xml:space="preserve"> [19</w:t>
      </w:r>
      <w:r w:rsidRPr="007A3432">
        <w:rPr>
          <w:sz w:val="28"/>
          <w:szCs w:val="28"/>
        </w:rPr>
        <w:t xml:space="preserve">, </w:t>
      </w:r>
      <w:r w:rsidRPr="007A3432">
        <w:rPr>
          <w:sz w:val="28"/>
          <w:szCs w:val="28"/>
          <w:lang w:val="en-US"/>
        </w:rPr>
        <w:t>c</w:t>
      </w:r>
      <w:r w:rsidRPr="007A3432">
        <w:rPr>
          <w:sz w:val="28"/>
          <w:szCs w:val="28"/>
        </w:rPr>
        <w:t xml:space="preserve">. </w:t>
      </w:r>
      <w:r>
        <w:rPr>
          <w:sz w:val="28"/>
          <w:szCs w:val="28"/>
        </w:rPr>
        <w:t>123</w:t>
      </w:r>
      <w:r w:rsidRPr="007A3432">
        <w:rPr>
          <w:sz w:val="28"/>
          <w:szCs w:val="28"/>
        </w:rPr>
        <w:t>-</w:t>
      </w:r>
      <w:r>
        <w:rPr>
          <w:sz w:val="28"/>
          <w:szCs w:val="28"/>
        </w:rPr>
        <w:t>126</w:t>
      </w:r>
      <w:r w:rsidRPr="007A3432">
        <w:rPr>
          <w:sz w:val="28"/>
          <w:szCs w:val="28"/>
        </w:rPr>
        <w:t>]</w:t>
      </w:r>
      <w:r>
        <w:rPr>
          <w:sz w:val="28"/>
          <w:szCs w:val="28"/>
        </w:rPr>
        <w:t xml:space="preserve">, </w:t>
      </w:r>
      <w:r w:rsidRPr="00645E20">
        <w:rPr>
          <w:sz w:val="28"/>
          <w:szCs w:val="28"/>
        </w:rPr>
        <w:t>[</w:t>
      </w:r>
      <w:r>
        <w:rPr>
          <w:sz w:val="28"/>
          <w:szCs w:val="28"/>
        </w:rPr>
        <w:t>27, с. 121-126</w:t>
      </w:r>
      <w:r w:rsidRPr="00645E20">
        <w:rPr>
          <w:sz w:val="28"/>
          <w:szCs w:val="28"/>
        </w:rPr>
        <w:t>]</w:t>
      </w:r>
      <w:r w:rsidRPr="007A3432">
        <w:rPr>
          <w:sz w:val="28"/>
          <w:szCs w:val="28"/>
        </w:rPr>
        <w:t>.</w:t>
      </w:r>
      <w:r w:rsidRPr="007A3432">
        <w:rPr>
          <w:color w:val="FF0000"/>
          <w:sz w:val="28"/>
          <w:szCs w:val="28"/>
        </w:rPr>
        <w:t xml:space="preserve"> </w:t>
      </w:r>
    </w:p>
    <w:p w:rsidR="00A73709" w:rsidRPr="00381DA4" w:rsidRDefault="00A73709" w:rsidP="00A73709">
      <w:pPr>
        <w:widowControl w:val="0"/>
        <w:spacing w:line="360" w:lineRule="auto"/>
        <w:ind w:firstLine="709"/>
        <w:jc w:val="both"/>
        <w:rPr>
          <w:color w:val="FF0000"/>
          <w:sz w:val="28"/>
          <w:szCs w:val="28"/>
        </w:rPr>
      </w:pPr>
    </w:p>
    <w:p w:rsidR="00A73709" w:rsidRPr="0072666D" w:rsidRDefault="00A73709" w:rsidP="00A73709">
      <w:pPr>
        <w:spacing w:line="360" w:lineRule="auto"/>
        <w:jc w:val="both"/>
        <w:rPr>
          <w:sz w:val="28"/>
          <w:szCs w:val="28"/>
        </w:rPr>
      </w:pPr>
      <w:r w:rsidRPr="00484763">
        <w:rPr>
          <w:sz w:val="28"/>
          <w:szCs w:val="28"/>
        </w:rPr>
        <w:t xml:space="preserve">Таблица </w:t>
      </w:r>
      <w:r>
        <w:rPr>
          <w:sz w:val="28"/>
          <w:szCs w:val="28"/>
        </w:rPr>
        <w:t>1</w:t>
      </w:r>
      <w:r w:rsidRPr="0072666D">
        <w:rPr>
          <w:sz w:val="28"/>
          <w:szCs w:val="28"/>
        </w:rPr>
        <w:t>.</w:t>
      </w:r>
      <w:r>
        <w:rPr>
          <w:sz w:val="28"/>
          <w:szCs w:val="28"/>
        </w:rPr>
        <w:t>3</w:t>
      </w:r>
      <w:r w:rsidRPr="0072666D">
        <w:rPr>
          <w:sz w:val="28"/>
          <w:szCs w:val="28"/>
        </w:rPr>
        <w:t xml:space="preserve"> – Характеристика подходов и методов оценки эффективности управления конкурентоспособностью предприятия</w:t>
      </w:r>
    </w:p>
    <w:tbl>
      <w:tblPr>
        <w:tblW w:w="0" w:type="auto"/>
        <w:tblInd w:w="108" w:type="dxa"/>
        <w:tblLayout w:type="fixed"/>
        <w:tblLook w:val="0000" w:firstRow="0" w:lastRow="0" w:firstColumn="0" w:lastColumn="0" w:noHBand="0" w:noVBand="0"/>
      </w:tblPr>
      <w:tblGrid>
        <w:gridCol w:w="1435"/>
        <w:gridCol w:w="2520"/>
        <w:gridCol w:w="2520"/>
        <w:gridCol w:w="3250"/>
      </w:tblGrid>
      <w:tr w:rsidR="00A73709" w:rsidTr="001F76F0">
        <w:trPr>
          <w:trHeight w:val="442"/>
        </w:trPr>
        <w:tc>
          <w:tcPr>
            <w:tcW w:w="1435" w:type="dxa"/>
            <w:tcBorders>
              <w:top w:val="single" w:sz="4" w:space="0" w:color="000000"/>
              <w:left w:val="single" w:sz="4" w:space="0" w:color="000000"/>
              <w:bottom w:val="single" w:sz="4" w:space="0" w:color="000000"/>
            </w:tcBorders>
            <w:shd w:val="clear" w:color="auto" w:fill="auto"/>
          </w:tcPr>
          <w:p w:rsidR="00A73709" w:rsidRDefault="00A73709" w:rsidP="00484763">
            <w:pPr>
              <w:spacing w:line="228" w:lineRule="auto"/>
              <w:ind w:left="-113" w:right="-113"/>
              <w:jc w:val="center"/>
              <w:rPr>
                <w:sz w:val="22"/>
                <w:szCs w:val="22"/>
              </w:rPr>
            </w:pPr>
            <w:r w:rsidRPr="00B15E8D">
              <w:rPr>
                <w:sz w:val="22"/>
                <w:szCs w:val="22"/>
              </w:rPr>
              <w:t>Наименование подхода</w:t>
            </w:r>
          </w:p>
          <w:p w:rsidR="00484763" w:rsidRPr="00B15E8D" w:rsidRDefault="00484763" w:rsidP="00484763">
            <w:pPr>
              <w:spacing w:line="228" w:lineRule="auto"/>
              <w:ind w:left="-113" w:right="-113"/>
              <w:jc w:val="center"/>
              <w:rPr>
                <w:sz w:val="22"/>
                <w:szCs w:val="22"/>
              </w:rPr>
            </w:pPr>
          </w:p>
        </w:tc>
        <w:tc>
          <w:tcPr>
            <w:tcW w:w="2520" w:type="dxa"/>
            <w:tcBorders>
              <w:top w:val="single" w:sz="4" w:space="0" w:color="000000"/>
              <w:left w:val="single" w:sz="4" w:space="0" w:color="000000"/>
              <w:bottom w:val="single" w:sz="4" w:space="0" w:color="000000"/>
            </w:tcBorders>
            <w:shd w:val="clear" w:color="auto" w:fill="auto"/>
            <w:vAlign w:val="center"/>
          </w:tcPr>
          <w:p w:rsidR="00A73709" w:rsidRPr="00B15E8D" w:rsidRDefault="00A73709" w:rsidP="001F76F0">
            <w:pPr>
              <w:spacing w:line="228" w:lineRule="auto"/>
              <w:ind w:left="-113" w:right="-113"/>
              <w:jc w:val="center"/>
              <w:rPr>
                <w:sz w:val="22"/>
                <w:szCs w:val="22"/>
              </w:rPr>
            </w:pPr>
            <w:r w:rsidRPr="00B15E8D">
              <w:rPr>
                <w:sz w:val="22"/>
                <w:szCs w:val="22"/>
              </w:rPr>
              <w:t>Методы оценки</w:t>
            </w:r>
          </w:p>
        </w:tc>
        <w:tc>
          <w:tcPr>
            <w:tcW w:w="2520" w:type="dxa"/>
            <w:tcBorders>
              <w:top w:val="single" w:sz="4" w:space="0" w:color="000000"/>
              <w:left w:val="single" w:sz="4" w:space="0" w:color="000000"/>
              <w:bottom w:val="single" w:sz="4" w:space="0" w:color="000000"/>
            </w:tcBorders>
            <w:shd w:val="clear" w:color="auto" w:fill="auto"/>
            <w:vAlign w:val="center"/>
          </w:tcPr>
          <w:p w:rsidR="00A73709" w:rsidRPr="00B15E8D" w:rsidRDefault="00A73709" w:rsidP="001F76F0">
            <w:pPr>
              <w:spacing w:line="228" w:lineRule="auto"/>
              <w:ind w:left="-113" w:right="-113"/>
              <w:jc w:val="center"/>
              <w:rPr>
                <w:sz w:val="22"/>
                <w:szCs w:val="22"/>
              </w:rPr>
            </w:pPr>
            <w:r w:rsidRPr="00B15E8D">
              <w:rPr>
                <w:sz w:val="22"/>
                <w:szCs w:val="22"/>
              </w:rPr>
              <w:t>Достоинства подхода</w:t>
            </w:r>
          </w:p>
        </w:tc>
        <w:tc>
          <w:tcPr>
            <w:tcW w:w="32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73709" w:rsidRPr="00B15E8D" w:rsidRDefault="00A73709" w:rsidP="001F76F0">
            <w:pPr>
              <w:spacing w:line="228" w:lineRule="auto"/>
              <w:ind w:left="-113" w:right="-113"/>
              <w:jc w:val="center"/>
              <w:rPr>
                <w:sz w:val="22"/>
                <w:szCs w:val="22"/>
              </w:rPr>
            </w:pPr>
            <w:r w:rsidRPr="00B15E8D">
              <w:rPr>
                <w:sz w:val="22"/>
                <w:szCs w:val="22"/>
              </w:rPr>
              <w:t>Недостатки подхода</w:t>
            </w:r>
          </w:p>
        </w:tc>
      </w:tr>
      <w:tr w:rsidR="00A73709" w:rsidTr="001F76F0">
        <w:tc>
          <w:tcPr>
            <w:tcW w:w="1435" w:type="dxa"/>
            <w:tcBorders>
              <w:top w:val="single" w:sz="4" w:space="0" w:color="000000"/>
              <w:left w:val="single" w:sz="4" w:space="0" w:color="000000"/>
            </w:tcBorders>
            <w:shd w:val="clear" w:color="auto" w:fill="auto"/>
          </w:tcPr>
          <w:p w:rsidR="00A73709" w:rsidRPr="009E143D" w:rsidRDefault="00A73709" w:rsidP="001F76F0">
            <w:pPr>
              <w:spacing w:line="228" w:lineRule="auto"/>
              <w:ind w:left="-57" w:right="-113"/>
              <w:rPr>
                <w:sz w:val="21"/>
                <w:szCs w:val="21"/>
              </w:rPr>
            </w:pPr>
            <w:r w:rsidRPr="009E143D">
              <w:rPr>
                <w:sz w:val="21"/>
                <w:szCs w:val="21"/>
              </w:rPr>
              <w:t xml:space="preserve">Подход, </w:t>
            </w:r>
            <w:proofErr w:type="gramStart"/>
            <w:r w:rsidRPr="009E143D">
              <w:rPr>
                <w:sz w:val="21"/>
                <w:szCs w:val="21"/>
              </w:rPr>
              <w:t>базирующий-</w:t>
            </w:r>
            <w:proofErr w:type="spellStart"/>
            <w:r w:rsidRPr="009E143D">
              <w:rPr>
                <w:sz w:val="21"/>
                <w:szCs w:val="21"/>
              </w:rPr>
              <w:t>ся</w:t>
            </w:r>
            <w:proofErr w:type="spellEnd"/>
            <w:proofErr w:type="gramEnd"/>
            <w:r w:rsidRPr="009E143D">
              <w:rPr>
                <w:sz w:val="21"/>
                <w:szCs w:val="21"/>
              </w:rPr>
              <w:t xml:space="preserve"> на теории конкурентно-</w:t>
            </w:r>
            <w:proofErr w:type="spellStart"/>
            <w:r w:rsidRPr="009E143D">
              <w:rPr>
                <w:sz w:val="21"/>
                <w:szCs w:val="21"/>
              </w:rPr>
              <w:t>го</w:t>
            </w:r>
            <w:proofErr w:type="spellEnd"/>
            <w:r w:rsidRPr="009E143D">
              <w:rPr>
                <w:sz w:val="21"/>
                <w:szCs w:val="21"/>
              </w:rPr>
              <w:t xml:space="preserve"> положения продукции (услуг)</w:t>
            </w:r>
          </w:p>
          <w:p w:rsidR="00A73709" w:rsidRPr="009E143D" w:rsidRDefault="00A73709" w:rsidP="001F76F0">
            <w:pPr>
              <w:spacing w:line="228" w:lineRule="auto"/>
              <w:ind w:left="-57" w:right="-113"/>
              <w:jc w:val="both"/>
              <w:rPr>
                <w:sz w:val="21"/>
                <w:szCs w:val="21"/>
              </w:rPr>
            </w:pPr>
          </w:p>
        </w:tc>
        <w:tc>
          <w:tcPr>
            <w:tcW w:w="2520" w:type="dxa"/>
            <w:tcBorders>
              <w:top w:val="single" w:sz="4" w:space="0" w:color="000000"/>
              <w:left w:val="single" w:sz="4" w:space="0" w:color="000000"/>
            </w:tcBorders>
            <w:shd w:val="clear" w:color="auto" w:fill="auto"/>
          </w:tcPr>
          <w:p w:rsidR="00A73709" w:rsidRPr="009E143D" w:rsidRDefault="00A73709" w:rsidP="001F76F0">
            <w:pPr>
              <w:spacing w:line="228" w:lineRule="auto"/>
              <w:ind w:left="-57" w:right="-113"/>
              <w:rPr>
                <w:sz w:val="21"/>
                <w:szCs w:val="21"/>
              </w:rPr>
            </w:pPr>
            <w:r w:rsidRPr="009E143D">
              <w:rPr>
                <w:sz w:val="21"/>
                <w:szCs w:val="21"/>
              </w:rPr>
              <w:t xml:space="preserve">Маркетинговые и </w:t>
            </w:r>
            <w:proofErr w:type="spellStart"/>
            <w:r w:rsidRPr="009E143D">
              <w:rPr>
                <w:sz w:val="21"/>
                <w:szCs w:val="21"/>
              </w:rPr>
              <w:t>квалиметрические</w:t>
            </w:r>
            <w:proofErr w:type="spellEnd"/>
            <w:r w:rsidRPr="009E143D">
              <w:rPr>
                <w:sz w:val="21"/>
                <w:szCs w:val="21"/>
              </w:rPr>
              <w:t xml:space="preserve"> методы, в основе большинства которых лежит нахождение соотношения цена – качество. Расчет показателя конкурентной позиции по каждому виду продукции (услуг) ведется с использованием экономического и параметрического индексов конкурентоспособности</w:t>
            </w:r>
          </w:p>
        </w:tc>
        <w:tc>
          <w:tcPr>
            <w:tcW w:w="2520" w:type="dxa"/>
            <w:tcBorders>
              <w:top w:val="single" w:sz="4" w:space="0" w:color="000000"/>
              <w:left w:val="single" w:sz="4" w:space="0" w:color="000000"/>
            </w:tcBorders>
            <w:shd w:val="clear" w:color="auto" w:fill="auto"/>
          </w:tcPr>
          <w:p w:rsidR="00A73709" w:rsidRPr="009E143D" w:rsidRDefault="00A73709" w:rsidP="001F76F0">
            <w:pPr>
              <w:spacing w:line="228" w:lineRule="auto"/>
              <w:ind w:left="-57" w:right="-113"/>
              <w:rPr>
                <w:sz w:val="21"/>
                <w:szCs w:val="21"/>
              </w:rPr>
            </w:pPr>
            <w:r w:rsidRPr="009E143D">
              <w:rPr>
                <w:sz w:val="21"/>
                <w:szCs w:val="21"/>
              </w:rPr>
              <w:t>Уч</w:t>
            </w:r>
            <w:r>
              <w:rPr>
                <w:sz w:val="21"/>
                <w:szCs w:val="21"/>
              </w:rPr>
              <w:t xml:space="preserve">ет </w:t>
            </w:r>
            <w:r w:rsidRPr="009E143D">
              <w:rPr>
                <w:sz w:val="21"/>
                <w:szCs w:val="21"/>
              </w:rPr>
              <w:t>наиболее важн</w:t>
            </w:r>
            <w:r>
              <w:rPr>
                <w:sz w:val="21"/>
                <w:szCs w:val="21"/>
              </w:rPr>
              <w:t xml:space="preserve">ого </w:t>
            </w:r>
            <w:r w:rsidRPr="009E143D">
              <w:rPr>
                <w:sz w:val="21"/>
                <w:szCs w:val="21"/>
              </w:rPr>
              <w:t>критери</w:t>
            </w:r>
            <w:r>
              <w:rPr>
                <w:sz w:val="21"/>
                <w:szCs w:val="21"/>
              </w:rPr>
              <w:t>я</w:t>
            </w:r>
            <w:r w:rsidRPr="009E143D">
              <w:rPr>
                <w:sz w:val="21"/>
                <w:szCs w:val="21"/>
              </w:rPr>
              <w:t xml:space="preserve"> конкурентного положения – конкурентн</w:t>
            </w:r>
            <w:r>
              <w:rPr>
                <w:sz w:val="21"/>
                <w:szCs w:val="21"/>
              </w:rPr>
              <w:t>ой</w:t>
            </w:r>
            <w:r w:rsidRPr="009E143D">
              <w:rPr>
                <w:sz w:val="21"/>
                <w:szCs w:val="21"/>
              </w:rPr>
              <w:t xml:space="preserve"> позици</w:t>
            </w:r>
            <w:r>
              <w:rPr>
                <w:sz w:val="21"/>
                <w:szCs w:val="21"/>
              </w:rPr>
              <w:t>и</w:t>
            </w:r>
            <w:r w:rsidRPr="009E143D">
              <w:rPr>
                <w:sz w:val="21"/>
                <w:szCs w:val="21"/>
              </w:rPr>
              <w:t xml:space="preserve"> продукции (услуги)</w:t>
            </w:r>
          </w:p>
          <w:p w:rsidR="00A73709" w:rsidRPr="009E143D" w:rsidRDefault="00A73709" w:rsidP="001F76F0">
            <w:pPr>
              <w:spacing w:line="228" w:lineRule="auto"/>
              <w:ind w:left="-57" w:right="-113"/>
              <w:rPr>
                <w:sz w:val="21"/>
                <w:szCs w:val="21"/>
              </w:rPr>
            </w:pPr>
            <w:r w:rsidRPr="009E143D">
              <w:rPr>
                <w:sz w:val="21"/>
                <w:szCs w:val="21"/>
              </w:rPr>
              <w:t>Возможность учета предпочтений потребител</w:t>
            </w:r>
            <w:r>
              <w:rPr>
                <w:sz w:val="21"/>
                <w:szCs w:val="21"/>
              </w:rPr>
              <w:t xml:space="preserve">ей </w:t>
            </w:r>
            <w:r w:rsidRPr="009E143D">
              <w:rPr>
                <w:sz w:val="21"/>
                <w:szCs w:val="21"/>
              </w:rPr>
              <w:t>при формировании конкурентной позиции</w:t>
            </w:r>
          </w:p>
          <w:p w:rsidR="00A73709" w:rsidRPr="009E143D" w:rsidRDefault="00A73709" w:rsidP="001F76F0">
            <w:pPr>
              <w:spacing w:line="228" w:lineRule="auto"/>
              <w:ind w:left="-57" w:right="-113"/>
              <w:rPr>
                <w:sz w:val="21"/>
                <w:szCs w:val="21"/>
              </w:rPr>
            </w:pPr>
            <w:r w:rsidRPr="009E143D">
              <w:rPr>
                <w:sz w:val="21"/>
                <w:szCs w:val="21"/>
              </w:rPr>
              <w:t>Доступность и минимальный набор исходной информации</w:t>
            </w:r>
          </w:p>
          <w:p w:rsidR="00A73709" w:rsidRPr="009E143D" w:rsidRDefault="00A73709" w:rsidP="001F76F0">
            <w:pPr>
              <w:spacing w:line="228" w:lineRule="auto"/>
              <w:ind w:left="-57" w:right="-113"/>
              <w:rPr>
                <w:sz w:val="21"/>
                <w:szCs w:val="21"/>
              </w:rPr>
            </w:pPr>
            <w:r w:rsidRPr="009E143D">
              <w:rPr>
                <w:sz w:val="21"/>
                <w:szCs w:val="21"/>
              </w:rPr>
              <w:t>Легкость  математических расчетов</w:t>
            </w:r>
          </w:p>
        </w:tc>
        <w:tc>
          <w:tcPr>
            <w:tcW w:w="3250" w:type="dxa"/>
            <w:tcBorders>
              <w:top w:val="single" w:sz="4" w:space="0" w:color="000000"/>
              <w:left w:val="single" w:sz="4" w:space="0" w:color="000000"/>
              <w:right w:val="single" w:sz="4" w:space="0" w:color="000000"/>
            </w:tcBorders>
            <w:shd w:val="clear" w:color="auto" w:fill="auto"/>
          </w:tcPr>
          <w:p w:rsidR="00A73709" w:rsidRPr="009E143D" w:rsidRDefault="00A73709" w:rsidP="001F76F0">
            <w:pPr>
              <w:spacing w:line="228" w:lineRule="auto"/>
              <w:ind w:left="-57" w:right="-113"/>
              <w:rPr>
                <w:sz w:val="21"/>
                <w:szCs w:val="21"/>
              </w:rPr>
            </w:pPr>
            <w:r w:rsidRPr="009E143D">
              <w:rPr>
                <w:sz w:val="21"/>
                <w:szCs w:val="21"/>
              </w:rPr>
              <w:t>Отсутствует систематизация факторов конкурентного положения предприятия</w:t>
            </w:r>
          </w:p>
          <w:p w:rsidR="00A73709" w:rsidRPr="009E143D" w:rsidRDefault="00A73709" w:rsidP="001F76F0">
            <w:pPr>
              <w:spacing w:line="228" w:lineRule="auto"/>
              <w:ind w:left="-57" w:right="-113"/>
              <w:rPr>
                <w:sz w:val="21"/>
                <w:szCs w:val="21"/>
              </w:rPr>
            </w:pPr>
            <w:r w:rsidRPr="009E143D">
              <w:rPr>
                <w:sz w:val="21"/>
                <w:szCs w:val="21"/>
              </w:rPr>
              <w:t>Не учитываются факторы внешней среды, факторы сравнительных и конкурентных преимуществ</w:t>
            </w:r>
          </w:p>
          <w:p w:rsidR="00A73709" w:rsidRPr="009E143D" w:rsidRDefault="00A73709" w:rsidP="001F76F0">
            <w:pPr>
              <w:spacing w:line="228" w:lineRule="auto"/>
              <w:ind w:left="-57" w:right="-113"/>
              <w:rPr>
                <w:sz w:val="21"/>
                <w:szCs w:val="21"/>
              </w:rPr>
            </w:pPr>
            <w:r w:rsidRPr="009E143D">
              <w:rPr>
                <w:sz w:val="21"/>
                <w:szCs w:val="21"/>
              </w:rPr>
              <w:t>Результат расчета уровня конкурентного положения предприятия не объективны</w:t>
            </w:r>
            <w:r>
              <w:rPr>
                <w:sz w:val="21"/>
                <w:szCs w:val="21"/>
              </w:rPr>
              <w:t>й</w:t>
            </w:r>
            <w:r w:rsidRPr="009E143D">
              <w:rPr>
                <w:sz w:val="21"/>
                <w:szCs w:val="21"/>
              </w:rPr>
              <w:t>,  имеет большее отношение к товарной массе предприятия</w:t>
            </w:r>
          </w:p>
          <w:p w:rsidR="00A73709" w:rsidRPr="009E143D" w:rsidRDefault="00A73709" w:rsidP="001F76F0">
            <w:pPr>
              <w:spacing w:line="228" w:lineRule="auto"/>
              <w:ind w:left="-57" w:right="-113"/>
              <w:rPr>
                <w:sz w:val="21"/>
                <w:szCs w:val="21"/>
              </w:rPr>
            </w:pPr>
            <w:r w:rsidRPr="009E143D">
              <w:rPr>
                <w:sz w:val="21"/>
                <w:szCs w:val="21"/>
              </w:rPr>
              <w:t xml:space="preserve">Получение ограниченной информации </w:t>
            </w:r>
            <w:proofErr w:type="gramStart"/>
            <w:r w:rsidRPr="009E143D">
              <w:rPr>
                <w:sz w:val="21"/>
                <w:szCs w:val="21"/>
              </w:rPr>
              <w:t>о конкурентом</w:t>
            </w:r>
            <w:proofErr w:type="gramEnd"/>
            <w:r w:rsidRPr="009E143D">
              <w:rPr>
                <w:sz w:val="21"/>
                <w:szCs w:val="21"/>
              </w:rPr>
              <w:t xml:space="preserve"> положении предприятия</w:t>
            </w:r>
          </w:p>
        </w:tc>
      </w:tr>
      <w:tr w:rsidR="00A73709" w:rsidTr="001F76F0">
        <w:tc>
          <w:tcPr>
            <w:tcW w:w="1435" w:type="dxa"/>
            <w:tcBorders>
              <w:top w:val="single" w:sz="4" w:space="0" w:color="000000"/>
              <w:left w:val="single" w:sz="4" w:space="0" w:color="000000"/>
              <w:bottom w:val="single" w:sz="4" w:space="0" w:color="000000"/>
            </w:tcBorders>
            <w:shd w:val="clear" w:color="auto" w:fill="auto"/>
          </w:tcPr>
          <w:p w:rsidR="00A73709" w:rsidRDefault="00A73709" w:rsidP="001F76F0">
            <w:pPr>
              <w:spacing w:line="228" w:lineRule="auto"/>
              <w:ind w:left="-57" w:right="-113"/>
              <w:rPr>
                <w:sz w:val="22"/>
                <w:szCs w:val="22"/>
              </w:rPr>
            </w:pPr>
            <w:r w:rsidRPr="00B15E8D">
              <w:rPr>
                <w:sz w:val="22"/>
                <w:szCs w:val="22"/>
              </w:rPr>
              <w:t xml:space="preserve">Подход </w:t>
            </w:r>
          </w:p>
          <w:p w:rsidR="00A73709" w:rsidRPr="00B15E8D" w:rsidRDefault="00A73709" w:rsidP="001F76F0">
            <w:pPr>
              <w:spacing w:line="228" w:lineRule="auto"/>
              <w:ind w:left="-57" w:right="-113"/>
              <w:rPr>
                <w:sz w:val="22"/>
                <w:szCs w:val="22"/>
              </w:rPr>
            </w:pPr>
            <w:r w:rsidRPr="00B15E8D">
              <w:rPr>
                <w:sz w:val="22"/>
                <w:szCs w:val="22"/>
              </w:rPr>
              <w:t xml:space="preserve">с позиции </w:t>
            </w:r>
            <w:proofErr w:type="spellStart"/>
            <w:proofErr w:type="gramStart"/>
            <w:r w:rsidRPr="00B15E8D">
              <w:rPr>
                <w:sz w:val="22"/>
                <w:szCs w:val="22"/>
              </w:rPr>
              <w:t>сравнитель-ных</w:t>
            </w:r>
            <w:proofErr w:type="spellEnd"/>
            <w:proofErr w:type="gramEnd"/>
            <w:r w:rsidRPr="00B15E8D">
              <w:rPr>
                <w:sz w:val="22"/>
                <w:szCs w:val="22"/>
              </w:rPr>
              <w:t xml:space="preserve"> преимуществ</w:t>
            </w:r>
          </w:p>
        </w:tc>
        <w:tc>
          <w:tcPr>
            <w:tcW w:w="2520" w:type="dxa"/>
            <w:tcBorders>
              <w:top w:val="single" w:sz="4" w:space="0" w:color="000000"/>
              <w:left w:val="single" w:sz="4" w:space="0" w:color="000000"/>
              <w:bottom w:val="single" w:sz="4" w:space="0" w:color="000000"/>
            </w:tcBorders>
            <w:shd w:val="clear" w:color="auto" w:fill="auto"/>
          </w:tcPr>
          <w:p w:rsidR="00A73709" w:rsidRPr="00B15E8D" w:rsidRDefault="00A73709" w:rsidP="001F76F0">
            <w:pPr>
              <w:spacing w:line="228" w:lineRule="auto"/>
              <w:ind w:left="-57" w:right="-113"/>
              <w:rPr>
                <w:sz w:val="22"/>
                <w:szCs w:val="22"/>
              </w:rPr>
            </w:pPr>
            <w:r w:rsidRPr="00B15E8D">
              <w:rPr>
                <w:sz w:val="22"/>
                <w:szCs w:val="22"/>
              </w:rPr>
              <w:t>Расчет издержек на производство и реализацию продукции (услуг)</w:t>
            </w:r>
          </w:p>
        </w:tc>
        <w:tc>
          <w:tcPr>
            <w:tcW w:w="2520" w:type="dxa"/>
            <w:tcBorders>
              <w:top w:val="single" w:sz="4" w:space="0" w:color="000000"/>
              <w:left w:val="single" w:sz="4" w:space="0" w:color="000000"/>
              <w:bottom w:val="single" w:sz="4" w:space="0" w:color="000000"/>
            </w:tcBorders>
            <w:shd w:val="clear" w:color="auto" w:fill="auto"/>
          </w:tcPr>
          <w:p w:rsidR="00A73709" w:rsidRPr="00B15E8D" w:rsidRDefault="00A73709" w:rsidP="001F76F0">
            <w:pPr>
              <w:spacing w:line="228" w:lineRule="auto"/>
              <w:ind w:left="-57" w:right="-113"/>
              <w:rPr>
                <w:sz w:val="22"/>
                <w:szCs w:val="22"/>
              </w:rPr>
            </w:pPr>
            <w:r w:rsidRPr="00B15E8D">
              <w:rPr>
                <w:sz w:val="22"/>
                <w:szCs w:val="22"/>
              </w:rPr>
              <w:t>Доступность и минимальный набор исходной информации</w:t>
            </w:r>
          </w:p>
          <w:p w:rsidR="00A73709" w:rsidRPr="00B15E8D" w:rsidRDefault="00A73709" w:rsidP="001F76F0">
            <w:pPr>
              <w:spacing w:line="228" w:lineRule="auto"/>
              <w:ind w:left="-57" w:right="-113"/>
              <w:rPr>
                <w:sz w:val="22"/>
                <w:szCs w:val="22"/>
              </w:rPr>
            </w:pPr>
            <w:r w:rsidRPr="00B15E8D">
              <w:rPr>
                <w:sz w:val="22"/>
                <w:szCs w:val="22"/>
              </w:rPr>
              <w:t>Легкость математических расчетов</w:t>
            </w:r>
          </w:p>
        </w:tc>
        <w:tc>
          <w:tcPr>
            <w:tcW w:w="3250" w:type="dxa"/>
            <w:tcBorders>
              <w:top w:val="single" w:sz="4" w:space="0" w:color="000000"/>
              <w:left w:val="single" w:sz="4" w:space="0" w:color="000000"/>
              <w:bottom w:val="single" w:sz="4" w:space="0" w:color="000000"/>
              <w:right w:val="single" w:sz="4" w:space="0" w:color="000000"/>
            </w:tcBorders>
            <w:shd w:val="clear" w:color="auto" w:fill="auto"/>
          </w:tcPr>
          <w:p w:rsidR="00A73709" w:rsidRPr="00B15E8D" w:rsidRDefault="00A73709" w:rsidP="001F76F0">
            <w:pPr>
              <w:spacing w:line="228" w:lineRule="auto"/>
              <w:ind w:left="-57" w:right="-113"/>
              <w:rPr>
                <w:sz w:val="22"/>
                <w:szCs w:val="22"/>
              </w:rPr>
            </w:pPr>
            <w:r w:rsidRPr="00B15E8D">
              <w:rPr>
                <w:sz w:val="22"/>
                <w:szCs w:val="22"/>
              </w:rPr>
              <w:t xml:space="preserve">Получение ограниченной информации </w:t>
            </w:r>
            <w:proofErr w:type="gramStart"/>
            <w:r w:rsidRPr="00B15E8D">
              <w:rPr>
                <w:sz w:val="22"/>
                <w:szCs w:val="22"/>
              </w:rPr>
              <w:t>о конкурентом</w:t>
            </w:r>
            <w:proofErr w:type="gramEnd"/>
            <w:r w:rsidRPr="00B15E8D">
              <w:rPr>
                <w:sz w:val="22"/>
                <w:szCs w:val="22"/>
              </w:rPr>
              <w:t xml:space="preserve"> положении предприятия</w:t>
            </w:r>
          </w:p>
        </w:tc>
      </w:tr>
      <w:tr w:rsidR="00A73709" w:rsidRPr="00B15E8D" w:rsidTr="001F76F0">
        <w:trPr>
          <w:trHeight w:val="70"/>
        </w:trPr>
        <w:tc>
          <w:tcPr>
            <w:tcW w:w="1435" w:type="dxa"/>
            <w:tcBorders>
              <w:top w:val="single" w:sz="4" w:space="0" w:color="000000"/>
              <w:left w:val="single" w:sz="4" w:space="0" w:color="000000"/>
            </w:tcBorders>
            <w:shd w:val="clear" w:color="auto" w:fill="auto"/>
          </w:tcPr>
          <w:p w:rsidR="00A73709" w:rsidRPr="00B15E8D" w:rsidRDefault="00A73709" w:rsidP="001F76F0">
            <w:pPr>
              <w:spacing w:line="228" w:lineRule="auto"/>
              <w:ind w:left="-57" w:right="-113"/>
              <w:jc w:val="both"/>
              <w:rPr>
                <w:sz w:val="22"/>
                <w:szCs w:val="22"/>
              </w:rPr>
            </w:pPr>
            <w:r w:rsidRPr="00B15E8D">
              <w:rPr>
                <w:sz w:val="22"/>
                <w:szCs w:val="22"/>
              </w:rPr>
              <w:t xml:space="preserve">Подход, </w:t>
            </w:r>
            <w:proofErr w:type="gramStart"/>
            <w:r w:rsidRPr="00B15E8D">
              <w:rPr>
                <w:sz w:val="22"/>
                <w:szCs w:val="22"/>
              </w:rPr>
              <w:t>базирующий-</w:t>
            </w:r>
            <w:proofErr w:type="spellStart"/>
            <w:r w:rsidRPr="00B15E8D">
              <w:rPr>
                <w:sz w:val="22"/>
                <w:szCs w:val="22"/>
              </w:rPr>
              <w:t>ся</w:t>
            </w:r>
            <w:proofErr w:type="spellEnd"/>
            <w:proofErr w:type="gramEnd"/>
            <w:r w:rsidRPr="00B15E8D">
              <w:rPr>
                <w:sz w:val="22"/>
                <w:szCs w:val="22"/>
              </w:rPr>
              <w:t xml:space="preserve"> на теории эффективной конкуренции</w:t>
            </w:r>
          </w:p>
          <w:p w:rsidR="00A73709" w:rsidRPr="00B15E8D" w:rsidRDefault="00A73709" w:rsidP="001F76F0">
            <w:pPr>
              <w:spacing w:line="228" w:lineRule="auto"/>
              <w:ind w:left="-57" w:right="-113"/>
              <w:jc w:val="both"/>
              <w:rPr>
                <w:sz w:val="22"/>
                <w:szCs w:val="22"/>
              </w:rPr>
            </w:pPr>
          </w:p>
        </w:tc>
        <w:tc>
          <w:tcPr>
            <w:tcW w:w="2520" w:type="dxa"/>
            <w:tcBorders>
              <w:top w:val="single" w:sz="4" w:space="0" w:color="000000"/>
              <w:left w:val="single" w:sz="4" w:space="0" w:color="000000"/>
            </w:tcBorders>
            <w:shd w:val="clear" w:color="auto" w:fill="auto"/>
          </w:tcPr>
          <w:p w:rsidR="00A73709" w:rsidRPr="00B15E8D" w:rsidRDefault="00A73709" w:rsidP="001F76F0">
            <w:pPr>
              <w:spacing w:line="228" w:lineRule="auto"/>
              <w:ind w:left="-57" w:right="-113"/>
              <w:rPr>
                <w:sz w:val="22"/>
                <w:szCs w:val="22"/>
              </w:rPr>
            </w:pPr>
            <w:r w:rsidRPr="00B15E8D">
              <w:rPr>
                <w:sz w:val="22"/>
                <w:szCs w:val="22"/>
              </w:rPr>
              <w:t xml:space="preserve">Оценка эффективности финансово-хозяйственной деятельности, например, через </w:t>
            </w:r>
          </w:p>
          <w:p w:rsidR="00A73709" w:rsidRPr="00B15E8D" w:rsidRDefault="00A73709" w:rsidP="001F76F0">
            <w:pPr>
              <w:spacing w:line="228" w:lineRule="auto"/>
              <w:ind w:left="-57" w:right="-113"/>
              <w:rPr>
                <w:sz w:val="22"/>
                <w:szCs w:val="22"/>
              </w:rPr>
            </w:pPr>
            <w:r w:rsidRPr="00B15E8D">
              <w:rPr>
                <w:sz w:val="22"/>
                <w:szCs w:val="22"/>
              </w:rPr>
              <w:t xml:space="preserve">оценку производственно-экономического потенциала </w:t>
            </w:r>
          </w:p>
          <w:p w:rsidR="00A73709" w:rsidRPr="00B15E8D" w:rsidRDefault="00A73709" w:rsidP="001F76F0">
            <w:pPr>
              <w:spacing w:line="228" w:lineRule="auto"/>
              <w:ind w:left="-57" w:right="-113"/>
              <w:rPr>
                <w:sz w:val="22"/>
                <w:szCs w:val="22"/>
              </w:rPr>
            </w:pPr>
          </w:p>
        </w:tc>
        <w:tc>
          <w:tcPr>
            <w:tcW w:w="2520" w:type="dxa"/>
            <w:tcBorders>
              <w:top w:val="single" w:sz="4" w:space="0" w:color="000000"/>
              <w:left w:val="single" w:sz="4" w:space="0" w:color="000000"/>
            </w:tcBorders>
            <w:shd w:val="clear" w:color="auto" w:fill="auto"/>
          </w:tcPr>
          <w:p w:rsidR="00A73709" w:rsidRPr="00B15E8D" w:rsidRDefault="00A73709" w:rsidP="001F76F0">
            <w:pPr>
              <w:spacing w:line="228" w:lineRule="auto"/>
              <w:ind w:left="-57" w:right="-113"/>
              <w:rPr>
                <w:sz w:val="22"/>
                <w:szCs w:val="22"/>
              </w:rPr>
            </w:pPr>
            <w:r w:rsidRPr="00B15E8D">
              <w:rPr>
                <w:sz w:val="22"/>
                <w:szCs w:val="22"/>
              </w:rPr>
              <w:t>Использование показателей, позволяющих анализ</w:t>
            </w:r>
            <w:r>
              <w:rPr>
                <w:sz w:val="22"/>
                <w:szCs w:val="22"/>
              </w:rPr>
              <w:t>ировать</w:t>
            </w:r>
            <w:r w:rsidRPr="00B15E8D">
              <w:rPr>
                <w:sz w:val="22"/>
                <w:szCs w:val="22"/>
              </w:rPr>
              <w:t xml:space="preserve"> работ</w:t>
            </w:r>
            <w:r>
              <w:rPr>
                <w:sz w:val="22"/>
                <w:szCs w:val="22"/>
              </w:rPr>
              <w:t>у</w:t>
            </w:r>
            <w:r w:rsidRPr="00B15E8D">
              <w:rPr>
                <w:sz w:val="22"/>
                <w:szCs w:val="22"/>
              </w:rPr>
              <w:t xml:space="preserve"> предприятия и делать выводы о различных сторонах </w:t>
            </w:r>
          </w:p>
          <w:p w:rsidR="00A73709" w:rsidRPr="00B15E8D" w:rsidRDefault="00A73709" w:rsidP="001F76F0">
            <w:pPr>
              <w:spacing w:line="228" w:lineRule="auto"/>
              <w:ind w:left="-57" w:right="-113"/>
              <w:rPr>
                <w:sz w:val="22"/>
                <w:szCs w:val="22"/>
              </w:rPr>
            </w:pPr>
            <w:r w:rsidRPr="00B15E8D">
              <w:rPr>
                <w:sz w:val="22"/>
                <w:szCs w:val="22"/>
              </w:rPr>
              <w:t>его деятельности</w:t>
            </w:r>
          </w:p>
          <w:p w:rsidR="00A73709" w:rsidRPr="00B15E8D" w:rsidRDefault="00A73709" w:rsidP="001F76F0">
            <w:pPr>
              <w:spacing w:line="228" w:lineRule="auto"/>
              <w:ind w:left="-57" w:right="-113"/>
              <w:rPr>
                <w:sz w:val="22"/>
                <w:szCs w:val="22"/>
              </w:rPr>
            </w:pPr>
          </w:p>
        </w:tc>
        <w:tc>
          <w:tcPr>
            <w:tcW w:w="3250" w:type="dxa"/>
            <w:tcBorders>
              <w:top w:val="single" w:sz="4" w:space="0" w:color="000000"/>
              <w:left w:val="single" w:sz="4" w:space="0" w:color="000000"/>
              <w:right w:val="single" w:sz="4" w:space="0" w:color="000000"/>
            </w:tcBorders>
            <w:shd w:val="clear" w:color="auto" w:fill="auto"/>
          </w:tcPr>
          <w:p w:rsidR="00A73709" w:rsidRPr="00B15E8D" w:rsidRDefault="00A73709" w:rsidP="001F76F0">
            <w:pPr>
              <w:spacing w:line="228" w:lineRule="auto"/>
              <w:ind w:left="-57" w:right="-113"/>
              <w:rPr>
                <w:sz w:val="22"/>
                <w:szCs w:val="22"/>
              </w:rPr>
            </w:pPr>
            <w:r w:rsidRPr="00B15E8D">
              <w:rPr>
                <w:sz w:val="22"/>
                <w:szCs w:val="22"/>
              </w:rPr>
              <w:t>Отсутств</w:t>
            </w:r>
            <w:r>
              <w:rPr>
                <w:sz w:val="22"/>
                <w:szCs w:val="22"/>
              </w:rPr>
              <w:t>ие</w:t>
            </w:r>
            <w:r w:rsidRPr="00B15E8D">
              <w:rPr>
                <w:sz w:val="22"/>
                <w:szCs w:val="22"/>
              </w:rPr>
              <w:t xml:space="preserve"> системност</w:t>
            </w:r>
            <w:r>
              <w:rPr>
                <w:sz w:val="22"/>
                <w:szCs w:val="22"/>
              </w:rPr>
              <w:t>и</w:t>
            </w:r>
            <w:r w:rsidRPr="00B15E8D">
              <w:rPr>
                <w:sz w:val="22"/>
                <w:szCs w:val="22"/>
              </w:rPr>
              <w:t xml:space="preserve"> </w:t>
            </w:r>
            <w:r>
              <w:rPr>
                <w:sz w:val="22"/>
                <w:szCs w:val="22"/>
              </w:rPr>
              <w:t xml:space="preserve">в </w:t>
            </w:r>
            <w:r w:rsidRPr="00B15E8D">
              <w:rPr>
                <w:sz w:val="22"/>
                <w:szCs w:val="22"/>
              </w:rPr>
              <w:t xml:space="preserve">выборе факторов конкурентного положения </w:t>
            </w:r>
          </w:p>
          <w:p w:rsidR="00A73709" w:rsidRPr="00B15E8D" w:rsidRDefault="00A73709" w:rsidP="001F76F0">
            <w:pPr>
              <w:spacing w:line="228" w:lineRule="auto"/>
              <w:ind w:left="-57" w:right="-113"/>
              <w:rPr>
                <w:sz w:val="22"/>
                <w:szCs w:val="22"/>
              </w:rPr>
            </w:pPr>
            <w:r w:rsidRPr="00B15E8D">
              <w:rPr>
                <w:sz w:val="22"/>
                <w:szCs w:val="22"/>
              </w:rPr>
              <w:t xml:space="preserve">Громоздкость отдельных методов </w:t>
            </w:r>
          </w:p>
          <w:p w:rsidR="00A73709" w:rsidRPr="00B15E8D" w:rsidRDefault="00A73709" w:rsidP="001F76F0">
            <w:pPr>
              <w:spacing w:line="228" w:lineRule="auto"/>
              <w:ind w:left="-57" w:right="-113"/>
              <w:rPr>
                <w:sz w:val="22"/>
                <w:szCs w:val="22"/>
              </w:rPr>
            </w:pPr>
            <w:r w:rsidRPr="00B15E8D">
              <w:rPr>
                <w:sz w:val="22"/>
                <w:szCs w:val="22"/>
              </w:rPr>
              <w:t xml:space="preserve">Отсутствие алгоритмов </w:t>
            </w:r>
            <w:r>
              <w:rPr>
                <w:sz w:val="22"/>
                <w:szCs w:val="22"/>
              </w:rPr>
              <w:t xml:space="preserve">оценки </w:t>
            </w:r>
            <w:r w:rsidRPr="00B15E8D">
              <w:rPr>
                <w:sz w:val="22"/>
                <w:szCs w:val="22"/>
              </w:rPr>
              <w:t>отдельных методик</w:t>
            </w:r>
          </w:p>
          <w:p w:rsidR="00A73709" w:rsidRPr="00B15E8D" w:rsidRDefault="00A73709" w:rsidP="001F76F0">
            <w:pPr>
              <w:spacing w:line="228" w:lineRule="auto"/>
              <w:ind w:left="-57" w:right="-113"/>
              <w:rPr>
                <w:sz w:val="22"/>
                <w:szCs w:val="22"/>
              </w:rPr>
            </w:pPr>
            <w:r w:rsidRPr="00B15E8D">
              <w:rPr>
                <w:sz w:val="22"/>
                <w:szCs w:val="22"/>
              </w:rPr>
              <w:t>Некорректность попыток унификации показателей уровня конкурентной позиции предприятий разных отраслей</w:t>
            </w:r>
          </w:p>
        </w:tc>
      </w:tr>
      <w:tr w:rsidR="00A73709" w:rsidRPr="008F1739" w:rsidTr="001F76F0">
        <w:trPr>
          <w:trHeight w:val="442"/>
        </w:trPr>
        <w:tc>
          <w:tcPr>
            <w:tcW w:w="9725" w:type="dxa"/>
            <w:gridSpan w:val="4"/>
            <w:tcBorders>
              <w:bottom w:val="single" w:sz="4" w:space="0" w:color="000000"/>
            </w:tcBorders>
            <w:shd w:val="clear" w:color="auto" w:fill="auto"/>
          </w:tcPr>
          <w:p w:rsidR="00A73709" w:rsidRPr="008F1739" w:rsidRDefault="00A73709" w:rsidP="001F76F0">
            <w:pPr>
              <w:spacing w:line="192" w:lineRule="auto"/>
              <w:ind w:left="-113" w:right="-113"/>
              <w:rPr>
                <w:sz w:val="28"/>
                <w:szCs w:val="28"/>
              </w:rPr>
            </w:pPr>
            <w:r>
              <w:rPr>
                <w:sz w:val="28"/>
                <w:szCs w:val="28"/>
              </w:rPr>
              <w:lastRenderedPageBreak/>
              <w:t>Продолжение таблицы 1.3</w:t>
            </w:r>
          </w:p>
        </w:tc>
      </w:tr>
      <w:tr w:rsidR="00A73709" w:rsidTr="001F76F0">
        <w:trPr>
          <w:trHeight w:val="442"/>
        </w:trPr>
        <w:tc>
          <w:tcPr>
            <w:tcW w:w="1435" w:type="dxa"/>
            <w:tcBorders>
              <w:top w:val="single" w:sz="4" w:space="0" w:color="000000"/>
              <w:left w:val="single" w:sz="4" w:space="0" w:color="000000"/>
              <w:bottom w:val="single" w:sz="4" w:space="0" w:color="000000"/>
            </w:tcBorders>
            <w:shd w:val="clear" w:color="auto" w:fill="auto"/>
          </w:tcPr>
          <w:p w:rsidR="00A73709" w:rsidRPr="00B15E8D" w:rsidRDefault="00A73709" w:rsidP="001F76F0">
            <w:pPr>
              <w:spacing w:line="192" w:lineRule="auto"/>
              <w:ind w:left="-113" w:right="-113"/>
              <w:jc w:val="center"/>
              <w:rPr>
                <w:sz w:val="22"/>
                <w:szCs w:val="22"/>
              </w:rPr>
            </w:pPr>
            <w:r w:rsidRPr="00B15E8D">
              <w:rPr>
                <w:sz w:val="22"/>
                <w:szCs w:val="22"/>
              </w:rPr>
              <w:t>Наименование подхода</w:t>
            </w:r>
          </w:p>
        </w:tc>
        <w:tc>
          <w:tcPr>
            <w:tcW w:w="2520" w:type="dxa"/>
            <w:tcBorders>
              <w:top w:val="single" w:sz="4" w:space="0" w:color="000000"/>
              <w:left w:val="single" w:sz="4" w:space="0" w:color="000000"/>
              <w:bottom w:val="single" w:sz="4" w:space="0" w:color="000000"/>
            </w:tcBorders>
            <w:shd w:val="clear" w:color="auto" w:fill="auto"/>
            <w:vAlign w:val="center"/>
          </w:tcPr>
          <w:p w:rsidR="00A73709" w:rsidRPr="00B15E8D" w:rsidRDefault="00A73709" w:rsidP="001F76F0">
            <w:pPr>
              <w:spacing w:line="192" w:lineRule="auto"/>
              <w:ind w:left="-113" w:right="-113"/>
              <w:jc w:val="center"/>
              <w:rPr>
                <w:sz w:val="22"/>
                <w:szCs w:val="22"/>
              </w:rPr>
            </w:pPr>
            <w:r w:rsidRPr="00B15E8D">
              <w:rPr>
                <w:sz w:val="22"/>
                <w:szCs w:val="22"/>
              </w:rPr>
              <w:t>Методы оценки</w:t>
            </w:r>
          </w:p>
        </w:tc>
        <w:tc>
          <w:tcPr>
            <w:tcW w:w="2520" w:type="dxa"/>
            <w:tcBorders>
              <w:top w:val="single" w:sz="4" w:space="0" w:color="000000"/>
              <w:left w:val="single" w:sz="4" w:space="0" w:color="000000"/>
              <w:bottom w:val="single" w:sz="4" w:space="0" w:color="000000"/>
            </w:tcBorders>
            <w:shd w:val="clear" w:color="auto" w:fill="auto"/>
            <w:vAlign w:val="center"/>
          </w:tcPr>
          <w:p w:rsidR="00A73709" w:rsidRPr="00B15E8D" w:rsidRDefault="00A73709" w:rsidP="001F76F0">
            <w:pPr>
              <w:spacing w:line="192" w:lineRule="auto"/>
              <w:ind w:left="-113" w:right="-113"/>
              <w:jc w:val="center"/>
              <w:rPr>
                <w:sz w:val="22"/>
                <w:szCs w:val="22"/>
              </w:rPr>
            </w:pPr>
            <w:r w:rsidRPr="00B15E8D">
              <w:rPr>
                <w:sz w:val="22"/>
                <w:szCs w:val="22"/>
              </w:rPr>
              <w:t>Достоинства подхода</w:t>
            </w:r>
          </w:p>
        </w:tc>
        <w:tc>
          <w:tcPr>
            <w:tcW w:w="32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73709" w:rsidRPr="00B15E8D" w:rsidRDefault="00A73709" w:rsidP="001F76F0">
            <w:pPr>
              <w:spacing w:line="192" w:lineRule="auto"/>
              <w:ind w:left="-113" w:right="-113"/>
              <w:jc w:val="center"/>
              <w:rPr>
                <w:sz w:val="22"/>
                <w:szCs w:val="22"/>
              </w:rPr>
            </w:pPr>
            <w:r w:rsidRPr="00B15E8D">
              <w:rPr>
                <w:sz w:val="22"/>
                <w:szCs w:val="22"/>
              </w:rPr>
              <w:t>Недостатки подхода</w:t>
            </w:r>
          </w:p>
        </w:tc>
      </w:tr>
      <w:tr w:rsidR="00A73709" w:rsidRPr="00B15E8D" w:rsidTr="001F76F0">
        <w:trPr>
          <w:trHeight w:val="1690"/>
        </w:trPr>
        <w:tc>
          <w:tcPr>
            <w:tcW w:w="1435" w:type="dxa"/>
            <w:tcBorders>
              <w:top w:val="single" w:sz="4" w:space="0" w:color="000000"/>
              <w:left w:val="single" w:sz="4" w:space="0" w:color="000000"/>
            </w:tcBorders>
            <w:shd w:val="clear" w:color="auto" w:fill="auto"/>
          </w:tcPr>
          <w:p w:rsidR="00A73709" w:rsidRPr="00B15E8D" w:rsidRDefault="00A73709" w:rsidP="001F76F0">
            <w:pPr>
              <w:spacing w:line="192" w:lineRule="auto"/>
              <w:ind w:left="-57" w:right="-57"/>
              <w:jc w:val="both"/>
              <w:rPr>
                <w:sz w:val="22"/>
                <w:szCs w:val="22"/>
              </w:rPr>
            </w:pPr>
            <w:r w:rsidRPr="00B15E8D">
              <w:rPr>
                <w:sz w:val="22"/>
                <w:szCs w:val="22"/>
              </w:rPr>
              <w:t>Матричные методы</w:t>
            </w:r>
          </w:p>
        </w:tc>
        <w:tc>
          <w:tcPr>
            <w:tcW w:w="2520" w:type="dxa"/>
            <w:tcBorders>
              <w:top w:val="single" w:sz="4" w:space="0" w:color="000000"/>
              <w:left w:val="single" w:sz="4" w:space="0" w:color="000000"/>
            </w:tcBorders>
            <w:shd w:val="clear" w:color="auto" w:fill="auto"/>
          </w:tcPr>
          <w:p w:rsidR="00A73709" w:rsidRPr="00B15E8D" w:rsidRDefault="00A73709" w:rsidP="001F76F0">
            <w:pPr>
              <w:spacing w:line="192" w:lineRule="auto"/>
              <w:ind w:left="-57" w:right="-57"/>
              <w:rPr>
                <w:sz w:val="22"/>
                <w:szCs w:val="22"/>
              </w:rPr>
            </w:pPr>
            <w:r w:rsidRPr="00B15E8D">
              <w:rPr>
                <w:sz w:val="22"/>
                <w:szCs w:val="22"/>
              </w:rPr>
              <w:t>Матриц</w:t>
            </w:r>
            <w:r>
              <w:rPr>
                <w:sz w:val="22"/>
                <w:szCs w:val="22"/>
              </w:rPr>
              <w:t xml:space="preserve">ы: </w:t>
            </w:r>
            <w:r w:rsidRPr="00B15E8D">
              <w:rPr>
                <w:sz w:val="22"/>
                <w:szCs w:val="22"/>
              </w:rPr>
              <w:t>БКГ</w:t>
            </w:r>
            <w:r>
              <w:rPr>
                <w:sz w:val="22"/>
                <w:szCs w:val="22"/>
              </w:rPr>
              <w:t xml:space="preserve">, </w:t>
            </w:r>
            <w:r w:rsidRPr="00B15E8D">
              <w:rPr>
                <w:sz w:val="22"/>
                <w:szCs w:val="22"/>
              </w:rPr>
              <w:t>Портера</w:t>
            </w:r>
            <w:r>
              <w:rPr>
                <w:sz w:val="22"/>
                <w:szCs w:val="22"/>
              </w:rPr>
              <w:t xml:space="preserve">, </w:t>
            </w:r>
            <w:r w:rsidRPr="00B15E8D">
              <w:rPr>
                <w:sz w:val="22"/>
                <w:szCs w:val="22"/>
              </w:rPr>
              <w:t xml:space="preserve">«Привлекательность рынка / </w:t>
            </w:r>
            <w:proofErr w:type="spellStart"/>
            <w:r w:rsidRPr="00B15E8D">
              <w:rPr>
                <w:sz w:val="22"/>
                <w:szCs w:val="22"/>
              </w:rPr>
              <w:t>конкурентоспо</w:t>
            </w:r>
            <w:r>
              <w:rPr>
                <w:sz w:val="22"/>
                <w:szCs w:val="22"/>
              </w:rPr>
              <w:t>-</w:t>
            </w:r>
            <w:r w:rsidRPr="00B15E8D">
              <w:rPr>
                <w:sz w:val="22"/>
                <w:szCs w:val="22"/>
              </w:rPr>
              <w:t>с</w:t>
            </w:r>
            <w:r>
              <w:rPr>
                <w:sz w:val="22"/>
                <w:szCs w:val="22"/>
              </w:rPr>
              <w:t>обность</w:t>
            </w:r>
            <w:proofErr w:type="spellEnd"/>
            <w:r>
              <w:rPr>
                <w:sz w:val="22"/>
                <w:szCs w:val="22"/>
              </w:rPr>
              <w:t xml:space="preserve">» (модель GE/ </w:t>
            </w:r>
            <w:proofErr w:type="spellStart"/>
            <w:r>
              <w:rPr>
                <w:sz w:val="22"/>
                <w:szCs w:val="22"/>
              </w:rPr>
              <w:t>Mc</w:t>
            </w:r>
            <w:proofErr w:type="spellEnd"/>
            <w:r>
              <w:rPr>
                <w:sz w:val="22"/>
                <w:szCs w:val="22"/>
              </w:rPr>
              <w:t xml:space="preserve"> </w:t>
            </w:r>
            <w:proofErr w:type="spellStart"/>
            <w:r>
              <w:rPr>
                <w:sz w:val="22"/>
                <w:szCs w:val="22"/>
              </w:rPr>
              <w:t>Kinsey</w:t>
            </w:r>
            <w:proofErr w:type="spellEnd"/>
            <w:r>
              <w:rPr>
                <w:sz w:val="22"/>
                <w:szCs w:val="22"/>
              </w:rPr>
              <w:t xml:space="preserve">), </w:t>
            </w:r>
            <w:r w:rsidRPr="00B15E8D">
              <w:rPr>
                <w:sz w:val="22"/>
                <w:szCs w:val="22"/>
              </w:rPr>
              <w:t>«</w:t>
            </w:r>
            <w:proofErr w:type="spellStart"/>
            <w:r w:rsidRPr="00B15E8D">
              <w:rPr>
                <w:sz w:val="22"/>
                <w:szCs w:val="22"/>
              </w:rPr>
              <w:t>Привлека</w:t>
            </w:r>
            <w:proofErr w:type="spellEnd"/>
            <w:r>
              <w:rPr>
                <w:sz w:val="22"/>
                <w:szCs w:val="22"/>
              </w:rPr>
              <w:t>-</w:t>
            </w:r>
            <w:r w:rsidRPr="00B15E8D">
              <w:rPr>
                <w:sz w:val="22"/>
                <w:szCs w:val="22"/>
              </w:rPr>
              <w:t xml:space="preserve">тельность отрасли / конкурентоспособность» (модель </w:t>
            </w:r>
            <w:proofErr w:type="spellStart"/>
            <w:r w:rsidRPr="00B15E8D">
              <w:rPr>
                <w:sz w:val="22"/>
                <w:szCs w:val="22"/>
              </w:rPr>
              <w:t>Shell</w:t>
            </w:r>
            <w:proofErr w:type="spellEnd"/>
            <w:r w:rsidRPr="00B15E8D">
              <w:rPr>
                <w:sz w:val="22"/>
                <w:szCs w:val="22"/>
              </w:rPr>
              <w:t>/DPM)</w:t>
            </w:r>
            <w:r>
              <w:rPr>
                <w:sz w:val="22"/>
                <w:szCs w:val="22"/>
              </w:rPr>
              <w:t xml:space="preserve">, </w:t>
            </w:r>
            <w:r w:rsidRPr="00B15E8D">
              <w:rPr>
                <w:sz w:val="22"/>
                <w:szCs w:val="22"/>
              </w:rPr>
              <w:t xml:space="preserve">«Стадия развития рынка / конкурентная позиция» (модель </w:t>
            </w:r>
            <w:proofErr w:type="spellStart"/>
            <w:r w:rsidRPr="00B15E8D">
              <w:rPr>
                <w:sz w:val="22"/>
                <w:szCs w:val="22"/>
              </w:rPr>
              <w:t>Hofer</w:t>
            </w:r>
            <w:proofErr w:type="spellEnd"/>
            <w:r w:rsidRPr="00B15E8D">
              <w:rPr>
                <w:sz w:val="22"/>
                <w:szCs w:val="22"/>
              </w:rPr>
              <w:t xml:space="preserve"> / </w:t>
            </w:r>
            <w:proofErr w:type="spellStart"/>
            <w:r w:rsidRPr="00B15E8D">
              <w:rPr>
                <w:sz w:val="22"/>
                <w:szCs w:val="22"/>
              </w:rPr>
              <w:t>Schendel</w:t>
            </w:r>
            <w:proofErr w:type="spellEnd"/>
            <w:r w:rsidRPr="00B15E8D">
              <w:rPr>
                <w:sz w:val="22"/>
                <w:szCs w:val="22"/>
              </w:rPr>
              <w:t>)</w:t>
            </w:r>
            <w:r>
              <w:rPr>
                <w:sz w:val="22"/>
                <w:szCs w:val="22"/>
              </w:rPr>
              <w:t>,</w:t>
            </w:r>
            <w:r w:rsidRPr="00B15E8D">
              <w:rPr>
                <w:sz w:val="22"/>
                <w:szCs w:val="22"/>
              </w:rPr>
              <w:t xml:space="preserve"> «Стадия жизненного цикла продукции / конкурентная позиция» (модель ADL/LC)</w:t>
            </w:r>
          </w:p>
        </w:tc>
        <w:tc>
          <w:tcPr>
            <w:tcW w:w="2520" w:type="dxa"/>
            <w:tcBorders>
              <w:top w:val="single" w:sz="4" w:space="0" w:color="000000"/>
              <w:left w:val="single" w:sz="4" w:space="0" w:color="000000"/>
            </w:tcBorders>
            <w:shd w:val="clear" w:color="auto" w:fill="auto"/>
          </w:tcPr>
          <w:p w:rsidR="00A73709" w:rsidRPr="00B15E8D" w:rsidRDefault="00A73709" w:rsidP="001F76F0">
            <w:pPr>
              <w:spacing w:line="192" w:lineRule="auto"/>
              <w:ind w:left="-57" w:right="-57"/>
              <w:rPr>
                <w:sz w:val="22"/>
                <w:szCs w:val="22"/>
              </w:rPr>
            </w:pPr>
            <w:r w:rsidRPr="00B15E8D">
              <w:rPr>
                <w:sz w:val="22"/>
                <w:szCs w:val="22"/>
              </w:rPr>
              <w:t>Позволяют обеспечить высокую адекватность оценки</w:t>
            </w:r>
          </w:p>
        </w:tc>
        <w:tc>
          <w:tcPr>
            <w:tcW w:w="3250" w:type="dxa"/>
            <w:tcBorders>
              <w:top w:val="single" w:sz="4" w:space="0" w:color="000000"/>
              <w:left w:val="single" w:sz="4" w:space="0" w:color="000000"/>
              <w:right w:val="single" w:sz="4" w:space="0" w:color="000000"/>
            </w:tcBorders>
            <w:shd w:val="clear" w:color="auto" w:fill="auto"/>
          </w:tcPr>
          <w:p w:rsidR="00A73709" w:rsidRPr="00B15E8D" w:rsidRDefault="00A73709" w:rsidP="001F76F0">
            <w:pPr>
              <w:spacing w:line="192" w:lineRule="auto"/>
              <w:ind w:left="-57" w:right="-57"/>
              <w:rPr>
                <w:sz w:val="22"/>
                <w:szCs w:val="22"/>
              </w:rPr>
            </w:pPr>
            <w:r w:rsidRPr="00B15E8D">
              <w:rPr>
                <w:sz w:val="22"/>
                <w:szCs w:val="22"/>
              </w:rPr>
              <w:t>Исключают проведение анализа причин происходящего и осложняют выработку управленческих решений, требуют наличия достоверной маркетинговой информации, что влечет необходимость соответствующих исследований</w:t>
            </w:r>
          </w:p>
          <w:p w:rsidR="00A73709" w:rsidRPr="00B15E8D" w:rsidRDefault="00A73709" w:rsidP="001F76F0">
            <w:pPr>
              <w:spacing w:line="192" w:lineRule="auto"/>
              <w:ind w:left="-57" w:right="-57"/>
              <w:rPr>
                <w:sz w:val="22"/>
                <w:szCs w:val="22"/>
              </w:rPr>
            </w:pPr>
          </w:p>
        </w:tc>
      </w:tr>
      <w:tr w:rsidR="00A73709" w:rsidTr="001F76F0">
        <w:tc>
          <w:tcPr>
            <w:tcW w:w="1435" w:type="dxa"/>
            <w:tcBorders>
              <w:top w:val="single" w:sz="4" w:space="0" w:color="000000"/>
              <w:left w:val="single" w:sz="4" w:space="0" w:color="000000"/>
              <w:bottom w:val="single" w:sz="4" w:space="0" w:color="000000"/>
            </w:tcBorders>
            <w:shd w:val="clear" w:color="auto" w:fill="auto"/>
          </w:tcPr>
          <w:p w:rsidR="00A73709" w:rsidRPr="008F1739" w:rsidRDefault="00A73709" w:rsidP="001F76F0">
            <w:pPr>
              <w:spacing w:line="192" w:lineRule="auto"/>
              <w:ind w:left="-57" w:right="-57"/>
              <w:jc w:val="both"/>
              <w:rPr>
                <w:sz w:val="22"/>
                <w:szCs w:val="22"/>
              </w:rPr>
            </w:pPr>
            <w:r w:rsidRPr="008F1739">
              <w:rPr>
                <w:sz w:val="22"/>
                <w:szCs w:val="22"/>
              </w:rPr>
              <w:t>Подход на основе оценки стоимости бизнеса</w:t>
            </w:r>
          </w:p>
          <w:p w:rsidR="00A73709" w:rsidRPr="008F1739" w:rsidRDefault="00A73709" w:rsidP="001F76F0">
            <w:pPr>
              <w:spacing w:line="192" w:lineRule="auto"/>
              <w:ind w:left="-57" w:right="-57"/>
              <w:jc w:val="both"/>
              <w:rPr>
                <w:sz w:val="22"/>
                <w:szCs w:val="22"/>
              </w:rPr>
            </w:pPr>
          </w:p>
        </w:tc>
        <w:tc>
          <w:tcPr>
            <w:tcW w:w="2520" w:type="dxa"/>
            <w:tcBorders>
              <w:top w:val="single" w:sz="4" w:space="0" w:color="000000"/>
              <w:left w:val="single" w:sz="4" w:space="0" w:color="000000"/>
              <w:bottom w:val="single" w:sz="4" w:space="0" w:color="000000"/>
            </w:tcBorders>
            <w:shd w:val="clear" w:color="auto" w:fill="auto"/>
          </w:tcPr>
          <w:p w:rsidR="00A73709" w:rsidRPr="008F1739" w:rsidRDefault="00A73709" w:rsidP="001F76F0">
            <w:pPr>
              <w:spacing w:line="192" w:lineRule="auto"/>
              <w:ind w:left="-57" w:right="-57"/>
              <w:rPr>
                <w:sz w:val="22"/>
                <w:szCs w:val="22"/>
              </w:rPr>
            </w:pPr>
            <w:r w:rsidRPr="008F1739">
              <w:rPr>
                <w:sz w:val="22"/>
                <w:szCs w:val="22"/>
              </w:rPr>
              <w:t>Сравнительный (рыночный), затратный (на основе активов), доходный, опционный (оценка имущественных или реальных опционов) методы</w:t>
            </w:r>
          </w:p>
        </w:tc>
        <w:tc>
          <w:tcPr>
            <w:tcW w:w="2520" w:type="dxa"/>
            <w:tcBorders>
              <w:top w:val="single" w:sz="4" w:space="0" w:color="000000"/>
              <w:left w:val="single" w:sz="4" w:space="0" w:color="000000"/>
              <w:bottom w:val="single" w:sz="4" w:space="0" w:color="000000"/>
            </w:tcBorders>
            <w:shd w:val="clear" w:color="auto" w:fill="auto"/>
          </w:tcPr>
          <w:p w:rsidR="00A73709" w:rsidRPr="008F1739" w:rsidRDefault="00A73709" w:rsidP="001F76F0">
            <w:pPr>
              <w:spacing w:line="192" w:lineRule="auto"/>
              <w:ind w:left="-57" w:right="-57"/>
              <w:rPr>
                <w:sz w:val="22"/>
                <w:szCs w:val="22"/>
              </w:rPr>
            </w:pPr>
            <w:r w:rsidRPr="008F1739">
              <w:rPr>
                <w:sz w:val="22"/>
                <w:szCs w:val="22"/>
              </w:rPr>
              <w:t>Использование в оценке трех подходов (в обязательном порядке) наиболее точно отражает конечный результат – стоимость бизнеса.</w:t>
            </w:r>
          </w:p>
          <w:p w:rsidR="00A73709" w:rsidRPr="008F1739" w:rsidRDefault="00A73709" w:rsidP="001F76F0">
            <w:pPr>
              <w:spacing w:line="192" w:lineRule="auto"/>
              <w:ind w:left="-57" w:right="-57"/>
              <w:rPr>
                <w:sz w:val="22"/>
                <w:szCs w:val="22"/>
              </w:rPr>
            </w:pPr>
          </w:p>
        </w:tc>
        <w:tc>
          <w:tcPr>
            <w:tcW w:w="3250" w:type="dxa"/>
            <w:tcBorders>
              <w:top w:val="single" w:sz="4" w:space="0" w:color="000000"/>
              <w:left w:val="single" w:sz="4" w:space="0" w:color="000000"/>
              <w:bottom w:val="single" w:sz="4" w:space="0" w:color="000000"/>
              <w:right w:val="single" w:sz="4" w:space="0" w:color="000000"/>
            </w:tcBorders>
            <w:shd w:val="clear" w:color="auto" w:fill="auto"/>
          </w:tcPr>
          <w:p w:rsidR="00A73709" w:rsidRDefault="00A73709" w:rsidP="001F76F0">
            <w:pPr>
              <w:spacing w:line="192" w:lineRule="auto"/>
              <w:ind w:left="-57" w:right="-57"/>
              <w:rPr>
                <w:sz w:val="22"/>
                <w:szCs w:val="22"/>
              </w:rPr>
            </w:pPr>
            <w:r>
              <w:rPr>
                <w:sz w:val="22"/>
                <w:szCs w:val="22"/>
              </w:rPr>
              <w:t>Т</w:t>
            </w:r>
            <w:r w:rsidRPr="008F1739">
              <w:rPr>
                <w:sz w:val="22"/>
                <w:szCs w:val="22"/>
              </w:rPr>
              <w:t>рудоемок</w:t>
            </w:r>
            <w:r>
              <w:rPr>
                <w:sz w:val="22"/>
                <w:szCs w:val="22"/>
              </w:rPr>
              <w:t xml:space="preserve"> из-за сложного </w:t>
            </w:r>
            <w:r w:rsidRPr="008F1739">
              <w:rPr>
                <w:sz w:val="22"/>
                <w:szCs w:val="22"/>
              </w:rPr>
              <w:t>математическ</w:t>
            </w:r>
            <w:r>
              <w:rPr>
                <w:sz w:val="22"/>
                <w:szCs w:val="22"/>
              </w:rPr>
              <w:t>ого</w:t>
            </w:r>
            <w:r w:rsidRPr="008F1739">
              <w:rPr>
                <w:sz w:val="22"/>
                <w:szCs w:val="22"/>
              </w:rPr>
              <w:t xml:space="preserve"> аппарат</w:t>
            </w:r>
            <w:r>
              <w:rPr>
                <w:sz w:val="22"/>
                <w:szCs w:val="22"/>
              </w:rPr>
              <w:t>а</w:t>
            </w:r>
          </w:p>
          <w:p w:rsidR="00A73709" w:rsidRDefault="00A73709" w:rsidP="001F76F0">
            <w:pPr>
              <w:spacing w:line="192" w:lineRule="auto"/>
              <w:ind w:left="-57" w:right="-57"/>
              <w:rPr>
                <w:sz w:val="22"/>
                <w:szCs w:val="22"/>
              </w:rPr>
            </w:pPr>
            <w:r>
              <w:rPr>
                <w:sz w:val="22"/>
                <w:szCs w:val="22"/>
              </w:rPr>
              <w:t>Т</w:t>
            </w:r>
            <w:r w:rsidRPr="008F1739">
              <w:rPr>
                <w:sz w:val="22"/>
                <w:szCs w:val="22"/>
              </w:rPr>
              <w:t xml:space="preserve">ребует сбора </w:t>
            </w:r>
            <w:r>
              <w:rPr>
                <w:sz w:val="22"/>
                <w:szCs w:val="22"/>
              </w:rPr>
              <w:t>большого объема</w:t>
            </w:r>
            <w:r w:rsidRPr="008F1739">
              <w:rPr>
                <w:sz w:val="22"/>
                <w:szCs w:val="22"/>
              </w:rPr>
              <w:t xml:space="preserve"> информации</w:t>
            </w:r>
            <w:r>
              <w:rPr>
                <w:sz w:val="22"/>
                <w:szCs w:val="22"/>
              </w:rPr>
              <w:t xml:space="preserve"> из </w:t>
            </w:r>
            <w:r w:rsidRPr="008F1739">
              <w:rPr>
                <w:sz w:val="22"/>
                <w:szCs w:val="22"/>
              </w:rPr>
              <w:t>специфически</w:t>
            </w:r>
            <w:r>
              <w:rPr>
                <w:sz w:val="22"/>
                <w:szCs w:val="22"/>
              </w:rPr>
              <w:t>х</w:t>
            </w:r>
            <w:r w:rsidRPr="008F1739">
              <w:rPr>
                <w:sz w:val="22"/>
                <w:szCs w:val="22"/>
              </w:rPr>
              <w:t xml:space="preserve"> источник</w:t>
            </w:r>
            <w:r>
              <w:rPr>
                <w:sz w:val="22"/>
                <w:szCs w:val="22"/>
              </w:rPr>
              <w:t xml:space="preserve">ов </w:t>
            </w:r>
          </w:p>
          <w:p w:rsidR="00A73709" w:rsidRPr="008F1739" w:rsidRDefault="00A73709" w:rsidP="001F76F0">
            <w:pPr>
              <w:spacing w:line="192" w:lineRule="auto"/>
              <w:ind w:left="-57" w:right="-57"/>
              <w:rPr>
                <w:sz w:val="22"/>
                <w:szCs w:val="22"/>
              </w:rPr>
            </w:pPr>
            <w:r w:rsidRPr="008F1739">
              <w:rPr>
                <w:sz w:val="22"/>
                <w:szCs w:val="22"/>
              </w:rPr>
              <w:t xml:space="preserve">Требует привлечения </w:t>
            </w:r>
            <w:proofErr w:type="spellStart"/>
            <w:proofErr w:type="gramStart"/>
            <w:r w:rsidRPr="008F1739">
              <w:rPr>
                <w:sz w:val="22"/>
                <w:szCs w:val="22"/>
              </w:rPr>
              <w:t>профес</w:t>
            </w:r>
            <w:r>
              <w:rPr>
                <w:sz w:val="22"/>
                <w:szCs w:val="22"/>
              </w:rPr>
              <w:t>-</w:t>
            </w:r>
            <w:r w:rsidRPr="008F1739">
              <w:rPr>
                <w:sz w:val="22"/>
                <w:szCs w:val="22"/>
              </w:rPr>
              <w:t>сионалов</w:t>
            </w:r>
            <w:proofErr w:type="spellEnd"/>
            <w:proofErr w:type="gramEnd"/>
            <w:r w:rsidRPr="008F1739">
              <w:rPr>
                <w:sz w:val="22"/>
                <w:szCs w:val="22"/>
              </w:rPr>
              <w:t xml:space="preserve"> в области оценки бизнеса, что экономически не оправдано</w:t>
            </w:r>
          </w:p>
        </w:tc>
      </w:tr>
      <w:tr w:rsidR="00A73709" w:rsidTr="001F76F0">
        <w:tc>
          <w:tcPr>
            <w:tcW w:w="1435" w:type="dxa"/>
            <w:tcBorders>
              <w:top w:val="single" w:sz="4" w:space="0" w:color="000000"/>
              <w:left w:val="single" w:sz="4" w:space="0" w:color="000000"/>
              <w:bottom w:val="single" w:sz="4" w:space="0" w:color="000000"/>
            </w:tcBorders>
            <w:shd w:val="clear" w:color="auto" w:fill="auto"/>
          </w:tcPr>
          <w:p w:rsidR="00A73709" w:rsidRPr="008F1739" w:rsidRDefault="00A73709" w:rsidP="001F76F0">
            <w:pPr>
              <w:spacing w:line="192" w:lineRule="auto"/>
              <w:ind w:left="-57" w:right="-57"/>
              <w:jc w:val="both"/>
              <w:rPr>
                <w:sz w:val="22"/>
                <w:szCs w:val="22"/>
              </w:rPr>
            </w:pPr>
            <w:r w:rsidRPr="008F1739">
              <w:rPr>
                <w:sz w:val="22"/>
                <w:szCs w:val="22"/>
              </w:rPr>
              <w:t>Комплексный подход</w:t>
            </w:r>
          </w:p>
          <w:p w:rsidR="00A73709" w:rsidRPr="008F1739" w:rsidRDefault="00A73709" w:rsidP="001F76F0">
            <w:pPr>
              <w:spacing w:line="192" w:lineRule="auto"/>
              <w:ind w:left="-57" w:right="-57"/>
              <w:jc w:val="both"/>
              <w:rPr>
                <w:sz w:val="22"/>
                <w:szCs w:val="22"/>
              </w:rPr>
            </w:pPr>
          </w:p>
        </w:tc>
        <w:tc>
          <w:tcPr>
            <w:tcW w:w="2520" w:type="dxa"/>
            <w:tcBorders>
              <w:top w:val="single" w:sz="4" w:space="0" w:color="000000"/>
              <w:left w:val="single" w:sz="4" w:space="0" w:color="000000"/>
              <w:bottom w:val="single" w:sz="4" w:space="0" w:color="000000"/>
            </w:tcBorders>
            <w:shd w:val="clear" w:color="auto" w:fill="auto"/>
          </w:tcPr>
          <w:p w:rsidR="00A73709" w:rsidRPr="008F1739" w:rsidRDefault="00A73709" w:rsidP="001F76F0">
            <w:pPr>
              <w:spacing w:line="192" w:lineRule="auto"/>
              <w:ind w:left="-57" w:right="-57"/>
              <w:rPr>
                <w:sz w:val="22"/>
                <w:szCs w:val="22"/>
              </w:rPr>
            </w:pPr>
            <w:r w:rsidRPr="008F1739">
              <w:rPr>
                <w:sz w:val="22"/>
                <w:szCs w:val="22"/>
              </w:rPr>
              <w:t>Методы, используемые в предыдущих подходах</w:t>
            </w:r>
          </w:p>
        </w:tc>
        <w:tc>
          <w:tcPr>
            <w:tcW w:w="2520" w:type="dxa"/>
            <w:tcBorders>
              <w:top w:val="single" w:sz="4" w:space="0" w:color="000000"/>
              <w:left w:val="single" w:sz="4" w:space="0" w:color="000000"/>
              <w:bottom w:val="single" w:sz="4" w:space="0" w:color="000000"/>
            </w:tcBorders>
            <w:shd w:val="clear" w:color="auto" w:fill="auto"/>
          </w:tcPr>
          <w:p w:rsidR="00A73709" w:rsidRPr="008F1739" w:rsidRDefault="00A73709" w:rsidP="001F76F0">
            <w:pPr>
              <w:spacing w:line="192" w:lineRule="auto"/>
              <w:ind w:left="-57" w:right="-57"/>
              <w:rPr>
                <w:sz w:val="22"/>
                <w:szCs w:val="22"/>
              </w:rPr>
            </w:pPr>
            <w:r w:rsidRPr="008F1739">
              <w:rPr>
                <w:sz w:val="22"/>
                <w:szCs w:val="22"/>
              </w:rPr>
              <w:t xml:space="preserve">Учитывает достигнутый уровень конкурентного положения фирмы и его возможную динамику в будущем </w:t>
            </w:r>
          </w:p>
          <w:p w:rsidR="00A73709" w:rsidRPr="008F1739" w:rsidRDefault="00A73709" w:rsidP="001F76F0">
            <w:pPr>
              <w:spacing w:line="192" w:lineRule="auto"/>
              <w:ind w:left="-57" w:right="-57"/>
              <w:rPr>
                <w:sz w:val="22"/>
                <w:szCs w:val="22"/>
              </w:rPr>
            </w:pPr>
            <w:r>
              <w:rPr>
                <w:sz w:val="22"/>
                <w:szCs w:val="22"/>
              </w:rPr>
              <w:t xml:space="preserve">Может </w:t>
            </w:r>
            <w:r w:rsidRPr="008F1739">
              <w:rPr>
                <w:sz w:val="22"/>
                <w:szCs w:val="22"/>
              </w:rPr>
              <w:t>учитыва</w:t>
            </w:r>
            <w:r>
              <w:rPr>
                <w:sz w:val="22"/>
                <w:szCs w:val="22"/>
              </w:rPr>
              <w:t xml:space="preserve">ть </w:t>
            </w:r>
            <w:r w:rsidRPr="008F1739">
              <w:rPr>
                <w:sz w:val="22"/>
                <w:szCs w:val="22"/>
              </w:rPr>
              <w:t>полный набор факторов, влияющих на конкурентную позицию предприятия</w:t>
            </w:r>
          </w:p>
        </w:tc>
        <w:tc>
          <w:tcPr>
            <w:tcW w:w="3250" w:type="dxa"/>
            <w:tcBorders>
              <w:top w:val="single" w:sz="4" w:space="0" w:color="000000"/>
              <w:left w:val="single" w:sz="4" w:space="0" w:color="000000"/>
              <w:bottom w:val="single" w:sz="4" w:space="0" w:color="000000"/>
              <w:right w:val="single" w:sz="4" w:space="0" w:color="000000"/>
            </w:tcBorders>
            <w:shd w:val="clear" w:color="auto" w:fill="auto"/>
          </w:tcPr>
          <w:p w:rsidR="00A73709" w:rsidRPr="008F1739" w:rsidRDefault="00A73709" w:rsidP="001F76F0">
            <w:pPr>
              <w:spacing w:line="192" w:lineRule="auto"/>
              <w:ind w:left="-57" w:right="-57"/>
              <w:rPr>
                <w:sz w:val="22"/>
                <w:szCs w:val="22"/>
              </w:rPr>
            </w:pPr>
            <w:r w:rsidRPr="008F1739">
              <w:rPr>
                <w:sz w:val="22"/>
                <w:szCs w:val="22"/>
              </w:rPr>
              <w:t xml:space="preserve">Трудности в правильности подбора факторов конкурентного положения, которые лягут в основу математических расчетов </w:t>
            </w:r>
          </w:p>
          <w:p w:rsidR="00A73709" w:rsidRPr="008F1739" w:rsidRDefault="00A73709" w:rsidP="001F76F0">
            <w:pPr>
              <w:spacing w:line="192" w:lineRule="auto"/>
              <w:ind w:left="-57" w:right="-57"/>
              <w:rPr>
                <w:sz w:val="22"/>
                <w:szCs w:val="22"/>
              </w:rPr>
            </w:pPr>
            <w:r w:rsidRPr="008F1739">
              <w:rPr>
                <w:sz w:val="22"/>
                <w:szCs w:val="22"/>
              </w:rPr>
              <w:t xml:space="preserve">Все недостатки </w:t>
            </w:r>
            <w:proofErr w:type="gramStart"/>
            <w:r w:rsidRPr="008F1739">
              <w:rPr>
                <w:sz w:val="22"/>
                <w:szCs w:val="22"/>
              </w:rPr>
              <w:t>методов  рассмотренных</w:t>
            </w:r>
            <w:proofErr w:type="gramEnd"/>
            <w:r w:rsidRPr="008F1739">
              <w:rPr>
                <w:sz w:val="22"/>
                <w:szCs w:val="22"/>
              </w:rPr>
              <w:t xml:space="preserve"> ранее подходов, используемых в рамках данного подхода</w:t>
            </w:r>
          </w:p>
          <w:p w:rsidR="00A73709" w:rsidRPr="008F1739" w:rsidRDefault="00A73709" w:rsidP="001F76F0">
            <w:pPr>
              <w:spacing w:line="192" w:lineRule="auto"/>
              <w:ind w:left="-57" w:right="-57"/>
              <w:rPr>
                <w:sz w:val="22"/>
                <w:szCs w:val="22"/>
              </w:rPr>
            </w:pPr>
          </w:p>
        </w:tc>
      </w:tr>
    </w:tbl>
    <w:p w:rsidR="00A73709" w:rsidRDefault="00A73709" w:rsidP="00A73709">
      <w:pPr>
        <w:spacing w:line="360" w:lineRule="auto"/>
        <w:ind w:firstLine="709"/>
        <w:jc w:val="both"/>
        <w:rPr>
          <w:color w:val="000000"/>
          <w:sz w:val="28"/>
          <w:szCs w:val="28"/>
        </w:rPr>
      </w:pPr>
    </w:p>
    <w:p w:rsidR="00A73709" w:rsidRPr="00142B5D" w:rsidRDefault="00A73709" w:rsidP="00A73709">
      <w:pPr>
        <w:spacing w:line="360" w:lineRule="auto"/>
        <w:ind w:firstLine="709"/>
        <w:jc w:val="both"/>
        <w:rPr>
          <w:color w:val="000000"/>
          <w:sz w:val="28"/>
          <w:szCs w:val="28"/>
        </w:rPr>
      </w:pPr>
      <w:r w:rsidRPr="00142B5D">
        <w:rPr>
          <w:color w:val="000000"/>
          <w:sz w:val="28"/>
          <w:szCs w:val="28"/>
        </w:rPr>
        <w:t xml:space="preserve">Обобщив методики оценки конкурентоспособности предприятия, мы </w:t>
      </w:r>
      <w:r>
        <w:rPr>
          <w:color w:val="000000"/>
          <w:sz w:val="28"/>
          <w:szCs w:val="28"/>
        </w:rPr>
        <w:t xml:space="preserve">произвели </w:t>
      </w:r>
      <w:r w:rsidRPr="00142B5D">
        <w:rPr>
          <w:color w:val="000000"/>
          <w:sz w:val="28"/>
          <w:szCs w:val="28"/>
        </w:rPr>
        <w:t>свою выборку и определили</w:t>
      </w:r>
      <w:r>
        <w:rPr>
          <w:color w:val="000000"/>
          <w:sz w:val="28"/>
          <w:szCs w:val="28"/>
        </w:rPr>
        <w:t xml:space="preserve"> порядок</w:t>
      </w:r>
      <w:r w:rsidRPr="00142B5D">
        <w:rPr>
          <w:color w:val="000000"/>
          <w:sz w:val="28"/>
          <w:szCs w:val="28"/>
        </w:rPr>
        <w:t xml:space="preserve"> их </w:t>
      </w:r>
      <w:r>
        <w:rPr>
          <w:color w:val="000000"/>
          <w:sz w:val="28"/>
          <w:szCs w:val="28"/>
        </w:rPr>
        <w:t xml:space="preserve">применения </w:t>
      </w:r>
      <w:r w:rsidRPr="00142B5D">
        <w:rPr>
          <w:color w:val="000000"/>
          <w:sz w:val="28"/>
          <w:szCs w:val="28"/>
        </w:rPr>
        <w:t>(рисунок 1.4).</w:t>
      </w:r>
    </w:p>
    <w:p w:rsidR="00A73709" w:rsidRDefault="00A73709" w:rsidP="00A73709">
      <w:pPr>
        <w:spacing w:line="360" w:lineRule="auto"/>
        <w:ind w:firstLine="709"/>
        <w:jc w:val="both"/>
        <w:rPr>
          <w:color w:val="000000"/>
          <w:szCs w:val="28"/>
        </w:rPr>
      </w:pPr>
      <w:r>
        <w:rPr>
          <w:noProof/>
          <w:lang w:eastAsia="ru-RU"/>
        </w:rPr>
        <mc:AlternateContent>
          <mc:Choice Requires="wpg">
            <w:drawing>
              <wp:anchor distT="0" distB="0" distL="0" distR="0" simplePos="0" relativeHeight="251769856" behindDoc="0" locked="0" layoutInCell="1" allowOverlap="1" wp14:anchorId="403468BD" wp14:editId="35A2ED28">
                <wp:simplePos x="0" y="0"/>
                <wp:positionH relativeFrom="column">
                  <wp:posOffset>72390</wp:posOffset>
                </wp:positionH>
                <wp:positionV relativeFrom="paragraph">
                  <wp:posOffset>89188</wp:posOffset>
                </wp:positionV>
                <wp:extent cx="5942965" cy="1703705"/>
                <wp:effectExtent l="0" t="38100" r="38735" b="48895"/>
                <wp:wrapNone/>
                <wp:docPr id="252"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965" cy="1703705"/>
                          <a:chOff x="360" y="4161"/>
                          <a:chExt cx="9359" cy="3332"/>
                        </a:xfrm>
                      </wpg:grpSpPr>
                      <wps:wsp>
                        <wps:cNvPr id="253" name="AutoShape 231"/>
                        <wps:cNvSpPr>
                          <a:spLocks noChangeArrowheads="1"/>
                        </wps:cNvSpPr>
                        <wps:spPr bwMode="auto">
                          <a:xfrm>
                            <a:off x="360" y="4161"/>
                            <a:ext cx="3419" cy="3332"/>
                          </a:xfrm>
                          <a:prstGeom prst="rightArrow">
                            <a:avLst>
                              <a:gd name="adj1" fmla="val 91296"/>
                              <a:gd name="adj2" fmla="val 10771"/>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Pr="00AF07E3" w:rsidRDefault="00663C0F" w:rsidP="00A73709">
                              <w:pPr>
                                <w:ind w:left="-57" w:right="-113"/>
                                <w:jc w:val="center"/>
                                <w:rPr>
                                  <w:sz w:val="20"/>
                                  <w:szCs w:val="20"/>
                                </w:rPr>
                              </w:pPr>
                              <w:r w:rsidRPr="00AF07E3">
                                <w:rPr>
                                  <w:sz w:val="20"/>
                                  <w:szCs w:val="20"/>
                                </w:rPr>
                                <w:t xml:space="preserve">Этап </w:t>
                              </w:r>
                              <w:r w:rsidRPr="00AF07E3">
                                <w:rPr>
                                  <w:sz w:val="20"/>
                                  <w:szCs w:val="20"/>
                                  <w:lang w:val="en-US"/>
                                </w:rPr>
                                <w:t>I</w:t>
                              </w:r>
                            </w:p>
                            <w:p w:rsidR="00663C0F" w:rsidRPr="00AF07E3" w:rsidRDefault="00663C0F" w:rsidP="00A73709">
                              <w:pPr>
                                <w:ind w:left="-57" w:right="-113"/>
                                <w:rPr>
                                  <w:sz w:val="20"/>
                                  <w:szCs w:val="20"/>
                                </w:rPr>
                              </w:pPr>
                              <w:r w:rsidRPr="00AF07E3">
                                <w:rPr>
                                  <w:sz w:val="20"/>
                                  <w:szCs w:val="20"/>
                                </w:rPr>
                                <w:t>Первичный анализ деятельности предприятия, предполагающий оценку факторов его внутренней среды посредством комбинации методик теорий эффективной конкуренции, оценки качества продукции, теорий равновесия и факторов производства, бенчмаркинга</w:t>
                              </w:r>
                            </w:p>
                          </w:txbxContent>
                        </wps:txbx>
                        <wps:bodyPr rot="0" vert="horz" wrap="square" lIns="91440" tIns="45720" rIns="91440" bIns="45720" anchor="t" anchorCtr="0">
                          <a:noAutofit/>
                        </wps:bodyPr>
                      </wps:wsp>
                      <wps:wsp>
                        <wps:cNvPr id="254" name="AutoShape 232"/>
                        <wps:cNvSpPr>
                          <a:spLocks noChangeArrowheads="1"/>
                        </wps:cNvSpPr>
                        <wps:spPr bwMode="auto">
                          <a:xfrm>
                            <a:off x="3780" y="4161"/>
                            <a:ext cx="3345" cy="3331"/>
                          </a:xfrm>
                          <a:prstGeom prst="rightArrow">
                            <a:avLst>
                              <a:gd name="adj1" fmla="val 92704"/>
                              <a:gd name="adj2" fmla="val 30299"/>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Pr="00AF07E3" w:rsidRDefault="00663C0F" w:rsidP="00A73709">
                              <w:pPr>
                                <w:ind w:left="-57" w:right="-113"/>
                                <w:jc w:val="center"/>
                                <w:rPr>
                                  <w:sz w:val="20"/>
                                  <w:szCs w:val="20"/>
                                </w:rPr>
                              </w:pPr>
                              <w:r w:rsidRPr="00AF07E3">
                                <w:rPr>
                                  <w:sz w:val="20"/>
                                  <w:szCs w:val="20"/>
                                </w:rPr>
                                <w:t xml:space="preserve">Этап </w:t>
                              </w:r>
                              <w:r w:rsidRPr="00AF07E3">
                                <w:rPr>
                                  <w:sz w:val="20"/>
                                  <w:szCs w:val="20"/>
                                  <w:lang w:val="en-US"/>
                                </w:rPr>
                                <w:t>II</w:t>
                              </w:r>
                            </w:p>
                            <w:p w:rsidR="00663C0F" w:rsidRPr="00AF07E3" w:rsidRDefault="00663C0F" w:rsidP="00A73709">
                              <w:pPr>
                                <w:spacing w:line="216" w:lineRule="auto"/>
                                <w:ind w:left="-57" w:right="-113"/>
                                <w:rPr>
                                  <w:sz w:val="20"/>
                                  <w:szCs w:val="20"/>
                                </w:rPr>
                              </w:pPr>
                              <w:r w:rsidRPr="00AF07E3">
                                <w:rPr>
                                  <w:sz w:val="20"/>
                                  <w:szCs w:val="20"/>
                                </w:rPr>
                                <w:t xml:space="preserve">Анализ факторов макроокружения  (PEST-анализ и его разновидности) и микроокружения предприятия (модель 5 конкурентных сил Портера, </w:t>
                              </w:r>
                              <w:r w:rsidRPr="00AF07E3">
                                <w:rPr>
                                  <w:sz w:val="20"/>
                                  <w:szCs w:val="20"/>
                                  <w:lang w:val="en-US"/>
                                </w:rPr>
                                <w:t>BCG</w:t>
                              </w:r>
                              <w:r w:rsidRPr="00AF07E3">
                                <w:rPr>
                                  <w:sz w:val="20"/>
                                  <w:szCs w:val="20"/>
                                </w:rPr>
                                <w:t xml:space="preserve">-анализ, </w:t>
                              </w:r>
                              <w:r w:rsidRPr="00AF07E3">
                                <w:rPr>
                                  <w:color w:val="000000"/>
                                  <w:sz w:val="20"/>
                                  <w:szCs w:val="20"/>
                                </w:rPr>
                                <w:t>матрица конкурентной карты предприятия</w:t>
                              </w:r>
                              <w:r w:rsidRPr="00AF07E3">
                                <w:rPr>
                                  <w:sz w:val="20"/>
                                  <w:szCs w:val="20"/>
                                </w:rPr>
                                <w:t>)</w:t>
                              </w:r>
                            </w:p>
                          </w:txbxContent>
                        </wps:txbx>
                        <wps:bodyPr rot="0" vert="horz" wrap="square" lIns="91440" tIns="45720" rIns="91440" bIns="45720" anchor="t" anchorCtr="0">
                          <a:noAutofit/>
                        </wps:bodyPr>
                      </wps:wsp>
                      <wps:wsp>
                        <wps:cNvPr id="255" name="AutoShape 233"/>
                        <wps:cNvSpPr>
                          <a:spLocks noChangeArrowheads="1"/>
                        </wps:cNvSpPr>
                        <wps:spPr bwMode="auto">
                          <a:xfrm>
                            <a:off x="7125" y="4329"/>
                            <a:ext cx="2594" cy="3162"/>
                          </a:xfrm>
                          <a:prstGeom prst="rightArrow">
                            <a:avLst>
                              <a:gd name="adj1" fmla="val 91231"/>
                              <a:gd name="adj2" fmla="val 31395"/>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Pr="00AF07E3" w:rsidRDefault="00663C0F" w:rsidP="00A73709">
                              <w:pPr>
                                <w:ind w:left="-57" w:right="-113"/>
                                <w:jc w:val="center"/>
                                <w:rPr>
                                  <w:sz w:val="20"/>
                                  <w:szCs w:val="20"/>
                                </w:rPr>
                              </w:pPr>
                              <w:r w:rsidRPr="00AF07E3">
                                <w:rPr>
                                  <w:sz w:val="20"/>
                                  <w:szCs w:val="20"/>
                                </w:rPr>
                                <w:t xml:space="preserve">Этап </w:t>
                              </w:r>
                              <w:r w:rsidRPr="00AF07E3">
                                <w:rPr>
                                  <w:sz w:val="20"/>
                                  <w:szCs w:val="20"/>
                                  <w:lang w:val="en-US"/>
                                </w:rPr>
                                <w:t>III</w:t>
                              </w:r>
                            </w:p>
                            <w:p w:rsidR="00663C0F" w:rsidRPr="00AF07E3" w:rsidRDefault="00663C0F" w:rsidP="00A73709">
                              <w:pPr>
                                <w:ind w:left="-57" w:right="-113"/>
                                <w:rPr>
                                  <w:sz w:val="20"/>
                                  <w:szCs w:val="20"/>
                                </w:rPr>
                              </w:pPr>
                              <w:r w:rsidRPr="00AF07E3">
                                <w:rPr>
                                  <w:sz w:val="20"/>
                                  <w:szCs w:val="20"/>
                                </w:rPr>
                                <w:t xml:space="preserve">Комплексная диагностики деятельности предприятия на основе SWOT- и </w:t>
                              </w:r>
                              <w:r w:rsidRPr="00AF07E3">
                                <w:rPr>
                                  <w:sz w:val="20"/>
                                  <w:szCs w:val="20"/>
                                  <w:lang w:val="en-US"/>
                                </w:rPr>
                                <w:t>SNW</w:t>
                              </w:r>
                              <w:r w:rsidRPr="00AF07E3">
                                <w:rPr>
                                  <w:sz w:val="20"/>
                                  <w:szCs w:val="20"/>
                                </w:rPr>
                                <w:t>, экспертных и интегральных методов</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03468BD" id="Group 230" o:spid="_x0000_s1050" style="position:absolute;left:0;text-align:left;margin-left:5.7pt;margin-top:7pt;width:467.95pt;height:134.15pt;z-index:251769856;mso-wrap-distance-left:0;mso-wrap-distance-right:0" coordorigin="360,4161" coordsize="9359,3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31" o:spid="_x0000_s1051" type="#_x0000_t13" style="position:absolute;left:360;top:4161;width:3419;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" adj="19333,940" strokeweight=".26mm">
                  <v:stroke endcap="square"/>
                  <v:textbox>
                    <w:txbxContent>
                      <w:p w:rsidR="00663C0F" w:rsidRPr="00AF07E3" w:rsidRDefault="00663C0F" w:rsidP="00A73709">
                        <w:pPr>
                          <w:ind w:left="-57" w:right="-113"/>
                          <w:jc w:val="center"/>
                          <w:rPr>
                            <w:sz w:val="20"/>
                            <w:szCs w:val="20"/>
                          </w:rPr>
                        </w:pPr>
                        <w:r w:rsidRPr="00AF07E3">
                          <w:rPr>
                            <w:sz w:val="20"/>
                            <w:szCs w:val="20"/>
                          </w:rPr>
                          <w:t xml:space="preserve">Этап </w:t>
                        </w:r>
                        <w:r w:rsidRPr="00AF07E3">
                          <w:rPr>
                            <w:sz w:val="20"/>
                            <w:szCs w:val="20"/>
                            <w:lang w:val="en-US"/>
                          </w:rPr>
                          <w:t>I</w:t>
                        </w:r>
                      </w:p>
                      <w:p w:rsidR="00663C0F" w:rsidRPr="00AF07E3" w:rsidRDefault="00663C0F" w:rsidP="00A73709">
                        <w:pPr>
                          <w:ind w:left="-57" w:right="-113"/>
                          <w:rPr>
                            <w:sz w:val="20"/>
                            <w:szCs w:val="20"/>
                          </w:rPr>
                        </w:pPr>
                        <w:r w:rsidRPr="00AF07E3">
                          <w:rPr>
                            <w:sz w:val="20"/>
                            <w:szCs w:val="20"/>
                          </w:rPr>
                          <w:t>Первичный анализ деятельности предприятия, предполагающий оценку факторов его внутренней среды посредством комбинации методик теорий эффективной конкуренции, оценки качества продукции, теорий равновесия и факторов производства, бенчмаркинга</w:t>
                        </w:r>
                      </w:p>
                    </w:txbxContent>
                  </v:textbox>
                </v:shape>
                <v:shape id="AutoShape 232" o:spid="_x0000_s1052" type="#_x0000_t13" style="position:absolute;left:3780;top:4161;width:3345;height:3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" adj="15083,788" strokeweight=".26mm">
                  <v:stroke endcap="square"/>
                  <v:textbox>
                    <w:txbxContent>
                      <w:p w:rsidR="00663C0F" w:rsidRPr="00AF07E3" w:rsidRDefault="00663C0F" w:rsidP="00A73709">
                        <w:pPr>
                          <w:ind w:left="-57" w:right="-113"/>
                          <w:jc w:val="center"/>
                          <w:rPr>
                            <w:sz w:val="20"/>
                            <w:szCs w:val="20"/>
                          </w:rPr>
                        </w:pPr>
                        <w:r w:rsidRPr="00AF07E3">
                          <w:rPr>
                            <w:sz w:val="20"/>
                            <w:szCs w:val="20"/>
                          </w:rPr>
                          <w:t xml:space="preserve">Этап </w:t>
                        </w:r>
                        <w:r w:rsidRPr="00AF07E3">
                          <w:rPr>
                            <w:sz w:val="20"/>
                            <w:szCs w:val="20"/>
                            <w:lang w:val="en-US"/>
                          </w:rPr>
                          <w:t>II</w:t>
                        </w:r>
                      </w:p>
                      <w:p w:rsidR="00663C0F" w:rsidRPr="00AF07E3" w:rsidRDefault="00663C0F" w:rsidP="00A73709">
                        <w:pPr>
                          <w:spacing w:line="216" w:lineRule="auto"/>
                          <w:ind w:left="-57" w:right="-113"/>
                          <w:rPr>
                            <w:sz w:val="20"/>
                            <w:szCs w:val="20"/>
                          </w:rPr>
                        </w:pPr>
                        <w:r w:rsidRPr="00AF07E3">
                          <w:rPr>
                            <w:sz w:val="20"/>
                            <w:szCs w:val="20"/>
                          </w:rPr>
                          <w:t xml:space="preserve">Анализ факторов макроокружения  (PEST-анализ и его разновидности) и микроокружения предприятия (модель 5 конкурентных сил Портера, </w:t>
                        </w:r>
                        <w:r w:rsidRPr="00AF07E3">
                          <w:rPr>
                            <w:sz w:val="20"/>
                            <w:szCs w:val="20"/>
                            <w:lang w:val="en-US"/>
                          </w:rPr>
                          <w:t>BCG</w:t>
                        </w:r>
                        <w:r w:rsidRPr="00AF07E3">
                          <w:rPr>
                            <w:sz w:val="20"/>
                            <w:szCs w:val="20"/>
                          </w:rPr>
                          <w:t xml:space="preserve">-анализ, </w:t>
                        </w:r>
                        <w:r w:rsidRPr="00AF07E3">
                          <w:rPr>
                            <w:color w:val="000000"/>
                            <w:sz w:val="20"/>
                            <w:szCs w:val="20"/>
                          </w:rPr>
                          <w:t>матрица конкурентной карты предприятия</w:t>
                        </w:r>
                        <w:r w:rsidRPr="00AF07E3">
                          <w:rPr>
                            <w:sz w:val="20"/>
                            <w:szCs w:val="20"/>
                          </w:rPr>
                          <w:t>)</w:t>
                        </w:r>
                      </w:p>
                    </w:txbxContent>
                  </v:textbox>
                </v:shape>
                <v:shape id="AutoShape 233" o:spid="_x0000_s1053" type="#_x0000_t13" style="position:absolute;left:7125;top:4329;width:2594;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" adj="14819,947" strokeweight=".26mm">
                  <v:stroke endcap="square"/>
                  <v:textbox>
                    <w:txbxContent>
                      <w:p w:rsidR="00663C0F" w:rsidRPr="00AF07E3" w:rsidRDefault="00663C0F" w:rsidP="00A73709">
                        <w:pPr>
                          <w:ind w:left="-57" w:right="-113"/>
                          <w:jc w:val="center"/>
                          <w:rPr>
                            <w:sz w:val="20"/>
                            <w:szCs w:val="20"/>
                          </w:rPr>
                        </w:pPr>
                        <w:r w:rsidRPr="00AF07E3">
                          <w:rPr>
                            <w:sz w:val="20"/>
                            <w:szCs w:val="20"/>
                          </w:rPr>
                          <w:t xml:space="preserve">Этап </w:t>
                        </w:r>
                        <w:r w:rsidRPr="00AF07E3">
                          <w:rPr>
                            <w:sz w:val="20"/>
                            <w:szCs w:val="20"/>
                            <w:lang w:val="en-US"/>
                          </w:rPr>
                          <w:t>III</w:t>
                        </w:r>
                      </w:p>
                      <w:p w:rsidR="00663C0F" w:rsidRPr="00AF07E3" w:rsidRDefault="00663C0F" w:rsidP="00A73709">
                        <w:pPr>
                          <w:ind w:left="-57" w:right="-113"/>
                          <w:rPr>
                            <w:sz w:val="20"/>
                            <w:szCs w:val="20"/>
                          </w:rPr>
                        </w:pPr>
                        <w:r w:rsidRPr="00AF07E3">
                          <w:rPr>
                            <w:sz w:val="20"/>
                            <w:szCs w:val="20"/>
                          </w:rPr>
                          <w:t xml:space="preserve">Комплексная диагностики деятельности предприятия на основе SWOT- и </w:t>
                        </w:r>
                        <w:r w:rsidRPr="00AF07E3">
                          <w:rPr>
                            <w:sz w:val="20"/>
                            <w:szCs w:val="20"/>
                            <w:lang w:val="en-US"/>
                          </w:rPr>
                          <w:t>SNW</w:t>
                        </w:r>
                        <w:r w:rsidRPr="00AF07E3">
                          <w:rPr>
                            <w:sz w:val="20"/>
                            <w:szCs w:val="20"/>
                          </w:rPr>
                          <w:t>, экспертных и интегральных методов</w:t>
                        </w:r>
                      </w:p>
                    </w:txbxContent>
                  </v:textbox>
                </v:shape>
              </v:group>
            </w:pict>
          </mc:Fallback>
        </mc:AlternateContent>
      </w:r>
    </w:p>
    <w:p w:rsidR="00A73709" w:rsidRDefault="00A73709" w:rsidP="00A73709">
      <w:pPr>
        <w:spacing w:line="360" w:lineRule="auto"/>
        <w:ind w:firstLine="709"/>
        <w:jc w:val="both"/>
        <w:rPr>
          <w:color w:val="000000"/>
          <w:szCs w:val="28"/>
        </w:rPr>
      </w:pPr>
    </w:p>
    <w:p w:rsidR="00A73709" w:rsidRDefault="00A73709" w:rsidP="00A73709">
      <w:pPr>
        <w:spacing w:line="360" w:lineRule="auto"/>
        <w:ind w:firstLine="709"/>
        <w:jc w:val="both"/>
        <w:rPr>
          <w:color w:val="000000"/>
          <w:szCs w:val="28"/>
        </w:rPr>
      </w:pPr>
    </w:p>
    <w:p w:rsidR="00A73709" w:rsidRDefault="00A73709" w:rsidP="00A73709">
      <w:pPr>
        <w:spacing w:line="360" w:lineRule="auto"/>
        <w:ind w:firstLine="709"/>
        <w:jc w:val="both"/>
        <w:rPr>
          <w:color w:val="000000"/>
          <w:szCs w:val="28"/>
        </w:rPr>
      </w:pPr>
    </w:p>
    <w:p w:rsidR="00A73709" w:rsidRDefault="00A73709" w:rsidP="00A73709">
      <w:pPr>
        <w:spacing w:line="360" w:lineRule="auto"/>
        <w:ind w:firstLine="709"/>
        <w:jc w:val="both"/>
        <w:rPr>
          <w:color w:val="000000"/>
          <w:szCs w:val="28"/>
        </w:rPr>
      </w:pPr>
    </w:p>
    <w:p w:rsidR="00A73709" w:rsidRDefault="00A73709" w:rsidP="00A73709">
      <w:pPr>
        <w:spacing w:line="360" w:lineRule="auto"/>
        <w:ind w:firstLine="709"/>
        <w:jc w:val="both"/>
        <w:rPr>
          <w:color w:val="000000"/>
          <w:szCs w:val="28"/>
        </w:rPr>
      </w:pPr>
    </w:p>
    <w:p w:rsidR="00A73709" w:rsidRDefault="00A73709" w:rsidP="00A73709">
      <w:pPr>
        <w:spacing w:line="360" w:lineRule="auto"/>
        <w:jc w:val="center"/>
        <w:rPr>
          <w:color w:val="000000"/>
          <w:szCs w:val="28"/>
        </w:rPr>
      </w:pPr>
    </w:p>
    <w:p w:rsidR="00A73709" w:rsidRDefault="00A73709" w:rsidP="00A73709">
      <w:pPr>
        <w:spacing w:line="360" w:lineRule="auto"/>
        <w:jc w:val="center"/>
        <w:rPr>
          <w:sz w:val="28"/>
          <w:szCs w:val="28"/>
        </w:rPr>
      </w:pPr>
      <w:r w:rsidRPr="007A0B99">
        <w:rPr>
          <w:color w:val="000000"/>
          <w:sz w:val="28"/>
          <w:szCs w:val="28"/>
        </w:rPr>
        <w:t>Рисунок 1.</w:t>
      </w:r>
      <w:r>
        <w:rPr>
          <w:color w:val="000000"/>
          <w:sz w:val="28"/>
          <w:szCs w:val="28"/>
        </w:rPr>
        <w:t>4</w:t>
      </w:r>
      <w:r w:rsidRPr="007A0B99">
        <w:rPr>
          <w:color w:val="000000"/>
          <w:sz w:val="28"/>
          <w:szCs w:val="28"/>
        </w:rPr>
        <w:t xml:space="preserve"> – Алгоритм оценки конкурентоспособности</w:t>
      </w:r>
      <w:r w:rsidRPr="007A0B99">
        <w:rPr>
          <w:sz w:val="28"/>
          <w:szCs w:val="28"/>
        </w:rPr>
        <w:t xml:space="preserve"> предприятия </w:t>
      </w: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ind w:firstLine="709"/>
        <w:jc w:val="both"/>
        <w:rPr>
          <w:color w:val="000000"/>
          <w:sz w:val="28"/>
          <w:szCs w:val="28"/>
        </w:rPr>
      </w:pPr>
      <w:r>
        <w:rPr>
          <w:color w:val="000000"/>
          <w:sz w:val="28"/>
          <w:szCs w:val="28"/>
        </w:rPr>
        <w:t>Анализ, предлагаемый на перво</w:t>
      </w:r>
      <w:r w:rsidRPr="006160BC">
        <w:rPr>
          <w:color w:val="000000"/>
          <w:sz w:val="28"/>
          <w:szCs w:val="28"/>
        </w:rPr>
        <w:t>м этап</w:t>
      </w:r>
      <w:r>
        <w:rPr>
          <w:color w:val="000000"/>
          <w:sz w:val="28"/>
          <w:szCs w:val="28"/>
        </w:rPr>
        <w:t xml:space="preserve">е, позволяет </w:t>
      </w:r>
      <w:r w:rsidRPr="006160BC">
        <w:rPr>
          <w:color w:val="000000"/>
          <w:sz w:val="28"/>
          <w:szCs w:val="28"/>
        </w:rPr>
        <w:t>раскры</w:t>
      </w:r>
      <w:r>
        <w:rPr>
          <w:color w:val="000000"/>
          <w:sz w:val="28"/>
          <w:szCs w:val="28"/>
        </w:rPr>
        <w:t>ть</w:t>
      </w:r>
      <w:r w:rsidRPr="006160BC">
        <w:rPr>
          <w:color w:val="000000"/>
          <w:sz w:val="28"/>
          <w:szCs w:val="28"/>
        </w:rPr>
        <w:t xml:space="preserve"> возможности и потенциал</w:t>
      </w:r>
      <w:r w:rsidRPr="00D8155D">
        <w:rPr>
          <w:color w:val="000000"/>
          <w:sz w:val="28"/>
          <w:szCs w:val="28"/>
        </w:rPr>
        <w:t xml:space="preserve"> </w:t>
      </w:r>
      <w:r w:rsidRPr="006160BC">
        <w:rPr>
          <w:color w:val="000000"/>
          <w:sz w:val="28"/>
          <w:szCs w:val="28"/>
        </w:rPr>
        <w:t>предприятия, которые обеспеч</w:t>
      </w:r>
      <w:r>
        <w:rPr>
          <w:color w:val="000000"/>
          <w:sz w:val="28"/>
          <w:szCs w:val="28"/>
        </w:rPr>
        <w:t xml:space="preserve">ат ему </w:t>
      </w:r>
      <w:r w:rsidRPr="006160BC">
        <w:rPr>
          <w:color w:val="000000"/>
          <w:sz w:val="28"/>
          <w:szCs w:val="28"/>
        </w:rPr>
        <w:t>достижение целей</w:t>
      </w:r>
      <w:r>
        <w:rPr>
          <w:color w:val="000000"/>
          <w:sz w:val="28"/>
          <w:szCs w:val="28"/>
        </w:rPr>
        <w:t>, а также</w:t>
      </w:r>
      <w:r w:rsidRPr="006160BC">
        <w:rPr>
          <w:color w:val="000000"/>
          <w:sz w:val="28"/>
          <w:szCs w:val="28"/>
        </w:rPr>
        <w:t xml:space="preserve"> выявить слабые стороны и связанные с ними возможные риски и угрозы для </w:t>
      </w:r>
      <w:r w:rsidRPr="006160BC">
        <w:rPr>
          <w:color w:val="000000"/>
          <w:sz w:val="28"/>
          <w:szCs w:val="28"/>
        </w:rPr>
        <w:lastRenderedPageBreak/>
        <w:t xml:space="preserve">эффективной разработки и внедрения конкурентной стратегии. </w:t>
      </w:r>
      <w:r>
        <w:rPr>
          <w:color w:val="000000"/>
          <w:sz w:val="28"/>
          <w:szCs w:val="28"/>
        </w:rPr>
        <w:t>По итогам анализа, н</w:t>
      </w:r>
      <w:r w:rsidRPr="004D2A53">
        <w:rPr>
          <w:color w:val="000000"/>
          <w:sz w:val="28"/>
          <w:szCs w:val="28"/>
          <w:lang w:eastAsia="ru-RU"/>
        </w:rPr>
        <w:t>аиболее конкурентоспособным будет считаться то</w:t>
      </w:r>
      <w:r w:rsidRPr="00D8155D">
        <w:rPr>
          <w:color w:val="000000"/>
          <w:sz w:val="28"/>
          <w:szCs w:val="28"/>
          <w:lang w:eastAsia="ru-RU"/>
        </w:rPr>
        <w:t xml:space="preserve"> </w:t>
      </w:r>
      <w:r w:rsidRPr="004D2A53">
        <w:rPr>
          <w:color w:val="000000"/>
          <w:sz w:val="28"/>
          <w:szCs w:val="28"/>
          <w:lang w:eastAsia="ru-RU"/>
        </w:rPr>
        <w:t xml:space="preserve">предприятие, </w:t>
      </w:r>
      <w:r>
        <w:rPr>
          <w:color w:val="000000"/>
          <w:sz w:val="28"/>
          <w:szCs w:val="28"/>
          <w:lang w:eastAsia="ru-RU"/>
        </w:rPr>
        <w:t>где</w:t>
      </w:r>
      <w:r w:rsidRPr="004D2A53">
        <w:rPr>
          <w:color w:val="000000"/>
          <w:sz w:val="28"/>
          <w:szCs w:val="28"/>
          <w:lang w:eastAsia="ru-RU"/>
        </w:rPr>
        <w:t xml:space="preserve"> лучшая организация работы подразделений</w:t>
      </w:r>
      <w:r>
        <w:rPr>
          <w:color w:val="000000"/>
          <w:sz w:val="28"/>
          <w:szCs w:val="28"/>
        </w:rPr>
        <w:t xml:space="preserve">, поставленная в зависимость от факторов-ресурсов хозяйствующего субъекта </w:t>
      </w:r>
      <w:r>
        <w:rPr>
          <w:sz w:val="28"/>
          <w:szCs w:val="28"/>
        </w:rPr>
        <w:t>[</w:t>
      </w:r>
      <w:r w:rsidRPr="007A3432">
        <w:rPr>
          <w:sz w:val="28"/>
          <w:szCs w:val="28"/>
        </w:rPr>
        <w:t xml:space="preserve">8, </w:t>
      </w:r>
      <w:r w:rsidRPr="007A3432">
        <w:rPr>
          <w:sz w:val="28"/>
          <w:szCs w:val="28"/>
          <w:lang w:val="en-US"/>
        </w:rPr>
        <w:t>c</w:t>
      </w:r>
      <w:r w:rsidRPr="007A3432">
        <w:rPr>
          <w:sz w:val="28"/>
          <w:szCs w:val="28"/>
        </w:rPr>
        <w:t xml:space="preserve">. </w:t>
      </w:r>
      <w:r>
        <w:rPr>
          <w:sz w:val="28"/>
          <w:szCs w:val="28"/>
        </w:rPr>
        <w:t>20</w:t>
      </w:r>
      <w:r w:rsidRPr="007A3432">
        <w:rPr>
          <w:sz w:val="28"/>
          <w:szCs w:val="28"/>
        </w:rPr>
        <w:t>]</w:t>
      </w:r>
      <w:r w:rsidRPr="004D2A53">
        <w:rPr>
          <w:color w:val="000000"/>
          <w:sz w:val="28"/>
          <w:szCs w:val="28"/>
          <w:lang w:eastAsia="ru-RU"/>
        </w:rPr>
        <w:t xml:space="preserve">. </w:t>
      </w:r>
      <w:r>
        <w:rPr>
          <w:color w:val="000000"/>
          <w:sz w:val="28"/>
          <w:szCs w:val="28"/>
        </w:rPr>
        <w:t xml:space="preserve">В основе расчетов в данном случае лежит оценка групповых показателей конкурентоспособности, выбор которых значительно варьируется в различных методиках. </w:t>
      </w:r>
    </w:p>
    <w:p w:rsidR="00A73709" w:rsidRDefault="00034BDB" w:rsidP="00A73709">
      <w:pPr>
        <w:widowControl w:val="0"/>
        <w:spacing w:line="360" w:lineRule="auto"/>
        <w:ind w:firstLine="709"/>
        <w:jc w:val="both"/>
        <w:rPr>
          <w:color w:val="000000"/>
          <w:sz w:val="28"/>
          <w:szCs w:val="28"/>
        </w:rPr>
      </w:pPr>
      <w:r>
        <w:rPr>
          <w:noProof/>
          <w:lang w:eastAsia="ru-RU"/>
        </w:rPr>
        <mc:AlternateContent>
          <mc:Choice Requires="wpg">
            <w:drawing>
              <wp:anchor distT="0" distB="0" distL="0" distR="0" simplePos="0" relativeHeight="251770880" behindDoc="0" locked="0" layoutInCell="1" allowOverlap="1" wp14:anchorId="5C1E57AA" wp14:editId="1315FCE9">
                <wp:simplePos x="0" y="0"/>
                <wp:positionH relativeFrom="column">
                  <wp:posOffset>339090</wp:posOffset>
                </wp:positionH>
                <wp:positionV relativeFrom="paragraph">
                  <wp:posOffset>2125980</wp:posOffset>
                </wp:positionV>
                <wp:extent cx="5142865" cy="1951990"/>
                <wp:effectExtent l="0" t="0" r="19685" b="10160"/>
                <wp:wrapNone/>
                <wp:docPr id="224"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1951990"/>
                          <a:chOff x="180" y="-100"/>
                          <a:chExt cx="8099" cy="4448"/>
                        </a:xfrm>
                      </wpg:grpSpPr>
                      <wps:wsp>
                        <wps:cNvPr id="225" name="Text Box 259"/>
                        <wps:cNvSpPr txBox="1">
                          <a:spLocks noChangeArrowheads="1"/>
                        </wps:cNvSpPr>
                        <wps:spPr bwMode="auto">
                          <a:xfrm>
                            <a:off x="2700" y="-100"/>
                            <a:ext cx="2879" cy="91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Pr="00616359" w:rsidRDefault="00663C0F" w:rsidP="00A73709">
                              <w:pPr>
                                <w:spacing w:line="180" w:lineRule="auto"/>
                                <w:jc w:val="center"/>
                                <w:rPr>
                                  <w:sz w:val="22"/>
                                  <w:szCs w:val="22"/>
                                </w:rPr>
                              </w:pPr>
                              <w:r w:rsidRPr="00616359">
                                <w:rPr>
                                  <w:sz w:val="22"/>
                                  <w:szCs w:val="22"/>
                                </w:rPr>
                                <w:t>Новые, вступающие</w:t>
                              </w:r>
                            </w:p>
                            <w:p w:rsidR="00663C0F" w:rsidRPr="00616359" w:rsidRDefault="00663C0F" w:rsidP="00A73709">
                              <w:pPr>
                                <w:spacing w:line="180" w:lineRule="auto"/>
                                <w:jc w:val="center"/>
                                <w:rPr>
                                  <w:sz w:val="22"/>
                                  <w:szCs w:val="22"/>
                                </w:rPr>
                              </w:pPr>
                              <w:r w:rsidRPr="00616359">
                                <w:rPr>
                                  <w:sz w:val="22"/>
                                  <w:szCs w:val="22"/>
                                </w:rPr>
                                <w:t xml:space="preserve"> на рынок фирмы</w:t>
                              </w:r>
                            </w:p>
                          </w:txbxContent>
                        </wps:txbx>
                        <wps:bodyPr rot="0" vert="horz" wrap="square" lIns="91440" tIns="45720" rIns="91440" bIns="45720" anchor="t" anchorCtr="0">
                          <a:noAutofit/>
                        </wps:bodyPr>
                      </wps:wsp>
                      <wps:wsp>
                        <wps:cNvPr id="243" name="Text Box 260"/>
                        <wps:cNvSpPr txBox="1">
                          <a:spLocks noChangeArrowheads="1"/>
                        </wps:cNvSpPr>
                        <wps:spPr bwMode="auto">
                          <a:xfrm>
                            <a:off x="180" y="1797"/>
                            <a:ext cx="1619" cy="78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r>
                                <w:t>Поставщики</w:t>
                              </w:r>
                            </w:p>
                          </w:txbxContent>
                        </wps:txbx>
                        <wps:bodyPr rot="0" vert="horz" wrap="square" lIns="91440" tIns="45720" rIns="91440" bIns="45720" anchor="t" anchorCtr="0">
                          <a:noAutofit/>
                        </wps:bodyPr>
                      </wps:wsp>
                      <wps:wsp>
                        <wps:cNvPr id="244" name="Text Box 261"/>
                        <wps:cNvSpPr txBox="1">
                          <a:spLocks noChangeArrowheads="1"/>
                        </wps:cNvSpPr>
                        <wps:spPr bwMode="auto">
                          <a:xfrm>
                            <a:off x="2521" y="1797"/>
                            <a:ext cx="3419" cy="78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Pr="00616359" w:rsidRDefault="00663C0F" w:rsidP="00A73709">
                              <w:pPr>
                                <w:spacing w:line="180" w:lineRule="auto"/>
                                <w:jc w:val="center"/>
                                <w:rPr>
                                  <w:sz w:val="22"/>
                                  <w:szCs w:val="22"/>
                                </w:rPr>
                              </w:pPr>
                              <w:r w:rsidRPr="00616359">
                                <w:rPr>
                                  <w:sz w:val="22"/>
                                  <w:szCs w:val="22"/>
                                </w:rPr>
                                <w:t>Конкуренты в отрасли.</w:t>
                              </w:r>
                            </w:p>
                            <w:p w:rsidR="00663C0F" w:rsidRPr="00616359" w:rsidRDefault="00663C0F" w:rsidP="00A73709">
                              <w:pPr>
                                <w:spacing w:line="180" w:lineRule="auto"/>
                                <w:jc w:val="center"/>
                                <w:rPr>
                                  <w:sz w:val="22"/>
                                  <w:szCs w:val="22"/>
                                </w:rPr>
                              </w:pPr>
                              <w:r w:rsidRPr="00616359">
                                <w:rPr>
                                  <w:sz w:val="22"/>
                                  <w:szCs w:val="22"/>
                                </w:rPr>
                                <w:t>Интенсивность соперничества</w:t>
                              </w:r>
                            </w:p>
                          </w:txbxContent>
                        </wps:txbx>
                        <wps:bodyPr rot="0" vert="horz" wrap="square" lIns="91440" tIns="45720" rIns="91440" bIns="45720" anchor="t" anchorCtr="0">
                          <a:noAutofit/>
                        </wps:bodyPr>
                      </wps:wsp>
                      <wps:wsp>
                        <wps:cNvPr id="245" name="Text Box 262"/>
                        <wps:cNvSpPr txBox="1">
                          <a:spLocks noChangeArrowheads="1"/>
                        </wps:cNvSpPr>
                        <wps:spPr bwMode="auto">
                          <a:xfrm>
                            <a:off x="6660" y="1797"/>
                            <a:ext cx="1619" cy="78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r>
                                <w:t>Покупатели</w:t>
                              </w:r>
                            </w:p>
                          </w:txbxContent>
                        </wps:txbx>
                        <wps:bodyPr rot="0" vert="horz" wrap="square" lIns="91440" tIns="45720" rIns="91440" bIns="45720" anchor="t" anchorCtr="0">
                          <a:noAutofit/>
                        </wps:bodyPr>
                      </wps:wsp>
                      <wps:wsp>
                        <wps:cNvPr id="246" name="Text Box 263"/>
                        <wps:cNvSpPr txBox="1">
                          <a:spLocks noChangeArrowheads="1"/>
                        </wps:cNvSpPr>
                        <wps:spPr bwMode="auto">
                          <a:xfrm>
                            <a:off x="2700" y="3564"/>
                            <a:ext cx="3059" cy="78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Pr="00616359" w:rsidRDefault="00663C0F" w:rsidP="00A73709">
                              <w:pPr>
                                <w:spacing w:line="180" w:lineRule="auto"/>
                                <w:jc w:val="center"/>
                                <w:rPr>
                                  <w:sz w:val="22"/>
                                  <w:szCs w:val="22"/>
                                </w:rPr>
                              </w:pPr>
                              <w:r w:rsidRPr="00616359">
                                <w:rPr>
                                  <w:sz w:val="22"/>
                                  <w:szCs w:val="22"/>
                                </w:rPr>
                                <w:t>Товары (услуги) заменители (субституты)</w:t>
                              </w:r>
                            </w:p>
                          </w:txbxContent>
                        </wps:txbx>
                        <wps:bodyPr rot="0" vert="horz" wrap="square" lIns="91440" tIns="45720" rIns="91440" bIns="45720" anchor="t" anchorCtr="0">
                          <a:noAutofit/>
                        </wps:bodyPr>
                      </wps:wsp>
                      <wps:wsp>
                        <wps:cNvPr id="247" name="Text Box 264"/>
                        <wps:cNvSpPr txBox="1">
                          <a:spLocks noChangeArrowheads="1"/>
                        </wps:cNvSpPr>
                        <wps:spPr bwMode="auto">
                          <a:xfrm>
                            <a:off x="1260" y="913"/>
                            <a:ext cx="1799" cy="686"/>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spacing w:line="192" w:lineRule="auto"/>
                                <w:rPr>
                                  <w:sz w:val="18"/>
                                  <w:szCs w:val="18"/>
                                </w:rPr>
                              </w:pPr>
                              <w:r>
                                <w:rPr>
                                  <w:sz w:val="18"/>
                                  <w:szCs w:val="18"/>
                                </w:rPr>
                                <w:t>Рыночная власть поставщиков</w:t>
                              </w:r>
                            </w:p>
                          </w:txbxContent>
                        </wps:txbx>
                        <wps:bodyPr rot="0" vert="horz" wrap="square" lIns="91440" tIns="45720" rIns="91440" bIns="45720" anchor="t" anchorCtr="0">
                          <a:noAutofit/>
                        </wps:bodyPr>
                      </wps:wsp>
                      <wps:wsp>
                        <wps:cNvPr id="248" name="Text Box 265"/>
                        <wps:cNvSpPr txBox="1">
                          <a:spLocks noChangeArrowheads="1"/>
                        </wps:cNvSpPr>
                        <wps:spPr bwMode="auto">
                          <a:xfrm>
                            <a:off x="4321" y="1011"/>
                            <a:ext cx="3599" cy="585"/>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spacing w:line="192" w:lineRule="auto"/>
                                <w:rPr>
                                  <w:sz w:val="18"/>
                                  <w:szCs w:val="18"/>
                                </w:rPr>
                              </w:pPr>
                              <w:r>
                                <w:rPr>
                                  <w:sz w:val="18"/>
                                  <w:szCs w:val="18"/>
                                </w:rPr>
                                <w:t>Угроза вступающих на рынок фирм</w:t>
                              </w:r>
                            </w:p>
                          </w:txbxContent>
                        </wps:txbx>
                        <wps:bodyPr rot="0" vert="horz" wrap="square" lIns="91440" tIns="45720" rIns="91440" bIns="45720" anchor="t" anchorCtr="0">
                          <a:noAutofit/>
                        </wps:bodyPr>
                      </wps:wsp>
                      <wps:wsp>
                        <wps:cNvPr id="249" name="Text Box 266"/>
                        <wps:cNvSpPr txBox="1">
                          <a:spLocks noChangeArrowheads="1"/>
                        </wps:cNvSpPr>
                        <wps:spPr bwMode="auto">
                          <a:xfrm>
                            <a:off x="361" y="2678"/>
                            <a:ext cx="3779" cy="689"/>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spacing w:line="192" w:lineRule="auto"/>
                                <w:rPr>
                                  <w:sz w:val="18"/>
                                  <w:szCs w:val="18"/>
                                </w:rPr>
                              </w:pPr>
                              <w:r>
                                <w:rPr>
                                  <w:sz w:val="18"/>
                                  <w:szCs w:val="18"/>
                                </w:rPr>
                                <w:t>Угроза появления товаров (услуг) заменителей (субститутов)</w:t>
                              </w:r>
                            </w:p>
                            <w:p w:rsidR="00663C0F" w:rsidRDefault="00663C0F" w:rsidP="00A73709">
                              <w:pPr>
                                <w:spacing w:line="192" w:lineRule="auto"/>
                              </w:pPr>
                            </w:p>
                          </w:txbxContent>
                        </wps:txbx>
                        <wps:bodyPr rot="0" vert="horz" wrap="square" lIns="91440" tIns="45720" rIns="91440" bIns="45720" anchor="t" anchorCtr="0">
                          <a:noAutofit/>
                        </wps:bodyPr>
                      </wps:wsp>
                      <wps:wsp>
                        <wps:cNvPr id="250" name="Text Box 267"/>
                        <wps:cNvSpPr txBox="1">
                          <a:spLocks noChangeArrowheads="1"/>
                        </wps:cNvSpPr>
                        <wps:spPr bwMode="auto">
                          <a:xfrm>
                            <a:off x="5265" y="2779"/>
                            <a:ext cx="2745" cy="588"/>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spacing w:line="192" w:lineRule="auto"/>
                                <w:rPr>
                                  <w:sz w:val="18"/>
                                  <w:szCs w:val="18"/>
                                </w:rPr>
                              </w:pPr>
                              <w:r>
                                <w:rPr>
                                  <w:sz w:val="18"/>
                                  <w:szCs w:val="18"/>
                                </w:rPr>
                                <w:t>Рыночная власть покупателей</w:t>
                              </w:r>
                            </w:p>
                          </w:txbxContent>
                        </wps:txbx>
                        <wps:bodyPr rot="0" vert="horz" wrap="square" lIns="91440" tIns="45720" rIns="91440" bIns="45720" anchor="t" anchorCtr="0">
                          <a:noAutofit/>
                        </wps:bodyPr>
                      </wps:wsp>
                      <wps:wsp>
                        <wps:cNvPr id="251" name="Line 268"/>
                        <wps:cNvCnPr/>
                        <wps:spPr bwMode="auto">
                          <a:xfrm>
                            <a:off x="4140" y="816"/>
                            <a:ext cx="0" cy="98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269"/>
                        <wps:cNvCnPr/>
                        <wps:spPr bwMode="auto">
                          <a:xfrm>
                            <a:off x="1801" y="2190"/>
                            <a:ext cx="719" cy="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270"/>
                        <wps:cNvCnPr/>
                        <wps:spPr bwMode="auto">
                          <a:xfrm flipH="1">
                            <a:off x="5940" y="2190"/>
                            <a:ext cx="719" cy="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271"/>
                        <wps:cNvCnPr/>
                        <wps:spPr bwMode="auto">
                          <a:xfrm flipV="1">
                            <a:off x="4140" y="2582"/>
                            <a:ext cx="0" cy="98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C1E57AA" id="Group 258" o:spid="_x0000_s1054" style="position:absolute;left:0;text-align:left;margin-left:26.7pt;margin-top:167.4pt;width:404.95pt;height:153.7pt;z-index:251770880;mso-wrap-distance-left:0;mso-wrap-distance-right:0" coordorigin="180,-100" coordsize="8099,4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">
                <v:shape id="Text Box 259" o:spid="_x0000_s1055" type="#_x0000_t202" style="position:absolute;left:2700;top:-100;width:287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" strokeweight=".26mm">
                  <v:stroke endcap="square"/>
                  <v:textbox>
                    <w:txbxContent>
                      <w:p w:rsidR="00663C0F" w:rsidRPr="00616359" w:rsidRDefault="00663C0F" w:rsidP="00A73709">
                        <w:pPr>
                          <w:spacing w:line="180" w:lineRule="auto"/>
                          <w:jc w:val="center"/>
                          <w:rPr>
                            <w:sz w:val="22"/>
                            <w:szCs w:val="22"/>
                          </w:rPr>
                        </w:pPr>
                        <w:r w:rsidRPr="00616359">
                          <w:rPr>
                            <w:sz w:val="22"/>
                            <w:szCs w:val="22"/>
                          </w:rPr>
                          <w:t>Новые, вступающие</w:t>
                        </w:r>
                      </w:p>
                      <w:p w:rsidR="00663C0F" w:rsidRPr="00616359" w:rsidRDefault="00663C0F" w:rsidP="00A73709">
                        <w:pPr>
                          <w:spacing w:line="180" w:lineRule="auto"/>
                          <w:jc w:val="center"/>
                          <w:rPr>
                            <w:sz w:val="22"/>
                            <w:szCs w:val="22"/>
                          </w:rPr>
                        </w:pPr>
                        <w:r w:rsidRPr="00616359">
                          <w:rPr>
                            <w:sz w:val="22"/>
                            <w:szCs w:val="22"/>
                          </w:rPr>
                          <w:t xml:space="preserve"> на рынок фирмы</w:t>
                        </w:r>
                      </w:p>
                    </w:txbxContent>
                  </v:textbox>
                </v:shape>
                <v:shape id="Text Box 260" o:spid="_x0000_s1056" type="#_x0000_t202" style="position:absolute;left:180;top:1797;width:161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" strokeweight=".26mm">
                  <v:stroke endcap="square"/>
                  <v:textbox>
                    <w:txbxContent>
                      <w:p w:rsidR="00663C0F" w:rsidRDefault="00663C0F" w:rsidP="00A73709">
                        <w:r>
                          <w:t>Поставщики</w:t>
                        </w:r>
                      </w:p>
                    </w:txbxContent>
                  </v:textbox>
                </v:shape>
                <v:shape id="Text Box 261" o:spid="_x0000_s1057" type="#_x0000_t202" style="position:absolute;left:2521;top:1797;width:341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" strokeweight=".26mm">
                  <v:stroke endcap="square"/>
                  <v:textbox>
                    <w:txbxContent>
                      <w:p w:rsidR="00663C0F" w:rsidRPr="00616359" w:rsidRDefault="00663C0F" w:rsidP="00A73709">
                        <w:pPr>
                          <w:spacing w:line="180" w:lineRule="auto"/>
                          <w:jc w:val="center"/>
                          <w:rPr>
                            <w:sz w:val="22"/>
                            <w:szCs w:val="22"/>
                          </w:rPr>
                        </w:pPr>
                        <w:r w:rsidRPr="00616359">
                          <w:rPr>
                            <w:sz w:val="22"/>
                            <w:szCs w:val="22"/>
                          </w:rPr>
                          <w:t>Конкуренты в отрасли.</w:t>
                        </w:r>
                      </w:p>
                      <w:p w:rsidR="00663C0F" w:rsidRPr="00616359" w:rsidRDefault="00663C0F" w:rsidP="00A73709">
                        <w:pPr>
                          <w:spacing w:line="180" w:lineRule="auto"/>
                          <w:jc w:val="center"/>
                          <w:rPr>
                            <w:sz w:val="22"/>
                            <w:szCs w:val="22"/>
                          </w:rPr>
                        </w:pPr>
                        <w:r w:rsidRPr="00616359">
                          <w:rPr>
                            <w:sz w:val="22"/>
                            <w:szCs w:val="22"/>
                          </w:rPr>
                          <w:t>Интенсивность соперничества</w:t>
                        </w:r>
                      </w:p>
                    </w:txbxContent>
                  </v:textbox>
                </v:shape>
                <v:shape id="Text Box 262" o:spid="_x0000_s1058" type="#_x0000_t202" style="position:absolute;left:6660;top:1797;width:161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" strokeweight=".26mm">
                  <v:stroke endcap="square"/>
                  <v:textbox>
                    <w:txbxContent>
                      <w:p w:rsidR="00663C0F" w:rsidRDefault="00663C0F" w:rsidP="00A73709">
                        <w:r>
                          <w:t>Покупатели</w:t>
                        </w:r>
                      </w:p>
                    </w:txbxContent>
                  </v:textbox>
                </v:shape>
                <v:shape id="Text Box 263" o:spid="_x0000_s1059" type="#_x0000_t202" style="position:absolute;left:2700;top:3564;width:305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" strokeweight=".26mm">
                  <v:stroke endcap="square"/>
                  <v:textbox>
                    <w:txbxContent>
                      <w:p w:rsidR="00663C0F" w:rsidRPr="00616359" w:rsidRDefault="00663C0F" w:rsidP="00A73709">
                        <w:pPr>
                          <w:spacing w:line="180" w:lineRule="auto"/>
                          <w:jc w:val="center"/>
                          <w:rPr>
                            <w:sz w:val="22"/>
                            <w:szCs w:val="22"/>
                          </w:rPr>
                        </w:pPr>
                        <w:r w:rsidRPr="00616359">
                          <w:rPr>
                            <w:sz w:val="22"/>
                            <w:szCs w:val="22"/>
                          </w:rPr>
                          <w:t>Товары (услуги) заменители (субституты)</w:t>
                        </w:r>
                      </w:p>
                    </w:txbxContent>
                  </v:textbox>
                </v:shape>
                <v:shape id="Text Box 264" o:spid="_x0000_s1060" type="#_x0000_t202" style="position:absolute;left:1260;top:913;width:179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" strokecolor="white" strokeweight=".26mm">
                  <v:stroke endcap="square"/>
                  <v:textbox>
                    <w:txbxContent>
                      <w:p w:rsidR="00663C0F" w:rsidRDefault="00663C0F" w:rsidP="00A73709">
                        <w:pPr>
                          <w:spacing w:line="192" w:lineRule="auto"/>
                          <w:rPr>
                            <w:sz w:val="18"/>
                            <w:szCs w:val="18"/>
                          </w:rPr>
                        </w:pPr>
                        <w:r>
                          <w:rPr>
                            <w:sz w:val="18"/>
                            <w:szCs w:val="18"/>
                          </w:rPr>
                          <w:t>Рыночная власть поставщиков</w:t>
                        </w:r>
                      </w:p>
                    </w:txbxContent>
                  </v:textbox>
                </v:shape>
                <v:shape id="Text Box 265" o:spid="_x0000_s1061" type="#_x0000_t202" style="position:absolute;left:4321;top:1011;width:359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" strokecolor="white" strokeweight=".26mm">
                  <v:stroke endcap="square"/>
                  <v:textbox>
                    <w:txbxContent>
                      <w:p w:rsidR="00663C0F" w:rsidRDefault="00663C0F" w:rsidP="00A73709">
                        <w:pPr>
                          <w:spacing w:line="192" w:lineRule="auto"/>
                          <w:rPr>
                            <w:sz w:val="18"/>
                            <w:szCs w:val="18"/>
                          </w:rPr>
                        </w:pPr>
                        <w:r>
                          <w:rPr>
                            <w:sz w:val="18"/>
                            <w:szCs w:val="18"/>
                          </w:rPr>
                          <w:t>Угроза вступающих на рынок фирм</w:t>
                        </w:r>
                      </w:p>
                    </w:txbxContent>
                  </v:textbox>
                </v:shape>
                <v:shape id="Text Box 266" o:spid="_x0000_s1062" type="#_x0000_t202" style="position:absolute;left:361;top:2678;width:3779;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" strokecolor="white" strokeweight=".26mm">
                  <v:stroke endcap="square"/>
                  <v:textbox>
                    <w:txbxContent>
                      <w:p w:rsidR="00663C0F" w:rsidRDefault="00663C0F" w:rsidP="00A73709">
                        <w:pPr>
                          <w:spacing w:line="192" w:lineRule="auto"/>
                          <w:rPr>
                            <w:sz w:val="18"/>
                            <w:szCs w:val="18"/>
                          </w:rPr>
                        </w:pPr>
                        <w:r>
                          <w:rPr>
                            <w:sz w:val="18"/>
                            <w:szCs w:val="18"/>
                          </w:rPr>
                          <w:t>Угроза появления товаров (услуг) заменителей (субститутов)</w:t>
                        </w:r>
                      </w:p>
                      <w:p w:rsidR="00663C0F" w:rsidRDefault="00663C0F" w:rsidP="00A73709">
                        <w:pPr>
                          <w:spacing w:line="192" w:lineRule="auto"/>
                        </w:pPr>
                      </w:p>
                    </w:txbxContent>
                  </v:textbox>
                </v:shape>
                <v:shape id="Text Box 267" o:spid="_x0000_s1063" type="#_x0000_t202" style="position:absolute;left:5265;top:2779;width:2745;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" strokecolor="white" strokeweight=".26mm">
                  <v:stroke endcap="square"/>
                  <v:textbox>
                    <w:txbxContent>
                      <w:p w:rsidR="00663C0F" w:rsidRDefault="00663C0F" w:rsidP="00A73709">
                        <w:pPr>
                          <w:spacing w:line="192" w:lineRule="auto"/>
                          <w:rPr>
                            <w:sz w:val="18"/>
                            <w:szCs w:val="18"/>
                          </w:rPr>
                        </w:pPr>
                        <w:r>
                          <w:rPr>
                            <w:sz w:val="18"/>
                            <w:szCs w:val="18"/>
                          </w:rPr>
                          <w:t>Рыночная власть покупателей</w:t>
                        </w:r>
                      </w:p>
                    </w:txbxContent>
                  </v:textbox>
                </v:shape>
                <v:line id="Line 268" o:spid="_x0000_s1064" style="position:absolute;visibility:visible;mso-wrap-style:square" from="4140,816" to="4140,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" strokeweight=".26mm">
                  <v:stroke endarrow="block" joinstyle="miter" endcap="square"/>
                </v:line>
                <v:line id="Line 269" o:spid="_x0000_s1065" style="position:absolute;visibility:visible;mso-wrap-style:square" from="1801,2190" to="2520,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" strokeweight=".26mm">
                  <v:stroke endarrow="block" joinstyle="miter" endcap="square"/>
                </v:line>
                <v:line id="Line 270" o:spid="_x0000_s1066" style="position:absolute;flip:x;visibility:visible;mso-wrap-style:square" from="5940,2190" to="6659,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" strokeweight=".26mm">
                  <v:stroke endarrow="block" joinstyle="miter" endcap="square"/>
                </v:line>
                <v:line id="Line 271" o:spid="_x0000_s1067" style="position:absolute;flip:y;visibility:visible;mso-wrap-style:square" from="4140,2582" to="4140,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" strokeweight=".26mm">
                  <v:stroke endarrow="block" joinstyle="miter" endcap="square"/>
                </v:line>
              </v:group>
            </w:pict>
          </mc:Fallback>
        </mc:AlternateContent>
      </w:r>
      <w:r w:rsidR="00A73709">
        <w:rPr>
          <w:color w:val="000000"/>
          <w:sz w:val="28"/>
          <w:szCs w:val="28"/>
        </w:rPr>
        <w:t>О</w:t>
      </w:r>
      <w:r w:rsidR="00A73709" w:rsidRPr="00BC7C77">
        <w:rPr>
          <w:color w:val="000000"/>
          <w:sz w:val="28"/>
          <w:szCs w:val="28"/>
          <w:lang w:eastAsia="ru-RU"/>
        </w:rPr>
        <w:t>ценить влияние факторов вн</w:t>
      </w:r>
      <w:r w:rsidR="00A73709">
        <w:rPr>
          <w:color w:val="000000"/>
          <w:sz w:val="28"/>
          <w:szCs w:val="28"/>
          <w:lang w:eastAsia="ru-RU"/>
        </w:rPr>
        <w:t>ешней</w:t>
      </w:r>
      <w:r w:rsidR="00A73709" w:rsidRPr="00BC7C77">
        <w:rPr>
          <w:color w:val="000000"/>
          <w:sz w:val="28"/>
          <w:szCs w:val="28"/>
          <w:lang w:eastAsia="ru-RU"/>
        </w:rPr>
        <w:t xml:space="preserve"> среды на конкурентоспособность предприятия</w:t>
      </w:r>
      <w:r w:rsidR="00A73709">
        <w:rPr>
          <w:color w:val="000000"/>
          <w:sz w:val="28"/>
          <w:szCs w:val="28"/>
        </w:rPr>
        <w:t xml:space="preserve"> позволяют маркетинговые методы. Одним из них является модель «Пяти сил Портера»</w:t>
      </w:r>
      <w:r w:rsidR="00A73709" w:rsidRPr="003D6536">
        <w:rPr>
          <w:color w:val="000000"/>
          <w:sz w:val="28"/>
          <w:szCs w:val="28"/>
        </w:rPr>
        <w:t xml:space="preserve"> </w:t>
      </w:r>
      <w:r w:rsidR="00A73709">
        <w:rPr>
          <w:color w:val="000000"/>
          <w:sz w:val="28"/>
          <w:szCs w:val="28"/>
        </w:rPr>
        <w:t>(рисунок 1.5),</w:t>
      </w:r>
      <w:r w:rsidR="00A73709" w:rsidRPr="009629F1">
        <w:rPr>
          <w:color w:val="000000"/>
          <w:sz w:val="28"/>
          <w:szCs w:val="28"/>
        </w:rPr>
        <w:t xml:space="preserve"> </w:t>
      </w:r>
      <w:r w:rsidR="00A73709" w:rsidRPr="007A7940">
        <w:rPr>
          <w:color w:val="000000"/>
          <w:sz w:val="28"/>
          <w:szCs w:val="28"/>
        </w:rPr>
        <w:t>анализ</w:t>
      </w:r>
      <w:r w:rsidR="00A73709">
        <w:rPr>
          <w:color w:val="000000"/>
          <w:sz w:val="28"/>
          <w:szCs w:val="28"/>
        </w:rPr>
        <w:t>ирующая</w:t>
      </w:r>
      <w:r w:rsidR="00A73709" w:rsidRPr="007A7940">
        <w:rPr>
          <w:color w:val="000000"/>
          <w:sz w:val="28"/>
          <w:szCs w:val="28"/>
        </w:rPr>
        <w:t xml:space="preserve"> рыночны</w:t>
      </w:r>
      <w:r w:rsidR="00A73709">
        <w:rPr>
          <w:color w:val="000000"/>
          <w:sz w:val="28"/>
          <w:szCs w:val="28"/>
        </w:rPr>
        <w:t>е</w:t>
      </w:r>
      <w:r w:rsidR="00A73709" w:rsidRPr="007A7940">
        <w:rPr>
          <w:color w:val="000000"/>
          <w:sz w:val="28"/>
          <w:szCs w:val="28"/>
        </w:rPr>
        <w:t xml:space="preserve"> сил</w:t>
      </w:r>
      <w:r w:rsidR="00A73709">
        <w:rPr>
          <w:color w:val="000000"/>
          <w:sz w:val="28"/>
          <w:szCs w:val="28"/>
        </w:rPr>
        <w:t>ы</w:t>
      </w:r>
      <w:r w:rsidR="00A73709" w:rsidRPr="007A7940">
        <w:rPr>
          <w:color w:val="000000"/>
          <w:sz w:val="28"/>
          <w:szCs w:val="28"/>
        </w:rPr>
        <w:t>, которые могут</w:t>
      </w:r>
      <w:r w:rsidR="00A73709">
        <w:rPr>
          <w:color w:val="000000"/>
          <w:sz w:val="28"/>
          <w:szCs w:val="28"/>
        </w:rPr>
        <w:t>,</w:t>
      </w:r>
      <w:r w:rsidR="00A73709" w:rsidRPr="007A7940">
        <w:rPr>
          <w:color w:val="000000"/>
          <w:sz w:val="28"/>
          <w:szCs w:val="28"/>
        </w:rPr>
        <w:t xml:space="preserve"> как угрожать</w:t>
      </w:r>
      <w:r w:rsidR="00A73709">
        <w:rPr>
          <w:color w:val="000000"/>
          <w:sz w:val="28"/>
          <w:szCs w:val="28"/>
        </w:rPr>
        <w:t xml:space="preserve"> </w:t>
      </w:r>
      <w:r w:rsidR="00A73709" w:rsidRPr="007A7940">
        <w:rPr>
          <w:color w:val="000000"/>
          <w:sz w:val="28"/>
          <w:szCs w:val="28"/>
        </w:rPr>
        <w:t>предприятию, так и открывать для него возможности роста</w:t>
      </w:r>
      <w:r w:rsidR="00A73709">
        <w:rPr>
          <w:color w:val="000000"/>
          <w:sz w:val="28"/>
          <w:szCs w:val="28"/>
        </w:rPr>
        <w:t xml:space="preserve"> </w:t>
      </w:r>
      <w:r w:rsidR="00A73709" w:rsidRPr="007A7940">
        <w:rPr>
          <w:color w:val="000000"/>
          <w:sz w:val="28"/>
          <w:szCs w:val="28"/>
        </w:rPr>
        <w:t>[</w:t>
      </w:r>
      <w:r w:rsidR="00A73709">
        <w:rPr>
          <w:color w:val="000000"/>
          <w:sz w:val="28"/>
          <w:szCs w:val="28"/>
        </w:rPr>
        <w:t xml:space="preserve">21, с. </w:t>
      </w:r>
      <w:r w:rsidR="00A73709" w:rsidRPr="007A7940">
        <w:rPr>
          <w:color w:val="000000"/>
          <w:sz w:val="28"/>
          <w:szCs w:val="28"/>
        </w:rPr>
        <w:t>4].</w:t>
      </w:r>
      <w:r w:rsidR="00A73709">
        <w:rPr>
          <w:color w:val="000000"/>
          <w:sz w:val="28"/>
          <w:szCs w:val="28"/>
        </w:rPr>
        <w:t xml:space="preserve"> </w:t>
      </w:r>
      <w:r w:rsidR="00A73709" w:rsidRPr="007A7940">
        <w:rPr>
          <w:color w:val="000000"/>
          <w:sz w:val="28"/>
          <w:szCs w:val="28"/>
        </w:rPr>
        <w:t>В сопоставительном варианте модель хорошо отражает различие не</w:t>
      </w:r>
      <w:r w:rsidR="00A73709">
        <w:rPr>
          <w:color w:val="000000"/>
          <w:sz w:val="28"/>
          <w:szCs w:val="28"/>
        </w:rPr>
        <w:t xml:space="preserve"> </w:t>
      </w:r>
      <w:r w:rsidR="00A73709" w:rsidRPr="007A7940">
        <w:rPr>
          <w:color w:val="000000"/>
          <w:sz w:val="28"/>
          <w:szCs w:val="28"/>
        </w:rPr>
        <w:t>только в позиции компаний на рынке, но и их возможности для</w:t>
      </w:r>
      <w:r w:rsidR="00A73709">
        <w:rPr>
          <w:color w:val="000000"/>
          <w:sz w:val="28"/>
          <w:szCs w:val="28"/>
        </w:rPr>
        <w:t xml:space="preserve"> </w:t>
      </w:r>
      <w:r w:rsidR="00A73709" w:rsidRPr="007A7940">
        <w:rPr>
          <w:color w:val="000000"/>
          <w:sz w:val="28"/>
          <w:szCs w:val="28"/>
        </w:rPr>
        <w:t>изменения этой позиции</w:t>
      </w:r>
      <w:r w:rsidR="00A73709">
        <w:rPr>
          <w:color w:val="000000"/>
          <w:sz w:val="28"/>
          <w:szCs w:val="28"/>
        </w:rPr>
        <w:t>.</w:t>
      </w:r>
    </w:p>
    <w:p w:rsidR="00A73709" w:rsidRDefault="00A73709" w:rsidP="00A73709">
      <w:pPr>
        <w:widowControl w:val="0"/>
        <w:spacing w:line="360" w:lineRule="auto"/>
        <w:ind w:firstLine="709"/>
        <w:jc w:val="both"/>
        <w:rPr>
          <w:color w:val="000000"/>
          <w:sz w:val="28"/>
          <w:szCs w:val="28"/>
        </w:rPr>
      </w:pPr>
    </w:p>
    <w:p w:rsidR="00A73709" w:rsidRDefault="00A73709" w:rsidP="00A73709">
      <w:pPr>
        <w:widowControl w:val="0"/>
        <w:spacing w:line="360" w:lineRule="auto"/>
        <w:ind w:firstLine="709"/>
        <w:jc w:val="both"/>
        <w:rPr>
          <w:color w:val="000000"/>
          <w:sz w:val="28"/>
          <w:szCs w:val="28"/>
        </w:rPr>
      </w:pPr>
    </w:p>
    <w:p w:rsidR="00A73709" w:rsidRDefault="00A73709" w:rsidP="00A73709">
      <w:pPr>
        <w:widowControl w:val="0"/>
        <w:spacing w:line="360" w:lineRule="auto"/>
        <w:ind w:firstLine="709"/>
        <w:jc w:val="both"/>
        <w:rPr>
          <w:color w:val="000000"/>
          <w:sz w:val="28"/>
          <w:szCs w:val="28"/>
        </w:rPr>
      </w:pPr>
    </w:p>
    <w:p w:rsidR="00A73709" w:rsidRDefault="00A73709" w:rsidP="00A73709">
      <w:pPr>
        <w:widowControl w:val="0"/>
        <w:spacing w:line="360" w:lineRule="auto"/>
        <w:ind w:firstLine="709"/>
        <w:jc w:val="both"/>
        <w:rPr>
          <w:color w:val="000000"/>
          <w:sz w:val="28"/>
          <w:szCs w:val="28"/>
        </w:rPr>
      </w:pPr>
    </w:p>
    <w:p w:rsidR="00A73709" w:rsidRDefault="00A73709" w:rsidP="00A73709">
      <w:pPr>
        <w:autoSpaceDE w:val="0"/>
        <w:spacing w:line="360" w:lineRule="auto"/>
        <w:ind w:firstLine="709"/>
        <w:jc w:val="both"/>
        <w:rPr>
          <w:color w:val="000000"/>
          <w:sz w:val="28"/>
          <w:szCs w:val="28"/>
        </w:rPr>
      </w:pPr>
    </w:p>
    <w:p w:rsidR="00A73709" w:rsidRDefault="00A73709" w:rsidP="00A73709">
      <w:pPr>
        <w:autoSpaceDE w:val="0"/>
        <w:spacing w:line="360" w:lineRule="auto"/>
        <w:ind w:firstLine="709"/>
        <w:jc w:val="both"/>
        <w:rPr>
          <w:color w:val="000000"/>
          <w:sz w:val="28"/>
          <w:szCs w:val="28"/>
        </w:rPr>
      </w:pPr>
    </w:p>
    <w:p w:rsidR="00A73709" w:rsidRDefault="00A73709" w:rsidP="00A73709">
      <w:pPr>
        <w:autoSpaceDE w:val="0"/>
        <w:spacing w:line="360" w:lineRule="auto"/>
        <w:ind w:firstLine="709"/>
        <w:jc w:val="both"/>
        <w:rPr>
          <w:color w:val="000000"/>
          <w:sz w:val="28"/>
          <w:szCs w:val="28"/>
        </w:rPr>
      </w:pPr>
    </w:p>
    <w:p w:rsidR="00A73709" w:rsidRDefault="00A73709" w:rsidP="00A73709">
      <w:pPr>
        <w:widowControl w:val="0"/>
        <w:spacing w:line="360" w:lineRule="auto"/>
        <w:jc w:val="center"/>
        <w:rPr>
          <w:color w:val="000000"/>
          <w:szCs w:val="28"/>
        </w:rPr>
      </w:pPr>
      <w:r>
        <w:rPr>
          <w:color w:val="000000"/>
          <w:sz w:val="28"/>
          <w:szCs w:val="28"/>
        </w:rPr>
        <w:t xml:space="preserve">Рисунок 1.5 – Модель пяти конкурентных сил М. Портера </w:t>
      </w:r>
      <w:r w:rsidRPr="00FC5F62">
        <w:rPr>
          <w:color w:val="000000"/>
          <w:sz w:val="28"/>
          <w:szCs w:val="28"/>
        </w:rPr>
        <w:t>[</w:t>
      </w:r>
      <w:r>
        <w:rPr>
          <w:color w:val="000000"/>
          <w:sz w:val="28"/>
          <w:szCs w:val="28"/>
        </w:rPr>
        <w:t>58</w:t>
      </w:r>
      <w:r w:rsidRPr="00FC5F62">
        <w:rPr>
          <w:color w:val="000000"/>
          <w:sz w:val="28"/>
          <w:szCs w:val="28"/>
        </w:rPr>
        <w:t xml:space="preserve">, </w:t>
      </w:r>
      <w:r w:rsidRPr="00FC5F62">
        <w:rPr>
          <w:color w:val="000000"/>
          <w:sz w:val="28"/>
          <w:szCs w:val="28"/>
          <w:lang w:val="en-US"/>
        </w:rPr>
        <w:t>c</w:t>
      </w:r>
      <w:r w:rsidRPr="00FC5F62">
        <w:rPr>
          <w:color w:val="000000"/>
          <w:sz w:val="28"/>
          <w:szCs w:val="28"/>
        </w:rPr>
        <w:t>. 189]</w:t>
      </w:r>
    </w:p>
    <w:p w:rsidR="00A73709" w:rsidRDefault="00A73709" w:rsidP="00A73709">
      <w:pPr>
        <w:autoSpaceDE w:val="0"/>
        <w:spacing w:line="360" w:lineRule="auto"/>
        <w:ind w:firstLine="709"/>
        <w:jc w:val="both"/>
        <w:rPr>
          <w:color w:val="000000"/>
          <w:sz w:val="28"/>
          <w:szCs w:val="28"/>
        </w:rPr>
      </w:pPr>
    </w:p>
    <w:p w:rsidR="00A73709" w:rsidRDefault="00A73709" w:rsidP="00A73709">
      <w:pPr>
        <w:widowControl w:val="0"/>
        <w:spacing w:line="360" w:lineRule="auto"/>
        <w:ind w:firstLine="709"/>
        <w:jc w:val="both"/>
        <w:rPr>
          <w:color w:val="000000"/>
          <w:sz w:val="28"/>
          <w:szCs w:val="28"/>
        </w:rPr>
      </w:pPr>
      <w:r>
        <w:rPr>
          <w:color w:val="000000"/>
          <w:sz w:val="28"/>
          <w:szCs w:val="28"/>
        </w:rPr>
        <w:t>Согласно Модели Портера, из пяти сил конкуренции доминирует преимущественно одна, которая и должна стать решающей при разработке стратегии предприятия. К тому же, внимание следует фокусировать на тот фактор, на который предприятие может оказывать влияние с целью его изменения.</w:t>
      </w:r>
    </w:p>
    <w:p w:rsidR="00A73709" w:rsidRDefault="00A73709" w:rsidP="00A73709">
      <w:pPr>
        <w:spacing w:line="360" w:lineRule="auto"/>
        <w:ind w:firstLine="709"/>
        <w:jc w:val="both"/>
        <w:rPr>
          <w:color w:val="000000"/>
          <w:sz w:val="28"/>
          <w:szCs w:val="28"/>
        </w:rPr>
      </w:pPr>
      <w:r>
        <w:rPr>
          <w:color w:val="000000"/>
          <w:sz w:val="28"/>
          <w:szCs w:val="28"/>
        </w:rPr>
        <w:t>В рамках маркетингового подхода к оценке конкурентоспособности предприятия</w:t>
      </w:r>
      <w:r>
        <w:rPr>
          <w:color w:val="000000"/>
          <w:szCs w:val="28"/>
        </w:rPr>
        <w:t xml:space="preserve"> </w:t>
      </w:r>
      <w:r w:rsidRPr="00493D5D">
        <w:rPr>
          <w:color w:val="000000"/>
          <w:sz w:val="28"/>
          <w:szCs w:val="28"/>
        </w:rPr>
        <w:t xml:space="preserve">может быть использована матрица </w:t>
      </w:r>
      <w:r w:rsidRPr="00493D5D">
        <w:rPr>
          <w:color w:val="000000"/>
          <w:sz w:val="28"/>
          <w:szCs w:val="28"/>
          <w:lang w:val="en-US"/>
        </w:rPr>
        <w:t>BCG</w:t>
      </w:r>
      <w:r>
        <w:rPr>
          <w:color w:val="000000"/>
          <w:sz w:val="28"/>
          <w:szCs w:val="28"/>
        </w:rPr>
        <w:t xml:space="preserve"> (Бостонской консалтинговой группы)</w:t>
      </w:r>
      <w:r w:rsidRPr="00493D5D">
        <w:rPr>
          <w:color w:val="000000"/>
          <w:sz w:val="28"/>
          <w:szCs w:val="28"/>
        </w:rPr>
        <w:t>,</w:t>
      </w:r>
      <w:r>
        <w:rPr>
          <w:color w:val="000000"/>
          <w:sz w:val="28"/>
          <w:szCs w:val="28"/>
        </w:rPr>
        <w:t xml:space="preserve"> отображающая позиции конкретного бизнеса в </w:t>
      </w:r>
      <w:r>
        <w:rPr>
          <w:color w:val="000000"/>
          <w:sz w:val="28"/>
          <w:szCs w:val="28"/>
        </w:rPr>
        <w:lastRenderedPageBreak/>
        <w:t xml:space="preserve">стратегическом пространстве, которое задается двумя осями: горизонтальная – изменение относительной доли бизнеса по данному продукту (услуги) на конкретном рынке продукта; вертикальная – изменение темпов прироста рынка соответствующего продукта (услуги) </w:t>
      </w:r>
      <w:r w:rsidRPr="00493D5D">
        <w:rPr>
          <w:color w:val="000000"/>
          <w:sz w:val="28"/>
          <w:szCs w:val="28"/>
        </w:rPr>
        <w:t>(рисунок 1.</w:t>
      </w:r>
      <w:r>
        <w:rPr>
          <w:color w:val="000000"/>
          <w:sz w:val="28"/>
          <w:szCs w:val="28"/>
        </w:rPr>
        <w:t>6</w:t>
      </w:r>
      <w:r w:rsidRPr="00493D5D">
        <w:rPr>
          <w:color w:val="000000"/>
          <w:sz w:val="28"/>
          <w:szCs w:val="28"/>
        </w:rPr>
        <w:t>)</w:t>
      </w:r>
      <w:r w:rsidRPr="00D3577A">
        <w:rPr>
          <w:color w:val="000000"/>
          <w:sz w:val="28"/>
          <w:szCs w:val="28"/>
        </w:rPr>
        <w:t xml:space="preserve"> </w:t>
      </w:r>
      <w:r w:rsidRPr="00290C69">
        <w:rPr>
          <w:color w:val="000000"/>
          <w:sz w:val="28"/>
          <w:szCs w:val="28"/>
        </w:rPr>
        <w:t>[</w:t>
      </w:r>
      <w:r>
        <w:rPr>
          <w:color w:val="000000"/>
          <w:sz w:val="28"/>
          <w:szCs w:val="28"/>
        </w:rPr>
        <w:t>25</w:t>
      </w:r>
      <w:r w:rsidRPr="00F8719B">
        <w:rPr>
          <w:color w:val="000000"/>
          <w:sz w:val="28"/>
          <w:szCs w:val="28"/>
        </w:rPr>
        <w:t xml:space="preserve">, </w:t>
      </w:r>
      <w:r>
        <w:rPr>
          <w:color w:val="000000"/>
          <w:sz w:val="28"/>
          <w:szCs w:val="28"/>
          <w:lang w:val="en-US"/>
        </w:rPr>
        <w:t>c</w:t>
      </w:r>
      <w:r w:rsidRPr="00F8719B">
        <w:rPr>
          <w:color w:val="000000"/>
          <w:sz w:val="28"/>
          <w:szCs w:val="28"/>
        </w:rPr>
        <w:t xml:space="preserve">. </w:t>
      </w:r>
      <w:r>
        <w:rPr>
          <w:color w:val="000000"/>
          <w:sz w:val="28"/>
          <w:szCs w:val="28"/>
        </w:rPr>
        <w:t>808</w:t>
      </w:r>
      <w:r w:rsidRPr="00F8719B">
        <w:rPr>
          <w:color w:val="000000"/>
          <w:sz w:val="28"/>
          <w:szCs w:val="28"/>
        </w:rPr>
        <w:t>]</w:t>
      </w:r>
      <w:r w:rsidRPr="00493D5D">
        <w:rPr>
          <w:color w:val="000000"/>
          <w:sz w:val="28"/>
          <w:szCs w:val="28"/>
        </w:rPr>
        <w:t>.</w:t>
      </w:r>
    </w:p>
    <w:p w:rsidR="00A73709" w:rsidRDefault="00A73709" w:rsidP="00A73709">
      <w:pPr>
        <w:spacing w:line="360" w:lineRule="auto"/>
        <w:ind w:firstLine="709"/>
        <w:jc w:val="both"/>
        <w:rPr>
          <w:color w:val="000000"/>
          <w:sz w:val="28"/>
          <w:szCs w:val="28"/>
        </w:rPr>
      </w:pPr>
      <w:r>
        <w:rPr>
          <w:noProof/>
          <w:lang w:eastAsia="ru-RU"/>
        </w:rPr>
        <mc:AlternateContent>
          <mc:Choice Requires="wpg">
            <w:drawing>
              <wp:anchor distT="0" distB="0" distL="0" distR="0" simplePos="0" relativeHeight="251766784" behindDoc="0" locked="0" layoutInCell="1" allowOverlap="1" wp14:anchorId="73A94E3A" wp14:editId="412AF909">
                <wp:simplePos x="0" y="0"/>
                <wp:positionH relativeFrom="column">
                  <wp:posOffset>406920</wp:posOffset>
                </wp:positionH>
                <wp:positionV relativeFrom="paragraph">
                  <wp:posOffset>103563</wp:posOffset>
                </wp:positionV>
                <wp:extent cx="4684395" cy="2336800"/>
                <wp:effectExtent l="0" t="38100" r="20955" b="25400"/>
                <wp:wrapNone/>
                <wp:docPr id="5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4395" cy="2336800"/>
                          <a:chOff x="540" y="-308"/>
                          <a:chExt cx="7377" cy="3927"/>
                        </a:xfrm>
                      </wpg:grpSpPr>
                      <wps:wsp>
                        <wps:cNvPr id="57" name="Line 32"/>
                        <wps:cNvCnPr/>
                        <wps:spPr bwMode="auto">
                          <a:xfrm flipV="1">
                            <a:off x="2055" y="-308"/>
                            <a:ext cx="0" cy="3089"/>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33"/>
                        <wps:cNvCnPr/>
                        <wps:spPr bwMode="auto">
                          <a:xfrm>
                            <a:off x="2055" y="2784"/>
                            <a:ext cx="5677" cy="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1" name="Group 34"/>
                        <wpg:cNvGrpSpPr>
                          <a:grpSpLocks/>
                        </wpg:cNvGrpSpPr>
                        <wpg:grpSpPr bwMode="auto">
                          <a:xfrm>
                            <a:off x="2910" y="-217"/>
                            <a:ext cx="4650" cy="2572"/>
                            <a:chOff x="2910" y="-217"/>
                            <a:chExt cx="4650" cy="2572"/>
                          </a:xfrm>
                        </wpg:grpSpPr>
                        <wps:wsp>
                          <wps:cNvPr id="62" name="Text Box 35"/>
                          <wps:cNvSpPr txBox="1">
                            <a:spLocks noChangeArrowheads="1"/>
                          </wps:cNvSpPr>
                          <wps:spPr bwMode="auto">
                            <a:xfrm>
                              <a:off x="2910" y="-217"/>
                              <a:ext cx="2370" cy="1408"/>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jc w:val="center"/>
                                  <w:rPr>
                                    <w:sz w:val="22"/>
                                    <w:szCs w:val="22"/>
                                  </w:rPr>
                                </w:pPr>
                                <w:r>
                                  <w:rPr>
                                    <w:sz w:val="22"/>
                                    <w:szCs w:val="22"/>
                                  </w:rPr>
                                  <w:t>Трудные дети</w:t>
                                </w:r>
                              </w:p>
                              <w:p w:rsidR="00663C0F" w:rsidRDefault="00663C0F" w:rsidP="00A73709">
                                <w:pPr>
                                  <w:jc w:val="center"/>
                                  <w:rPr>
                                    <w:sz w:val="22"/>
                                    <w:szCs w:val="22"/>
                                  </w:rPr>
                                </w:pPr>
                                <w:r>
                                  <w:rPr>
                                    <w:sz w:val="22"/>
                                    <w:szCs w:val="22"/>
                                  </w:rPr>
                                  <w:t>(темные лошадки, дикие кошки, знаки вопроса)</w:t>
                                </w:r>
                              </w:p>
                              <w:p w:rsidR="00663C0F" w:rsidRDefault="00663C0F" w:rsidP="00A73709"/>
                            </w:txbxContent>
                          </wps:txbx>
                          <wps:bodyPr rot="0" vert="horz" wrap="square" lIns="91440" tIns="45720" rIns="91440" bIns="45720" anchor="t" anchorCtr="0">
                            <a:noAutofit/>
                          </wps:bodyPr>
                        </wps:wsp>
                        <wps:wsp>
                          <wps:cNvPr id="63" name="Text Box 36"/>
                          <wps:cNvSpPr txBox="1">
                            <a:spLocks noChangeArrowheads="1"/>
                          </wps:cNvSpPr>
                          <wps:spPr bwMode="auto">
                            <a:xfrm>
                              <a:off x="5280" y="-217"/>
                              <a:ext cx="2280" cy="1406"/>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jc w:val="center"/>
                                  <w:rPr>
                                    <w:sz w:val="22"/>
                                    <w:szCs w:val="22"/>
                                  </w:rPr>
                                </w:pPr>
                              </w:p>
                              <w:p w:rsidR="00663C0F" w:rsidRDefault="00663C0F" w:rsidP="00A73709">
                                <w:pPr>
                                  <w:jc w:val="center"/>
                                  <w:rPr>
                                    <w:sz w:val="22"/>
                                    <w:szCs w:val="22"/>
                                  </w:rPr>
                                </w:pPr>
                                <w:r>
                                  <w:rPr>
                                    <w:sz w:val="22"/>
                                    <w:szCs w:val="22"/>
                                  </w:rPr>
                                  <w:t>Звезды</w:t>
                                </w:r>
                              </w:p>
                              <w:p w:rsidR="00663C0F" w:rsidRDefault="00663C0F" w:rsidP="00A73709"/>
                            </w:txbxContent>
                          </wps:txbx>
                          <wps:bodyPr rot="0" vert="horz" wrap="square" lIns="91440" tIns="45720" rIns="91440" bIns="45720" anchor="t" anchorCtr="0">
                            <a:noAutofit/>
                          </wps:bodyPr>
                        </wps:wsp>
                        <wps:wsp>
                          <wps:cNvPr id="271" name="Text Box 37"/>
                          <wps:cNvSpPr txBox="1">
                            <a:spLocks noChangeArrowheads="1"/>
                          </wps:cNvSpPr>
                          <wps:spPr bwMode="auto">
                            <a:xfrm>
                              <a:off x="2910" y="1189"/>
                              <a:ext cx="2370" cy="1166"/>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jc w:val="center"/>
                                  <w:rPr>
                                    <w:sz w:val="22"/>
                                    <w:szCs w:val="22"/>
                                  </w:rPr>
                                </w:pPr>
                                <w:r>
                                  <w:rPr>
                                    <w:sz w:val="22"/>
                                    <w:szCs w:val="22"/>
                                  </w:rPr>
                                  <w:t>Собаки</w:t>
                                </w:r>
                              </w:p>
                              <w:p w:rsidR="00663C0F" w:rsidRDefault="00663C0F" w:rsidP="00A73709">
                                <w:pPr>
                                  <w:jc w:val="center"/>
                                  <w:rPr>
                                    <w:sz w:val="22"/>
                                    <w:szCs w:val="22"/>
                                  </w:rPr>
                                </w:pPr>
                                <w:r>
                                  <w:rPr>
                                    <w:sz w:val="22"/>
                                    <w:szCs w:val="22"/>
                                  </w:rPr>
                                  <w:t>(хромые утки, мертвый груз)</w:t>
                                </w:r>
                              </w:p>
                              <w:p w:rsidR="00663C0F" w:rsidRDefault="00663C0F" w:rsidP="00A73709"/>
                            </w:txbxContent>
                          </wps:txbx>
                          <wps:bodyPr rot="0" vert="horz" wrap="square" lIns="91440" tIns="45720" rIns="91440" bIns="45720" anchor="t" anchorCtr="0">
                            <a:noAutofit/>
                          </wps:bodyPr>
                        </wps:wsp>
                        <wps:wsp>
                          <wps:cNvPr id="272" name="Text Box 38"/>
                          <wps:cNvSpPr txBox="1">
                            <a:spLocks noChangeArrowheads="1"/>
                          </wps:cNvSpPr>
                          <wps:spPr bwMode="auto">
                            <a:xfrm>
                              <a:off x="5280" y="1189"/>
                              <a:ext cx="2280" cy="1166"/>
                            </a:xfrm>
                            <a:prstGeom prst="rect">
                              <a:avLst/>
                            </a:prstGeom>
                            <a:solidFill>
                              <a:srgbClr val="FFFFFF">
                                <a:alpha val="31999"/>
                              </a:srgbClr>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jc w:val="center"/>
                                  <w:rPr>
                                    <w:sz w:val="22"/>
                                    <w:szCs w:val="22"/>
                                  </w:rPr>
                                </w:pPr>
                                <w:r>
                                  <w:rPr>
                                    <w:sz w:val="22"/>
                                    <w:szCs w:val="22"/>
                                  </w:rPr>
                                  <w:t>Дойные коровы</w:t>
                                </w:r>
                              </w:p>
                              <w:p w:rsidR="00663C0F" w:rsidRDefault="00663C0F" w:rsidP="00A73709">
                                <w:pPr>
                                  <w:jc w:val="center"/>
                                  <w:rPr>
                                    <w:sz w:val="22"/>
                                    <w:szCs w:val="22"/>
                                  </w:rPr>
                                </w:pPr>
                                <w:r>
                                  <w:rPr>
                                    <w:sz w:val="22"/>
                                    <w:szCs w:val="22"/>
                                  </w:rPr>
                                  <w:t>(денежные</w:t>
                                </w:r>
                              </w:p>
                              <w:p w:rsidR="00663C0F" w:rsidRDefault="00663C0F" w:rsidP="00A73709">
                                <w:pPr>
                                  <w:jc w:val="center"/>
                                  <w:rPr>
                                    <w:sz w:val="22"/>
                                    <w:szCs w:val="22"/>
                                  </w:rPr>
                                </w:pPr>
                                <w:r>
                                  <w:rPr>
                                    <w:sz w:val="22"/>
                                    <w:szCs w:val="22"/>
                                  </w:rPr>
                                  <w:t xml:space="preserve"> мешки)</w:t>
                                </w:r>
                              </w:p>
                              <w:p w:rsidR="00663C0F" w:rsidRDefault="00663C0F" w:rsidP="00A73709"/>
                            </w:txbxContent>
                          </wps:txbx>
                          <wps:bodyPr rot="0" vert="horz" wrap="square" lIns="91440" tIns="45720" rIns="91440" bIns="45720" anchor="t" anchorCtr="0">
                            <a:noAutofit/>
                          </wps:bodyPr>
                        </wps:wsp>
                      </wpg:grpSp>
                      <wps:wsp>
                        <wps:cNvPr id="273" name="Text Box 39"/>
                        <wps:cNvSpPr txBox="1">
                          <a:spLocks noChangeArrowheads="1"/>
                        </wps:cNvSpPr>
                        <wps:spPr bwMode="auto">
                          <a:xfrm>
                            <a:off x="2619" y="3036"/>
                            <a:ext cx="5298" cy="583"/>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rPr>
                                  <w:sz w:val="20"/>
                                  <w:szCs w:val="20"/>
                                </w:rPr>
                              </w:pPr>
                              <w:r>
                                <w:rPr>
                                  <w:sz w:val="20"/>
                                  <w:szCs w:val="20"/>
                                </w:rPr>
                                <w:t xml:space="preserve">Относительная доля товара (услуги) на </w:t>
                              </w:r>
                              <w:r>
                                <w:rPr>
                                  <w:sz w:val="20"/>
                                  <w:szCs w:val="20"/>
                                </w:rPr>
                                <w:t>рынке, %</w:t>
                              </w:r>
                            </w:p>
                          </w:txbxContent>
                        </wps:txbx>
                        <wps:bodyPr rot="0" vert="horz" wrap="square" lIns="91440" tIns="45720" rIns="91440" bIns="45720" anchor="t" anchorCtr="0">
                          <a:noAutofit/>
                        </wps:bodyPr>
                      </wps:wsp>
                      <wps:wsp>
                        <wps:cNvPr id="274" name="Text Box 40"/>
                        <wps:cNvSpPr txBox="1">
                          <a:spLocks noChangeArrowheads="1"/>
                        </wps:cNvSpPr>
                        <wps:spPr bwMode="auto">
                          <a:xfrm>
                            <a:off x="540" y="57"/>
                            <a:ext cx="1323" cy="1560"/>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right="-113"/>
                                <w:rPr>
                                  <w:sz w:val="20"/>
                                  <w:szCs w:val="20"/>
                                </w:rPr>
                              </w:pPr>
                              <w:r>
                                <w:rPr>
                                  <w:sz w:val="20"/>
                                  <w:szCs w:val="20"/>
                                </w:rPr>
                                <w:t>Темпы роста</w:t>
                              </w:r>
                            </w:p>
                            <w:p w:rsidR="00663C0F" w:rsidRDefault="00663C0F" w:rsidP="00A73709">
                              <w:pPr>
                                <w:ind w:left="-113" w:right="-113"/>
                                <w:jc w:val="right"/>
                                <w:rPr>
                                  <w:sz w:val="20"/>
                                  <w:szCs w:val="20"/>
                                </w:rPr>
                              </w:pPr>
                              <w:r>
                                <w:rPr>
                                  <w:sz w:val="20"/>
                                  <w:szCs w:val="20"/>
                                </w:rPr>
                                <w:t xml:space="preserve"> рынка, %</w:t>
                              </w:r>
                            </w:p>
                          </w:txbxContent>
                        </wps:txbx>
                        <wps:bodyPr rot="0" vert="horz" wrap="square" lIns="91440" tIns="45720" rIns="91440" bIns="45720" anchor="t" anchorCtr="0">
                          <a:noAutofit/>
                        </wps:bodyPr>
                      </wps:wsp>
                      <wps:wsp>
                        <wps:cNvPr id="275" name="Text Box 41"/>
                        <wps:cNvSpPr txBox="1">
                          <a:spLocks noChangeArrowheads="1"/>
                        </wps:cNvSpPr>
                        <wps:spPr bwMode="auto">
                          <a:xfrm>
                            <a:off x="2622" y="2450"/>
                            <a:ext cx="1133" cy="586"/>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rPr>
                                  <w:sz w:val="20"/>
                                  <w:szCs w:val="20"/>
                                </w:rPr>
                              </w:pPr>
                              <w:r>
                                <w:rPr>
                                  <w:sz w:val="20"/>
                                  <w:szCs w:val="20"/>
                                </w:rPr>
                                <w:t xml:space="preserve">Низкая </w:t>
                              </w:r>
                            </w:p>
                          </w:txbxContent>
                        </wps:txbx>
                        <wps:bodyPr rot="0" vert="horz" wrap="square" lIns="91440" tIns="45720" rIns="91440" bIns="45720" anchor="t" anchorCtr="0">
                          <a:noAutofit/>
                        </wps:bodyPr>
                      </wps:wsp>
                      <wps:wsp>
                        <wps:cNvPr id="289" name="Text Box 42"/>
                        <wps:cNvSpPr txBox="1">
                          <a:spLocks noChangeArrowheads="1"/>
                        </wps:cNvSpPr>
                        <wps:spPr bwMode="auto">
                          <a:xfrm>
                            <a:off x="6030" y="2450"/>
                            <a:ext cx="1133" cy="586"/>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rPr>
                                  <w:sz w:val="20"/>
                                  <w:szCs w:val="20"/>
                                </w:rPr>
                              </w:pPr>
                              <w:r>
                                <w:rPr>
                                  <w:sz w:val="20"/>
                                  <w:szCs w:val="20"/>
                                </w:rPr>
                                <w:t xml:space="preserve">Высокая </w:t>
                              </w:r>
                            </w:p>
                          </w:txbxContent>
                        </wps:txbx>
                        <wps:bodyPr rot="0" vert="horz" wrap="square" lIns="91440" tIns="45720" rIns="91440" bIns="45720" anchor="t" anchorCtr="0">
                          <a:noAutofit/>
                        </wps:bodyPr>
                      </wps:wsp>
                      <wps:wsp>
                        <wps:cNvPr id="290" name="Text Box 43"/>
                        <wps:cNvSpPr txBox="1">
                          <a:spLocks noChangeArrowheads="1"/>
                        </wps:cNvSpPr>
                        <wps:spPr bwMode="auto">
                          <a:xfrm>
                            <a:off x="1865" y="692"/>
                            <a:ext cx="944" cy="497"/>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ind w:left="-113" w:right="-113"/>
                                <w:rPr>
                                  <w:sz w:val="20"/>
                                  <w:szCs w:val="20"/>
                                </w:rPr>
                              </w:pPr>
                              <w:r>
                                <w:rPr>
                                  <w:sz w:val="20"/>
                                  <w:szCs w:val="20"/>
                                </w:rPr>
                                <w:t xml:space="preserve">Высокий </w:t>
                              </w:r>
                            </w:p>
                          </w:txbxContent>
                        </wps:txbx>
                        <wps:bodyPr rot="0" vert="horz" wrap="square" lIns="91440" tIns="45720" rIns="91440" bIns="45720" anchor="t" anchorCtr="0">
                          <a:noAutofit/>
                        </wps:bodyPr>
                      </wps:wsp>
                      <wps:wsp>
                        <wps:cNvPr id="291" name="Text Box 44"/>
                        <wps:cNvSpPr txBox="1">
                          <a:spLocks noChangeArrowheads="1"/>
                        </wps:cNvSpPr>
                        <wps:spPr bwMode="auto">
                          <a:xfrm>
                            <a:off x="1675" y="1919"/>
                            <a:ext cx="1133" cy="527"/>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63C0F" w:rsidRDefault="00663C0F" w:rsidP="00A73709">
                              <w:pPr>
                                <w:rPr>
                                  <w:sz w:val="20"/>
                                  <w:szCs w:val="20"/>
                                </w:rPr>
                              </w:pPr>
                              <w:r>
                                <w:rPr>
                                  <w:sz w:val="20"/>
                                  <w:szCs w:val="20"/>
                                </w:rPr>
                                <w:t xml:space="preserve">Низкий </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3A94E3A" id="Group 31" o:spid="_x0000_s1068" style="position:absolute;left:0;text-align:left;margin-left:32.05pt;margin-top:8.15pt;width:368.85pt;height:184pt;z-index:251766784;mso-wrap-distance-left:0;mso-wrap-distance-right:0" coordorigin="540,-308" coordsize="7377,3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">
                <v:line id="Line 32" o:spid="_x0000_s1069" style="position:absolute;flip:y;visibility:visible;mso-wrap-style:square" from="2055,-308" to="2055,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" strokeweight=".26mm">
                  <v:stroke endarrow="block" joinstyle="miter" endcap="square"/>
                </v:line>
                <v:line id="Line 33" o:spid="_x0000_s1070" style="position:absolute;visibility:visible;mso-wrap-style:square" from="2055,2784" to="7732,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" strokeweight=".26mm">
                  <v:stroke endarrow="block" joinstyle="miter" endcap="square"/>
                </v:line>
                <v:group id="Group 34" o:spid="_x0000_s1071" style="position:absolute;left:2910;top:-217;width:4650;height:2572" coordorigin="2910,-217" coordsize="4650,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Text Box 35" o:spid="_x0000_s1072" type="#_x0000_t202" style="position:absolute;left:2910;top:-217;width:2370;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" strokeweight=".26mm">
                    <v:stroke endcap="square"/>
                    <v:textbox>
                      <w:txbxContent>
                        <w:p w:rsidR="00663C0F" w:rsidRDefault="00663C0F" w:rsidP="00A73709">
                          <w:pPr>
                            <w:jc w:val="center"/>
                            <w:rPr>
                              <w:sz w:val="22"/>
                              <w:szCs w:val="22"/>
                            </w:rPr>
                          </w:pPr>
                          <w:r>
                            <w:rPr>
                              <w:sz w:val="22"/>
                              <w:szCs w:val="22"/>
                            </w:rPr>
                            <w:t>Трудные дети</w:t>
                          </w:r>
                        </w:p>
                        <w:p w:rsidR="00663C0F" w:rsidRDefault="00663C0F" w:rsidP="00A73709">
                          <w:pPr>
                            <w:jc w:val="center"/>
                            <w:rPr>
                              <w:sz w:val="22"/>
                              <w:szCs w:val="22"/>
                            </w:rPr>
                          </w:pPr>
                          <w:r>
                            <w:rPr>
                              <w:sz w:val="22"/>
                              <w:szCs w:val="22"/>
                            </w:rPr>
                            <w:t>(темные лошадки, дикие кошки, знаки вопроса)</w:t>
                          </w:r>
                        </w:p>
                        <w:p w:rsidR="00663C0F" w:rsidRDefault="00663C0F" w:rsidP="00A73709"/>
                      </w:txbxContent>
                    </v:textbox>
                  </v:shape>
                  <v:shape id="Text Box 36" o:spid="_x0000_s1073" type="#_x0000_t202" style="position:absolute;left:5280;top:-217;width:2280;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" strokeweight=".26mm">
                    <v:stroke endcap="square"/>
                    <v:textbox>
                      <w:txbxContent>
                        <w:p w:rsidR="00663C0F" w:rsidRDefault="00663C0F" w:rsidP="00A73709">
                          <w:pPr>
                            <w:jc w:val="center"/>
                            <w:rPr>
                              <w:sz w:val="22"/>
                              <w:szCs w:val="22"/>
                            </w:rPr>
                          </w:pPr>
                        </w:p>
                        <w:p w:rsidR="00663C0F" w:rsidRDefault="00663C0F" w:rsidP="00A73709">
                          <w:pPr>
                            <w:jc w:val="center"/>
                            <w:rPr>
                              <w:sz w:val="22"/>
                              <w:szCs w:val="22"/>
                            </w:rPr>
                          </w:pPr>
                          <w:r>
                            <w:rPr>
                              <w:sz w:val="22"/>
                              <w:szCs w:val="22"/>
                            </w:rPr>
                            <w:t>Звезды</w:t>
                          </w:r>
                        </w:p>
                        <w:p w:rsidR="00663C0F" w:rsidRDefault="00663C0F" w:rsidP="00A73709"/>
                      </w:txbxContent>
                    </v:textbox>
                  </v:shape>
                  <v:shape id="Text Box 37" o:spid="_x0000_s1074" type="#_x0000_t202" style="position:absolute;left:2910;top:1189;width:2370;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" strokeweight=".26mm">
                    <v:stroke endcap="square"/>
                    <v:textbox>
                      <w:txbxContent>
                        <w:p w:rsidR="00663C0F" w:rsidRDefault="00663C0F" w:rsidP="00A73709">
                          <w:pPr>
                            <w:jc w:val="center"/>
                            <w:rPr>
                              <w:sz w:val="22"/>
                              <w:szCs w:val="22"/>
                            </w:rPr>
                          </w:pPr>
                          <w:r>
                            <w:rPr>
                              <w:sz w:val="22"/>
                              <w:szCs w:val="22"/>
                            </w:rPr>
                            <w:t>Собаки</w:t>
                          </w:r>
                        </w:p>
                        <w:p w:rsidR="00663C0F" w:rsidRDefault="00663C0F" w:rsidP="00A73709">
                          <w:pPr>
                            <w:jc w:val="center"/>
                            <w:rPr>
                              <w:sz w:val="22"/>
                              <w:szCs w:val="22"/>
                            </w:rPr>
                          </w:pPr>
                          <w:r>
                            <w:rPr>
                              <w:sz w:val="22"/>
                              <w:szCs w:val="22"/>
                            </w:rPr>
                            <w:t>(хромые утки, мертвый груз)</w:t>
                          </w:r>
                        </w:p>
                        <w:p w:rsidR="00663C0F" w:rsidRDefault="00663C0F" w:rsidP="00A73709"/>
                      </w:txbxContent>
                    </v:textbox>
                  </v:shape>
                  <v:shape id="Text Box 38" o:spid="_x0000_s1075" type="#_x0000_t202" style="position:absolute;left:5280;top:1189;width:2280;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" strokeweight=".26mm">
                    <v:fill opacity="21074f"/>
                    <v:stroke endcap="square"/>
                    <v:textbox>
                      <w:txbxContent>
                        <w:p w:rsidR="00663C0F" w:rsidRDefault="00663C0F" w:rsidP="00A73709">
                          <w:pPr>
                            <w:jc w:val="center"/>
                            <w:rPr>
                              <w:sz w:val="22"/>
                              <w:szCs w:val="22"/>
                            </w:rPr>
                          </w:pPr>
                          <w:r>
                            <w:rPr>
                              <w:sz w:val="22"/>
                              <w:szCs w:val="22"/>
                            </w:rPr>
                            <w:t>Дойные коровы</w:t>
                          </w:r>
                        </w:p>
                        <w:p w:rsidR="00663C0F" w:rsidRDefault="00663C0F" w:rsidP="00A73709">
                          <w:pPr>
                            <w:jc w:val="center"/>
                            <w:rPr>
                              <w:sz w:val="22"/>
                              <w:szCs w:val="22"/>
                            </w:rPr>
                          </w:pPr>
                          <w:r>
                            <w:rPr>
                              <w:sz w:val="22"/>
                              <w:szCs w:val="22"/>
                            </w:rPr>
                            <w:t>(денежные</w:t>
                          </w:r>
                        </w:p>
                        <w:p w:rsidR="00663C0F" w:rsidRDefault="00663C0F" w:rsidP="00A73709">
                          <w:pPr>
                            <w:jc w:val="center"/>
                            <w:rPr>
                              <w:sz w:val="22"/>
                              <w:szCs w:val="22"/>
                            </w:rPr>
                          </w:pPr>
                          <w:r>
                            <w:rPr>
                              <w:sz w:val="22"/>
                              <w:szCs w:val="22"/>
                            </w:rPr>
                            <w:t xml:space="preserve"> мешки)</w:t>
                          </w:r>
                        </w:p>
                        <w:p w:rsidR="00663C0F" w:rsidRDefault="00663C0F" w:rsidP="00A73709"/>
                      </w:txbxContent>
                    </v:textbox>
                  </v:shape>
                </v:group>
                <v:shape id="Text Box 39" o:spid="_x0000_s1076" type="#_x0000_t202" style="position:absolute;left:2619;top:3036;width:5298;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" strokecolor="white" strokeweight=".26mm">
                  <v:stroke endcap="square"/>
                  <v:textbox>
                    <w:txbxContent>
                      <w:p w:rsidR="00663C0F" w:rsidRDefault="00663C0F" w:rsidP="00A73709">
                        <w:pPr>
                          <w:rPr>
                            <w:sz w:val="20"/>
                            <w:szCs w:val="20"/>
                          </w:rPr>
                        </w:pPr>
                        <w:r>
                          <w:rPr>
                            <w:sz w:val="20"/>
                            <w:szCs w:val="20"/>
                          </w:rPr>
                          <w:t xml:space="preserve">Относительная доля товара (услуги) на </w:t>
                        </w:r>
                        <w:r>
                          <w:rPr>
                            <w:sz w:val="20"/>
                            <w:szCs w:val="20"/>
                          </w:rPr>
                          <w:t>рынке, %</w:t>
                        </w:r>
                      </w:p>
                    </w:txbxContent>
                  </v:textbox>
                </v:shape>
                <v:shape id="Text Box 40" o:spid="_x0000_s1077" type="#_x0000_t202" style="position:absolute;left:540;top:57;width:1323;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" strokecolor="white" strokeweight=".26mm">
                  <v:stroke endcap="square"/>
                  <v:textbox>
                    <w:txbxContent>
                      <w:p w:rsidR="00663C0F" w:rsidRDefault="00663C0F" w:rsidP="00A73709">
                        <w:pPr>
                          <w:ind w:right="-113"/>
                          <w:rPr>
                            <w:sz w:val="20"/>
                            <w:szCs w:val="20"/>
                          </w:rPr>
                        </w:pPr>
                        <w:r>
                          <w:rPr>
                            <w:sz w:val="20"/>
                            <w:szCs w:val="20"/>
                          </w:rPr>
                          <w:t>Темпы роста</w:t>
                        </w:r>
                      </w:p>
                      <w:p w:rsidR="00663C0F" w:rsidRDefault="00663C0F" w:rsidP="00A73709">
                        <w:pPr>
                          <w:ind w:left="-113" w:right="-113"/>
                          <w:jc w:val="right"/>
                          <w:rPr>
                            <w:sz w:val="20"/>
                            <w:szCs w:val="20"/>
                          </w:rPr>
                        </w:pPr>
                        <w:r>
                          <w:rPr>
                            <w:sz w:val="20"/>
                            <w:szCs w:val="20"/>
                          </w:rPr>
                          <w:t xml:space="preserve"> рынка, %</w:t>
                        </w:r>
                      </w:p>
                    </w:txbxContent>
                  </v:textbox>
                </v:shape>
                <v:shape id="Text Box 41" o:spid="_x0000_s1078" type="#_x0000_t202" style="position:absolute;left:2622;top:2450;width:1133;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" strokecolor="white" strokeweight=".26mm">
                  <v:stroke endcap="square"/>
                  <v:textbox>
                    <w:txbxContent>
                      <w:p w:rsidR="00663C0F" w:rsidRDefault="00663C0F" w:rsidP="00A73709">
                        <w:pPr>
                          <w:rPr>
                            <w:sz w:val="20"/>
                            <w:szCs w:val="20"/>
                          </w:rPr>
                        </w:pPr>
                        <w:r>
                          <w:rPr>
                            <w:sz w:val="20"/>
                            <w:szCs w:val="20"/>
                          </w:rPr>
                          <w:t xml:space="preserve">Низкая </w:t>
                        </w:r>
                      </w:p>
                    </w:txbxContent>
                  </v:textbox>
                </v:shape>
                <v:shape id="Text Box 42" o:spid="_x0000_s1079" type="#_x0000_t202" style="position:absolute;left:6030;top:2450;width:1133;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" strokecolor="white" strokeweight=".26mm">
                  <v:stroke endcap="square"/>
                  <v:textbox>
                    <w:txbxContent>
                      <w:p w:rsidR="00663C0F" w:rsidRDefault="00663C0F" w:rsidP="00A73709">
                        <w:pPr>
                          <w:rPr>
                            <w:sz w:val="20"/>
                            <w:szCs w:val="20"/>
                          </w:rPr>
                        </w:pPr>
                        <w:r>
                          <w:rPr>
                            <w:sz w:val="20"/>
                            <w:szCs w:val="20"/>
                          </w:rPr>
                          <w:t xml:space="preserve">Высокая </w:t>
                        </w:r>
                      </w:p>
                    </w:txbxContent>
                  </v:textbox>
                </v:shape>
                <v:shape id="Text Box 43" o:spid="_x0000_s1080" type="#_x0000_t202" style="position:absolute;left:1865;top:692;width:944;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" strokecolor="white" strokeweight=".26mm">
                  <v:stroke endcap="square"/>
                  <v:textbox>
                    <w:txbxContent>
                      <w:p w:rsidR="00663C0F" w:rsidRDefault="00663C0F" w:rsidP="00A73709">
                        <w:pPr>
                          <w:ind w:left="-113" w:right="-113"/>
                          <w:rPr>
                            <w:sz w:val="20"/>
                            <w:szCs w:val="20"/>
                          </w:rPr>
                        </w:pPr>
                        <w:r>
                          <w:rPr>
                            <w:sz w:val="20"/>
                            <w:szCs w:val="20"/>
                          </w:rPr>
                          <w:t xml:space="preserve">Высокий </w:t>
                        </w:r>
                      </w:p>
                    </w:txbxContent>
                  </v:textbox>
                </v:shape>
                <v:shape id="Text Box 44" o:spid="_x0000_s1081" type="#_x0000_t202" style="position:absolute;left:1675;top:1919;width:1133;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" strokecolor="white" strokeweight=".26mm">
                  <v:stroke endcap="square"/>
                  <v:textbox>
                    <w:txbxContent>
                      <w:p w:rsidR="00663C0F" w:rsidRDefault="00663C0F" w:rsidP="00A73709">
                        <w:pPr>
                          <w:rPr>
                            <w:sz w:val="20"/>
                            <w:szCs w:val="20"/>
                          </w:rPr>
                        </w:pPr>
                        <w:r>
                          <w:rPr>
                            <w:sz w:val="20"/>
                            <w:szCs w:val="20"/>
                          </w:rPr>
                          <w:t xml:space="preserve">Низкий </w:t>
                        </w:r>
                      </w:p>
                    </w:txbxContent>
                  </v:textbox>
                </v:shape>
              </v:group>
            </w:pict>
          </mc:Fallback>
        </mc:AlternateContent>
      </w:r>
      <w:r w:rsidRPr="00493D5D">
        <w:rPr>
          <w:color w:val="000000"/>
          <w:sz w:val="28"/>
          <w:szCs w:val="28"/>
        </w:rPr>
        <w:t xml:space="preserve"> </w:t>
      </w:r>
    </w:p>
    <w:p w:rsidR="00A73709" w:rsidRDefault="00A73709" w:rsidP="00A73709">
      <w:pPr>
        <w:widowControl w:val="0"/>
        <w:jc w:val="both"/>
        <w:rPr>
          <w:color w:val="000000"/>
        </w:rPr>
      </w:pPr>
      <w:r>
        <w:rPr>
          <w:color w:val="000000"/>
        </w:rPr>
        <w:t xml:space="preserve">        </w:t>
      </w:r>
    </w:p>
    <w:p w:rsidR="00A73709" w:rsidRDefault="00A73709" w:rsidP="00A73709">
      <w:pPr>
        <w:widowControl w:val="0"/>
        <w:jc w:val="both"/>
        <w:rPr>
          <w:color w:val="000000"/>
        </w:rPr>
      </w:pPr>
      <w:r>
        <w:rPr>
          <w:color w:val="000000"/>
        </w:rPr>
        <w:t xml:space="preserve">             </w:t>
      </w:r>
    </w:p>
    <w:p w:rsidR="00A73709" w:rsidRDefault="00A73709" w:rsidP="00A73709">
      <w:pPr>
        <w:widowControl w:val="0"/>
        <w:jc w:val="both"/>
        <w:rPr>
          <w:color w:val="000000"/>
        </w:rPr>
      </w:pPr>
      <w:r>
        <w:rPr>
          <w:color w:val="000000"/>
        </w:rPr>
        <w:t xml:space="preserve">     </w:t>
      </w:r>
    </w:p>
    <w:p w:rsidR="00A73709" w:rsidRDefault="00A73709" w:rsidP="00A73709">
      <w:pPr>
        <w:widowControl w:val="0"/>
        <w:jc w:val="both"/>
        <w:rPr>
          <w:color w:val="000000"/>
        </w:rPr>
      </w:pPr>
      <w:r>
        <w:rPr>
          <w:color w:val="000000"/>
        </w:rPr>
        <w:t xml:space="preserve">       </w:t>
      </w:r>
    </w:p>
    <w:p w:rsidR="00A73709" w:rsidRDefault="00A73709" w:rsidP="00A73709">
      <w:pPr>
        <w:widowControl w:val="0"/>
        <w:jc w:val="both"/>
        <w:rPr>
          <w:color w:val="000000"/>
        </w:rPr>
      </w:pPr>
      <w:r>
        <w:rPr>
          <w:color w:val="000000"/>
        </w:rPr>
        <w:t xml:space="preserve">                                                    </w:t>
      </w:r>
    </w:p>
    <w:p w:rsidR="00A73709" w:rsidRDefault="00A73709" w:rsidP="00A73709">
      <w:pPr>
        <w:widowControl w:val="0"/>
        <w:spacing w:line="360" w:lineRule="auto"/>
        <w:ind w:firstLine="851"/>
        <w:jc w:val="both"/>
        <w:rPr>
          <w:color w:val="000000"/>
        </w:rPr>
      </w:pPr>
      <w:r>
        <w:rPr>
          <w:color w:val="000000"/>
        </w:rPr>
        <w:t xml:space="preserve">                                               </w:t>
      </w:r>
    </w:p>
    <w:p w:rsidR="00A73709" w:rsidRDefault="00A73709" w:rsidP="00A73709">
      <w:pPr>
        <w:widowControl w:val="0"/>
        <w:spacing w:line="360" w:lineRule="auto"/>
        <w:ind w:firstLine="851"/>
        <w:jc w:val="both"/>
        <w:rPr>
          <w:color w:val="000000"/>
        </w:rPr>
      </w:pPr>
      <w:r>
        <w:rPr>
          <w:color w:val="000000"/>
        </w:rPr>
        <w:t xml:space="preserve">                      </w:t>
      </w:r>
    </w:p>
    <w:p w:rsidR="00A73709" w:rsidRDefault="00A73709" w:rsidP="00A73709">
      <w:pPr>
        <w:widowControl w:val="0"/>
        <w:spacing w:line="360" w:lineRule="auto"/>
        <w:ind w:firstLine="851"/>
        <w:jc w:val="both"/>
        <w:rPr>
          <w:color w:val="000000"/>
        </w:rPr>
      </w:pPr>
      <w:r>
        <w:rPr>
          <w:color w:val="000000"/>
        </w:rPr>
        <w:t xml:space="preserve">                                                                                  </w:t>
      </w:r>
    </w:p>
    <w:p w:rsidR="00A73709" w:rsidRDefault="00A73709" w:rsidP="00A73709">
      <w:pPr>
        <w:widowControl w:val="0"/>
        <w:spacing w:line="360" w:lineRule="auto"/>
        <w:ind w:firstLine="851"/>
        <w:jc w:val="both"/>
        <w:rPr>
          <w:color w:val="000000"/>
          <w:sz w:val="28"/>
          <w:szCs w:val="28"/>
        </w:rPr>
      </w:pPr>
      <w:r>
        <w:rPr>
          <w:color w:val="000000"/>
        </w:rPr>
        <w:t xml:space="preserve">                                </w:t>
      </w:r>
    </w:p>
    <w:p w:rsidR="00034BDB" w:rsidRDefault="00034BDB" w:rsidP="00A73709">
      <w:pPr>
        <w:spacing w:line="360" w:lineRule="auto"/>
        <w:jc w:val="center"/>
        <w:rPr>
          <w:color w:val="000000"/>
          <w:sz w:val="28"/>
          <w:szCs w:val="28"/>
        </w:rPr>
      </w:pPr>
    </w:p>
    <w:p w:rsidR="00A73709" w:rsidRPr="00F8719B" w:rsidRDefault="00A73709" w:rsidP="00A73709">
      <w:pPr>
        <w:spacing w:line="360" w:lineRule="auto"/>
        <w:jc w:val="center"/>
        <w:rPr>
          <w:color w:val="000000"/>
          <w:szCs w:val="28"/>
        </w:rPr>
      </w:pPr>
      <w:r>
        <w:rPr>
          <w:color w:val="000000"/>
          <w:sz w:val="28"/>
          <w:szCs w:val="28"/>
        </w:rPr>
        <w:t xml:space="preserve">Рисунок 1.6 – </w:t>
      </w:r>
      <w:r w:rsidRPr="00290C69">
        <w:rPr>
          <w:color w:val="000000"/>
          <w:sz w:val="28"/>
          <w:szCs w:val="28"/>
        </w:rPr>
        <w:t>Деление видов бизнеса (продуктов</w:t>
      </w:r>
      <w:r>
        <w:rPr>
          <w:color w:val="000000"/>
          <w:sz w:val="28"/>
          <w:szCs w:val="28"/>
        </w:rPr>
        <w:t>, услуг</w:t>
      </w:r>
      <w:r w:rsidRPr="00290C69">
        <w:rPr>
          <w:color w:val="000000"/>
          <w:sz w:val="28"/>
          <w:szCs w:val="28"/>
        </w:rPr>
        <w:t xml:space="preserve">) предприятия на четыре группы в соответствии с матрицей </w:t>
      </w:r>
      <w:r w:rsidRPr="00290C69">
        <w:rPr>
          <w:color w:val="000000"/>
          <w:sz w:val="28"/>
          <w:szCs w:val="28"/>
          <w:lang w:val="en-US"/>
        </w:rPr>
        <w:t>BCG</w:t>
      </w:r>
      <w:r w:rsidRPr="00290C69">
        <w:rPr>
          <w:color w:val="000000"/>
          <w:sz w:val="28"/>
          <w:szCs w:val="28"/>
        </w:rPr>
        <w:t xml:space="preserve"> </w:t>
      </w:r>
    </w:p>
    <w:p w:rsidR="00A73709" w:rsidRDefault="00A73709" w:rsidP="00A73709">
      <w:pPr>
        <w:spacing w:line="360" w:lineRule="auto"/>
        <w:ind w:firstLine="709"/>
        <w:jc w:val="both"/>
        <w:rPr>
          <w:color w:val="000000"/>
          <w:sz w:val="28"/>
          <w:szCs w:val="28"/>
        </w:rPr>
      </w:pPr>
    </w:p>
    <w:p w:rsidR="00A73709" w:rsidRPr="00E7792C" w:rsidRDefault="00A73709" w:rsidP="00A73709">
      <w:pPr>
        <w:spacing w:line="360" w:lineRule="auto"/>
        <w:ind w:firstLine="709"/>
        <w:jc w:val="both"/>
        <w:rPr>
          <w:sz w:val="28"/>
          <w:szCs w:val="28"/>
        </w:rPr>
      </w:pPr>
      <w:r w:rsidRPr="00E7792C">
        <w:rPr>
          <w:color w:val="000000"/>
          <w:sz w:val="28"/>
          <w:szCs w:val="28"/>
        </w:rPr>
        <w:t xml:space="preserve">Темп роста рынка определяется как средневзвешенное значение темпов роста различных </w:t>
      </w:r>
      <w:r>
        <w:rPr>
          <w:color w:val="000000"/>
          <w:sz w:val="28"/>
          <w:szCs w:val="28"/>
        </w:rPr>
        <w:t xml:space="preserve">его </w:t>
      </w:r>
      <w:r w:rsidRPr="00E7792C">
        <w:rPr>
          <w:color w:val="000000"/>
          <w:sz w:val="28"/>
          <w:szCs w:val="28"/>
        </w:rPr>
        <w:t xml:space="preserve">сегментов, </w:t>
      </w:r>
      <w:r>
        <w:rPr>
          <w:color w:val="000000"/>
          <w:sz w:val="28"/>
          <w:szCs w:val="28"/>
        </w:rPr>
        <w:t>где</w:t>
      </w:r>
      <w:r w:rsidRPr="00E7792C">
        <w:rPr>
          <w:color w:val="000000"/>
          <w:sz w:val="28"/>
          <w:szCs w:val="28"/>
        </w:rPr>
        <w:t xml:space="preserve"> действует предприятие, или принимается равным темпу роста валового национального продукта. Темпы роста отрасли </w:t>
      </w:r>
      <w:r>
        <w:rPr>
          <w:color w:val="000000"/>
          <w:sz w:val="28"/>
          <w:szCs w:val="28"/>
        </w:rPr>
        <w:t xml:space="preserve"> </w:t>
      </w:r>
      <w:r w:rsidRPr="00E7792C">
        <w:rPr>
          <w:color w:val="000000"/>
          <w:sz w:val="28"/>
          <w:szCs w:val="28"/>
        </w:rPr>
        <w:t xml:space="preserve">10 % и более рассматриваются как высокие. </w:t>
      </w:r>
    </w:p>
    <w:p w:rsidR="00A73709" w:rsidRDefault="00A73709" w:rsidP="00A73709">
      <w:pPr>
        <w:spacing w:line="360" w:lineRule="auto"/>
        <w:ind w:firstLine="709"/>
        <w:jc w:val="both"/>
        <w:rPr>
          <w:color w:val="000000"/>
          <w:sz w:val="28"/>
          <w:szCs w:val="28"/>
        </w:rPr>
      </w:pPr>
      <w:r w:rsidRPr="00E7792C">
        <w:rPr>
          <w:color w:val="000000"/>
          <w:sz w:val="28"/>
          <w:szCs w:val="28"/>
        </w:rPr>
        <w:t xml:space="preserve">Относительная доля рынка </w:t>
      </w:r>
      <w:r>
        <w:rPr>
          <w:color w:val="000000"/>
          <w:sz w:val="28"/>
          <w:szCs w:val="28"/>
        </w:rPr>
        <w:t>рассчитывается через</w:t>
      </w:r>
      <w:r w:rsidRPr="00E7792C">
        <w:rPr>
          <w:color w:val="000000"/>
          <w:sz w:val="28"/>
          <w:szCs w:val="28"/>
        </w:rPr>
        <w:t xml:space="preserve"> деление доли рынка рассматриваемого бизнеса на долю рынка крупнейшего конкурента.</w:t>
      </w:r>
      <w:r w:rsidRPr="00E7792C">
        <w:rPr>
          <w:sz w:val="28"/>
          <w:szCs w:val="28"/>
        </w:rPr>
        <w:t> </w:t>
      </w:r>
      <w:r w:rsidRPr="00E7792C">
        <w:rPr>
          <w:color w:val="000000"/>
          <w:sz w:val="28"/>
          <w:szCs w:val="28"/>
        </w:rPr>
        <w:t xml:space="preserve">Значение доли рынка, равное 1, отделяет продукты – рыночные лидеры – от последователей. </w:t>
      </w:r>
    </w:p>
    <w:p w:rsidR="00A73709" w:rsidRPr="003811A9" w:rsidRDefault="00A73709" w:rsidP="00A73709">
      <w:pPr>
        <w:spacing w:line="360" w:lineRule="auto"/>
        <w:ind w:firstLine="709"/>
        <w:jc w:val="both"/>
        <w:rPr>
          <w:color w:val="000000"/>
          <w:sz w:val="28"/>
          <w:szCs w:val="28"/>
        </w:rPr>
      </w:pPr>
      <w:r w:rsidRPr="003811A9">
        <w:rPr>
          <w:color w:val="000000"/>
          <w:sz w:val="28"/>
          <w:szCs w:val="28"/>
        </w:rPr>
        <w:t>В зависимости от сочетания значений указанных показателей, производится деление видов бизнеса (отдельных продуктов) на четыре группы [</w:t>
      </w:r>
      <w:r>
        <w:rPr>
          <w:color w:val="000000"/>
          <w:sz w:val="28"/>
          <w:szCs w:val="28"/>
        </w:rPr>
        <w:t>25</w:t>
      </w:r>
      <w:r w:rsidRPr="003811A9">
        <w:rPr>
          <w:color w:val="000000"/>
          <w:sz w:val="28"/>
          <w:szCs w:val="28"/>
        </w:rPr>
        <w:t xml:space="preserve">, c. </w:t>
      </w:r>
      <w:r>
        <w:rPr>
          <w:color w:val="000000"/>
          <w:sz w:val="28"/>
          <w:szCs w:val="28"/>
        </w:rPr>
        <w:t>809</w:t>
      </w:r>
      <w:r w:rsidRPr="003811A9">
        <w:rPr>
          <w:color w:val="000000"/>
          <w:sz w:val="28"/>
          <w:szCs w:val="28"/>
        </w:rPr>
        <w:t>].</w:t>
      </w:r>
    </w:p>
    <w:p w:rsidR="00A73709" w:rsidRPr="00E7792C" w:rsidRDefault="00A73709" w:rsidP="00A73709">
      <w:pPr>
        <w:widowControl w:val="0"/>
        <w:spacing w:line="360" w:lineRule="auto"/>
        <w:ind w:firstLine="709"/>
        <w:jc w:val="both"/>
      </w:pPr>
      <w:r w:rsidRPr="00E7792C">
        <w:rPr>
          <w:color w:val="000000"/>
          <w:sz w:val="28"/>
          <w:szCs w:val="28"/>
        </w:rPr>
        <w:t xml:space="preserve">В соответствии с матрицей </w:t>
      </w:r>
      <w:r w:rsidRPr="00290C69">
        <w:rPr>
          <w:color w:val="000000"/>
          <w:sz w:val="28"/>
          <w:szCs w:val="28"/>
          <w:lang w:val="en-US"/>
        </w:rPr>
        <w:t>BCG</w:t>
      </w:r>
      <w:r w:rsidRPr="00E7792C">
        <w:rPr>
          <w:color w:val="000000"/>
          <w:sz w:val="28"/>
          <w:szCs w:val="28"/>
        </w:rPr>
        <w:t xml:space="preserve"> товар в своем развитии проходит четыре стадии: выход на рынок (товар – «проблема»), рост (товар – «звезда»), зрелость (товар </w:t>
      </w:r>
      <w:proofErr w:type="gramStart"/>
      <w:r w:rsidRPr="00E7792C">
        <w:rPr>
          <w:color w:val="000000"/>
          <w:sz w:val="28"/>
          <w:szCs w:val="28"/>
        </w:rPr>
        <w:t>–  «</w:t>
      </w:r>
      <w:proofErr w:type="gramEnd"/>
      <w:r w:rsidRPr="00E7792C">
        <w:rPr>
          <w:color w:val="000000"/>
          <w:sz w:val="28"/>
          <w:szCs w:val="28"/>
        </w:rPr>
        <w:t xml:space="preserve">дойная корова») и спад (товар – «собака»). В данном случае наиболее </w:t>
      </w:r>
      <w:r w:rsidRPr="00E7792C">
        <w:rPr>
          <w:color w:val="000000"/>
          <w:sz w:val="28"/>
          <w:szCs w:val="28"/>
        </w:rPr>
        <w:lastRenderedPageBreak/>
        <w:t>сильные конкурентные позиции занимает предприятие со значительной долей на быстрорастущем рынке.</w:t>
      </w:r>
    </w:p>
    <w:p w:rsidR="00A73709" w:rsidRDefault="00A73709" w:rsidP="00A73709">
      <w:pPr>
        <w:spacing w:line="360" w:lineRule="auto"/>
        <w:ind w:firstLine="709"/>
        <w:jc w:val="both"/>
        <w:rPr>
          <w:color w:val="000000"/>
          <w:sz w:val="28"/>
          <w:szCs w:val="28"/>
        </w:rPr>
      </w:pPr>
      <w:r w:rsidRPr="000F5E44">
        <w:rPr>
          <w:color w:val="000000"/>
          <w:sz w:val="28"/>
          <w:szCs w:val="28"/>
        </w:rPr>
        <w:t>Объективное представление о структуре конкурентного потенциала предприятия, а также о тенденции развития его отдельных составляющих, можно получить посредством проведения бенчмаркинг</w:t>
      </w:r>
      <w:r>
        <w:rPr>
          <w:color w:val="000000"/>
          <w:sz w:val="28"/>
          <w:szCs w:val="28"/>
        </w:rPr>
        <w:t>а</w:t>
      </w:r>
      <w:r w:rsidRPr="000F5E44">
        <w:rPr>
          <w:color w:val="000000"/>
          <w:sz w:val="28"/>
          <w:szCs w:val="28"/>
        </w:rPr>
        <w:t xml:space="preserve">. Суть данного инструмента состоит в оценке сильных и слабых сторон предприятия по сравнению </w:t>
      </w:r>
      <w:r>
        <w:rPr>
          <w:color w:val="000000"/>
          <w:sz w:val="28"/>
          <w:szCs w:val="28"/>
        </w:rPr>
        <w:t xml:space="preserve"> </w:t>
      </w:r>
      <w:r w:rsidRPr="000F5E44">
        <w:rPr>
          <w:color w:val="000000"/>
          <w:sz w:val="28"/>
          <w:szCs w:val="28"/>
        </w:rPr>
        <w:t>с</w:t>
      </w:r>
      <w:r>
        <w:rPr>
          <w:color w:val="000000"/>
          <w:sz w:val="28"/>
          <w:szCs w:val="28"/>
        </w:rPr>
        <w:t xml:space="preserve"> </w:t>
      </w:r>
      <w:r w:rsidRPr="000F5E44">
        <w:rPr>
          <w:color w:val="000000"/>
          <w:sz w:val="28"/>
          <w:szCs w:val="28"/>
        </w:rPr>
        <w:t xml:space="preserve"> конкурентами </w:t>
      </w:r>
      <w:r>
        <w:rPr>
          <w:color w:val="000000"/>
          <w:sz w:val="28"/>
          <w:szCs w:val="28"/>
        </w:rPr>
        <w:t xml:space="preserve"> </w:t>
      </w:r>
      <w:r w:rsidRPr="000F5E44">
        <w:rPr>
          <w:color w:val="000000"/>
          <w:sz w:val="28"/>
          <w:szCs w:val="28"/>
        </w:rPr>
        <w:t xml:space="preserve">и </w:t>
      </w:r>
      <w:r>
        <w:rPr>
          <w:color w:val="000000"/>
          <w:sz w:val="28"/>
          <w:szCs w:val="28"/>
        </w:rPr>
        <w:t xml:space="preserve"> </w:t>
      </w:r>
      <w:r w:rsidRPr="000F5E44">
        <w:rPr>
          <w:color w:val="000000"/>
          <w:sz w:val="28"/>
          <w:szCs w:val="28"/>
        </w:rPr>
        <w:t xml:space="preserve">определение на </w:t>
      </w:r>
      <w:r>
        <w:rPr>
          <w:color w:val="000000"/>
          <w:sz w:val="28"/>
          <w:szCs w:val="28"/>
        </w:rPr>
        <w:t xml:space="preserve"> </w:t>
      </w:r>
      <w:r w:rsidRPr="000F5E44">
        <w:rPr>
          <w:color w:val="000000"/>
          <w:sz w:val="28"/>
          <w:szCs w:val="28"/>
        </w:rPr>
        <w:t xml:space="preserve">этой </w:t>
      </w:r>
      <w:r>
        <w:rPr>
          <w:color w:val="000000"/>
          <w:sz w:val="28"/>
          <w:szCs w:val="28"/>
        </w:rPr>
        <w:t xml:space="preserve"> </w:t>
      </w:r>
      <w:r w:rsidRPr="000F5E44">
        <w:rPr>
          <w:color w:val="000000"/>
          <w:sz w:val="28"/>
          <w:szCs w:val="28"/>
        </w:rPr>
        <w:t xml:space="preserve">основе </w:t>
      </w:r>
      <w:r>
        <w:rPr>
          <w:color w:val="000000"/>
          <w:sz w:val="28"/>
          <w:szCs w:val="28"/>
        </w:rPr>
        <w:t xml:space="preserve"> </w:t>
      </w:r>
      <w:r w:rsidRPr="000F5E44">
        <w:rPr>
          <w:color w:val="000000"/>
          <w:sz w:val="28"/>
          <w:szCs w:val="28"/>
        </w:rPr>
        <w:t xml:space="preserve">рыночных </w:t>
      </w:r>
      <w:r>
        <w:rPr>
          <w:color w:val="000000"/>
          <w:sz w:val="28"/>
          <w:szCs w:val="28"/>
        </w:rPr>
        <w:t xml:space="preserve"> </w:t>
      </w:r>
      <w:r w:rsidRPr="000F5E44">
        <w:rPr>
          <w:color w:val="000000"/>
          <w:sz w:val="28"/>
          <w:szCs w:val="28"/>
        </w:rPr>
        <w:t xml:space="preserve">ниш. </w:t>
      </w:r>
      <w:r>
        <w:rPr>
          <w:color w:val="000000"/>
          <w:sz w:val="28"/>
          <w:szCs w:val="28"/>
        </w:rPr>
        <w:t xml:space="preserve"> </w:t>
      </w:r>
      <w:r w:rsidRPr="000F5E44">
        <w:rPr>
          <w:color w:val="000000"/>
          <w:sz w:val="28"/>
          <w:szCs w:val="28"/>
        </w:rPr>
        <w:t xml:space="preserve">Его можно трактовать, как сравнительный анализ </w:t>
      </w:r>
      <w:r>
        <w:rPr>
          <w:color w:val="000000"/>
          <w:sz w:val="28"/>
          <w:szCs w:val="28"/>
        </w:rPr>
        <w:t xml:space="preserve"> </w:t>
      </w:r>
      <w:r w:rsidRPr="000F5E44">
        <w:rPr>
          <w:color w:val="000000"/>
          <w:sz w:val="28"/>
          <w:szCs w:val="28"/>
        </w:rPr>
        <w:t xml:space="preserve">эффективности </w:t>
      </w:r>
      <w:r>
        <w:rPr>
          <w:color w:val="000000"/>
          <w:sz w:val="28"/>
          <w:szCs w:val="28"/>
        </w:rPr>
        <w:t xml:space="preserve"> </w:t>
      </w:r>
      <w:r w:rsidRPr="000F5E44">
        <w:rPr>
          <w:color w:val="000000"/>
          <w:sz w:val="28"/>
          <w:szCs w:val="28"/>
        </w:rPr>
        <w:t>предприятий на основе взаимосвязанных</w:t>
      </w:r>
      <w:r>
        <w:rPr>
          <w:color w:val="000000"/>
          <w:sz w:val="28"/>
          <w:szCs w:val="28"/>
        </w:rPr>
        <w:t xml:space="preserve"> </w:t>
      </w:r>
      <w:r w:rsidRPr="000F5E44">
        <w:rPr>
          <w:color w:val="000000"/>
          <w:sz w:val="28"/>
          <w:szCs w:val="28"/>
        </w:rPr>
        <w:t>показателей. Бенчмаркинг подразумевает тщательное изучение производительности, качества и стоимости в подразделениях и областях деятельности внутри предприятия в сопоставлении с опытом других предпринимательских структур</w:t>
      </w:r>
      <w:r>
        <w:rPr>
          <w:color w:val="000000"/>
          <w:sz w:val="28"/>
          <w:szCs w:val="28"/>
        </w:rPr>
        <w:t xml:space="preserve"> </w:t>
      </w:r>
      <w:r w:rsidRPr="00645E20">
        <w:rPr>
          <w:color w:val="000000"/>
          <w:sz w:val="28"/>
          <w:szCs w:val="28"/>
        </w:rPr>
        <w:t>[</w:t>
      </w:r>
      <w:r>
        <w:rPr>
          <w:color w:val="000000"/>
          <w:sz w:val="28"/>
          <w:szCs w:val="28"/>
        </w:rPr>
        <w:t>28, с. 143</w:t>
      </w:r>
      <w:r w:rsidRPr="00645E20">
        <w:rPr>
          <w:color w:val="000000"/>
          <w:sz w:val="28"/>
          <w:szCs w:val="28"/>
        </w:rPr>
        <w:t>]</w:t>
      </w:r>
      <w:r w:rsidRPr="000F5E44">
        <w:rPr>
          <w:color w:val="000000"/>
          <w:sz w:val="28"/>
          <w:szCs w:val="28"/>
        </w:rPr>
        <w:t xml:space="preserve">. </w:t>
      </w:r>
    </w:p>
    <w:p w:rsidR="00A73709" w:rsidRPr="0034645C" w:rsidRDefault="00A73709" w:rsidP="00A73709">
      <w:pPr>
        <w:widowControl w:val="0"/>
        <w:spacing w:line="360" w:lineRule="auto"/>
        <w:ind w:firstLine="709"/>
        <w:jc w:val="both"/>
        <w:rPr>
          <w:color w:val="000000"/>
          <w:sz w:val="28"/>
          <w:szCs w:val="28"/>
        </w:rPr>
      </w:pPr>
      <w:r>
        <w:rPr>
          <w:color w:val="000000"/>
          <w:sz w:val="28"/>
          <w:szCs w:val="28"/>
        </w:rPr>
        <w:t>Основным методом оценки конкурентоспособности предприятия через факторы внешней среды является PEST-анализ (STEP), предполагающий оценку политических (</w:t>
      </w:r>
      <w:proofErr w:type="spellStart"/>
      <w:r>
        <w:rPr>
          <w:color w:val="000000"/>
          <w:sz w:val="28"/>
          <w:szCs w:val="28"/>
        </w:rPr>
        <w:t>political</w:t>
      </w:r>
      <w:proofErr w:type="spellEnd"/>
      <w:r>
        <w:rPr>
          <w:color w:val="000000"/>
          <w:sz w:val="28"/>
          <w:szCs w:val="28"/>
        </w:rPr>
        <w:t>), экономических (</w:t>
      </w:r>
      <w:proofErr w:type="spellStart"/>
      <w:r>
        <w:rPr>
          <w:color w:val="000000"/>
          <w:sz w:val="28"/>
          <w:szCs w:val="28"/>
        </w:rPr>
        <w:t>economic</w:t>
      </w:r>
      <w:proofErr w:type="spellEnd"/>
      <w:r>
        <w:rPr>
          <w:color w:val="000000"/>
          <w:sz w:val="28"/>
          <w:szCs w:val="28"/>
        </w:rPr>
        <w:t>), социальных (</w:t>
      </w:r>
      <w:proofErr w:type="spellStart"/>
      <w:r>
        <w:rPr>
          <w:color w:val="000000"/>
          <w:sz w:val="28"/>
          <w:szCs w:val="28"/>
        </w:rPr>
        <w:t>social</w:t>
      </w:r>
      <w:proofErr w:type="spellEnd"/>
      <w:r>
        <w:rPr>
          <w:color w:val="000000"/>
          <w:sz w:val="28"/>
          <w:szCs w:val="28"/>
        </w:rPr>
        <w:t>) и технологических (</w:t>
      </w:r>
      <w:proofErr w:type="spellStart"/>
      <w:r>
        <w:rPr>
          <w:color w:val="000000"/>
          <w:sz w:val="28"/>
          <w:szCs w:val="28"/>
        </w:rPr>
        <w:t>technological</w:t>
      </w:r>
      <w:proofErr w:type="spellEnd"/>
      <w:r>
        <w:rPr>
          <w:color w:val="000000"/>
          <w:sz w:val="28"/>
          <w:szCs w:val="28"/>
        </w:rPr>
        <w:t>) факторов. При модернизации данного метода ученые предложили PESTLE-анализ, расширив искомые факторы до юридических (</w:t>
      </w:r>
      <w:proofErr w:type="spellStart"/>
      <w:r>
        <w:rPr>
          <w:color w:val="000000"/>
          <w:sz w:val="28"/>
          <w:szCs w:val="28"/>
        </w:rPr>
        <w:t>legal</w:t>
      </w:r>
      <w:proofErr w:type="spellEnd"/>
      <w:r>
        <w:rPr>
          <w:color w:val="000000"/>
          <w:sz w:val="28"/>
          <w:szCs w:val="28"/>
        </w:rPr>
        <w:t>) и экологических (</w:t>
      </w:r>
      <w:proofErr w:type="spellStart"/>
      <w:r>
        <w:rPr>
          <w:color w:val="000000"/>
          <w:sz w:val="28"/>
          <w:szCs w:val="28"/>
        </w:rPr>
        <w:t>environmental</w:t>
      </w:r>
      <w:proofErr w:type="spellEnd"/>
      <w:r>
        <w:rPr>
          <w:color w:val="000000"/>
          <w:sz w:val="28"/>
          <w:szCs w:val="28"/>
        </w:rPr>
        <w:t>). Разновидностями рассматриваемого метода является также SLEPT-анализ (только правовые (юридические) факторы), а также STEEPLE-анализ – анализ социально-демографических, технологических, экономических факторов окружающей среды (природные или экологические), политических, правовых и этнических факторов. В некоторых случаях уделяют внимание и географическим факторам. Но, поскольку число факторов в каждой из выделенных категорий велико, ограничиваются теми, которые оказывают прямое и существенное влияние, отражая их в соответствующей матрице) [14</w:t>
      </w:r>
      <w:r w:rsidRPr="00452227">
        <w:rPr>
          <w:color w:val="000000"/>
          <w:sz w:val="28"/>
          <w:szCs w:val="28"/>
        </w:rPr>
        <w:t xml:space="preserve">, </w:t>
      </w:r>
      <w:r>
        <w:rPr>
          <w:color w:val="000000"/>
          <w:sz w:val="28"/>
          <w:szCs w:val="28"/>
          <w:lang w:val="en-US"/>
        </w:rPr>
        <w:t>c</w:t>
      </w:r>
      <w:r w:rsidRPr="00452227">
        <w:rPr>
          <w:color w:val="000000"/>
          <w:sz w:val="28"/>
          <w:szCs w:val="28"/>
        </w:rPr>
        <w:t xml:space="preserve">. </w:t>
      </w:r>
      <w:r>
        <w:rPr>
          <w:color w:val="000000"/>
          <w:sz w:val="28"/>
          <w:szCs w:val="28"/>
        </w:rPr>
        <w:t xml:space="preserve">23]. </w:t>
      </w:r>
    </w:p>
    <w:p w:rsidR="00A73709" w:rsidRPr="00256F4E" w:rsidRDefault="00A73709" w:rsidP="00A73709">
      <w:pPr>
        <w:widowControl w:val="0"/>
        <w:spacing w:line="360" w:lineRule="auto"/>
        <w:ind w:firstLine="709"/>
        <w:jc w:val="both"/>
        <w:rPr>
          <w:color w:val="000000" w:themeColor="text1"/>
          <w:sz w:val="28"/>
          <w:szCs w:val="28"/>
        </w:rPr>
      </w:pPr>
      <w:r w:rsidRPr="00256F4E">
        <w:rPr>
          <w:color w:val="000000" w:themeColor="text1"/>
          <w:sz w:val="28"/>
          <w:szCs w:val="28"/>
        </w:rPr>
        <w:t xml:space="preserve">Проводится PEST–анализ и его разновидности в четыре этапа: изучение макросреды по </w:t>
      </w:r>
      <w:r w:rsidR="00034BDB">
        <w:rPr>
          <w:color w:val="000000" w:themeColor="text1"/>
          <w:sz w:val="28"/>
          <w:szCs w:val="28"/>
        </w:rPr>
        <w:t>базо</w:t>
      </w:r>
      <w:r w:rsidRPr="00256F4E">
        <w:rPr>
          <w:color w:val="000000" w:themeColor="text1"/>
          <w:sz w:val="28"/>
          <w:szCs w:val="28"/>
        </w:rPr>
        <w:t>вым направлениям; выделение основных тенденций, оценка их неизбежности и значимости для предприятия; детальный анализ изменений; оценка последствий потенциальных изменений для предприятия</w:t>
      </w:r>
      <w:r w:rsidRPr="0028276A">
        <w:rPr>
          <w:color w:val="000000" w:themeColor="text1"/>
          <w:sz w:val="28"/>
          <w:szCs w:val="28"/>
        </w:rPr>
        <w:t xml:space="preserve"> [3, </w:t>
      </w:r>
      <w:r>
        <w:rPr>
          <w:color w:val="000000" w:themeColor="text1"/>
          <w:sz w:val="28"/>
          <w:szCs w:val="28"/>
          <w:lang w:val="en-US"/>
        </w:rPr>
        <w:t>c</w:t>
      </w:r>
      <w:r w:rsidRPr="0028276A">
        <w:rPr>
          <w:color w:val="000000" w:themeColor="text1"/>
          <w:sz w:val="28"/>
          <w:szCs w:val="28"/>
        </w:rPr>
        <w:t>. 91]</w:t>
      </w:r>
      <w:r w:rsidRPr="00256F4E">
        <w:rPr>
          <w:color w:val="000000" w:themeColor="text1"/>
          <w:sz w:val="28"/>
          <w:szCs w:val="28"/>
        </w:rPr>
        <w:t xml:space="preserve">. </w:t>
      </w:r>
    </w:p>
    <w:p w:rsidR="00A73709" w:rsidRDefault="00A73709" w:rsidP="00A73709">
      <w:pPr>
        <w:widowControl w:val="0"/>
        <w:spacing w:line="360" w:lineRule="auto"/>
        <w:ind w:firstLine="709"/>
        <w:jc w:val="both"/>
        <w:rPr>
          <w:sz w:val="28"/>
          <w:szCs w:val="28"/>
        </w:rPr>
      </w:pPr>
      <w:r>
        <w:rPr>
          <w:color w:val="000000"/>
          <w:sz w:val="28"/>
          <w:szCs w:val="28"/>
        </w:rPr>
        <w:lastRenderedPageBreak/>
        <w:t xml:space="preserve">Совместить анализ факторов внешней и внутренней среды предприятия позволяет SWOT-анализ. Данный метод оценивает фактическое положение и стратегические перспективы хозяйствующего субъекта, получаемые в </w:t>
      </w:r>
      <w:r w:rsidRPr="006B46A8">
        <w:rPr>
          <w:color w:val="000000"/>
          <w:sz w:val="28"/>
          <w:szCs w:val="28"/>
        </w:rPr>
        <w:t>результате изучения сильных и слабых сторон предприятия, его рыночных возможностей и угроз (таблица 1.</w:t>
      </w:r>
      <w:r>
        <w:rPr>
          <w:color w:val="000000"/>
          <w:sz w:val="28"/>
          <w:szCs w:val="28"/>
        </w:rPr>
        <w:t>4</w:t>
      </w:r>
      <w:r w:rsidRPr="006B46A8">
        <w:rPr>
          <w:color w:val="000000"/>
          <w:sz w:val="28"/>
          <w:szCs w:val="28"/>
        </w:rPr>
        <w:t>)</w:t>
      </w:r>
      <w:r w:rsidRPr="00B364CE">
        <w:rPr>
          <w:color w:val="000000"/>
          <w:sz w:val="28"/>
          <w:szCs w:val="28"/>
        </w:rPr>
        <w:t xml:space="preserve"> [</w:t>
      </w:r>
      <w:r>
        <w:rPr>
          <w:color w:val="000000"/>
          <w:sz w:val="28"/>
          <w:szCs w:val="28"/>
        </w:rPr>
        <w:t>12</w:t>
      </w:r>
      <w:r w:rsidRPr="00B364CE">
        <w:rPr>
          <w:color w:val="000000"/>
          <w:sz w:val="28"/>
          <w:szCs w:val="28"/>
        </w:rPr>
        <w:t xml:space="preserve">, </w:t>
      </w:r>
      <w:r>
        <w:rPr>
          <w:color w:val="000000"/>
          <w:sz w:val="28"/>
          <w:szCs w:val="28"/>
          <w:lang w:val="en-US"/>
        </w:rPr>
        <w:t>c</w:t>
      </w:r>
      <w:r w:rsidRPr="00B364CE">
        <w:rPr>
          <w:color w:val="000000"/>
          <w:sz w:val="28"/>
          <w:szCs w:val="28"/>
        </w:rPr>
        <w:t xml:space="preserve">. </w:t>
      </w:r>
      <w:r>
        <w:rPr>
          <w:color w:val="000000"/>
          <w:sz w:val="28"/>
          <w:szCs w:val="28"/>
        </w:rPr>
        <w:t>46</w:t>
      </w:r>
      <w:r w:rsidRPr="00B364CE">
        <w:rPr>
          <w:color w:val="000000"/>
          <w:sz w:val="28"/>
          <w:szCs w:val="28"/>
        </w:rPr>
        <w:t>]</w:t>
      </w:r>
      <w:r w:rsidRPr="006B46A8">
        <w:rPr>
          <w:color w:val="000000"/>
          <w:sz w:val="28"/>
          <w:szCs w:val="28"/>
        </w:rPr>
        <w:t>.</w:t>
      </w:r>
      <w:r w:rsidRPr="006B46A8">
        <w:rPr>
          <w:sz w:val="28"/>
          <w:szCs w:val="28"/>
        </w:rPr>
        <w:t> </w:t>
      </w:r>
    </w:p>
    <w:p w:rsidR="00A73709" w:rsidRPr="006B46A8" w:rsidRDefault="00A73709" w:rsidP="00A73709">
      <w:pPr>
        <w:widowControl w:val="0"/>
        <w:spacing w:line="360" w:lineRule="auto"/>
        <w:ind w:firstLine="851"/>
        <w:jc w:val="both"/>
        <w:rPr>
          <w:sz w:val="28"/>
          <w:szCs w:val="28"/>
        </w:rPr>
      </w:pPr>
    </w:p>
    <w:p w:rsidR="00A73709" w:rsidRPr="006B46A8" w:rsidRDefault="00A73709" w:rsidP="00A73709">
      <w:pPr>
        <w:spacing w:line="360" w:lineRule="auto"/>
        <w:jc w:val="both"/>
        <w:rPr>
          <w:color w:val="000000"/>
          <w:sz w:val="28"/>
          <w:szCs w:val="28"/>
        </w:rPr>
      </w:pPr>
      <w:r w:rsidRPr="0022652D">
        <w:rPr>
          <w:color w:val="000000"/>
          <w:spacing w:val="20"/>
          <w:sz w:val="28"/>
          <w:szCs w:val="28"/>
        </w:rPr>
        <w:t>Таблица</w:t>
      </w:r>
      <w:r w:rsidRPr="006B46A8">
        <w:rPr>
          <w:color w:val="000000"/>
          <w:sz w:val="28"/>
          <w:szCs w:val="28"/>
        </w:rPr>
        <w:t xml:space="preserve"> 1.</w:t>
      </w:r>
      <w:r>
        <w:rPr>
          <w:color w:val="000000"/>
          <w:sz w:val="28"/>
          <w:szCs w:val="28"/>
        </w:rPr>
        <w:t>4</w:t>
      </w:r>
      <w:r w:rsidRPr="006B46A8">
        <w:rPr>
          <w:color w:val="000000"/>
          <w:sz w:val="28"/>
          <w:szCs w:val="28"/>
        </w:rPr>
        <w:t xml:space="preserve"> – Оценка эффективности управления конкурентоспособностью предприятия с помощью SWOT-анализа</w:t>
      </w:r>
      <w:r w:rsidRPr="006B46A8">
        <w:rPr>
          <w:color w:val="000000"/>
          <w:sz w:val="28"/>
          <w:szCs w:val="28"/>
          <w:lang w:val="en-US"/>
        </w:rPr>
        <w:t xml:space="preserve"> </w:t>
      </w:r>
    </w:p>
    <w:tbl>
      <w:tblPr>
        <w:tblW w:w="0" w:type="auto"/>
        <w:tblInd w:w="108" w:type="dxa"/>
        <w:tblLayout w:type="fixed"/>
        <w:tblLook w:val="0000" w:firstRow="0" w:lastRow="0" w:firstColumn="0" w:lastColumn="0" w:noHBand="0" w:noVBand="0"/>
      </w:tblPr>
      <w:tblGrid>
        <w:gridCol w:w="1620"/>
        <w:gridCol w:w="4320"/>
        <w:gridCol w:w="3610"/>
      </w:tblGrid>
      <w:tr w:rsidR="00A73709" w:rsidTr="001F76F0">
        <w:trPr>
          <w:trHeight w:val="240"/>
        </w:trPr>
        <w:tc>
          <w:tcPr>
            <w:tcW w:w="1620" w:type="dxa"/>
            <w:tcBorders>
              <w:top w:val="single" w:sz="4" w:space="0" w:color="000000"/>
              <w:left w:val="single" w:sz="4" w:space="0" w:color="000000"/>
              <w:bottom w:val="single" w:sz="4" w:space="0" w:color="000000"/>
            </w:tcBorders>
            <w:shd w:val="clear" w:color="auto" w:fill="auto"/>
          </w:tcPr>
          <w:p w:rsidR="00A73709" w:rsidRPr="00E459E3" w:rsidRDefault="00A73709" w:rsidP="001F76F0">
            <w:pPr>
              <w:spacing w:line="360" w:lineRule="auto"/>
              <w:jc w:val="center"/>
              <w:rPr>
                <w:color w:val="000000"/>
                <w:sz w:val="22"/>
                <w:szCs w:val="22"/>
              </w:rPr>
            </w:pPr>
            <w:r w:rsidRPr="00E459E3">
              <w:rPr>
                <w:color w:val="000000"/>
                <w:sz w:val="22"/>
                <w:szCs w:val="22"/>
              </w:rPr>
              <w:t>Критерии</w:t>
            </w:r>
          </w:p>
        </w:tc>
        <w:tc>
          <w:tcPr>
            <w:tcW w:w="4320" w:type="dxa"/>
            <w:tcBorders>
              <w:top w:val="single" w:sz="4" w:space="0" w:color="000000"/>
              <w:left w:val="single" w:sz="4" w:space="0" w:color="000000"/>
              <w:bottom w:val="single" w:sz="4" w:space="0" w:color="000000"/>
            </w:tcBorders>
            <w:shd w:val="clear" w:color="auto" w:fill="auto"/>
          </w:tcPr>
          <w:p w:rsidR="00A73709" w:rsidRPr="00E459E3" w:rsidRDefault="00A73709" w:rsidP="001F76F0">
            <w:pPr>
              <w:spacing w:line="360" w:lineRule="auto"/>
              <w:jc w:val="center"/>
              <w:rPr>
                <w:color w:val="000000"/>
                <w:sz w:val="22"/>
                <w:szCs w:val="22"/>
              </w:rPr>
            </w:pPr>
            <w:r w:rsidRPr="00E459E3">
              <w:rPr>
                <w:color w:val="000000"/>
                <w:sz w:val="22"/>
                <w:szCs w:val="22"/>
              </w:rPr>
              <w:t xml:space="preserve">Возможности </w:t>
            </w:r>
            <w:r w:rsidRPr="00E459E3">
              <w:rPr>
                <w:sz w:val="22"/>
                <w:szCs w:val="22"/>
              </w:rPr>
              <w:t>(O)</w:t>
            </w:r>
          </w:p>
        </w:tc>
        <w:tc>
          <w:tcPr>
            <w:tcW w:w="3610" w:type="dxa"/>
            <w:tcBorders>
              <w:top w:val="single" w:sz="4" w:space="0" w:color="000000"/>
              <w:left w:val="single" w:sz="4" w:space="0" w:color="000000"/>
              <w:bottom w:val="single" w:sz="4" w:space="0" w:color="000000"/>
              <w:right w:val="single" w:sz="4" w:space="0" w:color="000000"/>
            </w:tcBorders>
            <w:shd w:val="clear" w:color="auto" w:fill="auto"/>
          </w:tcPr>
          <w:p w:rsidR="00A73709" w:rsidRPr="00E459E3" w:rsidRDefault="00A73709" w:rsidP="001F76F0">
            <w:pPr>
              <w:spacing w:line="360" w:lineRule="auto"/>
              <w:jc w:val="center"/>
              <w:rPr>
                <w:sz w:val="22"/>
                <w:szCs w:val="22"/>
              </w:rPr>
            </w:pPr>
            <w:r w:rsidRPr="00E459E3">
              <w:rPr>
                <w:color w:val="000000"/>
                <w:sz w:val="22"/>
                <w:szCs w:val="22"/>
              </w:rPr>
              <w:t xml:space="preserve">Угрозы </w:t>
            </w:r>
            <w:r w:rsidRPr="00E459E3">
              <w:rPr>
                <w:sz w:val="22"/>
                <w:szCs w:val="22"/>
              </w:rPr>
              <w:t>(T)</w:t>
            </w:r>
          </w:p>
        </w:tc>
      </w:tr>
      <w:tr w:rsidR="00A73709" w:rsidTr="001F76F0">
        <w:tc>
          <w:tcPr>
            <w:tcW w:w="1620" w:type="dxa"/>
            <w:tcBorders>
              <w:top w:val="single" w:sz="4" w:space="0" w:color="000000"/>
              <w:left w:val="single" w:sz="4" w:space="0" w:color="000000"/>
              <w:bottom w:val="single" w:sz="4" w:space="0" w:color="000000"/>
            </w:tcBorders>
            <w:shd w:val="clear" w:color="auto" w:fill="auto"/>
          </w:tcPr>
          <w:p w:rsidR="00A73709" w:rsidRPr="00E459E3" w:rsidRDefault="00A73709" w:rsidP="001F76F0">
            <w:pPr>
              <w:jc w:val="both"/>
              <w:rPr>
                <w:color w:val="000000"/>
                <w:sz w:val="22"/>
                <w:szCs w:val="22"/>
              </w:rPr>
            </w:pPr>
            <w:r w:rsidRPr="00E459E3">
              <w:rPr>
                <w:color w:val="000000"/>
                <w:sz w:val="22"/>
                <w:szCs w:val="22"/>
              </w:rPr>
              <w:t xml:space="preserve">Сильные стороны </w:t>
            </w:r>
            <w:r w:rsidRPr="00E459E3">
              <w:rPr>
                <w:sz w:val="22"/>
                <w:szCs w:val="22"/>
              </w:rPr>
              <w:t>(S)</w:t>
            </w:r>
          </w:p>
        </w:tc>
        <w:tc>
          <w:tcPr>
            <w:tcW w:w="4320" w:type="dxa"/>
            <w:tcBorders>
              <w:top w:val="single" w:sz="4" w:space="0" w:color="000000"/>
              <w:left w:val="single" w:sz="4" w:space="0" w:color="000000"/>
              <w:bottom w:val="single" w:sz="4" w:space="0" w:color="000000"/>
            </w:tcBorders>
            <w:shd w:val="clear" w:color="auto" w:fill="auto"/>
          </w:tcPr>
          <w:p w:rsidR="00A73709" w:rsidRPr="00E459E3" w:rsidRDefault="00A73709" w:rsidP="001F76F0">
            <w:pPr>
              <w:jc w:val="both"/>
              <w:rPr>
                <w:color w:val="000000"/>
                <w:sz w:val="22"/>
                <w:szCs w:val="22"/>
              </w:rPr>
            </w:pPr>
            <w:r w:rsidRPr="00E459E3">
              <w:rPr>
                <w:color w:val="000000"/>
                <w:sz w:val="22"/>
                <w:szCs w:val="22"/>
              </w:rPr>
              <w:t>Позволяют ли данные сильные стороны получить прибыль, благодаря использования данной возможности</w:t>
            </w:r>
          </w:p>
        </w:tc>
        <w:tc>
          <w:tcPr>
            <w:tcW w:w="3610" w:type="dxa"/>
            <w:tcBorders>
              <w:top w:val="single" w:sz="4" w:space="0" w:color="000000"/>
              <w:left w:val="single" w:sz="4" w:space="0" w:color="000000"/>
              <w:bottom w:val="single" w:sz="4" w:space="0" w:color="000000"/>
              <w:right w:val="single" w:sz="4" w:space="0" w:color="000000"/>
            </w:tcBorders>
            <w:shd w:val="clear" w:color="auto" w:fill="auto"/>
          </w:tcPr>
          <w:p w:rsidR="00A73709" w:rsidRPr="00E459E3" w:rsidRDefault="00A73709" w:rsidP="001F76F0">
            <w:pPr>
              <w:jc w:val="both"/>
              <w:rPr>
                <w:sz w:val="22"/>
                <w:szCs w:val="22"/>
              </w:rPr>
            </w:pPr>
            <w:r w:rsidRPr="00E459E3">
              <w:rPr>
                <w:color w:val="000000"/>
                <w:sz w:val="22"/>
                <w:szCs w:val="22"/>
              </w:rPr>
              <w:t>Позволяют ли данные сильные стороны избежать данной угрозы</w:t>
            </w:r>
          </w:p>
        </w:tc>
      </w:tr>
      <w:tr w:rsidR="00A73709" w:rsidTr="001F76F0">
        <w:tc>
          <w:tcPr>
            <w:tcW w:w="1620" w:type="dxa"/>
            <w:tcBorders>
              <w:top w:val="single" w:sz="4" w:space="0" w:color="000000"/>
              <w:left w:val="single" w:sz="4" w:space="0" w:color="000000"/>
              <w:bottom w:val="single" w:sz="4" w:space="0" w:color="000000"/>
            </w:tcBorders>
            <w:shd w:val="clear" w:color="auto" w:fill="auto"/>
          </w:tcPr>
          <w:p w:rsidR="00A73709" w:rsidRPr="00E459E3" w:rsidRDefault="00A73709" w:rsidP="001F76F0">
            <w:pPr>
              <w:jc w:val="both"/>
              <w:rPr>
                <w:color w:val="000000"/>
                <w:sz w:val="22"/>
                <w:szCs w:val="22"/>
              </w:rPr>
            </w:pPr>
            <w:r w:rsidRPr="00E459E3">
              <w:rPr>
                <w:color w:val="000000"/>
                <w:sz w:val="22"/>
                <w:szCs w:val="22"/>
              </w:rPr>
              <w:t xml:space="preserve">Слабые стороны </w:t>
            </w:r>
            <w:r w:rsidRPr="00E459E3">
              <w:rPr>
                <w:sz w:val="22"/>
                <w:szCs w:val="22"/>
              </w:rPr>
              <w:t>(W)</w:t>
            </w:r>
          </w:p>
        </w:tc>
        <w:tc>
          <w:tcPr>
            <w:tcW w:w="4320" w:type="dxa"/>
            <w:tcBorders>
              <w:top w:val="single" w:sz="4" w:space="0" w:color="000000"/>
              <w:left w:val="single" w:sz="4" w:space="0" w:color="000000"/>
              <w:bottom w:val="single" w:sz="4" w:space="0" w:color="000000"/>
            </w:tcBorders>
            <w:shd w:val="clear" w:color="auto" w:fill="auto"/>
          </w:tcPr>
          <w:p w:rsidR="00A73709" w:rsidRPr="00E459E3" w:rsidRDefault="00A73709" w:rsidP="001F76F0">
            <w:pPr>
              <w:jc w:val="both"/>
              <w:rPr>
                <w:color w:val="000000"/>
                <w:sz w:val="22"/>
                <w:szCs w:val="22"/>
              </w:rPr>
            </w:pPr>
            <w:r w:rsidRPr="00E459E3">
              <w:rPr>
                <w:color w:val="000000"/>
                <w:sz w:val="22"/>
                <w:szCs w:val="22"/>
              </w:rPr>
              <w:t>Препятствуют ли данные сильные стороны использованию данной возможности</w:t>
            </w:r>
          </w:p>
        </w:tc>
        <w:tc>
          <w:tcPr>
            <w:tcW w:w="3610" w:type="dxa"/>
            <w:tcBorders>
              <w:top w:val="single" w:sz="4" w:space="0" w:color="000000"/>
              <w:left w:val="single" w:sz="4" w:space="0" w:color="000000"/>
              <w:bottom w:val="single" w:sz="4" w:space="0" w:color="000000"/>
              <w:right w:val="single" w:sz="4" w:space="0" w:color="000000"/>
            </w:tcBorders>
            <w:shd w:val="clear" w:color="auto" w:fill="auto"/>
          </w:tcPr>
          <w:p w:rsidR="00A73709" w:rsidRPr="00E459E3" w:rsidRDefault="00A73709" w:rsidP="001F76F0">
            <w:pPr>
              <w:jc w:val="both"/>
              <w:rPr>
                <w:sz w:val="22"/>
                <w:szCs w:val="22"/>
              </w:rPr>
            </w:pPr>
            <w:r w:rsidRPr="00E459E3">
              <w:rPr>
                <w:color w:val="000000"/>
                <w:sz w:val="22"/>
                <w:szCs w:val="22"/>
              </w:rPr>
              <w:t>Препятствуют ли данные слабые стороны избеганию данной угрозы</w:t>
            </w:r>
          </w:p>
        </w:tc>
      </w:tr>
    </w:tbl>
    <w:p w:rsidR="00A73709" w:rsidRDefault="00A73709" w:rsidP="00A73709">
      <w:pPr>
        <w:spacing w:line="360" w:lineRule="auto"/>
        <w:ind w:firstLine="709"/>
        <w:jc w:val="both"/>
        <w:rPr>
          <w:color w:val="000000"/>
          <w:sz w:val="28"/>
          <w:szCs w:val="28"/>
        </w:rPr>
      </w:pPr>
    </w:p>
    <w:p w:rsidR="00A73709" w:rsidRPr="00190C7A" w:rsidRDefault="00A73709" w:rsidP="00A73709">
      <w:pPr>
        <w:widowControl w:val="0"/>
        <w:spacing w:line="360" w:lineRule="auto"/>
        <w:ind w:firstLine="709"/>
        <w:jc w:val="both"/>
        <w:rPr>
          <w:color w:val="000000"/>
          <w:sz w:val="28"/>
          <w:szCs w:val="28"/>
        </w:rPr>
      </w:pPr>
      <w:r w:rsidRPr="00190C7A">
        <w:rPr>
          <w:color w:val="000000"/>
          <w:sz w:val="28"/>
          <w:szCs w:val="28"/>
        </w:rPr>
        <w:t>Информация, расположенная в левом верхнем и правом нижнем квадрантах, представляет наибольший интерес для менеджера, осуществляющего SWOT-анализ. В левом верхнем квадрате находятся факторы, которые должны в перспективе определять дальнейшее успешное развитие предприятия. Факторы, попавшие в правый нижний квадрант таблицы, также должны стать объектом пристального внимания менеджеров. Они свидетельствуют о вероятных источниках проблем и сложностей в процессе реализации стратегического плана. </w:t>
      </w:r>
    </w:p>
    <w:p w:rsidR="00A73709" w:rsidRDefault="00A73709" w:rsidP="00A73709">
      <w:pPr>
        <w:widowControl w:val="0"/>
        <w:spacing w:line="360" w:lineRule="auto"/>
        <w:ind w:firstLine="709"/>
        <w:jc w:val="both"/>
        <w:rPr>
          <w:color w:val="000000"/>
          <w:sz w:val="28"/>
          <w:szCs w:val="28"/>
        </w:rPr>
      </w:pPr>
      <w:r>
        <w:rPr>
          <w:color w:val="000000"/>
          <w:sz w:val="28"/>
          <w:szCs w:val="28"/>
        </w:rPr>
        <w:t>После проведения SWOT-анализа для более глубокого изучения внутренней среды организации применим SNW-анализ – анализ сильных, нейтральных и слабых сторон организации. То есть, в данном методе система оценки дополняется нейтральной позицией, соответствующей среднеотраслевым значениям оценки того или иного фактора по аналогичным предприятиям, и являющейся критерием минимально необходимого стратегического соответствия фактора [14</w:t>
      </w:r>
      <w:r w:rsidRPr="00452227">
        <w:rPr>
          <w:color w:val="000000"/>
          <w:sz w:val="28"/>
          <w:szCs w:val="28"/>
        </w:rPr>
        <w:t xml:space="preserve">, </w:t>
      </w:r>
      <w:r>
        <w:rPr>
          <w:color w:val="000000"/>
          <w:sz w:val="28"/>
          <w:szCs w:val="28"/>
          <w:lang w:val="en-US"/>
        </w:rPr>
        <w:t>c</w:t>
      </w:r>
      <w:r w:rsidRPr="00452227">
        <w:rPr>
          <w:color w:val="000000"/>
          <w:sz w:val="28"/>
          <w:szCs w:val="28"/>
        </w:rPr>
        <w:t>.</w:t>
      </w:r>
      <w:r>
        <w:rPr>
          <w:color w:val="000000"/>
          <w:sz w:val="28"/>
          <w:szCs w:val="28"/>
        </w:rPr>
        <w:t xml:space="preserve"> 20</w:t>
      </w:r>
      <w:r w:rsidRPr="00452227">
        <w:rPr>
          <w:color w:val="000000"/>
          <w:sz w:val="28"/>
          <w:szCs w:val="28"/>
        </w:rPr>
        <w:t>]</w:t>
      </w:r>
      <w:r>
        <w:rPr>
          <w:color w:val="000000"/>
          <w:sz w:val="28"/>
          <w:szCs w:val="28"/>
        </w:rPr>
        <w:t xml:space="preserve">. </w:t>
      </w:r>
    </w:p>
    <w:p w:rsidR="00A73709" w:rsidRDefault="00A73709" w:rsidP="00A73709">
      <w:pPr>
        <w:widowControl w:val="0"/>
        <w:spacing w:line="360" w:lineRule="auto"/>
        <w:ind w:firstLine="709"/>
        <w:jc w:val="both"/>
        <w:rPr>
          <w:color w:val="000000"/>
          <w:sz w:val="28"/>
          <w:szCs w:val="28"/>
        </w:rPr>
      </w:pPr>
      <w:r>
        <w:rPr>
          <w:color w:val="000000"/>
          <w:sz w:val="28"/>
          <w:szCs w:val="28"/>
        </w:rPr>
        <w:t xml:space="preserve">В последнее время все более широкое применение в оценке конкурентоспособности предприятия по качественным показателям находят </w:t>
      </w:r>
      <w:r>
        <w:rPr>
          <w:color w:val="000000"/>
          <w:sz w:val="28"/>
          <w:szCs w:val="28"/>
        </w:rPr>
        <w:lastRenderedPageBreak/>
        <w:t>экспертные методы («</w:t>
      </w:r>
      <w:proofErr w:type="spellStart"/>
      <w:r>
        <w:rPr>
          <w:color w:val="000000"/>
          <w:sz w:val="28"/>
          <w:szCs w:val="28"/>
        </w:rPr>
        <w:t>Дельфи</w:t>
      </w:r>
      <w:proofErr w:type="spellEnd"/>
      <w:r>
        <w:rPr>
          <w:color w:val="000000"/>
          <w:sz w:val="28"/>
          <w:szCs w:val="28"/>
        </w:rPr>
        <w:t>», «снежного кома», «дерева целей», комиссий круглого стола», эвристического прогнозирования), которые можно охарактеризовать как методы вынесения суждений, использующие опыт и знания специалистов (экспертов), их восприятие и оценку качественных сдвигов, происходящих во внутренней среде предприятия. Для проведения такой оценки создается группа экспертов из числа специалистов предприятия и (или) внешних организаций. Затем, в результате опроса экспертов формируется индивидуальная балльная оценка каждого локального показателя по всем выбранным факторам конкурентоспособности предприятия [34</w:t>
      </w:r>
      <w:r w:rsidRPr="00452227">
        <w:rPr>
          <w:color w:val="000000"/>
          <w:sz w:val="28"/>
          <w:szCs w:val="28"/>
        </w:rPr>
        <w:t xml:space="preserve">, </w:t>
      </w:r>
      <w:r>
        <w:rPr>
          <w:color w:val="000000"/>
          <w:sz w:val="28"/>
          <w:szCs w:val="28"/>
          <w:lang w:val="en-US"/>
        </w:rPr>
        <w:t>c</w:t>
      </w:r>
      <w:r w:rsidRPr="00452227">
        <w:rPr>
          <w:color w:val="000000"/>
          <w:sz w:val="28"/>
          <w:szCs w:val="28"/>
        </w:rPr>
        <w:t>. 1</w:t>
      </w:r>
      <w:r>
        <w:rPr>
          <w:color w:val="000000"/>
          <w:sz w:val="28"/>
          <w:szCs w:val="28"/>
        </w:rPr>
        <w:t xml:space="preserve">93]. </w:t>
      </w:r>
    </w:p>
    <w:p w:rsidR="00A73709" w:rsidRDefault="00A73709" w:rsidP="00A73709">
      <w:pPr>
        <w:widowControl w:val="0"/>
        <w:spacing w:line="360" w:lineRule="auto"/>
        <w:ind w:firstLine="709"/>
        <w:jc w:val="both"/>
        <w:rPr>
          <w:color w:val="000000"/>
          <w:sz w:val="28"/>
          <w:szCs w:val="28"/>
        </w:rPr>
      </w:pPr>
      <w:r>
        <w:rPr>
          <w:color w:val="000000"/>
          <w:sz w:val="28"/>
          <w:szCs w:val="28"/>
        </w:rPr>
        <w:t>Между тем, если расчетные методы оценки конкурентоспособности предприятия обладают высокой степенью надежности, то им должно быть отдано предпочтение по сравнению с экспертными методами.</w:t>
      </w:r>
    </w:p>
    <w:p w:rsidR="00A73709" w:rsidRDefault="00A73709" w:rsidP="00A73709">
      <w:pPr>
        <w:widowControl w:val="0"/>
        <w:spacing w:line="360" w:lineRule="auto"/>
        <w:ind w:firstLine="709"/>
        <w:jc w:val="both"/>
        <w:rPr>
          <w:color w:val="000000"/>
          <w:sz w:val="28"/>
          <w:szCs w:val="28"/>
        </w:rPr>
      </w:pPr>
      <w:r>
        <w:rPr>
          <w:color w:val="000000"/>
          <w:sz w:val="28"/>
          <w:szCs w:val="28"/>
        </w:rPr>
        <w:t xml:space="preserve">Большинство экономистов походят к оценке конкурентоспособности предприятий как к комплексной качественной характеристике его функционирования. В этом случае используется интегральный показатель, включающий весь комплекс факторов конкурентоспособности. Причем, большинство предлагаемых методов расчета комплексных показателей основаны на суммировании единичных показателей с использованием их значимости (весомости) или без их учета. </w:t>
      </w:r>
    </w:p>
    <w:p w:rsidR="00A73709" w:rsidRDefault="00A73709" w:rsidP="00A73709">
      <w:pPr>
        <w:spacing w:line="360" w:lineRule="auto"/>
        <w:ind w:firstLine="709"/>
        <w:jc w:val="both"/>
        <w:rPr>
          <w:color w:val="000000"/>
          <w:sz w:val="28"/>
          <w:szCs w:val="28"/>
        </w:rPr>
      </w:pPr>
      <w:r>
        <w:rPr>
          <w:color w:val="000000"/>
          <w:sz w:val="28"/>
          <w:szCs w:val="28"/>
        </w:rPr>
        <w:t>На практике к</w:t>
      </w:r>
      <w:r w:rsidRPr="00981DF4">
        <w:rPr>
          <w:color w:val="000000"/>
          <w:sz w:val="28"/>
          <w:szCs w:val="28"/>
        </w:rPr>
        <w:t>аждое предприятие должно иметь свой портфель методик</w:t>
      </w:r>
      <w:r>
        <w:rPr>
          <w:color w:val="000000"/>
          <w:sz w:val="28"/>
          <w:szCs w:val="28"/>
        </w:rPr>
        <w:t xml:space="preserve"> оценки конкурентоспособности</w:t>
      </w:r>
      <w:r w:rsidRPr="00981DF4">
        <w:rPr>
          <w:color w:val="000000"/>
          <w:sz w:val="28"/>
          <w:szCs w:val="28"/>
        </w:rPr>
        <w:t xml:space="preserve">, в основу выбора которых целесообразно </w:t>
      </w:r>
      <w:r>
        <w:rPr>
          <w:color w:val="000000"/>
          <w:sz w:val="28"/>
          <w:szCs w:val="28"/>
        </w:rPr>
        <w:t>закладывать</w:t>
      </w:r>
      <w:r w:rsidRPr="00981DF4">
        <w:rPr>
          <w:color w:val="000000"/>
          <w:sz w:val="28"/>
          <w:szCs w:val="28"/>
        </w:rPr>
        <w:t xml:space="preserve"> критерии</w:t>
      </w:r>
      <w:r>
        <w:rPr>
          <w:color w:val="000000"/>
          <w:sz w:val="28"/>
          <w:szCs w:val="28"/>
        </w:rPr>
        <w:t xml:space="preserve"> –</w:t>
      </w:r>
      <w:r w:rsidRPr="00981DF4">
        <w:rPr>
          <w:color w:val="000000"/>
          <w:sz w:val="28"/>
          <w:szCs w:val="28"/>
        </w:rPr>
        <w:t xml:space="preserve"> доступност</w:t>
      </w:r>
      <w:r>
        <w:rPr>
          <w:color w:val="000000"/>
          <w:sz w:val="28"/>
          <w:szCs w:val="28"/>
        </w:rPr>
        <w:t>и</w:t>
      </w:r>
      <w:r w:rsidRPr="00981DF4">
        <w:rPr>
          <w:color w:val="000000"/>
          <w:sz w:val="28"/>
          <w:szCs w:val="28"/>
        </w:rPr>
        <w:t xml:space="preserve"> информации, </w:t>
      </w:r>
      <w:r>
        <w:rPr>
          <w:color w:val="000000"/>
          <w:sz w:val="28"/>
          <w:szCs w:val="28"/>
        </w:rPr>
        <w:t xml:space="preserve">минимальной финансовой и временной </w:t>
      </w:r>
      <w:r w:rsidRPr="00981DF4">
        <w:rPr>
          <w:color w:val="000000"/>
          <w:sz w:val="28"/>
          <w:szCs w:val="28"/>
        </w:rPr>
        <w:t>затратност</w:t>
      </w:r>
      <w:r>
        <w:rPr>
          <w:color w:val="000000"/>
          <w:sz w:val="28"/>
          <w:szCs w:val="28"/>
        </w:rPr>
        <w:t xml:space="preserve">и ее хранения, поиска и </w:t>
      </w:r>
      <w:r w:rsidRPr="006C63AC">
        <w:rPr>
          <w:color w:val="000000"/>
          <w:sz w:val="28"/>
          <w:szCs w:val="28"/>
        </w:rPr>
        <w:t>обработк</w:t>
      </w:r>
      <w:r>
        <w:rPr>
          <w:color w:val="000000"/>
          <w:sz w:val="28"/>
          <w:szCs w:val="28"/>
        </w:rPr>
        <w:t>и</w:t>
      </w:r>
      <w:r w:rsidRPr="00981DF4">
        <w:rPr>
          <w:color w:val="000000"/>
          <w:sz w:val="28"/>
          <w:szCs w:val="28"/>
        </w:rPr>
        <w:t>, адекватност</w:t>
      </w:r>
      <w:r>
        <w:rPr>
          <w:color w:val="000000"/>
          <w:sz w:val="28"/>
          <w:szCs w:val="28"/>
        </w:rPr>
        <w:t>и</w:t>
      </w:r>
      <w:r w:rsidRPr="00981DF4">
        <w:rPr>
          <w:color w:val="000000"/>
          <w:sz w:val="28"/>
          <w:szCs w:val="28"/>
        </w:rPr>
        <w:t xml:space="preserve"> конкурентному положению и рыночным условиям функционирования.</w:t>
      </w:r>
      <w:r>
        <w:rPr>
          <w:color w:val="000000"/>
          <w:sz w:val="28"/>
          <w:szCs w:val="28"/>
        </w:rPr>
        <w:t xml:space="preserve"> </w:t>
      </w:r>
    </w:p>
    <w:p w:rsidR="00A73709" w:rsidRDefault="00A73709" w:rsidP="00A73709">
      <w:pPr>
        <w:spacing w:line="360" w:lineRule="auto"/>
        <w:ind w:firstLine="709"/>
        <w:jc w:val="both"/>
        <w:rPr>
          <w:color w:val="000000"/>
          <w:sz w:val="28"/>
          <w:szCs w:val="28"/>
        </w:rPr>
      </w:pPr>
      <w:r>
        <w:rPr>
          <w:color w:val="000000"/>
          <w:sz w:val="28"/>
          <w:szCs w:val="28"/>
        </w:rPr>
        <w:t>Перечисленные</w:t>
      </w:r>
      <w:r w:rsidRPr="00D677EE">
        <w:rPr>
          <w:color w:val="000000"/>
          <w:sz w:val="28"/>
          <w:szCs w:val="28"/>
        </w:rPr>
        <w:t xml:space="preserve"> критерии порой недостижимы без </w:t>
      </w:r>
      <w:r w:rsidRPr="006C63AC">
        <w:rPr>
          <w:color w:val="000000"/>
          <w:sz w:val="28"/>
          <w:szCs w:val="28"/>
        </w:rPr>
        <w:t>применения</w:t>
      </w:r>
      <w:r>
        <w:rPr>
          <w:color w:val="000000"/>
          <w:sz w:val="28"/>
          <w:szCs w:val="28"/>
        </w:rPr>
        <w:t xml:space="preserve"> </w:t>
      </w:r>
      <w:r w:rsidRPr="00013147">
        <w:rPr>
          <w:color w:val="000000"/>
          <w:sz w:val="28"/>
          <w:szCs w:val="28"/>
        </w:rPr>
        <w:t>программ и скриптов</w:t>
      </w:r>
      <w:r w:rsidRPr="000B7EF1">
        <w:rPr>
          <w:color w:val="000000"/>
          <w:sz w:val="28"/>
          <w:szCs w:val="28"/>
        </w:rPr>
        <w:t xml:space="preserve"> </w:t>
      </w:r>
      <w:r>
        <w:rPr>
          <w:color w:val="000000"/>
          <w:sz w:val="28"/>
          <w:szCs w:val="28"/>
        </w:rPr>
        <w:t>для анализа массива</w:t>
      </w:r>
      <w:r w:rsidRPr="006C63AC">
        <w:rPr>
          <w:color w:val="000000"/>
          <w:sz w:val="28"/>
          <w:szCs w:val="28"/>
        </w:rPr>
        <w:t xml:space="preserve"> </w:t>
      </w:r>
      <w:r>
        <w:rPr>
          <w:color w:val="000000"/>
          <w:sz w:val="28"/>
          <w:szCs w:val="28"/>
        </w:rPr>
        <w:t>данных.</w:t>
      </w:r>
      <w:r w:rsidRPr="000502DE">
        <w:rPr>
          <w:color w:val="000000"/>
          <w:sz w:val="28"/>
          <w:szCs w:val="28"/>
        </w:rPr>
        <w:t xml:space="preserve"> </w:t>
      </w:r>
      <w:r>
        <w:rPr>
          <w:color w:val="000000"/>
          <w:sz w:val="28"/>
          <w:szCs w:val="28"/>
        </w:rPr>
        <w:t xml:space="preserve">Причем, </w:t>
      </w:r>
      <w:r w:rsidRPr="00BE597B">
        <w:rPr>
          <w:color w:val="000000"/>
          <w:sz w:val="28"/>
          <w:szCs w:val="28"/>
        </w:rPr>
        <w:t xml:space="preserve">в современных условиях </w:t>
      </w:r>
      <w:r>
        <w:rPr>
          <w:color w:val="000000"/>
          <w:sz w:val="28"/>
          <w:szCs w:val="28"/>
        </w:rPr>
        <w:t>именно предприятия</w:t>
      </w:r>
      <w:r w:rsidRPr="00BE597B">
        <w:rPr>
          <w:color w:val="000000"/>
          <w:sz w:val="28"/>
          <w:szCs w:val="28"/>
        </w:rPr>
        <w:t>, активно изучающ</w:t>
      </w:r>
      <w:r>
        <w:rPr>
          <w:color w:val="000000"/>
          <w:sz w:val="28"/>
          <w:szCs w:val="28"/>
        </w:rPr>
        <w:t>ие</w:t>
      </w:r>
      <w:r w:rsidRPr="00BE597B">
        <w:rPr>
          <w:color w:val="000000"/>
          <w:sz w:val="28"/>
          <w:szCs w:val="28"/>
        </w:rPr>
        <w:t>, внедряющ</w:t>
      </w:r>
      <w:r>
        <w:rPr>
          <w:color w:val="000000"/>
          <w:sz w:val="28"/>
          <w:szCs w:val="28"/>
        </w:rPr>
        <w:t>ие</w:t>
      </w:r>
      <w:r w:rsidRPr="00BE597B">
        <w:rPr>
          <w:color w:val="000000"/>
          <w:sz w:val="28"/>
          <w:szCs w:val="28"/>
        </w:rPr>
        <w:t xml:space="preserve"> и грамотно использующ</w:t>
      </w:r>
      <w:r>
        <w:rPr>
          <w:color w:val="000000"/>
          <w:sz w:val="28"/>
          <w:szCs w:val="28"/>
        </w:rPr>
        <w:t>ие</w:t>
      </w:r>
      <w:r w:rsidRPr="00BE597B">
        <w:rPr>
          <w:color w:val="000000"/>
          <w:sz w:val="28"/>
          <w:szCs w:val="28"/>
        </w:rPr>
        <w:t xml:space="preserve"> </w:t>
      </w:r>
      <w:r>
        <w:rPr>
          <w:color w:val="000000"/>
          <w:sz w:val="28"/>
          <w:szCs w:val="28"/>
        </w:rPr>
        <w:t>такие программы</w:t>
      </w:r>
      <w:r w:rsidRPr="00BE597B">
        <w:rPr>
          <w:color w:val="000000"/>
          <w:sz w:val="28"/>
          <w:szCs w:val="28"/>
        </w:rPr>
        <w:t>, наход</w:t>
      </w:r>
      <w:r>
        <w:rPr>
          <w:color w:val="000000"/>
          <w:sz w:val="28"/>
          <w:szCs w:val="28"/>
        </w:rPr>
        <w:t>я</w:t>
      </w:r>
      <w:r w:rsidRPr="00BE597B">
        <w:rPr>
          <w:color w:val="000000"/>
          <w:sz w:val="28"/>
          <w:szCs w:val="28"/>
        </w:rPr>
        <w:t xml:space="preserve">тся в заведомо более выгодном </w:t>
      </w:r>
      <w:r>
        <w:rPr>
          <w:color w:val="000000"/>
          <w:sz w:val="28"/>
          <w:szCs w:val="28"/>
        </w:rPr>
        <w:t xml:space="preserve">конкурентном </w:t>
      </w:r>
      <w:r w:rsidRPr="00BE597B">
        <w:rPr>
          <w:color w:val="000000"/>
          <w:sz w:val="28"/>
          <w:szCs w:val="28"/>
        </w:rPr>
        <w:t xml:space="preserve">положении на рынке, чем конкурирующие фирмы, не уделяющие информационным технологиям должного внимания. </w:t>
      </w:r>
    </w:p>
    <w:p w:rsidR="00A73709" w:rsidRDefault="00A73709" w:rsidP="00A73709">
      <w:pPr>
        <w:spacing w:line="360" w:lineRule="auto"/>
        <w:ind w:firstLine="709"/>
        <w:jc w:val="both"/>
        <w:rPr>
          <w:color w:val="000000"/>
          <w:sz w:val="28"/>
          <w:szCs w:val="28"/>
        </w:rPr>
      </w:pPr>
      <w:r w:rsidRPr="00013147">
        <w:rPr>
          <w:color w:val="000000"/>
          <w:sz w:val="28"/>
          <w:szCs w:val="28"/>
        </w:rPr>
        <w:lastRenderedPageBreak/>
        <w:t xml:space="preserve">Для написания программ и скриптов </w:t>
      </w:r>
      <w:r w:rsidRPr="00457173">
        <w:rPr>
          <w:color w:val="000000"/>
          <w:sz w:val="28"/>
          <w:szCs w:val="28"/>
        </w:rPr>
        <w:t>анализа больших данных</w:t>
      </w:r>
      <w:r w:rsidRPr="00013147">
        <w:rPr>
          <w:color w:val="000000"/>
          <w:sz w:val="28"/>
          <w:szCs w:val="28"/>
        </w:rPr>
        <w:t xml:space="preserve"> </w:t>
      </w:r>
      <w:r>
        <w:rPr>
          <w:color w:val="000000"/>
          <w:sz w:val="28"/>
          <w:szCs w:val="28"/>
        </w:rPr>
        <w:t xml:space="preserve">создано достаточное количество </w:t>
      </w:r>
      <w:r w:rsidRPr="00013147">
        <w:rPr>
          <w:color w:val="000000"/>
          <w:sz w:val="28"/>
          <w:szCs w:val="28"/>
        </w:rPr>
        <w:t>язык</w:t>
      </w:r>
      <w:r>
        <w:rPr>
          <w:color w:val="000000"/>
          <w:sz w:val="28"/>
          <w:szCs w:val="28"/>
        </w:rPr>
        <w:t>ов</w:t>
      </w:r>
      <w:r w:rsidRPr="00013147">
        <w:rPr>
          <w:color w:val="000000"/>
          <w:sz w:val="28"/>
          <w:szCs w:val="28"/>
        </w:rPr>
        <w:t xml:space="preserve"> программирования, но </w:t>
      </w:r>
      <w:r>
        <w:rPr>
          <w:color w:val="000000"/>
          <w:sz w:val="28"/>
          <w:szCs w:val="28"/>
        </w:rPr>
        <w:t>лучше всего</w:t>
      </w:r>
      <w:r w:rsidRPr="00013147">
        <w:rPr>
          <w:color w:val="000000"/>
          <w:sz w:val="28"/>
          <w:szCs w:val="28"/>
        </w:rPr>
        <w:t xml:space="preserve"> подходят </w:t>
      </w:r>
      <w:r>
        <w:rPr>
          <w:color w:val="000000"/>
          <w:sz w:val="28"/>
          <w:szCs w:val="28"/>
        </w:rPr>
        <w:t>те из них, которые</w:t>
      </w:r>
      <w:r w:rsidRPr="00013147">
        <w:rPr>
          <w:color w:val="000000"/>
          <w:sz w:val="28"/>
          <w:szCs w:val="28"/>
        </w:rPr>
        <w:t xml:space="preserve"> содержат </w:t>
      </w:r>
      <w:r>
        <w:rPr>
          <w:color w:val="000000"/>
          <w:sz w:val="28"/>
          <w:szCs w:val="28"/>
        </w:rPr>
        <w:t>широкую линейку</w:t>
      </w:r>
      <w:r w:rsidRPr="00013147">
        <w:rPr>
          <w:color w:val="000000"/>
          <w:sz w:val="28"/>
          <w:szCs w:val="28"/>
        </w:rPr>
        <w:t xml:space="preserve"> готовых инструментов, функций и библиотек для эффективной обработки </w:t>
      </w:r>
      <w:r>
        <w:rPr>
          <w:color w:val="000000"/>
          <w:sz w:val="28"/>
          <w:szCs w:val="28"/>
        </w:rPr>
        <w:t>информации</w:t>
      </w:r>
      <w:r w:rsidRPr="00013147">
        <w:rPr>
          <w:color w:val="000000"/>
          <w:sz w:val="28"/>
          <w:szCs w:val="28"/>
        </w:rPr>
        <w:t>.</w:t>
      </w:r>
      <w:r>
        <w:rPr>
          <w:color w:val="000000"/>
          <w:sz w:val="28"/>
          <w:szCs w:val="28"/>
        </w:rPr>
        <w:t xml:space="preserve"> В таблице 1.5 отражены характеристики </w:t>
      </w:r>
      <w:r w:rsidRPr="00781767">
        <w:rPr>
          <w:color w:val="000000"/>
          <w:sz w:val="28"/>
          <w:szCs w:val="28"/>
        </w:rPr>
        <w:t xml:space="preserve">языков программирования, которым </w:t>
      </w:r>
      <w:r>
        <w:rPr>
          <w:color w:val="000000"/>
          <w:sz w:val="28"/>
          <w:szCs w:val="28"/>
        </w:rPr>
        <w:t>в</w:t>
      </w:r>
      <w:r w:rsidRPr="00FC4F52">
        <w:rPr>
          <w:color w:val="000000"/>
          <w:sz w:val="28"/>
          <w:szCs w:val="28"/>
        </w:rPr>
        <w:t xml:space="preserve"> работ</w:t>
      </w:r>
      <w:r>
        <w:rPr>
          <w:color w:val="000000"/>
          <w:sz w:val="28"/>
          <w:szCs w:val="28"/>
        </w:rPr>
        <w:t>е</w:t>
      </w:r>
      <w:r w:rsidRPr="00FC4F52">
        <w:rPr>
          <w:color w:val="000000"/>
          <w:sz w:val="28"/>
          <w:szCs w:val="28"/>
        </w:rPr>
        <w:t xml:space="preserve"> с </w:t>
      </w:r>
      <w:proofErr w:type="spellStart"/>
      <w:r w:rsidRPr="00FC4F52">
        <w:rPr>
          <w:color w:val="000000"/>
          <w:sz w:val="28"/>
          <w:szCs w:val="28"/>
        </w:rPr>
        <w:t>Big</w:t>
      </w:r>
      <w:proofErr w:type="spellEnd"/>
      <w:r w:rsidRPr="00FC4F52">
        <w:rPr>
          <w:color w:val="000000"/>
          <w:sz w:val="28"/>
          <w:szCs w:val="28"/>
        </w:rPr>
        <w:t xml:space="preserve"> </w:t>
      </w:r>
      <w:proofErr w:type="spellStart"/>
      <w:r w:rsidRPr="00FC4F52">
        <w:rPr>
          <w:color w:val="000000"/>
          <w:sz w:val="28"/>
          <w:szCs w:val="28"/>
        </w:rPr>
        <w:t>Data</w:t>
      </w:r>
      <w:proofErr w:type="spellEnd"/>
      <w:r w:rsidRPr="00FC4F52">
        <w:rPr>
          <w:color w:val="000000"/>
          <w:sz w:val="28"/>
          <w:szCs w:val="28"/>
        </w:rPr>
        <w:t xml:space="preserve"> </w:t>
      </w:r>
      <w:r w:rsidRPr="00781767">
        <w:rPr>
          <w:color w:val="000000"/>
          <w:sz w:val="28"/>
          <w:szCs w:val="28"/>
        </w:rPr>
        <w:t xml:space="preserve"> отдается подавляющее предпочтение</w:t>
      </w:r>
      <w:r>
        <w:rPr>
          <w:color w:val="000000"/>
          <w:sz w:val="28"/>
          <w:szCs w:val="28"/>
        </w:rPr>
        <w:t xml:space="preserve"> </w:t>
      </w:r>
      <w:r w:rsidRPr="00A31718">
        <w:rPr>
          <w:color w:val="000000"/>
          <w:sz w:val="28"/>
          <w:szCs w:val="28"/>
        </w:rPr>
        <w:t>[7]</w:t>
      </w:r>
      <w:r w:rsidRPr="00781767">
        <w:rPr>
          <w:color w:val="000000"/>
          <w:sz w:val="28"/>
          <w:szCs w:val="28"/>
        </w:rPr>
        <w:t>. </w:t>
      </w: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jc w:val="both"/>
        <w:rPr>
          <w:color w:val="000000"/>
          <w:sz w:val="28"/>
          <w:szCs w:val="28"/>
        </w:rPr>
      </w:pPr>
      <w:r>
        <w:rPr>
          <w:color w:val="000000"/>
          <w:sz w:val="28"/>
          <w:szCs w:val="28"/>
        </w:rPr>
        <w:t xml:space="preserve">Таблица 1.5 – Основные характеристики наиболее популярных </w:t>
      </w:r>
      <w:r w:rsidRPr="00781767">
        <w:rPr>
          <w:color w:val="000000"/>
          <w:sz w:val="28"/>
          <w:szCs w:val="28"/>
        </w:rPr>
        <w:t>языков программирования</w:t>
      </w:r>
      <w:r>
        <w:rPr>
          <w:color w:val="000000"/>
          <w:sz w:val="28"/>
          <w:szCs w:val="28"/>
        </w:rPr>
        <w:t xml:space="preserve"> для</w:t>
      </w:r>
      <w:r w:rsidRPr="00FC4F52">
        <w:rPr>
          <w:color w:val="000000"/>
          <w:sz w:val="28"/>
          <w:szCs w:val="28"/>
        </w:rPr>
        <w:t xml:space="preserve"> работ</w:t>
      </w:r>
      <w:r>
        <w:rPr>
          <w:color w:val="000000"/>
          <w:sz w:val="28"/>
          <w:szCs w:val="28"/>
        </w:rPr>
        <w:t>ы</w:t>
      </w:r>
      <w:r w:rsidRPr="00FC4F52">
        <w:rPr>
          <w:color w:val="000000"/>
          <w:sz w:val="28"/>
          <w:szCs w:val="28"/>
        </w:rPr>
        <w:t xml:space="preserve"> с </w:t>
      </w:r>
      <w:proofErr w:type="spellStart"/>
      <w:r w:rsidRPr="00FC4F52">
        <w:rPr>
          <w:color w:val="000000"/>
          <w:sz w:val="28"/>
          <w:szCs w:val="28"/>
        </w:rPr>
        <w:t>Big</w:t>
      </w:r>
      <w:proofErr w:type="spellEnd"/>
      <w:r w:rsidRPr="00FC4F52">
        <w:rPr>
          <w:color w:val="000000"/>
          <w:sz w:val="28"/>
          <w:szCs w:val="28"/>
        </w:rPr>
        <w:t xml:space="preserve"> </w:t>
      </w:r>
      <w:proofErr w:type="spellStart"/>
      <w:r w:rsidRPr="00FC4F52">
        <w:rPr>
          <w:color w:val="000000"/>
          <w:sz w:val="28"/>
          <w:szCs w:val="28"/>
        </w:rPr>
        <w:t>Data</w:t>
      </w:r>
      <w:proofErr w:type="spellEnd"/>
      <w:r w:rsidRPr="00FC4F52">
        <w:rPr>
          <w:color w:val="000000"/>
          <w:sz w:val="28"/>
          <w:szCs w:val="28"/>
        </w:rPr>
        <w:t xml:space="preserve"> </w:t>
      </w:r>
      <w:r w:rsidRPr="00781767">
        <w:rPr>
          <w:color w:val="000000"/>
          <w:sz w:val="28"/>
          <w:szCs w:val="28"/>
        </w:rPr>
        <w:t xml:space="preserve"> </w:t>
      </w:r>
    </w:p>
    <w:tbl>
      <w:tblPr>
        <w:tblStyle w:val="a3"/>
        <w:tblW w:w="0" w:type="auto"/>
        <w:tblInd w:w="108" w:type="dxa"/>
        <w:tblLayout w:type="fixed"/>
        <w:tblLook w:val="04A0" w:firstRow="1" w:lastRow="0" w:firstColumn="1" w:lastColumn="0" w:noHBand="0" w:noVBand="1"/>
      </w:tblPr>
      <w:tblGrid>
        <w:gridCol w:w="993"/>
        <w:gridCol w:w="4849"/>
        <w:gridCol w:w="3797"/>
      </w:tblGrid>
      <w:tr w:rsidR="00A73709" w:rsidTr="001F76F0">
        <w:tc>
          <w:tcPr>
            <w:tcW w:w="993" w:type="dxa"/>
          </w:tcPr>
          <w:p w:rsidR="00950B92" w:rsidRPr="00BD21F8" w:rsidRDefault="00A73709" w:rsidP="00FD01D0">
            <w:pPr>
              <w:ind w:left="-113" w:right="-113"/>
              <w:jc w:val="center"/>
              <w:rPr>
                <w:color w:val="000000"/>
              </w:rPr>
            </w:pPr>
            <w:r>
              <w:rPr>
                <w:color w:val="000000"/>
              </w:rPr>
              <w:t>Название языка</w:t>
            </w:r>
          </w:p>
        </w:tc>
        <w:tc>
          <w:tcPr>
            <w:tcW w:w="4849" w:type="dxa"/>
            <w:tcBorders>
              <w:bottom w:val="single" w:sz="4" w:space="0" w:color="auto"/>
            </w:tcBorders>
          </w:tcPr>
          <w:p w:rsidR="00A73709" w:rsidRPr="00BD21F8" w:rsidRDefault="00A73709" w:rsidP="001F76F0">
            <w:pPr>
              <w:ind w:left="-113" w:right="-113"/>
              <w:jc w:val="center"/>
              <w:rPr>
                <w:color w:val="000000"/>
              </w:rPr>
            </w:pPr>
            <w:r w:rsidRPr="00BD21F8">
              <w:rPr>
                <w:color w:val="000000"/>
              </w:rPr>
              <w:t>Достоинства</w:t>
            </w:r>
          </w:p>
        </w:tc>
        <w:tc>
          <w:tcPr>
            <w:tcW w:w="3797" w:type="dxa"/>
            <w:tcBorders>
              <w:bottom w:val="single" w:sz="4" w:space="0" w:color="auto"/>
            </w:tcBorders>
          </w:tcPr>
          <w:p w:rsidR="00A73709" w:rsidRPr="00BD21F8" w:rsidRDefault="00A73709" w:rsidP="001F76F0">
            <w:pPr>
              <w:ind w:left="-113" w:right="-113"/>
              <w:jc w:val="center"/>
              <w:rPr>
                <w:color w:val="000000"/>
              </w:rPr>
            </w:pPr>
            <w:r w:rsidRPr="00BD21F8">
              <w:rPr>
                <w:color w:val="000000"/>
              </w:rPr>
              <w:t>Недостатки</w:t>
            </w:r>
          </w:p>
        </w:tc>
      </w:tr>
      <w:tr w:rsidR="00A73709" w:rsidTr="001F76F0">
        <w:tc>
          <w:tcPr>
            <w:tcW w:w="993" w:type="dxa"/>
          </w:tcPr>
          <w:p w:rsidR="00A73709" w:rsidRPr="00BD21F8" w:rsidRDefault="00A73709" w:rsidP="001F76F0">
            <w:pPr>
              <w:ind w:left="-113" w:right="-113"/>
              <w:jc w:val="center"/>
              <w:rPr>
                <w:color w:val="000000"/>
              </w:rPr>
            </w:pPr>
            <w:proofErr w:type="spellStart"/>
            <w:r w:rsidRPr="003D2318">
              <w:rPr>
                <w:color w:val="000000"/>
              </w:rPr>
              <w:t>Python</w:t>
            </w:r>
            <w:proofErr w:type="spellEnd"/>
          </w:p>
        </w:tc>
        <w:tc>
          <w:tcPr>
            <w:tcW w:w="4849" w:type="dxa"/>
            <w:shd w:val="clear" w:color="auto" w:fill="FFFFFF" w:themeFill="background1"/>
          </w:tcPr>
          <w:p w:rsidR="00A73709" w:rsidRPr="00CF61AF" w:rsidRDefault="00A73709" w:rsidP="00F52E22">
            <w:pPr>
              <w:pStyle w:val="ab"/>
              <w:numPr>
                <w:ilvl w:val="0"/>
                <w:numId w:val="7"/>
              </w:numPr>
              <w:tabs>
                <w:tab w:val="left" w:pos="253"/>
              </w:tabs>
              <w:ind w:left="-57" w:right="-57" w:firstLine="68"/>
              <w:jc w:val="both"/>
              <w:rPr>
                <w:lang w:eastAsia="ru-RU"/>
              </w:rPr>
            </w:pPr>
            <w:r>
              <w:rPr>
                <w:bCs/>
                <w:lang w:eastAsia="ru-RU"/>
              </w:rPr>
              <w:t>Простота:</w:t>
            </w:r>
            <w:r w:rsidRPr="00CF61AF">
              <w:rPr>
                <w:lang w:eastAsia="ru-RU"/>
              </w:rPr>
              <w:t xml:space="preserve"> низкий порог вхождения, что </w:t>
            </w:r>
            <w:r>
              <w:rPr>
                <w:lang w:eastAsia="ru-RU"/>
              </w:rPr>
              <w:t xml:space="preserve">делает </w:t>
            </w:r>
            <w:r>
              <w:rPr>
                <w:bCs/>
                <w:lang w:eastAsia="ru-RU"/>
              </w:rPr>
              <w:t>язык</w:t>
            </w:r>
            <w:r w:rsidRPr="0055393D">
              <w:rPr>
                <w:bCs/>
                <w:lang w:eastAsia="ru-RU"/>
              </w:rPr>
              <w:t xml:space="preserve"> доступным для новичков в работе с большими данными.</w:t>
            </w:r>
          </w:p>
          <w:p w:rsidR="00A73709" w:rsidRPr="00CF61AF" w:rsidRDefault="00A73709" w:rsidP="00F52E22">
            <w:pPr>
              <w:pStyle w:val="ab"/>
              <w:numPr>
                <w:ilvl w:val="0"/>
                <w:numId w:val="7"/>
              </w:numPr>
              <w:tabs>
                <w:tab w:val="left" w:pos="253"/>
              </w:tabs>
              <w:ind w:left="-57" w:right="-57" w:firstLine="68"/>
              <w:jc w:val="both"/>
              <w:rPr>
                <w:color w:val="000000"/>
              </w:rPr>
            </w:pPr>
            <w:r>
              <w:rPr>
                <w:bCs/>
                <w:lang w:eastAsia="ru-RU"/>
              </w:rPr>
              <w:t>Распространённость: высокая</w:t>
            </w:r>
            <w:r w:rsidRPr="00CF61AF">
              <w:rPr>
                <w:lang w:eastAsia="ru-RU"/>
              </w:rPr>
              <w:t xml:space="preserve"> </w:t>
            </w:r>
            <w:proofErr w:type="gramStart"/>
            <w:r w:rsidRPr="00CF61AF">
              <w:rPr>
                <w:lang w:eastAsia="ru-RU"/>
              </w:rPr>
              <w:t>популяр</w:t>
            </w:r>
            <w:r>
              <w:rPr>
                <w:lang w:eastAsia="ru-RU"/>
              </w:rPr>
              <w:t>-</w:t>
            </w:r>
            <w:proofErr w:type="spellStart"/>
            <w:r w:rsidRPr="00CF61AF">
              <w:rPr>
                <w:lang w:eastAsia="ru-RU"/>
              </w:rPr>
              <w:t>н</w:t>
            </w:r>
            <w:r>
              <w:rPr>
                <w:lang w:eastAsia="ru-RU"/>
              </w:rPr>
              <w:t>ость</w:t>
            </w:r>
            <w:proofErr w:type="spellEnd"/>
            <w:proofErr w:type="gramEnd"/>
            <w:r>
              <w:rPr>
                <w:lang w:eastAsia="ru-RU"/>
              </w:rPr>
              <w:t>, к</w:t>
            </w:r>
            <w:r w:rsidRPr="00CF61AF">
              <w:rPr>
                <w:lang w:eastAsia="ru-RU"/>
              </w:rPr>
              <w:t xml:space="preserve"> </w:t>
            </w:r>
            <w:r>
              <w:rPr>
                <w:lang w:eastAsia="ru-RU"/>
              </w:rPr>
              <w:t>языку</w:t>
            </w:r>
            <w:r w:rsidRPr="00CF61AF">
              <w:rPr>
                <w:lang w:eastAsia="ru-RU"/>
              </w:rPr>
              <w:t xml:space="preserve"> написано много библиотек, у большинства онлайн-сервисов есть API для </w:t>
            </w:r>
            <w:proofErr w:type="spellStart"/>
            <w:r w:rsidRPr="00CF61AF">
              <w:rPr>
                <w:lang w:eastAsia="ru-RU"/>
              </w:rPr>
              <w:t>Python</w:t>
            </w:r>
            <w:proofErr w:type="spellEnd"/>
            <w:r w:rsidRPr="00CF61AF">
              <w:rPr>
                <w:lang w:eastAsia="ru-RU"/>
              </w:rPr>
              <w:t>. У языка большое сообщество, легко можно найти коллег, обсуждать проекты и перенимать опыт.</w:t>
            </w:r>
          </w:p>
          <w:p w:rsidR="00A73709" w:rsidRPr="00E0072F" w:rsidRDefault="00A73709" w:rsidP="00F52E22">
            <w:pPr>
              <w:pStyle w:val="ab"/>
              <w:numPr>
                <w:ilvl w:val="0"/>
                <w:numId w:val="7"/>
              </w:numPr>
              <w:tabs>
                <w:tab w:val="left" w:pos="253"/>
              </w:tabs>
              <w:ind w:left="-57" w:right="-57" w:firstLine="68"/>
              <w:jc w:val="both"/>
              <w:rPr>
                <w:color w:val="000000"/>
              </w:rPr>
            </w:pPr>
            <w:r w:rsidRPr="00CF61AF">
              <w:rPr>
                <w:bCs/>
                <w:lang w:eastAsia="ru-RU"/>
              </w:rPr>
              <w:t>Многофункциональность</w:t>
            </w:r>
            <w:r>
              <w:rPr>
                <w:bCs/>
                <w:lang w:eastAsia="ru-RU"/>
              </w:rPr>
              <w:t xml:space="preserve">: </w:t>
            </w:r>
            <w:r w:rsidRPr="00CF61AF">
              <w:rPr>
                <w:lang w:eastAsia="ru-RU"/>
              </w:rPr>
              <w:t>использу</w:t>
            </w:r>
            <w:r>
              <w:rPr>
                <w:lang w:eastAsia="ru-RU"/>
              </w:rPr>
              <w:t>е</w:t>
            </w:r>
            <w:r w:rsidRPr="00CF61AF">
              <w:rPr>
                <w:lang w:eastAsia="ru-RU"/>
              </w:rPr>
              <w:t>т</w:t>
            </w:r>
            <w:r>
              <w:rPr>
                <w:lang w:eastAsia="ru-RU"/>
              </w:rPr>
              <w:t>ся</w:t>
            </w:r>
            <w:r>
              <w:rPr>
                <w:bCs/>
                <w:lang w:eastAsia="ru-RU"/>
              </w:rPr>
              <w:t xml:space="preserve"> не только для анализа данных, но и </w:t>
            </w:r>
            <w:r w:rsidRPr="00CF61AF">
              <w:rPr>
                <w:lang w:eastAsia="ru-RU"/>
              </w:rPr>
              <w:t>машинного обучения</w:t>
            </w:r>
            <w:r>
              <w:rPr>
                <w:lang w:eastAsia="ru-RU"/>
              </w:rPr>
              <w:t>, веб-разработки, что позволяет легко</w:t>
            </w:r>
            <w:r w:rsidRPr="00CF61AF">
              <w:rPr>
                <w:lang w:eastAsia="ru-RU"/>
              </w:rPr>
              <w:t xml:space="preserve"> сменить</w:t>
            </w:r>
            <w:r>
              <w:rPr>
                <w:lang w:eastAsia="ru-RU"/>
              </w:rPr>
              <w:t xml:space="preserve"> направление работы.</w:t>
            </w:r>
            <w:r w:rsidRPr="00CF61AF">
              <w:rPr>
                <w:bCs/>
                <w:lang w:eastAsia="ru-RU"/>
              </w:rPr>
              <w:t xml:space="preserve"> </w:t>
            </w:r>
          </w:p>
          <w:p w:rsidR="00A73709" w:rsidRPr="00CF61AF" w:rsidRDefault="00A73709" w:rsidP="00F52E22">
            <w:pPr>
              <w:pStyle w:val="ab"/>
              <w:numPr>
                <w:ilvl w:val="0"/>
                <w:numId w:val="7"/>
              </w:numPr>
              <w:tabs>
                <w:tab w:val="left" w:pos="253"/>
              </w:tabs>
              <w:ind w:left="-57" w:right="-57" w:firstLine="68"/>
              <w:jc w:val="both"/>
              <w:rPr>
                <w:color w:val="000000"/>
              </w:rPr>
            </w:pPr>
            <w:r w:rsidRPr="00CF61AF">
              <w:rPr>
                <w:bCs/>
                <w:lang w:eastAsia="ru-RU"/>
              </w:rPr>
              <w:t>Обилие готовых инструментов</w:t>
            </w:r>
            <w:r>
              <w:rPr>
                <w:bCs/>
                <w:lang w:eastAsia="ru-RU"/>
              </w:rPr>
              <w:t>: д</w:t>
            </w:r>
            <w:r w:rsidRPr="00CF61AF">
              <w:rPr>
                <w:lang w:eastAsia="ru-RU"/>
              </w:rPr>
              <w:t xml:space="preserve">ля </w:t>
            </w:r>
            <w:proofErr w:type="spellStart"/>
            <w:r w:rsidRPr="00CF61AF">
              <w:rPr>
                <w:lang w:eastAsia="ru-RU"/>
              </w:rPr>
              <w:t>Python</w:t>
            </w:r>
            <w:proofErr w:type="spellEnd"/>
            <w:r w:rsidRPr="00CF61AF">
              <w:rPr>
                <w:lang w:eastAsia="ru-RU"/>
              </w:rPr>
              <w:t xml:space="preserve"> написано много решений, упро</w:t>
            </w:r>
            <w:r>
              <w:rPr>
                <w:lang w:eastAsia="ru-RU"/>
              </w:rPr>
              <w:t>щающих</w:t>
            </w:r>
            <w:r w:rsidRPr="00CF61AF">
              <w:rPr>
                <w:lang w:eastAsia="ru-RU"/>
              </w:rPr>
              <w:t xml:space="preserve"> и автоматизир</w:t>
            </w:r>
            <w:r>
              <w:rPr>
                <w:lang w:eastAsia="ru-RU"/>
              </w:rPr>
              <w:t xml:space="preserve">ующих </w:t>
            </w:r>
            <w:r w:rsidRPr="00CF61AF">
              <w:rPr>
                <w:lang w:eastAsia="ru-RU"/>
              </w:rPr>
              <w:t>аналитику данных.</w:t>
            </w:r>
          </w:p>
        </w:tc>
        <w:tc>
          <w:tcPr>
            <w:tcW w:w="3797" w:type="dxa"/>
            <w:shd w:val="clear" w:color="auto" w:fill="FFFFFF" w:themeFill="background1"/>
          </w:tcPr>
          <w:p w:rsidR="00A73709" w:rsidRPr="00FD01D0" w:rsidRDefault="00A73709" w:rsidP="00FD01D0">
            <w:pPr>
              <w:pStyle w:val="ab"/>
              <w:numPr>
                <w:ilvl w:val="0"/>
                <w:numId w:val="7"/>
              </w:numPr>
              <w:tabs>
                <w:tab w:val="left" w:pos="253"/>
              </w:tabs>
              <w:ind w:left="-57" w:right="-57" w:firstLine="68"/>
              <w:jc w:val="both"/>
              <w:rPr>
                <w:bCs/>
                <w:lang w:eastAsia="ru-RU"/>
              </w:rPr>
            </w:pPr>
            <w:r w:rsidRPr="00FD01D0">
              <w:rPr>
                <w:bCs/>
                <w:lang w:eastAsia="ru-RU"/>
              </w:rPr>
              <w:t xml:space="preserve">Низкая скорость: некоторые операции работают медленнее, чем в ряде других языках. </w:t>
            </w:r>
          </w:p>
          <w:p w:rsidR="00A73709" w:rsidRPr="00FD01D0" w:rsidRDefault="00A73709" w:rsidP="00FD01D0">
            <w:pPr>
              <w:pStyle w:val="ab"/>
              <w:numPr>
                <w:ilvl w:val="0"/>
                <w:numId w:val="7"/>
              </w:numPr>
              <w:tabs>
                <w:tab w:val="left" w:pos="253"/>
              </w:tabs>
              <w:ind w:left="-57" w:right="-57" w:firstLine="68"/>
              <w:jc w:val="both"/>
              <w:rPr>
                <w:bCs/>
                <w:lang w:eastAsia="ru-RU"/>
              </w:rPr>
            </w:pPr>
            <w:r w:rsidRPr="00FD01D0">
              <w:rPr>
                <w:bCs/>
                <w:lang w:eastAsia="ru-RU"/>
              </w:rPr>
              <w:t xml:space="preserve">Динамическая типизация:                    в </w:t>
            </w:r>
            <w:proofErr w:type="spellStart"/>
            <w:r w:rsidRPr="00FD01D0">
              <w:rPr>
                <w:bCs/>
                <w:lang w:eastAsia="ru-RU"/>
              </w:rPr>
              <w:t>Python</w:t>
            </w:r>
            <w:proofErr w:type="spellEnd"/>
            <w:r w:rsidRPr="00FD01D0">
              <w:rPr>
                <w:bCs/>
                <w:lang w:eastAsia="ru-RU"/>
              </w:rPr>
              <w:t xml:space="preserve"> переменная получает тип не в момент создания, а в момент присваивания ей значения. Для разработки ПО и веб-приложений это удобно, а для работы с данными – нет, так как нужно внимательно следить за типами, чтобы избежать ошибок.</w:t>
            </w:r>
          </w:p>
          <w:p w:rsidR="00A73709" w:rsidRPr="00CF61AF" w:rsidRDefault="00A73709" w:rsidP="001F76F0">
            <w:pPr>
              <w:tabs>
                <w:tab w:val="left" w:pos="253"/>
              </w:tabs>
              <w:ind w:left="-57" w:right="-57" w:firstLine="68"/>
              <w:jc w:val="both"/>
              <w:rPr>
                <w:color w:val="000000"/>
              </w:rPr>
            </w:pPr>
          </w:p>
        </w:tc>
      </w:tr>
      <w:tr w:rsidR="00A73709" w:rsidTr="001F76F0">
        <w:tc>
          <w:tcPr>
            <w:tcW w:w="993" w:type="dxa"/>
            <w:tcBorders>
              <w:bottom w:val="nil"/>
            </w:tcBorders>
          </w:tcPr>
          <w:p w:rsidR="00A73709" w:rsidRPr="003D2318" w:rsidRDefault="00A73709" w:rsidP="001F76F0">
            <w:pPr>
              <w:ind w:left="-113" w:right="-113"/>
              <w:jc w:val="center"/>
              <w:rPr>
                <w:color w:val="000000"/>
              </w:rPr>
            </w:pPr>
            <w:r w:rsidRPr="003D2318">
              <w:rPr>
                <w:color w:val="000000"/>
              </w:rPr>
              <w:t>R</w:t>
            </w:r>
          </w:p>
        </w:tc>
        <w:tc>
          <w:tcPr>
            <w:tcW w:w="4849" w:type="dxa"/>
            <w:tcBorders>
              <w:bottom w:val="nil"/>
            </w:tcBorders>
            <w:shd w:val="clear" w:color="auto" w:fill="FFFFFF" w:themeFill="background1"/>
          </w:tcPr>
          <w:p w:rsidR="00A73709" w:rsidRPr="00CF61AF" w:rsidRDefault="00A73709" w:rsidP="00F52E22">
            <w:pPr>
              <w:pStyle w:val="ab"/>
              <w:numPr>
                <w:ilvl w:val="0"/>
                <w:numId w:val="7"/>
              </w:numPr>
              <w:shd w:val="clear" w:color="auto" w:fill="F6F5F3"/>
              <w:tabs>
                <w:tab w:val="left" w:pos="253"/>
              </w:tabs>
              <w:ind w:left="-57" w:right="-57" w:firstLine="68"/>
              <w:jc w:val="both"/>
              <w:rPr>
                <w:color w:val="000000"/>
              </w:rPr>
            </w:pPr>
            <w:r w:rsidRPr="00CF61AF">
              <w:rPr>
                <w:bCs/>
                <w:color w:val="000000"/>
              </w:rPr>
              <w:t>Огромное</w:t>
            </w:r>
            <w:r>
              <w:rPr>
                <w:bCs/>
                <w:color w:val="000000"/>
              </w:rPr>
              <w:t xml:space="preserve"> число</w:t>
            </w:r>
            <w:r w:rsidRPr="00CF61AF">
              <w:rPr>
                <w:bCs/>
                <w:color w:val="000000"/>
              </w:rPr>
              <w:t xml:space="preserve"> пакетов с открытым исходным кодом</w:t>
            </w:r>
            <w:r>
              <w:rPr>
                <w:bCs/>
                <w:color w:val="000000"/>
              </w:rPr>
              <w:t>: с</w:t>
            </w:r>
            <w:r w:rsidRPr="00CF61AF">
              <w:rPr>
                <w:color w:val="000000"/>
              </w:rPr>
              <w:t>только инструментов для анализа нет ни у одного другого языка. С их помощью можно быстро решать сложные статистические и научные задачи.</w:t>
            </w:r>
          </w:p>
          <w:p w:rsidR="00A73709" w:rsidRPr="00CF61AF" w:rsidRDefault="00A73709" w:rsidP="00F52E22">
            <w:pPr>
              <w:pStyle w:val="a6"/>
              <w:numPr>
                <w:ilvl w:val="0"/>
                <w:numId w:val="7"/>
              </w:numPr>
              <w:shd w:val="clear" w:color="auto" w:fill="F6F5F3"/>
              <w:tabs>
                <w:tab w:val="left" w:pos="253"/>
              </w:tabs>
              <w:spacing w:before="0" w:beforeAutospacing="0" w:after="0" w:afterAutospacing="0"/>
              <w:ind w:left="-57" w:right="-57" w:firstLine="68"/>
              <w:jc w:val="both"/>
              <w:rPr>
                <w:color w:val="000000"/>
              </w:rPr>
            </w:pPr>
            <w:r>
              <w:rPr>
                <w:bCs/>
                <w:color w:val="000000"/>
              </w:rPr>
              <w:t>Широкие</w:t>
            </w:r>
            <w:r w:rsidRPr="00CF61AF">
              <w:rPr>
                <w:bCs/>
                <w:color w:val="000000"/>
              </w:rPr>
              <w:t xml:space="preserve"> возможност</w:t>
            </w:r>
            <w:r>
              <w:rPr>
                <w:bCs/>
                <w:color w:val="000000"/>
              </w:rPr>
              <w:t>и</w:t>
            </w:r>
            <w:r w:rsidRPr="00CF61AF">
              <w:rPr>
                <w:bCs/>
                <w:color w:val="000000"/>
              </w:rPr>
              <w:t xml:space="preserve"> для визуализации данных</w:t>
            </w:r>
            <w:r>
              <w:rPr>
                <w:bCs/>
                <w:color w:val="000000"/>
              </w:rPr>
              <w:t xml:space="preserve">: </w:t>
            </w:r>
            <w:r w:rsidRPr="00CF61AF">
              <w:rPr>
                <w:color w:val="000000"/>
              </w:rPr>
              <w:t xml:space="preserve">есть готовые пакеты, </w:t>
            </w:r>
            <w:r>
              <w:rPr>
                <w:color w:val="000000"/>
              </w:rPr>
              <w:t>с</w:t>
            </w:r>
            <w:r w:rsidRPr="00CF61AF">
              <w:rPr>
                <w:color w:val="000000"/>
              </w:rPr>
              <w:t xml:space="preserve"> помощью </w:t>
            </w:r>
            <w:r>
              <w:rPr>
                <w:color w:val="000000"/>
              </w:rPr>
              <w:t>которых</w:t>
            </w:r>
            <w:r w:rsidRPr="00CF61AF">
              <w:rPr>
                <w:color w:val="000000"/>
              </w:rPr>
              <w:t xml:space="preserve"> можно строить графики любых, даже самых сложных функций.</w:t>
            </w:r>
          </w:p>
          <w:p w:rsidR="00A73709" w:rsidRPr="00CF61AF" w:rsidRDefault="00A73709" w:rsidP="00F52E22">
            <w:pPr>
              <w:pStyle w:val="a6"/>
              <w:numPr>
                <w:ilvl w:val="0"/>
                <w:numId w:val="7"/>
              </w:numPr>
              <w:shd w:val="clear" w:color="auto" w:fill="F6F5F3"/>
              <w:tabs>
                <w:tab w:val="left" w:pos="253"/>
              </w:tabs>
              <w:spacing w:before="0" w:beforeAutospacing="0" w:after="0" w:afterAutospacing="0"/>
              <w:ind w:left="-57" w:right="-57" w:firstLine="68"/>
              <w:jc w:val="both"/>
              <w:rPr>
                <w:color w:val="000000"/>
              </w:rPr>
            </w:pPr>
            <w:r w:rsidRPr="00CF61AF">
              <w:rPr>
                <w:bCs/>
                <w:color w:val="000000"/>
              </w:rPr>
              <w:t>Распространенность</w:t>
            </w:r>
            <w:r>
              <w:rPr>
                <w:bCs/>
                <w:color w:val="000000"/>
              </w:rPr>
              <w:t>: у</w:t>
            </w:r>
            <w:r w:rsidRPr="00CF61AF">
              <w:rPr>
                <w:color w:val="000000"/>
              </w:rPr>
              <w:t xml:space="preserve"> языка </w:t>
            </w:r>
            <w:r>
              <w:rPr>
                <w:color w:val="000000"/>
              </w:rPr>
              <w:t>б</w:t>
            </w:r>
            <w:r w:rsidRPr="00CF61AF">
              <w:rPr>
                <w:color w:val="000000"/>
              </w:rPr>
              <w:t>ольшое сообщество, поэтому всегда можно найти людей, которые ответят на вопросы и поделятся опытом.</w:t>
            </w:r>
          </w:p>
          <w:p w:rsidR="00A73709" w:rsidRPr="00CF61AF" w:rsidRDefault="00A73709" w:rsidP="001F76F0">
            <w:pPr>
              <w:tabs>
                <w:tab w:val="left" w:pos="253"/>
              </w:tabs>
              <w:ind w:left="-57" w:right="-57" w:firstLine="68"/>
              <w:jc w:val="both"/>
              <w:rPr>
                <w:color w:val="000000"/>
              </w:rPr>
            </w:pPr>
          </w:p>
        </w:tc>
        <w:tc>
          <w:tcPr>
            <w:tcW w:w="3797" w:type="dxa"/>
            <w:tcBorders>
              <w:bottom w:val="nil"/>
            </w:tcBorders>
            <w:shd w:val="clear" w:color="auto" w:fill="FFFFFF" w:themeFill="background1"/>
          </w:tcPr>
          <w:p w:rsidR="00A73709" w:rsidRPr="00FD01D0" w:rsidRDefault="00A73709" w:rsidP="00FD01D0">
            <w:pPr>
              <w:pStyle w:val="ab"/>
              <w:numPr>
                <w:ilvl w:val="0"/>
                <w:numId w:val="7"/>
              </w:numPr>
              <w:tabs>
                <w:tab w:val="left" w:pos="253"/>
              </w:tabs>
              <w:ind w:left="-57" w:right="-57" w:firstLine="68"/>
              <w:jc w:val="both"/>
              <w:rPr>
                <w:bCs/>
                <w:lang w:eastAsia="ru-RU"/>
              </w:rPr>
            </w:pPr>
            <w:r w:rsidRPr="00FD01D0">
              <w:rPr>
                <w:bCs/>
                <w:lang w:eastAsia="ru-RU"/>
              </w:rPr>
              <w:t xml:space="preserve">Высокий порог вхождения: язык требует серьёзных научных знаний по математическому анализу и </w:t>
            </w:r>
            <w:proofErr w:type="gramStart"/>
            <w:r w:rsidRPr="00FD01D0">
              <w:rPr>
                <w:bCs/>
                <w:lang w:eastAsia="ru-RU"/>
              </w:rPr>
              <w:t>статистике;  отличается</w:t>
            </w:r>
            <w:proofErr w:type="gramEnd"/>
            <w:r w:rsidRPr="00FD01D0">
              <w:rPr>
                <w:bCs/>
                <w:lang w:eastAsia="ru-RU"/>
              </w:rPr>
              <w:t xml:space="preserve"> </w:t>
            </w:r>
            <w:proofErr w:type="spellStart"/>
            <w:r w:rsidRPr="00FD01D0">
              <w:rPr>
                <w:bCs/>
                <w:lang w:eastAsia="ru-RU"/>
              </w:rPr>
              <w:t>нетрадици-онной</w:t>
            </w:r>
            <w:proofErr w:type="spellEnd"/>
            <w:r w:rsidRPr="00FD01D0">
              <w:rPr>
                <w:bCs/>
                <w:lang w:eastAsia="ru-RU"/>
              </w:rPr>
              <w:t xml:space="preserve"> структурой данных, </w:t>
            </w:r>
            <w:proofErr w:type="spellStart"/>
            <w:r w:rsidRPr="00FD01D0">
              <w:rPr>
                <w:bCs/>
                <w:lang w:eastAsia="ru-RU"/>
              </w:rPr>
              <w:t>индек-сированием</w:t>
            </w:r>
            <w:proofErr w:type="spellEnd"/>
            <w:r w:rsidRPr="00FD01D0">
              <w:rPr>
                <w:bCs/>
                <w:lang w:eastAsia="ru-RU"/>
              </w:rPr>
              <w:t xml:space="preserve"> с единицы; его сложно выучить, даже зная другие языки.</w:t>
            </w:r>
          </w:p>
          <w:p w:rsidR="00A73709" w:rsidRPr="00FD01D0" w:rsidRDefault="00A73709" w:rsidP="00FD01D0">
            <w:pPr>
              <w:pStyle w:val="ab"/>
              <w:numPr>
                <w:ilvl w:val="0"/>
                <w:numId w:val="7"/>
              </w:numPr>
              <w:tabs>
                <w:tab w:val="left" w:pos="253"/>
              </w:tabs>
              <w:ind w:left="-57" w:right="-57" w:firstLine="68"/>
              <w:jc w:val="both"/>
              <w:rPr>
                <w:bCs/>
                <w:lang w:eastAsia="ru-RU"/>
              </w:rPr>
            </w:pPr>
            <w:r w:rsidRPr="00FD01D0">
              <w:rPr>
                <w:bCs/>
                <w:lang w:eastAsia="ru-RU"/>
              </w:rPr>
              <w:t>Низкая производительность: R работает достаточно медленно, особенно с большими данными. Это связано с его архитектурой языка и не подлежит исправлению.</w:t>
            </w:r>
          </w:p>
          <w:p w:rsidR="00A73709" w:rsidRPr="00FD01D0" w:rsidRDefault="00A73709" w:rsidP="00FD01D0">
            <w:pPr>
              <w:pStyle w:val="ab"/>
              <w:numPr>
                <w:ilvl w:val="0"/>
                <w:numId w:val="7"/>
              </w:numPr>
              <w:tabs>
                <w:tab w:val="left" w:pos="253"/>
              </w:tabs>
              <w:ind w:left="-57" w:right="-57" w:firstLine="68"/>
              <w:jc w:val="both"/>
              <w:rPr>
                <w:bCs/>
                <w:lang w:eastAsia="ru-RU"/>
              </w:rPr>
            </w:pPr>
            <w:r w:rsidRPr="00FD01D0">
              <w:rPr>
                <w:bCs/>
                <w:lang w:eastAsia="ru-RU"/>
              </w:rPr>
              <w:t>Специфичность. R не подходит ни для чего, кроме анализа данных и статистических исследований.</w:t>
            </w:r>
          </w:p>
          <w:p w:rsidR="00FD01D0" w:rsidRDefault="00FD01D0" w:rsidP="00FD01D0">
            <w:pPr>
              <w:pStyle w:val="a6"/>
              <w:shd w:val="clear" w:color="auto" w:fill="F6F5F3"/>
              <w:tabs>
                <w:tab w:val="left" w:pos="253"/>
              </w:tabs>
              <w:spacing w:before="0" w:beforeAutospacing="0" w:after="0" w:afterAutospacing="0"/>
              <w:ind w:right="-57"/>
              <w:rPr>
                <w:color w:val="000000"/>
              </w:rPr>
            </w:pPr>
          </w:p>
          <w:p w:rsidR="00FD01D0" w:rsidRDefault="00FD01D0" w:rsidP="00FD01D0">
            <w:pPr>
              <w:pStyle w:val="a6"/>
              <w:shd w:val="clear" w:color="auto" w:fill="F6F5F3"/>
              <w:tabs>
                <w:tab w:val="left" w:pos="253"/>
              </w:tabs>
              <w:spacing w:before="0" w:beforeAutospacing="0" w:after="0" w:afterAutospacing="0"/>
              <w:ind w:right="-57"/>
              <w:rPr>
                <w:color w:val="000000"/>
              </w:rPr>
            </w:pPr>
          </w:p>
          <w:p w:rsidR="00FD01D0" w:rsidRPr="00CF61AF" w:rsidRDefault="00FD01D0" w:rsidP="00FD01D0">
            <w:pPr>
              <w:pStyle w:val="a6"/>
              <w:shd w:val="clear" w:color="auto" w:fill="F6F5F3"/>
              <w:tabs>
                <w:tab w:val="left" w:pos="253"/>
              </w:tabs>
              <w:spacing w:before="0" w:beforeAutospacing="0" w:after="0" w:afterAutospacing="0"/>
              <w:ind w:right="-57"/>
              <w:rPr>
                <w:color w:val="000000"/>
              </w:rPr>
            </w:pPr>
          </w:p>
        </w:tc>
      </w:tr>
      <w:tr w:rsidR="00A73709" w:rsidTr="001F76F0">
        <w:tc>
          <w:tcPr>
            <w:tcW w:w="9639" w:type="dxa"/>
            <w:gridSpan w:val="3"/>
            <w:tcBorders>
              <w:top w:val="nil"/>
              <w:left w:val="nil"/>
              <w:right w:val="nil"/>
            </w:tcBorders>
          </w:tcPr>
          <w:p w:rsidR="00A73709" w:rsidRPr="00BA3A22" w:rsidRDefault="00A73709" w:rsidP="001F76F0">
            <w:pPr>
              <w:ind w:left="-113" w:right="-113"/>
              <w:rPr>
                <w:color w:val="000000"/>
                <w:sz w:val="28"/>
                <w:szCs w:val="28"/>
              </w:rPr>
            </w:pPr>
            <w:r>
              <w:rPr>
                <w:color w:val="000000"/>
                <w:sz w:val="28"/>
                <w:szCs w:val="28"/>
              </w:rPr>
              <w:lastRenderedPageBreak/>
              <w:t>Продолжение таблицы 1.5</w:t>
            </w:r>
          </w:p>
        </w:tc>
      </w:tr>
      <w:tr w:rsidR="00A73709" w:rsidTr="001F76F0">
        <w:tc>
          <w:tcPr>
            <w:tcW w:w="993" w:type="dxa"/>
          </w:tcPr>
          <w:p w:rsidR="00A73709" w:rsidRPr="00BD21F8" w:rsidRDefault="00A73709" w:rsidP="001F76F0">
            <w:pPr>
              <w:ind w:left="-113" w:right="-113"/>
              <w:jc w:val="center"/>
              <w:rPr>
                <w:color w:val="000000"/>
              </w:rPr>
            </w:pPr>
            <w:r>
              <w:rPr>
                <w:color w:val="000000"/>
              </w:rPr>
              <w:t>Название языка</w:t>
            </w:r>
          </w:p>
        </w:tc>
        <w:tc>
          <w:tcPr>
            <w:tcW w:w="4849" w:type="dxa"/>
            <w:tcBorders>
              <w:bottom w:val="single" w:sz="4" w:space="0" w:color="auto"/>
            </w:tcBorders>
          </w:tcPr>
          <w:p w:rsidR="00A73709" w:rsidRPr="00BD21F8" w:rsidRDefault="00A73709" w:rsidP="001F76F0">
            <w:pPr>
              <w:ind w:left="-113" w:right="-113"/>
              <w:jc w:val="center"/>
              <w:rPr>
                <w:color w:val="000000"/>
              </w:rPr>
            </w:pPr>
            <w:r w:rsidRPr="00BD21F8">
              <w:rPr>
                <w:color w:val="000000"/>
              </w:rPr>
              <w:t>Достоинства</w:t>
            </w:r>
          </w:p>
        </w:tc>
        <w:tc>
          <w:tcPr>
            <w:tcW w:w="3797" w:type="dxa"/>
            <w:tcBorders>
              <w:bottom w:val="single" w:sz="4" w:space="0" w:color="auto"/>
            </w:tcBorders>
          </w:tcPr>
          <w:p w:rsidR="00A73709" w:rsidRPr="00BD21F8" w:rsidRDefault="00A73709" w:rsidP="001F76F0">
            <w:pPr>
              <w:ind w:left="-113" w:right="-113"/>
              <w:jc w:val="center"/>
              <w:rPr>
                <w:color w:val="000000"/>
              </w:rPr>
            </w:pPr>
            <w:r w:rsidRPr="00BD21F8">
              <w:rPr>
                <w:color w:val="000000"/>
              </w:rPr>
              <w:t>Недостатки</w:t>
            </w:r>
          </w:p>
        </w:tc>
      </w:tr>
      <w:tr w:rsidR="00A73709" w:rsidTr="001F76F0">
        <w:tc>
          <w:tcPr>
            <w:tcW w:w="993" w:type="dxa"/>
          </w:tcPr>
          <w:p w:rsidR="00A73709" w:rsidRPr="00BD21F8" w:rsidRDefault="00A73709" w:rsidP="001F76F0">
            <w:pPr>
              <w:ind w:left="-113" w:right="-113"/>
              <w:jc w:val="center"/>
              <w:rPr>
                <w:color w:val="000000"/>
              </w:rPr>
            </w:pPr>
            <w:proofErr w:type="spellStart"/>
            <w:r w:rsidRPr="003D2318">
              <w:rPr>
                <w:color w:val="000000"/>
              </w:rPr>
              <w:t>Java</w:t>
            </w:r>
            <w:proofErr w:type="spellEnd"/>
          </w:p>
        </w:tc>
        <w:tc>
          <w:tcPr>
            <w:tcW w:w="4849" w:type="dxa"/>
            <w:shd w:val="clear" w:color="auto" w:fill="FFFFFF" w:themeFill="background1"/>
          </w:tcPr>
          <w:p w:rsidR="00A73709" w:rsidRPr="00107D8A" w:rsidRDefault="00A73709" w:rsidP="00F52E22">
            <w:pPr>
              <w:pStyle w:val="ab"/>
              <w:numPr>
                <w:ilvl w:val="0"/>
                <w:numId w:val="7"/>
              </w:numPr>
              <w:tabs>
                <w:tab w:val="left" w:pos="253"/>
              </w:tabs>
              <w:ind w:left="-57" w:right="-57" w:firstLine="68"/>
              <w:jc w:val="both"/>
              <w:rPr>
                <w:bCs/>
                <w:lang w:eastAsia="ru-RU"/>
              </w:rPr>
            </w:pPr>
            <w:r w:rsidRPr="00CF61AF">
              <w:rPr>
                <w:bCs/>
                <w:lang w:eastAsia="ru-RU"/>
              </w:rPr>
              <w:t>Универсальность</w:t>
            </w:r>
            <w:r>
              <w:rPr>
                <w:bCs/>
                <w:lang w:eastAsia="ru-RU"/>
              </w:rPr>
              <w:t>:</w:t>
            </w:r>
            <w:r w:rsidRPr="00107D8A">
              <w:rPr>
                <w:bCs/>
                <w:lang w:eastAsia="ru-RU"/>
              </w:rPr>
              <w:t xml:space="preserve"> </w:t>
            </w:r>
            <w:proofErr w:type="spellStart"/>
            <w:r w:rsidRPr="00107D8A">
              <w:rPr>
                <w:bCs/>
                <w:lang w:eastAsia="ru-RU"/>
              </w:rPr>
              <w:t>Java</w:t>
            </w:r>
            <w:proofErr w:type="spellEnd"/>
            <w:r w:rsidRPr="00107D8A">
              <w:rPr>
                <w:bCs/>
                <w:lang w:eastAsia="ru-RU"/>
              </w:rPr>
              <w:t xml:space="preserve"> подходит для разработки любых приложений, позволяет легко интегрировать элементы анализа данных в другой уже написанный код.</w:t>
            </w:r>
          </w:p>
          <w:p w:rsidR="00A73709" w:rsidRPr="00107D8A" w:rsidRDefault="00A73709" w:rsidP="00F52E22">
            <w:pPr>
              <w:pStyle w:val="ab"/>
              <w:numPr>
                <w:ilvl w:val="0"/>
                <w:numId w:val="7"/>
              </w:numPr>
              <w:tabs>
                <w:tab w:val="left" w:pos="253"/>
              </w:tabs>
              <w:ind w:left="-57" w:right="-57" w:firstLine="68"/>
              <w:jc w:val="both"/>
              <w:rPr>
                <w:bCs/>
                <w:lang w:eastAsia="ru-RU"/>
              </w:rPr>
            </w:pPr>
            <w:r>
              <w:rPr>
                <w:bCs/>
                <w:lang w:eastAsia="ru-RU"/>
              </w:rPr>
              <w:t>Строгая типизация: в</w:t>
            </w:r>
            <w:r w:rsidRPr="00107D8A">
              <w:rPr>
                <w:bCs/>
                <w:lang w:eastAsia="ru-RU"/>
              </w:rPr>
              <w:t xml:space="preserve"> отличие от </w:t>
            </w:r>
            <w:proofErr w:type="spellStart"/>
            <w:r w:rsidRPr="00107D8A">
              <w:rPr>
                <w:bCs/>
                <w:lang w:eastAsia="ru-RU"/>
              </w:rPr>
              <w:t>Python</w:t>
            </w:r>
            <w:proofErr w:type="spellEnd"/>
            <w:r w:rsidRPr="00107D8A">
              <w:rPr>
                <w:bCs/>
                <w:lang w:eastAsia="ru-RU"/>
              </w:rPr>
              <w:t xml:space="preserve">, в </w:t>
            </w:r>
            <w:proofErr w:type="spellStart"/>
            <w:r w:rsidRPr="00107D8A">
              <w:rPr>
                <w:bCs/>
                <w:lang w:eastAsia="ru-RU"/>
              </w:rPr>
              <w:t>Java</w:t>
            </w:r>
            <w:proofErr w:type="spellEnd"/>
            <w:r w:rsidRPr="00107D8A">
              <w:rPr>
                <w:bCs/>
                <w:lang w:eastAsia="ru-RU"/>
              </w:rPr>
              <w:t xml:space="preserve"> типы переменных задаются при создании</w:t>
            </w:r>
            <w:r>
              <w:rPr>
                <w:bCs/>
                <w:lang w:eastAsia="ru-RU"/>
              </w:rPr>
              <w:t>, что позволяет избегать о</w:t>
            </w:r>
            <w:r w:rsidRPr="00107D8A">
              <w:rPr>
                <w:bCs/>
                <w:lang w:eastAsia="ru-RU"/>
              </w:rPr>
              <w:t>шибок в данных</w:t>
            </w:r>
            <w:r>
              <w:rPr>
                <w:bCs/>
                <w:lang w:eastAsia="ru-RU"/>
              </w:rPr>
              <w:t xml:space="preserve"> при типизации</w:t>
            </w:r>
            <w:r w:rsidRPr="00107D8A">
              <w:rPr>
                <w:bCs/>
                <w:lang w:eastAsia="ru-RU"/>
              </w:rPr>
              <w:t>.</w:t>
            </w:r>
          </w:p>
          <w:p w:rsidR="00A73709" w:rsidRPr="00107D8A" w:rsidRDefault="00A73709" w:rsidP="00F52E22">
            <w:pPr>
              <w:pStyle w:val="ab"/>
              <w:numPr>
                <w:ilvl w:val="0"/>
                <w:numId w:val="7"/>
              </w:numPr>
              <w:tabs>
                <w:tab w:val="left" w:pos="253"/>
              </w:tabs>
              <w:ind w:left="-57" w:right="-57" w:firstLine="68"/>
              <w:jc w:val="both"/>
              <w:rPr>
                <w:bCs/>
                <w:lang w:eastAsia="ru-RU"/>
              </w:rPr>
            </w:pPr>
            <w:r w:rsidRPr="00CF61AF">
              <w:rPr>
                <w:bCs/>
                <w:lang w:eastAsia="ru-RU"/>
              </w:rPr>
              <w:t>Высокая скорость и производительность</w:t>
            </w:r>
            <w:r>
              <w:rPr>
                <w:bCs/>
                <w:lang w:eastAsia="ru-RU"/>
              </w:rPr>
              <w:t>: б</w:t>
            </w:r>
            <w:r w:rsidRPr="00107D8A">
              <w:rPr>
                <w:bCs/>
                <w:lang w:eastAsia="ru-RU"/>
              </w:rPr>
              <w:t xml:space="preserve">ольшинство приложений на </w:t>
            </w:r>
            <w:proofErr w:type="spellStart"/>
            <w:r w:rsidRPr="00107D8A">
              <w:rPr>
                <w:bCs/>
                <w:lang w:eastAsia="ru-RU"/>
              </w:rPr>
              <w:t>Java</w:t>
            </w:r>
            <w:proofErr w:type="spellEnd"/>
            <w:r w:rsidRPr="00107D8A">
              <w:rPr>
                <w:bCs/>
                <w:lang w:eastAsia="ru-RU"/>
              </w:rPr>
              <w:t xml:space="preserve"> работают быстрее, чем на многих других языках программирования</w:t>
            </w:r>
            <w:r>
              <w:rPr>
                <w:bCs/>
                <w:lang w:eastAsia="ru-RU"/>
              </w:rPr>
              <w:t xml:space="preserve">, в том числе </w:t>
            </w:r>
            <w:proofErr w:type="spellStart"/>
            <w:r w:rsidRPr="00107D8A">
              <w:rPr>
                <w:bCs/>
                <w:lang w:eastAsia="ru-RU"/>
              </w:rPr>
              <w:t>Python</w:t>
            </w:r>
            <w:proofErr w:type="spellEnd"/>
            <w:r w:rsidRPr="00107D8A">
              <w:rPr>
                <w:bCs/>
                <w:lang w:eastAsia="ru-RU"/>
              </w:rPr>
              <w:t>.</w:t>
            </w:r>
          </w:p>
        </w:tc>
        <w:tc>
          <w:tcPr>
            <w:tcW w:w="3797" w:type="dxa"/>
            <w:shd w:val="clear" w:color="auto" w:fill="FFFFFF" w:themeFill="background1"/>
          </w:tcPr>
          <w:p w:rsidR="00A73709" w:rsidRPr="00107D8A" w:rsidRDefault="00A73709" w:rsidP="00F52E22">
            <w:pPr>
              <w:pStyle w:val="ab"/>
              <w:numPr>
                <w:ilvl w:val="0"/>
                <w:numId w:val="7"/>
              </w:numPr>
              <w:tabs>
                <w:tab w:val="left" w:pos="253"/>
              </w:tabs>
              <w:ind w:left="-57" w:right="-57" w:firstLine="68"/>
              <w:jc w:val="both"/>
              <w:rPr>
                <w:bCs/>
                <w:lang w:eastAsia="ru-RU"/>
              </w:rPr>
            </w:pPr>
            <w:r w:rsidRPr="00107D8A">
              <w:rPr>
                <w:bCs/>
                <w:lang w:eastAsia="ru-RU"/>
              </w:rPr>
              <w:t>Меньше ориентации на работу с анализом данных</w:t>
            </w:r>
            <w:r>
              <w:rPr>
                <w:bCs/>
                <w:lang w:eastAsia="ru-RU"/>
              </w:rPr>
              <w:t>: в</w:t>
            </w:r>
            <w:r w:rsidRPr="00107D8A">
              <w:rPr>
                <w:bCs/>
                <w:lang w:eastAsia="ru-RU"/>
              </w:rPr>
              <w:t xml:space="preserve">строенных библиотек для аналитики </w:t>
            </w:r>
            <w:r>
              <w:rPr>
                <w:bCs/>
                <w:lang w:eastAsia="ru-RU"/>
              </w:rPr>
              <w:t>меньше</w:t>
            </w:r>
            <w:r w:rsidRPr="00107D8A">
              <w:rPr>
                <w:bCs/>
                <w:lang w:eastAsia="ru-RU"/>
              </w:rPr>
              <w:t xml:space="preserve">, </w:t>
            </w:r>
            <w:r>
              <w:rPr>
                <w:bCs/>
                <w:lang w:eastAsia="ru-RU"/>
              </w:rPr>
              <w:t>чем</w:t>
            </w:r>
            <w:r w:rsidRPr="00107D8A">
              <w:rPr>
                <w:bCs/>
                <w:lang w:eastAsia="ru-RU"/>
              </w:rPr>
              <w:t xml:space="preserve"> у </w:t>
            </w:r>
            <w:proofErr w:type="spellStart"/>
            <w:r w:rsidRPr="00107D8A">
              <w:rPr>
                <w:bCs/>
                <w:lang w:eastAsia="ru-RU"/>
              </w:rPr>
              <w:t>Python</w:t>
            </w:r>
            <w:proofErr w:type="spellEnd"/>
            <w:r w:rsidRPr="00107D8A">
              <w:rPr>
                <w:bCs/>
                <w:lang w:eastAsia="ru-RU"/>
              </w:rPr>
              <w:t xml:space="preserve"> и R. </w:t>
            </w:r>
            <w:r>
              <w:rPr>
                <w:bCs/>
                <w:lang w:eastAsia="ru-RU"/>
              </w:rPr>
              <w:t xml:space="preserve">Многие пакеты </w:t>
            </w:r>
            <w:r w:rsidRPr="00107D8A">
              <w:rPr>
                <w:bCs/>
                <w:lang w:eastAsia="ru-RU"/>
              </w:rPr>
              <w:t xml:space="preserve"> придется разрабатывать с нуля.</w:t>
            </w:r>
          </w:p>
          <w:p w:rsidR="00A73709" w:rsidRPr="00107D8A" w:rsidRDefault="00A73709" w:rsidP="00F52E22">
            <w:pPr>
              <w:pStyle w:val="ab"/>
              <w:numPr>
                <w:ilvl w:val="0"/>
                <w:numId w:val="7"/>
              </w:numPr>
              <w:tabs>
                <w:tab w:val="left" w:pos="253"/>
              </w:tabs>
              <w:ind w:left="-57" w:right="-57" w:firstLine="68"/>
              <w:jc w:val="both"/>
              <w:rPr>
                <w:bCs/>
                <w:lang w:eastAsia="ru-RU"/>
              </w:rPr>
            </w:pPr>
            <w:r w:rsidRPr="00107D8A">
              <w:rPr>
                <w:bCs/>
                <w:lang w:eastAsia="ru-RU"/>
              </w:rPr>
              <w:t>Более высокий порог входа</w:t>
            </w:r>
            <w:r>
              <w:rPr>
                <w:bCs/>
                <w:lang w:eastAsia="ru-RU"/>
              </w:rPr>
              <w:t>:</w:t>
            </w:r>
            <w:r w:rsidRPr="00107D8A">
              <w:rPr>
                <w:bCs/>
                <w:lang w:eastAsia="ru-RU"/>
              </w:rPr>
              <w:t> </w:t>
            </w:r>
            <w:proofErr w:type="spellStart"/>
            <w:r w:rsidRPr="00107D8A">
              <w:rPr>
                <w:bCs/>
                <w:lang w:eastAsia="ru-RU"/>
              </w:rPr>
              <w:t>Java</w:t>
            </w:r>
            <w:proofErr w:type="spellEnd"/>
            <w:r w:rsidRPr="00107D8A">
              <w:rPr>
                <w:bCs/>
                <w:lang w:eastAsia="ru-RU"/>
              </w:rPr>
              <w:t xml:space="preserve"> сложнее </w:t>
            </w:r>
            <w:proofErr w:type="spellStart"/>
            <w:r w:rsidRPr="00107D8A">
              <w:rPr>
                <w:bCs/>
                <w:lang w:eastAsia="ru-RU"/>
              </w:rPr>
              <w:t>Python</w:t>
            </w:r>
            <w:proofErr w:type="spellEnd"/>
            <w:r w:rsidRPr="00107D8A">
              <w:rPr>
                <w:bCs/>
                <w:lang w:eastAsia="ru-RU"/>
              </w:rPr>
              <w:t xml:space="preserve"> и некоторых других языков. В качестве первого освоить его непросто.</w:t>
            </w:r>
          </w:p>
          <w:p w:rsidR="00A73709" w:rsidRPr="00107D8A" w:rsidRDefault="00A73709" w:rsidP="00F52E22">
            <w:pPr>
              <w:pStyle w:val="ab"/>
              <w:numPr>
                <w:ilvl w:val="0"/>
                <w:numId w:val="7"/>
              </w:numPr>
              <w:tabs>
                <w:tab w:val="left" w:pos="253"/>
              </w:tabs>
              <w:ind w:left="-57" w:right="-57" w:firstLine="68"/>
              <w:jc w:val="both"/>
              <w:rPr>
                <w:bCs/>
                <w:lang w:eastAsia="ru-RU"/>
              </w:rPr>
            </w:pPr>
            <w:r>
              <w:rPr>
                <w:bCs/>
                <w:lang w:eastAsia="ru-RU"/>
              </w:rPr>
              <w:t>«Многословность»: к</w:t>
            </w:r>
            <w:r w:rsidRPr="00107D8A">
              <w:rPr>
                <w:bCs/>
                <w:lang w:eastAsia="ru-RU"/>
              </w:rPr>
              <w:t xml:space="preserve">од на </w:t>
            </w:r>
            <w:proofErr w:type="spellStart"/>
            <w:r w:rsidRPr="00107D8A">
              <w:rPr>
                <w:bCs/>
                <w:lang w:eastAsia="ru-RU"/>
              </w:rPr>
              <w:t>Java</w:t>
            </w:r>
            <w:proofErr w:type="spellEnd"/>
            <w:r w:rsidRPr="00107D8A">
              <w:rPr>
                <w:bCs/>
                <w:lang w:eastAsia="ru-RU"/>
              </w:rPr>
              <w:t xml:space="preserve"> длинный, со множеством символов и знаков</w:t>
            </w:r>
            <w:r>
              <w:rPr>
                <w:bCs/>
                <w:lang w:eastAsia="ru-RU"/>
              </w:rPr>
              <w:t xml:space="preserve"> (д</w:t>
            </w:r>
            <w:r w:rsidRPr="00107D8A">
              <w:rPr>
                <w:bCs/>
                <w:lang w:eastAsia="ru-RU"/>
              </w:rPr>
              <w:t xml:space="preserve">ля одной простой операции </w:t>
            </w:r>
            <w:r>
              <w:rPr>
                <w:bCs/>
                <w:lang w:eastAsia="ru-RU"/>
              </w:rPr>
              <w:t>занимает</w:t>
            </w:r>
            <w:r w:rsidRPr="00107D8A">
              <w:rPr>
                <w:bCs/>
                <w:lang w:eastAsia="ru-RU"/>
              </w:rPr>
              <w:t xml:space="preserve"> несколько строк</w:t>
            </w:r>
            <w:r>
              <w:rPr>
                <w:bCs/>
                <w:lang w:eastAsia="ru-RU"/>
              </w:rPr>
              <w:t>)</w:t>
            </w:r>
            <w:r w:rsidRPr="00107D8A">
              <w:rPr>
                <w:bCs/>
                <w:lang w:eastAsia="ru-RU"/>
              </w:rPr>
              <w:t xml:space="preserve">. Это мешает совместной разработке </w:t>
            </w:r>
            <w:r>
              <w:rPr>
                <w:bCs/>
                <w:lang w:eastAsia="ru-RU"/>
              </w:rPr>
              <w:t>–</w:t>
            </w:r>
            <w:r w:rsidRPr="00107D8A">
              <w:rPr>
                <w:bCs/>
                <w:lang w:eastAsia="ru-RU"/>
              </w:rPr>
              <w:t xml:space="preserve"> разбираться в чужом коде на </w:t>
            </w:r>
            <w:proofErr w:type="spellStart"/>
            <w:r w:rsidRPr="00107D8A">
              <w:rPr>
                <w:bCs/>
                <w:lang w:eastAsia="ru-RU"/>
              </w:rPr>
              <w:t>Java</w:t>
            </w:r>
            <w:proofErr w:type="spellEnd"/>
            <w:r w:rsidRPr="00107D8A">
              <w:rPr>
                <w:bCs/>
                <w:lang w:eastAsia="ru-RU"/>
              </w:rPr>
              <w:t xml:space="preserve"> может быть сложно.</w:t>
            </w:r>
          </w:p>
        </w:tc>
      </w:tr>
      <w:tr w:rsidR="00A73709" w:rsidTr="001F76F0">
        <w:tc>
          <w:tcPr>
            <w:tcW w:w="993" w:type="dxa"/>
          </w:tcPr>
          <w:p w:rsidR="00A73709" w:rsidRDefault="00A73709" w:rsidP="001F76F0">
            <w:pPr>
              <w:ind w:left="-113" w:right="-113"/>
              <w:jc w:val="center"/>
              <w:rPr>
                <w:color w:val="000000"/>
              </w:rPr>
            </w:pPr>
            <w:proofErr w:type="spellStart"/>
            <w:r w:rsidRPr="003D2318">
              <w:rPr>
                <w:color w:val="000000"/>
              </w:rPr>
              <w:t>Scala</w:t>
            </w:r>
            <w:proofErr w:type="spellEnd"/>
          </w:p>
        </w:tc>
        <w:tc>
          <w:tcPr>
            <w:tcW w:w="4849" w:type="dxa"/>
            <w:shd w:val="clear" w:color="auto" w:fill="FFFFFF" w:themeFill="background1"/>
          </w:tcPr>
          <w:p w:rsidR="00A73709" w:rsidRPr="00107D8A" w:rsidRDefault="00A73709" w:rsidP="00F52E22">
            <w:pPr>
              <w:pStyle w:val="ab"/>
              <w:numPr>
                <w:ilvl w:val="0"/>
                <w:numId w:val="7"/>
              </w:numPr>
              <w:tabs>
                <w:tab w:val="left" w:pos="253"/>
              </w:tabs>
              <w:ind w:left="-57" w:right="-57" w:firstLine="68"/>
              <w:jc w:val="both"/>
              <w:rPr>
                <w:bCs/>
                <w:lang w:eastAsia="ru-RU"/>
              </w:rPr>
            </w:pPr>
            <w:r w:rsidRPr="00107D8A">
              <w:rPr>
                <w:bCs/>
                <w:lang w:eastAsia="ru-RU"/>
              </w:rPr>
              <w:t xml:space="preserve">Много общего с </w:t>
            </w:r>
            <w:proofErr w:type="spellStart"/>
            <w:r w:rsidRPr="00107D8A">
              <w:rPr>
                <w:bCs/>
                <w:lang w:eastAsia="ru-RU"/>
              </w:rPr>
              <w:t>Java</w:t>
            </w:r>
            <w:proofErr w:type="spellEnd"/>
            <w:r>
              <w:rPr>
                <w:bCs/>
                <w:lang w:eastAsia="ru-RU"/>
              </w:rPr>
              <w:t>: тем, кто</w:t>
            </w:r>
            <w:r w:rsidRPr="00107D8A">
              <w:rPr>
                <w:bCs/>
                <w:lang w:eastAsia="ru-RU"/>
              </w:rPr>
              <w:t xml:space="preserve"> знает </w:t>
            </w:r>
            <w:proofErr w:type="spellStart"/>
            <w:r w:rsidRPr="00107D8A">
              <w:rPr>
                <w:bCs/>
                <w:lang w:eastAsia="ru-RU"/>
              </w:rPr>
              <w:t>Java</w:t>
            </w:r>
            <w:proofErr w:type="spellEnd"/>
            <w:r w:rsidRPr="00107D8A">
              <w:rPr>
                <w:bCs/>
                <w:lang w:eastAsia="ru-RU"/>
              </w:rPr>
              <w:t xml:space="preserve">, достаточно просто научиться работать на </w:t>
            </w:r>
            <w:proofErr w:type="spellStart"/>
            <w:r w:rsidRPr="00107D8A">
              <w:rPr>
                <w:bCs/>
                <w:lang w:eastAsia="ru-RU"/>
              </w:rPr>
              <w:t>Scala</w:t>
            </w:r>
            <w:proofErr w:type="spellEnd"/>
            <w:r w:rsidRPr="00107D8A">
              <w:rPr>
                <w:bCs/>
                <w:lang w:eastAsia="ru-RU"/>
              </w:rPr>
              <w:t>.</w:t>
            </w:r>
          </w:p>
          <w:p w:rsidR="00A73709" w:rsidRPr="00107D8A" w:rsidRDefault="00A73709" w:rsidP="00F52E22">
            <w:pPr>
              <w:pStyle w:val="a6"/>
              <w:numPr>
                <w:ilvl w:val="0"/>
                <w:numId w:val="7"/>
              </w:numPr>
              <w:tabs>
                <w:tab w:val="left" w:pos="253"/>
              </w:tabs>
              <w:spacing w:before="0" w:beforeAutospacing="0" w:after="0" w:afterAutospacing="0"/>
              <w:ind w:left="-57" w:right="-57" w:firstLine="68"/>
              <w:jc w:val="both"/>
              <w:rPr>
                <w:bCs/>
              </w:rPr>
            </w:pPr>
            <w:proofErr w:type="spellStart"/>
            <w:r w:rsidRPr="00107D8A">
              <w:rPr>
                <w:bCs/>
              </w:rPr>
              <w:t>Мультиплатформенность</w:t>
            </w:r>
            <w:proofErr w:type="spellEnd"/>
            <w:r>
              <w:rPr>
                <w:bCs/>
              </w:rPr>
              <w:t>:</w:t>
            </w:r>
            <w:r w:rsidRPr="00107D8A">
              <w:rPr>
                <w:bCs/>
              </w:rPr>
              <w:t xml:space="preserve"> можно писать универсальный код для разных устройств и встраивать инструменты анализа данных в другие программы</w:t>
            </w:r>
            <w:r>
              <w:rPr>
                <w:bCs/>
              </w:rPr>
              <w:t xml:space="preserve"> (к</w:t>
            </w:r>
            <w:r w:rsidRPr="00107D8A">
              <w:rPr>
                <w:bCs/>
              </w:rPr>
              <w:t xml:space="preserve">ак у </w:t>
            </w:r>
            <w:proofErr w:type="spellStart"/>
            <w:r w:rsidRPr="00107D8A">
              <w:rPr>
                <w:bCs/>
              </w:rPr>
              <w:t>Java</w:t>
            </w:r>
            <w:proofErr w:type="spellEnd"/>
            <w:r>
              <w:rPr>
                <w:bCs/>
              </w:rPr>
              <w:t>).</w:t>
            </w:r>
          </w:p>
          <w:p w:rsidR="00A73709" w:rsidRPr="00107D8A" w:rsidRDefault="00A73709" w:rsidP="00F52E22">
            <w:pPr>
              <w:pStyle w:val="a6"/>
              <w:numPr>
                <w:ilvl w:val="0"/>
                <w:numId w:val="7"/>
              </w:numPr>
              <w:tabs>
                <w:tab w:val="left" w:pos="253"/>
              </w:tabs>
              <w:spacing w:before="0" w:beforeAutospacing="0" w:after="0" w:afterAutospacing="0"/>
              <w:ind w:left="-57" w:right="-57" w:firstLine="68"/>
              <w:jc w:val="both"/>
              <w:rPr>
                <w:bCs/>
              </w:rPr>
            </w:pPr>
            <w:proofErr w:type="spellStart"/>
            <w:r w:rsidRPr="00107D8A">
              <w:rPr>
                <w:bCs/>
              </w:rPr>
              <w:t>Мультипарадигменность</w:t>
            </w:r>
            <w:proofErr w:type="spellEnd"/>
            <w:r>
              <w:rPr>
                <w:bCs/>
              </w:rPr>
              <w:t>:</w:t>
            </w:r>
            <w:r w:rsidRPr="00107D8A">
              <w:rPr>
                <w:bCs/>
              </w:rPr>
              <w:t> </w:t>
            </w:r>
            <w:r>
              <w:rPr>
                <w:bCs/>
              </w:rPr>
              <w:t xml:space="preserve">язык </w:t>
            </w:r>
            <w:proofErr w:type="gramStart"/>
            <w:r w:rsidRPr="00107D8A">
              <w:rPr>
                <w:bCs/>
              </w:rPr>
              <w:t>поддержи</w:t>
            </w:r>
            <w:r>
              <w:rPr>
                <w:bCs/>
              </w:rPr>
              <w:t>-</w:t>
            </w:r>
            <w:proofErr w:type="spellStart"/>
            <w:r w:rsidRPr="00107D8A">
              <w:rPr>
                <w:bCs/>
              </w:rPr>
              <w:t>вает</w:t>
            </w:r>
            <w:proofErr w:type="spellEnd"/>
            <w:proofErr w:type="gramEnd"/>
            <w:r w:rsidRPr="00107D8A">
              <w:rPr>
                <w:bCs/>
              </w:rPr>
              <w:t xml:space="preserve"> </w:t>
            </w:r>
            <w:r>
              <w:rPr>
                <w:bCs/>
              </w:rPr>
              <w:t>как</w:t>
            </w:r>
            <w:r w:rsidRPr="00107D8A">
              <w:rPr>
                <w:bCs/>
              </w:rPr>
              <w:t xml:space="preserve"> объектно-ориентированное, </w:t>
            </w:r>
            <w:r>
              <w:rPr>
                <w:bCs/>
              </w:rPr>
              <w:t xml:space="preserve">так </w:t>
            </w:r>
            <w:r w:rsidRPr="00107D8A">
              <w:rPr>
                <w:bCs/>
              </w:rPr>
              <w:t>и функциональное программирование. Это позволяет более гибко использовать плюсы обоих подходов.</w:t>
            </w:r>
          </w:p>
          <w:p w:rsidR="00A73709" w:rsidRPr="00107D8A" w:rsidRDefault="00A73709" w:rsidP="00F52E22">
            <w:pPr>
              <w:pStyle w:val="a6"/>
              <w:numPr>
                <w:ilvl w:val="0"/>
                <w:numId w:val="7"/>
              </w:numPr>
              <w:tabs>
                <w:tab w:val="left" w:pos="253"/>
              </w:tabs>
              <w:spacing w:before="0" w:beforeAutospacing="0" w:after="0" w:afterAutospacing="0"/>
              <w:ind w:left="-57" w:right="-57" w:firstLine="68"/>
              <w:jc w:val="both"/>
              <w:rPr>
                <w:bCs/>
              </w:rPr>
            </w:pPr>
            <w:r>
              <w:rPr>
                <w:bCs/>
              </w:rPr>
              <w:t>Производительность:</w:t>
            </w:r>
            <w:r w:rsidRPr="00107D8A">
              <w:rPr>
                <w:bCs/>
              </w:rPr>
              <w:t xml:space="preserve"> </w:t>
            </w:r>
            <w:proofErr w:type="spellStart"/>
            <w:r w:rsidRPr="00107D8A">
              <w:rPr>
                <w:bCs/>
              </w:rPr>
              <w:t>Scala</w:t>
            </w:r>
            <w:proofErr w:type="spellEnd"/>
            <w:r w:rsidRPr="00107D8A">
              <w:rPr>
                <w:bCs/>
              </w:rPr>
              <w:t xml:space="preserve"> максимально быстро работает с большими данными благодаря параллельными вычислениям.</w:t>
            </w:r>
          </w:p>
        </w:tc>
        <w:tc>
          <w:tcPr>
            <w:tcW w:w="3797" w:type="dxa"/>
            <w:shd w:val="clear" w:color="auto" w:fill="FFFFFF" w:themeFill="background1"/>
          </w:tcPr>
          <w:p w:rsidR="00A73709" w:rsidRPr="00107D8A" w:rsidRDefault="00A73709" w:rsidP="00F52E22">
            <w:pPr>
              <w:pStyle w:val="ab"/>
              <w:numPr>
                <w:ilvl w:val="0"/>
                <w:numId w:val="7"/>
              </w:numPr>
              <w:tabs>
                <w:tab w:val="left" w:pos="253"/>
              </w:tabs>
              <w:ind w:left="-57" w:right="-57" w:firstLine="68"/>
              <w:jc w:val="both"/>
              <w:rPr>
                <w:bCs/>
                <w:lang w:eastAsia="ru-RU"/>
              </w:rPr>
            </w:pPr>
            <w:r w:rsidRPr="00107D8A">
              <w:rPr>
                <w:bCs/>
                <w:lang w:eastAsia="ru-RU"/>
              </w:rPr>
              <w:t>Непростой синтаксис</w:t>
            </w:r>
            <w:r>
              <w:rPr>
                <w:bCs/>
                <w:lang w:eastAsia="ru-RU"/>
              </w:rPr>
              <w:t>: с</w:t>
            </w:r>
            <w:r w:rsidRPr="00107D8A">
              <w:rPr>
                <w:bCs/>
                <w:lang w:eastAsia="ru-RU"/>
              </w:rPr>
              <w:t xml:space="preserve">ложнее, чем у </w:t>
            </w:r>
            <w:proofErr w:type="spellStart"/>
            <w:r w:rsidRPr="00107D8A">
              <w:rPr>
                <w:bCs/>
                <w:lang w:eastAsia="ru-RU"/>
              </w:rPr>
              <w:t>Python</w:t>
            </w:r>
            <w:proofErr w:type="spellEnd"/>
            <w:r w:rsidRPr="00107D8A">
              <w:rPr>
                <w:bCs/>
                <w:lang w:eastAsia="ru-RU"/>
              </w:rPr>
              <w:t xml:space="preserve">, и чем у </w:t>
            </w:r>
            <w:proofErr w:type="spellStart"/>
            <w:r w:rsidRPr="00107D8A">
              <w:rPr>
                <w:bCs/>
                <w:lang w:eastAsia="ru-RU"/>
              </w:rPr>
              <w:t>Java</w:t>
            </w:r>
            <w:proofErr w:type="spellEnd"/>
            <w:r w:rsidRPr="00107D8A">
              <w:rPr>
                <w:bCs/>
                <w:lang w:eastAsia="ru-RU"/>
              </w:rPr>
              <w:t xml:space="preserve">. Выучить язык </w:t>
            </w:r>
            <w:r>
              <w:rPr>
                <w:bCs/>
                <w:lang w:eastAsia="ru-RU"/>
              </w:rPr>
              <w:t xml:space="preserve">и </w:t>
            </w:r>
            <w:r w:rsidRPr="00107D8A">
              <w:rPr>
                <w:bCs/>
                <w:lang w:eastAsia="ru-RU"/>
              </w:rPr>
              <w:t>читать уже написанные на нём программы непросто.</w:t>
            </w:r>
          </w:p>
          <w:p w:rsidR="00A73709" w:rsidRPr="00107D8A" w:rsidRDefault="00A73709" w:rsidP="00F52E22">
            <w:pPr>
              <w:pStyle w:val="a6"/>
              <w:numPr>
                <w:ilvl w:val="0"/>
                <w:numId w:val="7"/>
              </w:numPr>
              <w:tabs>
                <w:tab w:val="left" w:pos="253"/>
              </w:tabs>
              <w:spacing w:before="0" w:beforeAutospacing="0" w:after="0" w:afterAutospacing="0"/>
              <w:ind w:left="-57" w:right="-57" w:firstLine="68"/>
              <w:jc w:val="both"/>
              <w:rPr>
                <w:bCs/>
              </w:rPr>
            </w:pPr>
            <w:r w:rsidRPr="00107D8A">
              <w:rPr>
                <w:bCs/>
              </w:rPr>
              <w:t>Медленная компиляция</w:t>
            </w:r>
            <w:r>
              <w:rPr>
                <w:bCs/>
              </w:rPr>
              <w:t>: п</w:t>
            </w:r>
            <w:r w:rsidRPr="00107D8A">
              <w:rPr>
                <w:bCs/>
              </w:rPr>
              <w:t>рограммы работают быстро, а компилируются долго. Это плохо там, где требуются постоянные обновления. В анализе данных медленная компиляция проблем обычно не доставляет.</w:t>
            </w:r>
          </w:p>
          <w:p w:rsidR="00A73709" w:rsidRPr="00107D8A" w:rsidRDefault="00A73709" w:rsidP="00F52E22">
            <w:pPr>
              <w:pStyle w:val="a6"/>
              <w:numPr>
                <w:ilvl w:val="0"/>
                <w:numId w:val="7"/>
              </w:numPr>
              <w:tabs>
                <w:tab w:val="left" w:pos="253"/>
              </w:tabs>
              <w:spacing w:before="0" w:beforeAutospacing="0" w:after="0" w:afterAutospacing="0"/>
              <w:ind w:left="-57" w:right="-57" w:firstLine="68"/>
              <w:jc w:val="both"/>
              <w:rPr>
                <w:bCs/>
              </w:rPr>
            </w:pPr>
            <w:r w:rsidRPr="00107D8A">
              <w:rPr>
                <w:bCs/>
              </w:rPr>
              <w:t>Низкая популярность</w:t>
            </w:r>
            <w:r>
              <w:rPr>
                <w:bCs/>
              </w:rPr>
              <w:t>: п</w:t>
            </w:r>
            <w:r w:rsidRPr="00107D8A">
              <w:rPr>
                <w:bCs/>
              </w:rPr>
              <w:t xml:space="preserve">о </w:t>
            </w:r>
            <w:proofErr w:type="spellStart"/>
            <w:r w:rsidRPr="00107D8A">
              <w:rPr>
                <w:bCs/>
              </w:rPr>
              <w:t>Scala</w:t>
            </w:r>
            <w:proofErr w:type="spellEnd"/>
            <w:r w:rsidRPr="00107D8A">
              <w:rPr>
                <w:bCs/>
              </w:rPr>
              <w:t xml:space="preserve"> сложно </w:t>
            </w:r>
            <w:r>
              <w:rPr>
                <w:bCs/>
              </w:rPr>
              <w:t>найти на интернет-площадках</w:t>
            </w:r>
            <w:r w:rsidRPr="00107D8A">
              <w:rPr>
                <w:bCs/>
              </w:rPr>
              <w:t xml:space="preserve"> нужную информацию или </w:t>
            </w:r>
            <w:r>
              <w:rPr>
                <w:bCs/>
              </w:rPr>
              <w:t xml:space="preserve">специалиста, </w:t>
            </w:r>
            <w:r w:rsidRPr="00107D8A">
              <w:rPr>
                <w:bCs/>
              </w:rPr>
              <w:t>разбира</w:t>
            </w:r>
            <w:r>
              <w:rPr>
                <w:bCs/>
              </w:rPr>
              <w:t>ющегося</w:t>
            </w:r>
            <w:r w:rsidRPr="00107D8A">
              <w:rPr>
                <w:bCs/>
              </w:rPr>
              <w:t xml:space="preserve"> в этом языке.</w:t>
            </w:r>
          </w:p>
        </w:tc>
      </w:tr>
    </w:tbl>
    <w:p w:rsidR="00A73709" w:rsidRDefault="00A73709" w:rsidP="00A73709">
      <w:pPr>
        <w:spacing w:line="360" w:lineRule="auto"/>
        <w:ind w:firstLine="709"/>
        <w:jc w:val="both"/>
        <w:rPr>
          <w:color w:val="000000"/>
          <w:sz w:val="28"/>
          <w:szCs w:val="28"/>
        </w:rPr>
      </w:pPr>
    </w:p>
    <w:p w:rsidR="00A73709" w:rsidRDefault="00A73709" w:rsidP="00A73709">
      <w:pPr>
        <w:widowControl w:val="0"/>
        <w:spacing w:line="360" w:lineRule="auto"/>
        <w:ind w:firstLine="709"/>
        <w:jc w:val="both"/>
        <w:rPr>
          <w:color w:val="000000"/>
          <w:sz w:val="28"/>
          <w:szCs w:val="28"/>
        </w:rPr>
      </w:pPr>
      <w:r>
        <w:rPr>
          <w:color w:val="000000"/>
          <w:sz w:val="28"/>
          <w:szCs w:val="28"/>
        </w:rPr>
        <w:t xml:space="preserve">При выборе </w:t>
      </w:r>
      <w:r w:rsidRPr="00E94A7A">
        <w:rPr>
          <w:color w:val="000000"/>
          <w:sz w:val="28"/>
          <w:szCs w:val="28"/>
        </w:rPr>
        <w:t>языка программирования для анализа данных</w:t>
      </w:r>
      <w:r>
        <w:rPr>
          <w:color w:val="000000"/>
          <w:sz w:val="28"/>
          <w:szCs w:val="28"/>
        </w:rPr>
        <w:t xml:space="preserve"> </w:t>
      </w:r>
      <w:r w:rsidRPr="00F55ADB">
        <w:rPr>
          <w:color w:val="000000"/>
          <w:sz w:val="28"/>
          <w:szCs w:val="28"/>
        </w:rPr>
        <w:t>IT</w:t>
      </w:r>
      <w:r w:rsidRPr="00EF3385">
        <w:rPr>
          <w:color w:val="000000"/>
          <w:sz w:val="28"/>
          <w:szCs w:val="28"/>
        </w:rPr>
        <w:t>-</w:t>
      </w:r>
      <w:r>
        <w:rPr>
          <w:color w:val="000000"/>
          <w:sz w:val="28"/>
          <w:szCs w:val="28"/>
        </w:rPr>
        <w:t xml:space="preserve">специалисты руководствуются разными критериями: уровнем накопленных знаний и опыта; предпочтениями бизнеса; поставленными задачами (одни языки хорошо подходят для </w:t>
      </w:r>
      <w:r w:rsidRPr="00F55ADB">
        <w:rPr>
          <w:color w:val="000000"/>
          <w:sz w:val="28"/>
          <w:szCs w:val="28"/>
        </w:rPr>
        <w:t xml:space="preserve">крупномасштабных аналитических задач, другие превосходно справляются с </w:t>
      </w:r>
      <w:proofErr w:type="spellStart"/>
      <w:r w:rsidRPr="00F55ADB">
        <w:rPr>
          <w:color w:val="000000"/>
          <w:sz w:val="28"/>
          <w:szCs w:val="28"/>
        </w:rPr>
        <w:t>операционализацией</w:t>
      </w:r>
      <w:proofErr w:type="spellEnd"/>
      <w:r w:rsidRPr="00F55ADB">
        <w:rPr>
          <w:color w:val="000000"/>
          <w:sz w:val="28"/>
          <w:szCs w:val="28"/>
        </w:rPr>
        <w:t xml:space="preserve"> больших данных и интернета вещей</w:t>
      </w:r>
      <w:r>
        <w:rPr>
          <w:color w:val="000000"/>
          <w:sz w:val="28"/>
          <w:szCs w:val="28"/>
        </w:rPr>
        <w:t>,</w:t>
      </w:r>
      <w:r w:rsidRPr="00F55ADB">
        <w:rPr>
          <w:color w:val="000000"/>
          <w:sz w:val="28"/>
          <w:szCs w:val="28"/>
        </w:rPr>
        <w:t xml:space="preserve"> применение </w:t>
      </w:r>
      <w:r>
        <w:rPr>
          <w:color w:val="000000"/>
          <w:sz w:val="28"/>
          <w:szCs w:val="28"/>
        </w:rPr>
        <w:t xml:space="preserve">третьих – </w:t>
      </w:r>
      <w:r w:rsidRPr="00F55ADB">
        <w:rPr>
          <w:color w:val="000000"/>
          <w:sz w:val="28"/>
          <w:szCs w:val="28"/>
        </w:rPr>
        <w:t>более</w:t>
      </w:r>
      <w:r>
        <w:rPr>
          <w:color w:val="000000"/>
          <w:sz w:val="28"/>
          <w:szCs w:val="28"/>
        </w:rPr>
        <w:t xml:space="preserve"> статистическое и </w:t>
      </w:r>
      <w:r w:rsidRPr="00F55ADB">
        <w:rPr>
          <w:color w:val="000000"/>
          <w:sz w:val="28"/>
          <w:szCs w:val="28"/>
        </w:rPr>
        <w:t xml:space="preserve">пригодится для визуализации и моделирования данных, </w:t>
      </w:r>
      <w:r>
        <w:rPr>
          <w:color w:val="000000"/>
          <w:sz w:val="28"/>
          <w:szCs w:val="28"/>
        </w:rPr>
        <w:t xml:space="preserve">четвертых – </w:t>
      </w:r>
      <w:r w:rsidRPr="00F55ADB">
        <w:rPr>
          <w:color w:val="000000"/>
          <w:sz w:val="28"/>
          <w:szCs w:val="28"/>
        </w:rPr>
        <w:t>для анализа</w:t>
      </w:r>
      <w:r>
        <w:rPr>
          <w:color w:val="000000"/>
          <w:sz w:val="28"/>
          <w:szCs w:val="28"/>
        </w:rPr>
        <w:t xml:space="preserve"> данных) и др</w:t>
      </w:r>
      <w:r w:rsidRPr="00F55ADB">
        <w:rPr>
          <w:color w:val="000000"/>
          <w:sz w:val="28"/>
          <w:szCs w:val="28"/>
        </w:rPr>
        <w:t>.</w:t>
      </w:r>
    </w:p>
    <w:p w:rsidR="00A73709" w:rsidRDefault="00A73709" w:rsidP="00A73709">
      <w:pPr>
        <w:spacing w:line="360" w:lineRule="auto"/>
        <w:ind w:firstLine="709"/>
        <w:jc w:val="both"/>
        <w:rPr>
          <w:color w:val="FF0000"/>
          <w:sz w:val="28"/>
          <w:szCs w:val="28"/>
        </w:rPr>
      </w:pPr>
      <w:r w:rsidRPr="00BF2FCD">
        <w:rPr>
          <w:color w:val="000000"/>
          <w:sz w:val="28"/>
          <w:szCs w:val="28"/>
        </w:rPr>
        <w:t>В рамках данно</w:t>
      </w:r>
      <w:r w:rsidR="00BB34CF">
        <w:rPr>
          <w:color w:val="000000"/>
          <w:sz w:val="28"/>
          <w:szCs w:val="28"/>
        </w:rPr>
        <w:t>го</w:t>
      </w:r>
      <w:r w:rsidRPr="00BF2FCD">
        <w:rPr>
          <w:color w:val="000000"/>
          <w:sz w:val="28"/>
          <w:szCs w:val="28"/>
        </w:rPr>
        <w:t xml:space="preserve"> дипломно</w:t>
      </w:r>
      <w:r w:rsidR="00BB34CF">
        <w:rPr>
          <w:color w:val="000000"/>
          <w:sz w:val="28"/>
          <w:szCs w:val="28"/>
        </w:rPr>
        <w:t>го</w:t>
      </w:r>
      <w:r w:rsidRPr="00BF2FCD">
        <w:rPr>
          <w:color w:val="000000"/>
          <w:sz w:val="28"/>
          <w:szCs w:val="28"/>
        </w:rPr>
        <w:t xml:space="preserve"> </w:t>
      </w:r>
      <w:r w:rsidR="00BB34CF">
        <w:rPr>
          <w:color w:val="000000"/>
          <w:sz w:val="28"/>
          <w:szCs w:val="28"/>
        </w:rPr>
        <w:t>проекта</w:t>
      </w:r>
      <w:r w:rsidRPr="00BF2FCD">
        <w:rPr>
          <w:color w:val="000000"/>
          <w:sz w:val="28"/>
          <w:szCs w:val="28"/>
        </w:rPr>
        <w:t xml:space="preserve"> критериями выступили: решение аналитической задачи – оценка конкурентоспособности предприятия и </w:t>
      </w:r>
      <w:r w:rsidRPr="00BF2FCD">
        <w:rPr>
          <w:color w:val="000000"/>
          <w:sz w:val="28"/>
          <w:szCs w:val="28"/>
        </w:rPr>
        <w:lastRenderedPageBreak/>
        <w:t xml:space="preserve">визуализация ее результатов, а также начальный уровень программирования автора работы. Этим требованиям более всего соответствует язык программирования </w:t>
      </w:r>
      <w:proofErr w:type="spellStart"/>
      <w:r w:rsidRPr="00BF2FCD">
        <w:rPr>
          <w:color w:val="000000"/>
          <w:sz w:val="28"/>
          <w:szCs w:val="28"/>
        </w:rPr>
        <w:t>Python</w:t>
      </w:r>
      <w:proofErr w:type="spellEnd"/>
      <w:r w:rsidRPr="00BF2FCD">
        <w:rPr>
          <w:color w:val="000000"/>
          <w:sz w:val="28"/>
          <w:szCs w:val="28"/>
        </w:rPr>
        <w:t xml:space="preserve"> – самый популярный </w:t>
      </w:r>
      <w:r>
        <w:rPr>
          <w:color w:val="000000"/>
          <w:sz w:val="28"/>
          <w:szCs w:val="28"/>
        </w:rPr>
        <w:t>язык программирования по версии р</w:t>
      </w:r>
      <w:r w:rsidRPr="00196D6A">
        <w:rPr>
          <w:color w:val="000000"/>
          <w:sz w:val="28"/>
          <w:szCs w:val="28"/>
        </w:rPr>
        <w:t>ейтинг</w:t>
      </w:r>
      <w:r>
        <w:rPr>
          <w:color w:val="000000"/>
          <w:sz w:val="28"/>
          <w:szCs w:val="28"/>
        </w:rPr>
        <w:t>а</w:t>
      </w:r>
      <w:r w:rsidRPr="00196D6A">
        <w:rPr>
          <w:color w:val="000000"/>
          <w:sz w:val="28"/>
          <w:szCs w:val="28"/>
        </w:rPr>
        <w:t xml:space="preserve"> TIOBE</w:t>
      </w:r>
      <w:r>
        <w:rPr>
          <w:color w:val="000000"/>
          <w:sz w:val="28"/>
          <w:szCs w:val="28"/>
        </w:rPr>
        <w:t xml:space="preserve"> 2022-</w:t>
      </w:r>
      <w:r w:rsidRPr="001964F1">
        <w:rPr>
          <w:color w:val="000000"/>
          <w:sz w:val="28"/>
          <w:szCs w:val="28"/>
        </w:rPr>
        <w:t xml:space="preserve">2023 </w:t>
      </w:r>
      <w:r>
        <w:rPr>
          <w:color w:val="000000"/>
          <w:sz w:val="28"/>
          <w:szCs w:val="28"/>
        </w:rPr>
        <w:t>г</w:t>
      </w:r>
      <w:r w:rsidRPr="001964F1">
        <w:rPr>
          <w:color w:val="000000"/>
          <w:sz w:val="28"/>
          <w:szCs w:val="28"/>
        </w:rPr>
        <w:t>г</w:t>
      </w:r>
      <w:r w:rsidRPr="00196D6A">
        <w:rPr>
          <w:color w:val="000000"/>
          <w:sz w:val="28"/>
          <w:szCs w:val="28"/>
        </w:rPr>
        <w:t xml:space="preserve">. </w:t>
      </w:r>
      <w:r>
        <w:rPr>
          <w:color w:val="000000"/>
          <w:sz w:val="28"/>
          <w:szCs w:val="28"/>
        </w:rPr>
        <w:t>(</w:t>
      </w:r>
      <w:r w:rsidRPr="00196D6A">
        <w:rPr>
          <w:color w:val="000000"/>
          <w:sz w:val="28"/>
          <w:szCs w:val="28"/>
        </w:rPr>
        <w:t>рейтинг оценивает популярность полных по Тьюрингу языков программирования</w:t>
      </w:r>
      <w:r>
        <w:rPr>
          <w:color w:val="000000"/>
          <w:sz w:val="28"/>
          <w:szCs w:val="28"/>
        </w:rPr>
        <w:t xml:space="preserve"> (на них </w:t>
      </w:r>
      <w:r w:rsidRPr="00196D6A">
        <w:rPr>
          <w:color w:val="000000"/>
          <w:sz w:val="28"/>
          <w:szCs w:val="28"/>
        </w:rPr>
        <w:t>можно реализовать любую вычислимую функцию</w:t>
      </w:r>
      <w:r>
        <w:rPr>
          <w:color w:val="000000"/>
          <w:sz w:val="28"/>
          <w:szCs w:val="28"/>
        </w:rPr>
        <w:t>)</w:t>
      </w:r>
      <w:r w:rsidRPr="00196D6A">
        <w:rPr>
          <w:color w:val="000000"/>
          <w:sz w:val="28"/>
          <w:szCs w:val="28"/>
        </w:rPr>
        <w:t xml:space="preserve"> через количество поисковых запросов о языках</w:t>
      </w:r>
      <w:r w:rsidRPr="005366C0">
        <w:rPr>
          <w:color w:val="000000"/>
          <w:sz w:val="28"/>
          <w:szCs w:val="28"/>
        </w:rPr>
        <w:t xml:space="preserve"> </w:t>
      </w:r>
      <w:r w:rsidRPr="00196D6A">
        <w:rPr>
          <w:color w:val="000000"/>
          <w:sz w:val="28"/>
          <w:szCs w:val="28"/>
        </w:rPr>
        <w:t xml:space="preserve">на </w:t>
      </w:r>
      <w:r>
        <w:rPr>
          <w:color w:val="000000"/>
          <w:sz w:val="28"/>
          <w:szCs w:val="28"/>
        </w:rPr>
        <w:t>наиболее</w:t>
      </w:r>
      <w:r w:rsidRPr="00196D6A">
        <w:rPr>
          <w:color w:val="000000"/>
          <w:sz w:val="28"/>
          <w:szCs w:val="28"/>
        </w:rPr>
        <w:t xml:space="preserve"> популярных интернет-</w:t>
      </w:r>
      <w:r>
        <w:rPr>
          <w:color w:val="000000"/>
          <w:sz w:val="28"/>
          <w:szCs w:val="28"/>
        </w:rPr>
        <w:t>площадках)</w:t>
      </w:r>
      <w:r w:rsidRPr="002067B9">
        <w:rPr>
          <w:color w:val="000000"/>
          <w:sz w:val="28"/>
          <w:szCs w:val="28"/>
        </w:rPr>
        <w:t xml:space="preserve"> [7]</w:t>
      </w:r>
      <w:r w:rsidRPr="00196D6A">
        <w:rPr>
          <w:color w:val="000000"/>
          <w:sz w:val="28"/>
          <w:szCs w:val="28"/>
        </w:rPr>
        <w:t xml:space="preserve">. </w:t>
      </w:r>
    </w:p>
    <w:p w:rsidR="00A73709" w:rsidRPr="00A6537E" w:rsidRDefault="00A73709" w:rsidP="00A73709">
      <w:pPr>
        <w:widowControl w:val="0"/>
        <w:spacing w:line="360" w:lineRule="auto"/>
        <w:ind w:firstLine="709"/>
        <w:jc w:val="both"/>
        <w:rPr>
          <w:sz w:val="28"/>
          <w:szCs w:val="28"/>
        </w:rPr>
      </w:pPr>
      <w:r w:rsidRPr="00F65118">
        <w:rPr>
          <w:color w:val="000000"/>
          <w:sz w:val="28"/>
          <w:szCs w:val="28"/>
        </w:rPr>
        <w:t xml:space="preserve">Итак, </w:t>
      </w:r>
      <w:r w:rsidRPr="001E4D95">
        <w:rPr>
          <w:sz w:val="28"/>
          <w:szCs w:val="28"/>
        </w:rPr>
        <w:t xml:space="preserve">обобщая итоги исследования </w:t>
      </w:r>
      <w:r w:rsidRPr="00F65118">
        <w:rPr>
          <w:color w:val="000000"/>
          <w:sz w:val="28"/>
          <w:szCs w:val="28"/>
        </w:rPr>
        <w:t>с</w:t>
      </w:r>
      <w:r w:rsidRPr="00F65118">
        <w:rPr>
          <w:sz w:val="28"/>
          <w:szCs w:val="28"/>
        </w:rPr>
        <w:t>ущности конкурентоспособности предприятия и методов оценки ее эффективности</w:t>
      </w:r>
      <w:r w:rsidRPr="001E4D95">
        <w:rPr>
          <w:sz w:val="28"/>
          <w:szCs w:val="28"/>
        </w:rPr>
        <w:t xml:space="preserve">, мы пришли к следующим выводам. </w:t>
      </w:r>
      <w:r w:rsidRPr="00CA24B9">
        <w:rPr>
          <w:sz w:val="28"/>
          <w:szCs w:val="28"/>
        </w:rPr>
        <w:t>Явление конкурентоспособности, присущее различным экономическим субъектам, приобретает свою окончательную форму в среде предприятий</w:t>
      </w:r>
      <w:r>
        <w:rPr>
          <w:sz w:val="28"/>
          <w:szCs w:val="28"/>
        </w:rPr>
        <w:t xml:space="preserve">, представляя собой </w:t>
      </w:r>
      <w:r w:rsidRPr="00CA24B9">
        <w:rPr>
          <w:sz w:val="28"/>
          <w:szCs w:val="28"/>
        </w:rPr>
        <w:t xml:space="preserve">комплексную характеристику </w:t>
      </w:r>
      <w:r>
        <w:rPr>
          <w:sz w:val="28"/>
          <w:szCs w:val="28"/>
        </w:rPr>
        <w:t>их</w:t>
      </w:r>
      <w:r w:rsidRPr="00CA24B9">
        <w:rPr>
          <w:sz w:val="28"/>
          <w:szCs w:val="28"/>
        </w:rPr>
        <w:t xml:space="preserve"> конкурентных преимуществ перед конкурентами по ряду показателей за определенный период времени в условиях конкретного рынка, а также способность к прибыльному функционированию и своевременной адаптации к изменяющимся факторам внутренней и внешней среды. В свою очередь, набор таких преимуществ, соответствующих текущей эффективной стратегии предприятия, </w:t>
      </w:r>
      <w:r>
        <w:rPr>
          <w:sz w:val="28"/>
          <w:szCs w:val="28"/>
        </w:rPr>
        <w:t>отражает</w:t>
      </w:r>
      <w:r w:rsidRPr="00CA24B9">
        <w:rPr>
          <w:sz w:val="28"/>
          <w:szCs w:val="28"/>
        </w:rPr>
        <w:t xml:space="preserve"> его конкурентн</w:t>
      </w:r>
      <w:r>
        <w:rPr>
          <w:sz w:val="28"/>
          <w:szCs w:val="28"/>
        </w:rPr>
        <w:t>ое</w:t>
      </w:r>
      <w:r w:rsidRPr="00CA24B9">
        <w:rPr>
          <w:sz w:val="28"/>
          <w:szCs w:val="28"/>
        </w:rPr>
        <w:t xml:space="preserve"> положение. </w:t>
      </w:r>
      <w:r w:rsidRPr="00B9521A">
        <w:rPr>
          <w:color w:val="000000"/>
          <w:sz w:val="28"/>
          <w:szCs w:val="28"/>
        </w:rPr>
        <w:t>Нами также подмечено, что конкурентная позиция,</w:t>
      </w:r>
      <w:r w:rsidRPr="00CA24B9">
        <w:rPr>
          <w:sz w:val="28"/>
          <w:szCs w:val="28"/>
        </w:rPr>
        <w:t xml:space="preserve"> выступая катализатором достижения предприятием более высокого уровня конкурентоспособности на каждой из стадий процесса конкуренции, </w:t>
      </w:r>
      <w:r>
        <w:rPr>
          <w:sz w:val="28"/>
          <w:szCs w:val="28"/>
        </w:rPr>
        <w:t>является</w:t>
      </w:r>
      <w:r w:rsidRPr="00CA24B9">
        <w:rPr>
          <w:sz w:val="28"/>
          <w:szCs w:val="28"/>
        </w:rPr>
        <w:t xml:space="preserve"> показателем успешности конкурентного позиционирования. </w:t>
      </w:r>
      <w:r>
        <w:rPr>
          <w:sz w:val="28"/>
          <w:szCs w:val="28"/>
        </w:rPr>
        <w:t>О</w:t>
      </w:r>
      <w:r w:rsidRPr="00CA24B9">
        <w:rPr>
          <w:sz w:val="28"/>
          <w:szCs w:val="28"/>
        </w:rPr>
        <w:t xml:space="preserve">дним из инструментов последнего выступает оценка </w:t>
      </w:r>
      <w:r>
        <w:rPr>
          <w:sz w:val="28"/>
          <w:szCs w:val="28"/>
        </w:rPr>
        <w:t xml:space="preserve">эффективности </w:t>
      </w:r>
      <w:r w:rsidRPr="00F65118">
        <w:rPr>
          <w:sz w:val="28"/>
          <w:szCs w:val="28"/>
        </w:rPr>
        <w:t>конкурентоспособности предприятия</w:t>
      </w:r>
      <w:r w:rsidRPr="00CA24B9">
        <w:rPr>
          <w:sz w:val="28"/>
          <w:szCs w:val="28"/>
        </w:rPr>
        <w:t>. На сегодняшний день для этих целей разработано большое количество методических подходов</w:t>
      </w:r>
      <w:r>
        <w:rPr>
          <w:sz w:val="28"/>
          <w:szCs w:val="28"/>
        </w:rPr>
        <w:t>, п</w:t>
      </w:r>
      <w:r w:rsidRPr="00A6537E">
        <w:rPr>
          <w:sz w:val="28"/>
          <w:szCs w:val="28"/>
        </w:rPr>
        <w:t>ортфель которых каждое предприятие формирует индивидуально</w:t>
      </w:r>
      <w:r w:rsidRPr="00693368">
        <w:rPr>
          <w:sz w:val="28"/>
          <w:szCs w:val="28"/>
        </w:rPr>
        <w:t xml:space="preserve">. При этом, </w:t>
      </w:r>
      <w:r>
        <w:rPr>
          <w:sz w:val="28"/>
          <w:szCs w:val="28"/>
        </w:rPr>
        <w:t>д</w:t>
      </w:r>
      <w:r w:rsidRPr="00693368">
        <w:rPr>
          <w:sz w:val="28"/>
          <w:szCs w:val="28"/>
        </w:rPr>
        <w:t xml:space="preserve">ля решения </w:t>
      </w:r>
      <w:proofErr w:type="gramStart"/>
      <w:r w:rsidRPr="00693368">
        <w:rPr>
          <w:sz w:val="28"/>
          <w:szCs w:val="28"/>
        </w:rPr>
        <w:t>задач  обработки</w:t>
      </w:r>
      <w:proofErr w:type="gramEnd"/>
      <w:r w:rsidRPr="00693368">
        <w:rPr>
          <w:sz w:val="28"/>
          <w:szCs w:val="28"/>
        </w:rPr>
        <w:t xml:space="preserve">, визуализации и </w:t>
      </w:r>
      <w:r>
        <w:rPr>
          <w:sz w:val="28"/>
          <w:szCs w:val="28"/>
        </w:rPr>
        <w:t>а</w:t>
      </w:r>
      <w:r w:rsidRPr="00693368">
        <w:rPr>
          <w:sz w:val="28"/>
          <w:szCs w:val="28"/>
        </w:rPr>
        <w:t xml:space="preserve">нализа данных </w:t>
      </w:r>
      <w:r>
        <w:rPr>
          <w:sz w:val="28"/>
          <w:szCs w:val="28"/>
        </w:rPr>
        <w:t xml:space="preserve">среди хозяйствующих субъектов </w:t>
      </w:r>
      <w:r w:rsidRPr="00693368">
        <w:rPr>
          <w:sz w:val="28"/>
          <w:szCs w:val="28"/>
        </w:rPr>
        <w:t xml:space="preserve">набирают </w:t>
      </w:r>
      <w:r>
        <w:rPr>
          <w:sz w:val="28"/>
          <w:szCs w:val="28"/>
        </w:rPr>
        <w:t xml:space="preserve">популярность </w:t>
      </w:r>
      <w:r w:rsidRPr="00693368">
        <w:rPr>
          <w:sz w:val="28"/>
          <w:szCs w:val="28"/>
        </w:rPr>
        <w:t xml:space="preserve">библиотеки </w:t>
      </w:r>
      <w:r>
        <w:rPr>
          <w:sz w:val="28"/>
          <w:szCs w:val="28"/>
        </w:rPr>
        <w:t xml:space="preserve">различных </w:t>
      </w:r>
      <w:r w:rsidRPr="00693368">
        <w:rPr>
          <w:sz w:val="28"/>
          <w:szCs w:val="28"/>
        </w:rPr>
        <w:t>язык</w:t>
      </w:r>
      <w:r>
        <w:rPr>
          <w:sz w:val="28"/>
          <w:szCs w:val="28"/>
        </w:rPr>
        <w:t>ов</w:t>
      </w:r>
      <w:r w:rsidRPr="00693368">
        <w:rPr>
          <w:sz w:val="28"/>
          <w:szCs w:val="28"/>
        </w:rPr>
        <w:t xml:space="preserve"> программирования</w:t>
      </w:r>
      <w:r>
        <w:rPr>
          <w:sz w:val="28"/>
          <w:szCs w:val="28"/>
        </w:rPr>
        <w:t xml:space="preserve">, наиболее </w:t>
      </w:r>
      <w:r w:rsidRPr="00693368">
        <w:rPr>
          <w:sz w:val="28"/>
          <w:szCs w:val="28"/>
        </w:rPr>
        <w:t xml:space="preserve"> </w:t>
      </w:r>
      <w:r>
        <w:rPr>
          <w:sz w:val="28"/>
          <w:szCs w:val="28"/>
        </w:rPr>
        <w:t xml:space="preserve">востребованным из которых выступает </w:t>
      </w:r>
      <w:proofErr w:type="spellStart"/>
      <w:r w:rsidRPr="00693368">
        <w:rPr>
          <w:sz w:val="28"/>
          <w:szCs w:val="28"/>
        </w:rPr>
        <w:t>Python</w:t>
      </w:r>
      <w:proofErr w:type="spellEnd"/>
      <w:r>
        <w:rPr>
          <w:sz w:val="28"/>
          <w:szCs w:val="28"/>
        </w:rPr>
        <w:t>.</w:t>
      </w:r>
      <w:r w:rsidRPr="00A6537E">
        <w:rPr>
          <w:sz w:val="28"/>
          <w:szCs w:val="28"/>
        </w:rPr>
        <w:t xml:space="preserve"> О его возможностях в оценке эффективности конкурентоспособности предприятия и пойдет речь в следующем параграфе.</w:t>
      </w:r>
    </w:p>
    <w:p w:rsidR="00A73709" w:rsidRPr="005C49C2" w:rsidRDefault="00A73709" w:rsidP="00A73709">
      <w:pPr>
        <w:spacing w:line="360" w:lineRule="auto"/>
        <w:ind w:firstLine="709"/>
        <w:jc w:val="both"/>
        <w:rPr>
          <w:b/>
          <w:color w:val="000000"/>
          <w:sz w:val="28"/>
          <w:szCs w:val="28"/>
        </w:rPr>
      </w:pPr>
      <w:r>
        <w:rPr>
          <w:b/>
          <w:color w:val="000000"/>
          <w:sz w:val="28"/>
          <w:szCs w:val="28"/>
        </w:rPr>
        <w:lastRenderedPageBreak/>
        <w:t xml:space="preserve">1.2 </w:t>
      </w:r>
      <w:r w:rsidRPr="005C49C2">
        <w:rPr>
          <w:b/>
          <w:color w:val="000000"/>
          <w:sz w:val="28"/>
          <w:szCs w:val="28"/>
        </w:rPr>
        <w:t xml:space="preserve">Возможности использования библиотек языка программирования </w:t>
      </w:r>
      <w:proofErr w:type="spellStart"/>
      <w:r w:rsidRPr="005C49C2">
        <w:rPr>
          <w:b/>
          <w:color w:val="000000"/>
          <w:sz w:val="28"/>
          <w:szCs w:val="28"/>
        </w:rPr>
        <w:t>Python</w:t>
      </w:r>
      <w:proofErr w:type="spellEnd"/>
      <w:r w:rsidRPr="005C49C2">
        <w:rPr>
          <w:b/>
          <w:color w:val="000000"/>
          <w:sz w:val="28"/>
          <w:szCs w:val="28"/>
        </w:rPr>
        <w:t xml:space="preserve"> для анализа конкурентоспособности предприятия </w:t>
      </w:r>
    </w:p>
    <w:p w:rsidR="00A73709" w:rsidRDefault="00A73709" w:rsidP="00A73709">
      <w:pPr>
        <w:spacing w:line="360" w:lineRule="auto"/>
        <w:ind w:firstLine="709"/>
        <w:jc w:val="both"/>
        <w:rPr>
          <w:b/>
          <w:color w:val="000000"/>
          <w:sz w:val="28"/>
          <w:szCs w:val="28"/>
        </w:rPr>
      </w:pPr>
    </w:p>
    <w:p w:rsidR="00A73709" w:rsidRDefault="00A73709" w:rsidP="00A73709">
      <w:pPr>
        <w:spacing w:line="360" w:lineRule="auto"/>
        <w:ind w:firstLine="709"/>
        <w:jc w:val="both"/>
        <w:rPr>
          <w:color w:val="000000"/>
          <w:sz w:val="28"/>
          <w:szCs w:val="28"/>
        </w:rPr>
      </w:pPr>
      <w:r>
        <w:rPr>
          <w:color w:val="000000"/>
          <w:sz w:val="28"/>
          <w:szCs w:val="28"/>
        </w:rPr>
        <w:t>Оценка</w:t>
      </w:r>
      <w:r w:rsidRPr="00BD20C2">
        <w:rPr>
          <w:color w:val="000000"/>
          <w:sz w:val="28"/>
          <w:szCs w:val="28"/>
        </w:rPr>
        <w:t xml:space="preserve"> </w:t>
      </w:r>
      <w:r>
        <w:rPr>
          <w:color w:val="000000"/>
          <w:sz w:val="28"/>
          <w:szCs w:val="28"/>
        </w:rPr>
        <w:t xml:space="preserve">конкурентоспособности предприятия базируется на анализе </w:t>
      </w:r>
      <w:r w:rsidRPr="00E60141">
        <w:rPr>
          <w:color w:val="000000"/>
          <w:sz w:val="28"/>
          <w:szCs w:val="28"/>
        </w:rPr>
        <w:t>большого объема структурированны</w:t>
      </w:r>
      <w:r>
        <w:rPr>
          <w:color w:val="000000"/>
          <w:sz w:val="28"/>
          <w:szCs w:val="28"/>
        </w:rPr>
        <w:t xml:space="preserve">х или неструктурированных данных, содержащихся во </w:t>
      </w:r>
      <w:r w:rsidRPr="00E60141">
        <w:rPr>
          <w:color w:val="000000"/>
          <w:sz w:val="28"/>
          <w:szCs w:val="28"/>
        </w:rPr>
        <w:t>внутренн</w:t>
      </w:r>
      <w:r>
        <w:rPr>
          <w:color w:val="000000"/>
          <w:sz w:val="28"/>
          <w:szCs w:val="28"/>
        </w:rPr>
        <w:t>ей</w:t>
      </w:r>
      <w:r w:rsidRPr="00E60141">
        <w:rPr>
          <w:color w:val="000000"/>
          <w:sz w:val="28"/>
          <w:szCs w:val="28"/>
        </w:rPr>
        <w:t xml:space="preserve"> отчетност</w:t>
      </w:r>
      <w:r>
        <w:rPr>
          <w:color w:val="000000"/>
          <w:sz w:val="28"/>
          <w:szCs w:val="28"/>
        </w:rPr>
        <w:t>и</w:t>
      </w:r>
      <w:r w:rsidRPr="00E60141">
        <w:rPr>
          <w:color w:val="000000"/>
          <w:sz w:val="28"/>
          <w:szCs w:val="28"/>
        </w:rPr>
        <w:t xml:space="preserve"> предприяти</w:t>
      </w:r>
      <w:r>
        <w:rPr>
          <w:color w:val="000000"/>
          <w:sz w:val="28"/>
          <w:szCs w:val="28"/>
        </w:rPr>
        <w:t>й</w:t>
      </w:r>
      <w:r w:rsidRPr="00E60141">
        <w:rPr>
          <w:color w:val="000000"/>
          <w:sz w:val="28"/>
          <w:szCs w:val="28"/>
        </w:rPr>
        <w:t xml:space="preserve">, </w:t>
      </w:r>
      <w:r>
        <w:rPr>
          <w:color w:val="000000"/>
          <w:sz w:val="28"/>
          <w:szCs w:val="28"/>
        </w:rPr>
        <w:t xml:space="preserve">на </w:t>
      </w:r>
      <w:r w:rsidRPr="00E60141">
        <w:rPr>
          <w:color w:val="000000"/>
          <w:sz w:val="28"/>
          <w:szCs w:val="28"/>
        </w:rPr>
        <w:t>сайт</w:t>
      </w:r>
      <w:r>
        <w:rPr>
          <w:color w:val="000000"/>
          <w:sz w:val="28"/>
          <w:szCs w:val="28"/>
        </w:rPr>
        <w:t>ах</w:t>
      </w:r>
      <w:r w:rsidRPr="00E60141">
        <w:rPr>
          <w:color w:val="000000"/>
          <w:sz w:val="28"/>
          <w:szCs w:val="28"/>
        </w:rPr>
        <w:t xml:space="preserve"> конкурентов, </w:t>
      </w:r>
      <w:r>
        <w:rPr>
          <w:color w:val="000000"/>
          <w:sz w:val="28"/>
          <w:szCs w:val="28"/>
        </w:rPr>
        <w:t xml:space="preserve">в </w:t>
      </w:r>
      <w:r w:rsidRPr="00E60141">
        <w:rPr>
          <w:color w:val="000000"/>
          <w:sz w:val="28"/>
          <w:szCs w:val="28"/>
        </w:rPr>
        <w:t>публичны</w:t>
      </w:r>
      <w:r>
        <w:rPr>
          <w:color w:val="000000"/>
          <w:sz w:val="28"/>
          <w:szCs w:val="28"/>
        </w:rPr>
        <w:t>х</w:t>
      </w:r>
      <w:r w:rsidRPr="00E60141">
        <w:rPr>
          <w:color w:val="000000"/>
          <w:sz w:val="28"/>
          <w:szCs w:val="28"/>
        </w:rPr>
        <w:t xml:space="preserve"> отчёт</w:t>
      </w:r>
      <w:r>
        <w:rPr>
          <w:color w:val="000000"/>
          <w:sz w:val="28"/>
          <w:szCs w:val="28"/>
        </w:rPr>
        <w:t>ах и</w:t>
      </w:r>
      <w:r w:rsidRPr="00E60141">
        <w:rPr>
          <w:color w:val="000000"/>
          <w:sz w:val="28"/>
          <w:szCs w:val="28"/>
        </w:rPr>
        <w:t xml:space="preserve"> рейтинг</w:t>
      </w:r>
      <w:r>
        <w:rPr>
          <w:color w:val="000000"/>
          <w:sz w:val="28"/>
          <w:szCs w:val="28"/>
        </w:rPr>
        <w:t>ах</w:t>
      </w:r>
      <w:r w:rsidRPr="00E60141">
        <w:rPr>
          <w:color w:val="000000"/>
          <w:sz w:val="28"/>
          <w:szCs w:val="28"/>
        </w:rPr>
        <w:t>, соц</w:t>
      </w:r>
      <w:r>
        <w:rPr>
          <w:color w:val="000000"/>
          <w:sz w:val="28"/>
          <w:szCs w:val="28"/>
        </w:rPr>
        <w:t xml:space="preserve">иальных </w:t>
      </w:r>
      <w:r w:rsidRPr="00E60141">
        <w:rPr>
          <w:color w:val="000000"/>
          <w:sz w:val="28"/>
          <w:szCs w:val="28"/>
        </w:rPr>
        <w:t>сет</w:t>
      </w:r>
      <w:r>
        <w:rPr>
          <w:color w:val="000000"/>
          <w:sz w:val="28"/>
          <w:szCs w:val="28"/>
        </w:rPr>
        <w:t xml:space="preserve">ях, </w:t>
      </w:r>
      <w:proofErr w:type="spellStart"/>
      <w:r w:rsidRPr="00E60141">
        <w:rPr>
          <w:color w:val="000000"/>
          <w:sz w:val="28"/>
          <w:szCs w:val="28"/>
        </w:rPr>
        <w:t>отзовик</w:t>
      </w:r>
      <w:r>
        <w:rPr>
          <w:color w:val="000000"/>
          <w:sz w:val="28"/>
          <w:szCs w:val="28"/>
        </w:rPr>
        <w:t>ах</w:t>
      </w:r>
      <w:proofErr w:type="spellEnd"/>
      <w:r w:rsidRPr="00E60141">
        <w:rPr>
          <w:color w:val="000000"/>
          <w:sz w:val="28"/>
          <w:szCs w:val="28"/>
        </w:rPr>
        <w:t xml:space="preserve"> и </w:t>
      </w:r>
      <w:r>
        <w:rPr>
          <w:color w:val="000000"/>
          <w:sz w:val="28"/>
          <w:szCs w:val="28"/>
        </w:rPr>
        <w:t xml:space="preserve">на </w:t>
      </w:r>
      <w:r w:rsidRPr="00E60141">
        <w:rPr>
          <w:color w:val="000000"/>
          <w:sz w:val="28"/>
          <w:szCs w:val="28"/>
        </w:rPr>
        <w:t>други</w:t>
      </w:r>
      <w:r>
        <w:rPr>
          <w:color w:val="000000"/>
          <w:sz w:val="28"/>
          <w:szCs w:val="28"/>
        </w:rPr>
        <w:t>х</w:t>
      </w:r>
      <w:r w:rsidRPr="00E60141">
        <w:rPr>
          <w:color w:val="000000"/>
          <w:sz w:val="28"/>
          <w:szCs w:val="28"/>
        </w:rPr>
        <w:t xml:space="preserve"> доступны</w:t>
      </w:r>
      <w:r>
        <w:rPr>
          <w:color w:val="000000"/>
          <w:sz w:val="28"/>
          <w:szCs w:val="28"/>
        </w:rPr>
        <w:t xml:space="preserve">х </w:t>
      </w:r>
      <w:r w:rsidRPr="00E60141">
        <w:rPr>
          <w:color w:val="000000"/>
          <w:sz w:val="28"/>
          <w:szCs w:val="28"/>
        </w:rPr>
        <w:t>канал</w:t>
      </w:r>
      <w:r>
        <w:rPr>
          <w:color w:val="000000"/>
          <w:sz w:val="28"/>
          <w:szCs w:val="28"/>
        </w:rPr>
        <w:t>ах</w:t>
      </w:r>
      <w:r w:rsidRPr="00E60141">
        <w:rPr>
          <w:color w:val="000000"/>
          <w:sz w:val="28"/>
          <w:szCs w:val="28"/>
        </w:rPr>
        <w:t xml:space="preserve"> получения информации</w:t>
      </w:r>
      <w:r>
        <w:rPr>
          <w:color w:val="000000"/>
          <w:sz w:val="28"/>
          <w:szCs w:val="28"/>
        </w:rPr>
        <w:t xml:space="preserve">. </w:t>
      </w:r>
      <w:r w:rsidRPr="00BD20C2">
        <w:rPr>
          <w:color w:val="000000"/>
          <w:sz w:val="28"/>
          <w:szCs w:val="28"/>
        </w:rPr>
        <w:t xml:space="preserve">Анализ </w:t>
      </w:r>
      <w:r>
        <w:rPr>
          <w:color w:val="000000"/>
          <w:sz w:val="28"/>
          <w:szCs w:val="28"/>
        </w:rPr>
        <w:t>больших</w:t>
      </w:r>
      <w:r w:rsidRPr="00BD20C2">
        <w:rPr>
          <w:color w:val="000000"/>
          <w:sz w:val="28"/>
          <w:szCs w:val="28"/>
        </w:rPr>
        <w:t xml:space="preserve"> данных имеет несколько этапов, включая сбор данных, их обработку и очистку, анализ и интерпретацию результатов, а также представление полученной информации в понятном виде</w:t>
      </w:r>
      <w:r>
        <w:rPr>
          <w:color w:val="000000"/>
          <w:sz w:val="28"/>
          <w:szCs w:val="28"/>
        </w:rPr>
        <w:t xml:space="preserve"> </w:t>
      </w:r>
      <w:r w:rsidRPr="00CB7A38">
        <w:rPr>
          <w:color w:val="000000"/>
          <w:sz w:val="28"/>
          <w:szCs w:val="28"/>
        </w:rPr>
        <w:t>[</w:t>
      </w:r>
      <w:r w:rsidRPr="00CB7A38">
        <w:rPr>
          <w:sz w:val="28"/>
          <w:szCs w:val="28"/>
        </w:rPr>
        <w:t>17, с. 11</w:t>
      </w:r>
      <w:r w:rsidRPr="00CB7A38">
        <w:rPr>
          <w:color w:val="000000"/>
          <w:sz w:val="28"/>
          <w:szCs w:val="28"/>
        </w:rPr>
        <w:t>].</w:t>
      </w:r>
      <w:r w:rsidRPr="00BD20C2">
        <w:rPr>
          <w:color w:val="000000"/>
          <w:sz w:val="28"/>
          <w:szCs w:val="28"/>
        </w:rPr>
        <w:t xml:space="preserve"> </w:t>
      </w:r>
    </w:p>
    <w:p w:rsidR="00A73709" w:rsidRDefault="00A73709" w:rsidP="00A73709">
      <w:pPr>
        <w:spacing w:line="360" w:lineRule="auto"/>
        <w:ind w:firstLine="709"/>
        <w:jc w:val="both"/>
        <w:rPr>
          <w:color w:val="000000"/>
          <w:sz w:val="28"/>
          <w:szCs w:val="28"/>
        </w:rPr>
      </w:pPr>
      <w:r>
        <w:rPr>
          <w:color w:val="000000"/>
          <w:sz w:val="28"/>
          <w:szCs w:val="28"/>
        </w:rPr>
        <w:t xml:space="preserve">Анализ данных </w:t>
      </w:r>
      <w:r w:rsidRPr="00BD20C2">
        <w:rPr>
          <w:color w:val="000000"/>
          <w:sz w:val="28"/>
          <w:szCs w:val="28"/>
        </w:rPr>
        <w:t xml:space="preserve">при помощи языка программирования </w:t>
      </w:r>
      <w:proofErr w:type="spellStart"/>
      <w:r w:rsidRPr="00BD20C2">
        <w:rPr>
          <w:color w:val="000000"/>
          <w:sz w:val="28"/>
          <w:szCs w:val="28"/>
        </w:rPr>
        <w:t>Python</w:t>
      </w:r>
      <w:proofErr w:type="spellEnd"/>
      <w:r>
        <w:rPr>
          <w:color w:val="000000"/>
          <w:sz w:val="28"/>
          <w:szCs w:val="28"/>
        </w:rPr>
        <w:t>, получив свое развитие в 1991 г.,</w:t>
      </w:r>
      <w:r w:rsidRPr="00BD20C2">
        <w:rPr>
          <w:color w:val="000000"/>
          <w:sz w:val="28"/>
          <w:szCs w:val="28"/>
        </w:rPr>
        <w:t xml:space="preserve"> является одним из самых популярных и эффективных способов обработки больших объемов информации. </w:t>
      </w:r>
      <w:r>
        <w:rPr>
          <w:color w:val="000000"/>
          <w:sz w:val="28"/>
          <w:szCs w:val="28"/>
        </w:rPr>
        <w:t>Для</w:t>
      </w:r>
      <w:r w:rsidRPr="005D2544">
        <w:rPr>
          <w:color w:val="000000"/>
          <w:sz w:val="28"/>
          <w:szCs w:val="28"/>
        </w:rPr>
        <w:t xml:space="preserve">  анализа  данных  на  </w:t>
      </w:r>
      <w:proofErr w:type="spellStart"/>
      <w:r w:rsidRPr="005D2544">
        <w:rPr>
          <w:color w:val="000000"/>
          <w:sz w:val="28"/>
          <w:szCs w:val="28"/>
        </w:rPr>
        <w:t>Python</w:t>
      </w:r>
      <w:proofErr w:type="spellEnd"/>
      <w:r w:rsidRPr="005D2544">
        <w:rPr>
          <w:color w:val="000000"/>
          <w:sz w:val="28"/>
          <w:szCs w:val="28"/>
        </w:rPr>
        <w:t xml:space="preserve"> </w:t>
      </w:r>
      <w:r>
        <w:rPr>
          <w:color w:val="000000"/>
          <w:sz w:val="28"/>
          <w:szCs w:val="28"/>
        </w:rPr>
        <w:t>в рамках анализа конкурентоспособности предприятия может быть использовано</w:t>
      </w:r>
      <w:r w:rsidRPr="005D2544">
        <w:rPr>
          <w:color w:val="000000"/>
          <w:sz w:val="28"/>
          <w:szCs w:val="28"/>
        </w:rPr>
        <w:t xml:space="preserve"> множество библиотек</w:t>
      </w:r>
      <w:r>
        <w:rPr>
          <w:color w:val="000000"/>
          <w:sz w:val="28"/>
          <w:szCs w:val="28"/>
        </w:rPr>
        <w:t xml:space="preserve"> (рисунок 1.7). </w:t>
      </w:r>
    </w:p>
    <w:p w:rsidR="00A73709" w:rsidRDefault="00A73709" w:rsidP="00A73709">
      <w:pPr>
        <w:spacing w:line="360" w:lineRule="auto"/>
        <w:ind w:firstLine="709"/>
        <w:jc w:val="both"/>
        <w:rPr>
          <w:color w:val="000000"/>
          <w:sz w:val="28"/>
          <w:szCs w:val="28"/>
        </w:rPr>
      </w:pPr>
      <w:r>
        <w:rPr>
          <w:noProof/>
          <w:lang w:eastAsia="ru-RU"/>
        </w:rPr>
        <w:drawing>
          <wp:inline distT="0" distB="0" distL="0" distR="0" wp14:anchorId="28A0B2C0" wp14:editId="37F6397B">
            <wp:extent cx="5029200" cy="3419475"/>
            <wp:effectExtent l="0" t="0" r="0" b="9525"/>
            <wp:docPr id="292" name="Рисунок 292" descr="Многообразие библиотек для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ногообразие библиотек для Pyth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4826" cy="3423300"/>
                    </a:xfrm>
                    <a:prstGeom prst="rect">
                      <a:avLst/>
                    </a:prstGeom>
                    <a:noFill/>
                    <a:ln>
                      <a:noFill/>
                    </a:ln>
                  </pic:spPr>
                </pic:pic>
              </a:graphicData>
            </a:graphic>
          </wp:inline>
        </w:drawing>
      </w:r>
    </w:p>
    <w:p w:rsidR="00A73709" w:rsidRPr="0028261F" w:rsidRDefault="00A73709" w:rsidP="00A73709">
      <w:pPr>
        <w:spacing w:line="360" w:lineRule="auto"/>
        <w:jc w:val="center"/>
        <w:rPr>
          <w:color w:val="000000"/>
          <w:sz w:val="28"/>
          <w:szCs w:val="28"/>
        </w:rPr>
      </w:pPr>
      <w:r w:rsidRPr="0028261F">
        <w:rPr>
          <w:color w:val="000000"/>
          <w:sz w:val="28"/>
          <w:szCs w:val="28"/>
        </w:rPr>
        <w:t>Рисунок 1.7 – Библи</w:t>
      </w:r>
      <w:r>
        <w:rPr>
          <w:color w:val="000000"/>
          <w:sz w:val="28"/>
          <w:szCs w:val="28"/>
        </w:rPr>
        <w:t>о</w:t>
      </w:r>
      <w:r w:rsidRPr="0028261F">
        <w:rPr>
          <w:color w:val="000000"/>
          <w:sz w:val="28"/>
          <w:szCs w:val="28"/>
        </w:rPr>
        <w:t>теки</w:t>
      </w:r>
      <w:r w:rsidRPr="008C4795">
        <w:rPr>
          <w:color w:val="000000"/>
          <w:sz w:val="28"/>
          <w:szCs w:val="28"/>
        </w:rPr>
        <w:t xml:space="preserve"> </w:t>
      </w:r>
      <w:r w:rsidRPr="00BD20C2">
        <w:rPr>
          <w:color w:val="000000"/>
          <w:sz w:val="28"/>
          <w:szCs w:val="28"/>
        </w:rPr>
        <w:t>язык</w:t>
      </w:r>
      <w:r>
        <w:rPr>
          <w:color w:val="000000"/>
          <w:sz w:val="28"/>
          <w:szCs w:val="28"/>
        </w:rPr>
        <w:t>а</w:t>
      </w:r>
      <w:r w:rsidRPr="00BD20C2">
        <w:rPr>
          <w:color w:val="000000"/>
          <w:sz w:val="28"/>
          <w:szCs w:val="28"/>
        </w:rPr>
        <w:t xml:space="preserve"> программирования</w:t>
      </w:r>
      <w:r w:rsidRPr="0028261F">
        <w:rPr>
          <w:color w:val="000000"/>
          <w:sz w:val="28"/>
          <w:szCs w:val="28"/>
        </w:rPr>
        <w:t xml:space="preserve"> </w:t>
      </w:r>
      <w:proofErr w:type="spellStart"/>
      <w:r w:rsidRPr="0028261F">
        <w:rPr>
          <w:color w:val="000000"/>
          <w:sz w:val="28"/>
          <w:szCs w:val="28"/>
        </w:rPr>
        <w:t>Python</w:t>
      </w:r>
      <w:proofErr w:type="spellEnd"/>
      <w:r w:rsidRPr="0028261F">
        <w:rPr>
          <w:color w:val="000000"/>
          <w:sz w:val="28"/>
          <w:szCs w:val="28"/>
        </w:rPr>
        <w:t xml:space="preserve">, доступные </w:t>
      </w:r>
      <w:r>
        <w:rPr>
          <w:color w:val="000000"/>
          <w:sz w:val="28"/>
          <w:szCs w:val="28"/>
        </w:rPr>
        <w:t>для анализа больших данных в рамках оценки конкурентоспособности предприятия</w:t>
      </w:r>
    </w:p>
    <w:p w:rsidR="00A73709" w:rsidRDefault="00A73709" w:rsidP="00A73709">
      <w:pPr>
        <w:spacing w:line="360" w:lineRule="auto"/>
        <w:ind w:firstLine="709"/>
        <w:jc w:val="both"/>
        <w:rPr>
          <w:color w:val="000000"/>
          <w:sz w:val="28"/>
          <w:szCs w:val="28"/>
        </w:rPr>
      </w:pPr>
      <w:r>
        <w:rPr>
          <w:color w:val="000000"/>
          <w:sz w:val="28"/>
          <w:szCs w:val="28"/>
        </w:rPr>
        <w:lastRenderedPageBreak/>
        <w:t xml:space="preserve">Мы в данном параграфе рассмотрим </w:t>
      </w:r>
      <w:r w:rsidRPr="00A71F48">
        <w:rPr>
          <w:color w:val="000000"/>
          <w:sz w:val="28"/>
          <w:szCs w:val="28"/>
        </w:rPr>
        <w:t xml:space="preserve">несколько базовых пакетов, которые </w:t>
      </w:r>
      <w:r>
        <w:rPr>
          <w:color w:val="000000"/>
          <w:sz w:val="28"/>
          <w:szCs w:val="28"/>
        </w:rPr>
        <w:t xml:space="preserve">применили на практике во второй главе – </w:t>
      </w:r>
      <w:proofErr w:type="spellStart"/>
      <w:r w:rsidRPr="00D810E0">
        <w:rPr>
          <w:color w:val="000000"/>
          <w:sz w:val="28"/>
          <w:szCs w:val="28"/>
        </w:rPr>
        <w:t>Pandas</w:t>
      </w:r>
      <w:proofErr w:type="spellEnd"/>
      <w:r w:rsidRPr="00D810E0">
        <w:rPr>
          <w:color w:val="000000"/>
          <w:sz w:val="28"/>
          <w:szCs w:val="28"/>
        </w:rPr>
        <w:t xml:space="preserve">, </w:t>
      </w:r>
      <w:proofErr w:type="spellStart"/>
      <w:r w:rsidRPr="00D810E0">
        <w:rPr>
          <w:color w:val="000000"/>
          <w:sz w:val="28"/>
          <w:szCs w:val="28"/>
        </w:rPr>
        <w:t>NumPy</w:t>
      </w:r>
      <w:proofErr w:type="spellEnd"/>
      <w:r w:rsidRPr="00D810E0">
        <w:rPr>
          <w:color w:val="000000"/>
          <w:sz w:val="28"/>
          <w:szCs w:val="28"/>
        </w:rPr>
        <w:t xml:space="preserve">, </w:t>
      </w:r>
      <w:proofErr w:type="spellStart"/>
      <w:r w:rsidRPr="00D810E0">
        <w:rPr>
          <w:color w:val="000000"/>
          <w:sz w:val="28"/>
          <w:szCs w:val="28"/>
        </w:rPr>
        <w:t>Matplotlib</w:t>
      </w:r>
      <w:proofErr w:type="spellEnd"/>
      <w:r w:rsidRPr="00D810E0">
        <w:rPr>
          <w:color w:val="000000"/>
          <w:sz w:val="28"/>
          <w:szCs w:val="28"/>
        </w:rPr>
        <w:t xml:space="preserve">, </w:t>
      </w:r>
      <w:proofErr w:type="spellStart"/>
      <w:r w:rsidRPr="00D810E0">
        <w:rPr>
          <w:color w:val="000000"/>
          <w:sz w:val="28"/>
          <w:szCs w:val="28"/>
        </w:rPr>
        <w:t>Seaborn</w:t>
      </w:r>
      <w:proofErr w:type="spellEnd"/>
      <w:r w:rsidRPr="00BD20C2">
        <w:rPr>
          <w:color w:val="000000"/>
          <w:sz w:val="28"/>
          <w:szCs w:val="28"/>
        </w:rPr>
        <w:t xml:space="preserve">. </w:t>
      </w:r>
    </w:p>
    <w:p w:rsidR="00A73709" w:rsidRDefault="00A73709" w:rsidP="00A73709">
      <w:pPr>
        <w:spacing w:line="360" w:lineRule="auto"/>
        <w:ind w:firstLine="709"/>
        <w:jc w:val="both"/>
        <w:rPr>
          <w:sz w:val="28"/>
          <w:szCs w:val="28"/>
        </w:rPr>
      </w:pPr>
      <w:r w:rsidRPr="00BD20C2">
        <w:rPr>
          <w:color w:val="000000"/>
          <w:sz w:val="28"/>
          <w:szCs w:val="28"/>
        </w:rPr>
        <w:t>Одн</w:t>
      </w:r>
      <w:r>
        <w:rPr>
          <w:color w:val="000000"/>
          <w:sz w:val="28"/>
          <w:szCs w:val="28"/>
        </w:rPr>
        <w:t>им</w:t>
      </w:r>
      <w:r w:rsidRPr="00BD20C2">
        <w:rPr>
          <w:color w:val="000000"/>
          <w:sz w:val="28"/>
          <w:szCs w:val="28"/>
        </w:rPr>
        <w:t xml:space="preserve"> из первых шагов в анализе данных в </w:t>
      </w:r>
      <w:proofErr w:type="spellStart"/>
      <w:r w:rsidRPr="00BD20C2">
        <w:rPr>
          <w:color w:val="000000"/>
          <w:sz w:val="28"/>
          <w:szCs w:val="28"/>
        </w:rPr>
        <w:t>Python</w:t>
      </w:r>
      <w:proofErr w:type="spellEnd"/>
      <w:r w:rsidRPr="00BD20C2">
        <w:rPr>
          <w:color w:val="000000"/>
          <w:sz w:val="28"/>
          <w:szCs w:val="28"/>
        </w:rPr>
        <w:t xml:space="preserve"> </w:t>
      </w:r>
      <w:r>
        <w:rPr>
          <w:color w:val="000000"/>
          <w:sz w:val="28"/>
          <w:szCs w:val="28"/>
        </w:rPr>
        <w:t>является</w:t>
      </w:r>
      <w:r w:rsidRPr="00BD20C2">
        <w:rPr>
          <w:color w:val="000000"/>
          <w:sz w:val="28"/>
          <w:szCs w:val="28"/>
        </w:rPr>
        <w:t xml:space="preserve"> импорт библиотеки </w:t>
      </w:r>
      <w:proofErr w:type="spellStart"/>
      <w:r w:rsidRPr="00163381">
        <w:rPr>
          <w:color w:val="000000"/>
          <w:sz w:val="28"/>
          <w:szCs w:val="28"/>
        </w:rPr>
        <w:t>Panda</w:t>
      </w:r>
      <w:r w:rsidRPr="00DA2D73">
        <w:rPr>
          <w:color w:val="000000"/>
          <w:sz w:val="28"/>
          <w:szCs w:val="28"/>
        </w:rPr>
        <w:t>s</w:t>
      </w:r>
      <w:proofErr w:type="spellEnd"/>
      <w:r w:rsidRPr="00BD20C2">
        <w:rPr>
          <w:color w:val="000000"/>
          <w:sz w:val="28"/>
          <w:szCs w:val="28"/>
        </w:rPr>
        <w:t>, которая предоставляет возможности для чтения, обработки и анализа данных</w:t>
      </w:r>
      <w:r>
        <w:rPr>
          <w:color w:val="000000"/>
          <w:sz w:val="28"/>
          <w:szCs w:val="28"/>
        </w:rPr>
        <w:t xml:space="preserve"> в процессе оценки</w:t>
      </w:r>
      <w:r w:rsidRPr="00BD20C2">
        <w:rPr>
          <w:color w:val="000000"/>
          <w:sz w:val="28"/>
          <w:szCs w:val="28"/>
        </w:rPr>
        <w:t xml:space="preserve"> </w:t>
      </w:r>
      <w:r>
        <w:rPr>
          <w:color w:val="000000"/>
          <w:sz w:val="28"/>
          <w:szCs w:val="28"/>
        </w:rPr>
        <w:t>конкурентоспособности предприятия</w:t>
      </w:r>
      <w:r w:rsidRPr="00BD20C2">
        <w:rPr>
          <w:color w:val="000000"/>
          <w:sz w:val="28"/>
          <w:szCs w:val="28"/>
        </w:rPr>
        <w:t xml:space="preserve">. </w:t>
      </w:r>
      <w:r w:rsidRPr="00076B60">
        <w:rPr>
          <w:color w:val="000000"/>
          <w:sz w:val="28"/>
          <w:szCs w:val="28"/>
        </w:rPr>
        <w:t>Библиотека была создана в 2008 г</w:t>
      </w:r>
      <w:r>
        <w:rPr>
          <w:color w:val="000000"/>
          <w:sz w:val="28"/>
          <w:szCs w:val="28"/>
        </w:rPr>
        <w:t>.</w:t>
      </w:r>
      <w:r w:rsidRPr="00076B60">
        <w:rPr>
          <w:color w:val="000000"/>
          <w:sz w:val="28"/>
          <w:szCs w:val="28"/>
        </w:rPr>
        <w:t xml:space="preserve"> компанией AQR </w:t>
      </w:r>
      <w:proofErr w:type="spellStart"/>
      <w:r w:rsidRPr="00076B60">
        <w:rPr>
          <w:color w:val="000000"/>
          <w:sz w:val="28"/>
          <w:szCs w:val="28"/>
        </w:rPr>
        <w:t>Capital</w:t>
      </w:r>
      <w:proofErr w:type="spellEnd"/>
      <w:r w:rsidRPr="00076B60">
        <w:rPr>
          <w:color w:val="000000"/>
          <w:sz w:val="28"/>
          <w:szCs w:val="28"/>
        </w:rPr>
        <w:t>, а в 2009 г</w:t>
      </w:r>
      <w:r>
        <w:rPr>
          <w:color w:val="000000"/>
          <w:sz w:val="28"/>
          <w:szCs w:val="28"/>
        </w:rPr>
        <w:t>.</w:t>
      </w:r>
      <w:r w:rsidRPr="00076B60">
        <w:rPr>
          <w:color w:val="000000"/>
          <w:sz w:val="28"/>
          <w:szCs w:val="28"/>
        </w:rPr>
        <w:t xml:space="preserve"> стала проектом с открытым исходным кодом с поддержкой большого комьюнити.</w:t>
      </w:r>
      <w:r>
        <w:rPr>
          <w:color w:val="000000"/>
          <w:sz w:val="28"/>
          <w:szCs w:val="28"/>
        </w:rPr>
        <w:t xml:space="preserve"> </w:t>
      </w:r>
      <w:r w:rsidRPr="006F422F">
        <w:rPr>
          <w:color w:val="000000"/>
          <w:sz w:val="28"/>
          <w:szCs w:val="28"/>
        </w:rPr>
        <w:t xml:space="preserve">Конечная цель </w:t>
      </w:r>
      <w:proofErr w:type="spellStart"/>
      <w:r w:rsidRPr="006F422F">
        <w:rPr>
          <w:color w:val="000000"/>
          <w:sz w:val="28"/>
          <w:szCs w:val="28"/>
        </w:rPr>
        <w:t>Рandas</w:t>
      </w:r>
      <w:proofErr w:type="spellEnd"/>
      <w:r w:rsidRPr="006F422F">
        <w:rPr>
          <w:color w:val="000000"/>
          <w:sz w:val="28"/>
          <w:szCs w:val="28"/>
        </w:rPr>
        <w:t xml:space="preserve"> заключается в том, чтобы помочь быстро найти необходимую информацию</w:t>
      </w:r>
      <w:r w:rsidRPr="00583B05">
        <w:rPr>
          <w:color w:val="000000"/>
          <w:sz w:val="28"/>
          <w:szCs w:val="28"/>
        </w:rPr>
        <w:t xml:space="preserve"> </w:t>
      </w:r>
      <w:r w:rsidRPr="006F422F">
        <w:rPr>
          <w:color w:val="000000"/>
          <w:sz w:val="28"/>
          <w:szCs w:val="28"/>
        </w:rPr>
        <w:t>содержательного характера, скрытую в данных [</w:t>
      </w:r>
      <w:r w:rsidRPr="00BE02EA">
        <w:rPr>
          <w:color w:val="000000"/>
          <w:sz w:val="28"/>
          <w:szCs w:val="28"/>
        </w:rPr>
        <w:t>33</w:t>
      </w:r>
      <w:r w:rsidRPr="006F422F">
        <w:rPr>
          <w:color w:val="000000"/>
          <w:sz w:val="28"/>
          <w:szCs w:val="28"/>
        </w:rPr>
        <w:t>, c. 20]</w:t>
      </w:r>
      <w:r>
        <w:rPr>
          <w:color w:val="000000"/>
          <w:sz w:val="28"/>
          <w:szCs w:val="28"/>
        </w:rPr>
        <w:t xml:space="preserve">. Именно, </w:t>
      </w:r>
      <w:r w:rsidRPr="00372DCD">
        <w:rPr>
          <w:sz w:val="28"/>
          <w:szCs w:val="28"/>
        </w:rPr>
        <w:t>процесс изучения и интерпретации информации, содержащейся в наборах данных, с целью извлечения знаний, представления выводов и принятия решений</w:t>
      </w:r>
      <w:r>
        <w:rPr>
          <w:sz w:val="28"/>
          <w:szCs w:val="28"/>
        </w:rPr>
        <w:t>, и представляет</w:t>
      </w:r>
      <w:r w:rsidRPr="00372DCD">
        <w:rPr>
          <w:sz w:val="28"/>
          <w:szCs w:val="28"/>
        </w:rPr>
        <w:t xml:space="preserve"> собой анализ данных [</w:t>
      </w:r>
      <w:r w:rsidRPr="00BE02EA">
        <w:rPr>
          <w:sz w:val="28"/>
          <w:szCs w:val="28"/>
        </w:rPr>
        <w:t>5</w:t>
      </w:r>
      <w:r w:rsidRPr="00372DCD">
        <w:rPr>
          <w:sz w:val="28"/>
          <w:szCs w:val="28"/>
        </w:rPr>
        <w:t>, с. 161].</w:t>
      </w:r>
    </w:p>
    <w:p w:rsidR="00A73709" w:rsidRPr="00342EF8" w:rsidRDefault="00A73709" w:rsidP="00A73709">
      <w:pPr>
        <w:spacing w:line="360" w:lineRule="auto"/>
        <w:ind w:firstLine="709"/>
        <w:jc w:val="both"/>
        <w:rPr>
          <w:color w:val="000000"/>
          <w:sz w:val="28"/>
          <w:szCs w:val="28"/>
        </w:rPr>
      </w:pPr>
      <w:proofErr w:type="spellStart"/>
      <w:r w:rsidRPr="00342EF8">
        <w:rPr>
          <w:color w:val="000000"/>
          <w:sz w:val="28"/>
          <w:szCs w:val="28"/>
        </w:rPr>
        <w:t>Pandas</w:t>
      </w:r>
      <w:proofErr w:type="spellEnd"/>
      <w:r w:rsidRPr="00342EF8">
        <w:rPr>
          <w:color w:val="000000"/>
          <w:sz w:val="28"/>
          <w:szCs w:val="28"/>
        </w:rPr>
        <w:t xml:space="preserve"> хорошо подходит для работы с различными типами данных </w:t>
      </w:r>
      <w:r>
        <w:rPr>
          <w:color w:val="000000"/>
          <w:sz w:val="28"/>
          <w:szCs w:val="28"/>
        </w:rPr>
        <w:t>для анализа</w:t>
      </w:r>
      <w:r w:rsidRPr="00BD20C2">
        <w:rPr>
          <w:color w:val="000000"/>
          <w:sz w:val="28"/>
          <w:szCs w:val="28"/>
        </w:rPr>
        <w:t xml:space="preserve"> </w:t>
      </w:r>
      <w:r>
        <w:rPr>
          <w:color w:val="000000"/>
          <w:sz w:val="28"/>
          <w:szCs w:val="28"/>
        </w:rPr>
        <w:t>конкурентоспособности предприятия</w:t>
      </w:r>
      <w:r w:rsidRPr="00342EF8">
        <w:rPr>
          <w:color w:val="000000"/>
          <w:sz w:val="28"/>
          <w:szCs w:val="28"/>
        </w:rPr>
        <w:t xml:space="preserve"> [</w:t>
      </w:r>
      <w:r w:rsidRPr="00BE02EA">
        <w:rPr>
          <w:color w:val="000000"/>
          <w:sz w:val="28"/>
          <w:szCs w:val="28"/>
        </w:rPr>
        <w:t>6</w:t>
      </w:r>
      <w:r w:rsidRPr="00342EF8">
        <w:rPr>
          <w:color w:val="000000"/>
          <w:sz w:val="28"/>
          <w:szCs w:val="28"/>
        </w:rPr>
        <w:t xml:space="preserve">, с. 23]: </w:t>
      </w:r>
    </w:p>
    <w:p w:rsidR="00A73709" w:rsidRPr="00325E55" w:rsidRDefault="00A73709" w:rsidP="00F52E22">
      <w:pPr>
        <w:pStyle w:val="ab"/>
        <w:numPr>
          <w:ilvl w:val="0"/>
          <w:numId w:val="14"/>
        </w:numPr>
        <w:tabs>
          <w:tab w:val="left" w:pos="1134"/>
        </w:tabs>
        <w:spacing w:line="360" w:lineRule="auto"/>
        <w:ind w:left="0" w:firstLine="709"/>
        <w:jc w:val="both"/>
        <w:rPr>
          <w:color w:val="000000"/>
          <w:sz w:val="28"/>
          <w:szCs w:val="28"/>
        </w:rPr>
      </w:pPr>
      <w:r w:rsidRPr="00325E55">
        <w:rPr>
          <w:color w:val="000000"/>
          <w:sz w:val="28"/>
          <w:szCs w:val="28"/>
        </w:rPr>
        <w:t xml:space="preserve">табличные данные со столбцами различных типов, как в таблицах SQL или </w:t>
      </w:r>
      <w:proofErr w:type="spellStart"/>
      <w:r w:rsidRPr="00325E55">
        <w:rPr>
          <w:color w:val="000000"/>
          <w:sz w:val="28"/>
          <w:szCs w:val="28"/>
        </w:rPr>
        <w:t>Excel</w:t>
      </w:r>
      <w:proofErr w:type="spellEnd"/>
      <w:r w:rsidRPr="00325E55">
        <w:rPr>
          <w:color w:val="000000"/>
          <w:sz w:val="28"/>
          <w:szCs w:val="28"/>
        </w:rPr>
        <w:t>;</w:t>
      </w:r>
    </w:p>
    <w:p w:rsidR="00A73709" w:rsidRPr="00325E55" w:rsidRDefault="00A73709" w:rsidP="00F52E22">
      <w:pPr>
        <w:pStyle w:val="ab"/>
        <w:numPr>
          <w:ilvl w:val="0"/>
          <w:numId w:val="14"/>
        </w:numPr>
        <w:tabs>
          <w:tab w:val="left" w:pos="1134"/>
        </w:tabs>
        <w:spacing w:line="360" w:lineRule="auto"/>
        <w:ind w:left="0" w:firstLine="709"/>
        <w:jc w:val="both"/>
        <w:rPr>
          <w:color w:val="000000"/>
          <w:sz w:val="28"/>
          <w:szCs w:val="28"/>
        </w:rPr>
      </w:pPr>
      <w:r w:rsidRPr="00325E55">
        <w:rPr>
          <w:color w:val="000000"/>
          <w:sz w:val="28"/>
          <w:szCs w:val="28"/>
        </w:rPr>
        <w:t>упорядоченные и неупорядоченные данные (не обязательно с постоянной частотой) временных рядов;</w:t>
      </w:r>
    </w:p>
    <w:p w:rsidR="00A73709" w:rsidRPr="00325E55" w:rsidRDefault="00A73709" w:rsidP="00F52E22">
      <w:pPr>
        <w:pStyle w:val="ab"/>
        <w:numPr>
          <w:ilvl w:val="0"/>
          <w:numId w:val="14"/>
        </w:numPr>
        <w:tabs>
          <w:tab w:val="left" w:pos="1134"/>
        </w:tabs>
        <w:spacing w:line="360" w:lineRule="auto"/>
        <w:ind w:left="0" w:firstLine="709"/>
        <w:jc w:val="both"/>
        <w:rPr>
          <w:color w:val="000000"/>
          <w:sz w:val="28"/>
          <w:szCs w:val="28"/>
        </w:rPr>
      </w:pPr>
      <w:r w:rsidRPr="00325E55">
        <w:rPr>
          <w:color w:val="000000"/>
          <w:sz w:val="28"/>
          <w:szCs w:val="28"/>
        </w:rPr>
        <w:t xml:space="preserve">произвольные матричные данные (однородные или разнородные) с помеченными строками и столбцами; </w:t>
      </w:r>
    </w:p>
    <w:p w:rsidR="00A73709" w:rsidRPr="00325E55" w:rsidRDefault="00A73709" w:rsidP="00F52E22">
      <w:pPr>
        <w:pStyle w:val="ab"/>
        <w:numPr>
          <w:ilvl w:val="0"/>
          <w:numId w:val="14"/>
        </w:numPr>
        <w:tabs>
          <w:tab w:val="left" w:pos="1134"/>
        </w:tabs>
        <w:spacing w:line="360" w:lineRule="auto"/>
        <w:ind w:left="0" w:firstLine="709"/>
        <w:jc w:val="both"/>
        <w:rPr>
          <w:color w:val="000000"/>
          <w:sz w:val="28"/>
          <w:szCs w:val="28"/>
        </w:rPr>
      </w:pPr>
      <w:r w:rsidRPr="00325E55">
        <w:rPr>
          <w:color w:val="000000"/>
          <w:sz w:val="28"/>
          <w:szCs w:val="28"/>
        </w:rPr>
        <w:t xml:space="preserve">любые другие формы набора данных наблюдений, либо статистические данные. </w:t>
      </w:r>
    </w:p>
    <w:p w:rsidR="00A73709" w:rsidRPr="00576C9F" w:rsidRDefault="00A73709" w:rsidP="00A73709">
      <w:pPr>
        <w:spacing w:line="360" w:lineRule="auto"/>
        <w:ind w:firstLine="709"/>
        <w:jc w:val="both"/>
        <w:rPr>
          <w:color w:val="000000"/>
          <w:sz w:val="28"/>
          <w:szCs w:val="28"/>
        </w:rPr>
      </w:pPr>
      <w:r>
        <w:rPr>
          <w:color w:val="000000"/>
          <w:sz w:val="28"/>
          <w:szCs w:val="28"/>
        </w:rPr>
        <w:t>Заметим, что д</w:t>
      </w:r>
      <w:r w:rsidRPr="00576C9F">
        <w:rPr>
          <w:color w:val="000000"/>
          <w:sz w:val="28"/>
          <w:szCs w:val="28"/>
        </w:rPr>
        <w:t xml:space="preserve">анные не требуют обязательного наличия метки для того, чтобы быть помещенными в структуру данных </w:t>
      </w:r>
      <w:proofErr w:type="spellStart"/>
      <w:r>
        <w:rPr>
          <w:color w:val="000000"/>
          <w:sz w:val="28"/>
          <w:szCs w:val="28"/>
        </w:rPr>
        <w:t>Р</w:t>
      </w:r>
      <w:r w:rsidRPr="00576C9F">
        <w:rPr>
          <w:color w:val="000000"/>
          <w:sz w:val="28"/>
          <w:szCs w:val="28"/>
        </w:rPr>
        <w:t>andas</w:t>
      </w:r>
      <w:proofErr w:type="spellEnd"/>
      <w:r w:rsidRPr="00576C9F">
        <w:rPr>
          <w:color w:val="000000"/>
          <w:sz w:val="28"/>
          <w:szCs w:val="28"/>
        </w:rPr>
        <w:t>.</w:t>
      </w:r>
    </w:p>
    <w:p w:rsidR="00A73709" w:rsidRDefault="00A73709" w:rsidP="00A73709">
      <w:pPr>
        <w:spacing w:line="360" w:lineRule="auto"/>
        <w:ind w:firstLine="709"/>
        <w:jc w:val="both"/>
        <w:rPr>
          <w:color w:val="000000"/>
          <w:sz w:val="28"/>
          <w:szCs w:val="28"/>
        </w:rPr>
      </w:pPr>
      <w:r w:rsidRPr="006F422F">
        <w:rPr>
          <w:color w:val="000000"/>
          <w:sz w:val="28"/>
          <w:szCs w:val="28"/>
        </w:rPr>
        <w:t>Для достижения цел</w:t>
      </w:r>
      <w:r>
        <w:rPr>
          <w:color w:val="000000"/>
          <w:sz w:val="28"/>
          <w:szCs w:val="28"/>
        </w:rPr>
        <w:t>ей анализа данных</w:t>
      </w:r>
      <w:r w:rsidRPr="006F422F">
        <w:rPr>
          <w:color w:val="000000"/>
          <w:sz w:val="28"/>
          <w:szCs w:val="28"/>
        </w:rPr>
        <w:t xml:space="preserve"> </w:t>
      </w:r>
      <w:r>
        <w:rPr>
          <w:color w:val="000000"/>
          <w:sz w:val="28"/>
          <w:szCs w:val="28"/>
        </w:rPr>
        <w:t>в рамках оценки</w:t>
      </w:r>
      <w:r w:rsidRPr="00BD20C2">
        <w:rPr>
          <w:color w:val="000000"/>
          <w:sz w:val="28"/>
          <w:szCs w:val="28"/>
        </w:rPr>
        <w:t xml:space="preserve"> </w:t>
      </w:r>
      <w:r>
        <w:rPr>
          <w:color w:val="000000"/>
          <w:sz w:val="28"/>
          <w:szCs w:val="28"/>
        </w:rPr>
        <w:t>конкурентоспособности предприятия</w:t>
      </w:r>
      <w:r w:rsidRPr="006F422F">
        <w:rPr>
          <w:color w:val="000000"/>
          <w:sz w:val="28"/>
          <w:szCs w:val="28"/>
        </w:rPr>
        <w:t xml:space="preserve"> </w:t>
      </w:r>
      <w:r>
        <w:rPr>
          <w:color w:val="000000"/>
          <w:sz w:val="28"/>
          <w:szCs w:val="28"/>
        </w:rPr>
        <w:t>применим широкий набор</w:t>
      </w:r>
      <w:r w:rsidRPr="006F422F">
        <w:rPr>
          <w:color w:val="000000"/>
          <w:sz w:val="28"/>
          <w:szCs w:val="28"/>
        </w:rPr>
        <w:t xml:space="preserve"> полезных и мощных </w:t>
      </w:r>
      <w:r w:rsidRPr="00DA2D73">
        <w:rPr>
          <w:color w:val="000000"/>
          <w:sz w:val="28"/>
          <w:szCs w:val="28"/>
        </w:rPr>
        <w:t>инструментов</w:t>
      </w:r>
      <w:r w:rsidRPr="006F422F">
        <w:rPr>
          <w:color w:val="000000"/>
          <w:sz w:val="28"/>
          <w:szCs w:val="28"/>
        </w:rPr>
        <w:t xml:space="preserve"> библиотек</w:t>
      </w:r>
      <w:r>
        <w:rPr>
          <w:color w:val="000000"/>
          <w:sz w:val="28"/>
          <w:szCs w:val="28"/>
        </w:rPr>
        <w:t>и</w:t>
      </w:r>
      <w:r w:rsidRPr="006F422F">
        <w:rPr>
          <w:color w:val="000000"/>
          <w:sz w:val="28"/>
          <w:szCs w:val="28"/>
        </w:rPr>
        <w:t xml:space="preserve"> </w:t>
      </w:r>
      <w:proofErr w:type="spellStart"/>
      <w:r w:rsidRPr="006F422F">
        <w:rPr>
          <w:color w:val="000000"/>
          <w:sz w:val="28"/>
          <w:szCs w:val="28"/>
        </w:rPr>
        <w:t>Рandas</w:t>
      </w:r>
      <w:proofErr w:type="spellEnd"/>
      <w:r w:rsidRPr="00DA2D73">
        <w:rPr>
          <w:color w:val="000000"/>
          <w:sz w:val="28"/>
          <w:szCs w:val="28"/>
        </w:rPr>
        <w:t xml:space="preserve">, позволяющих извлекать, индексировать, очищать и приводить в порядок, изменять и объединять данные, создавать срезы данных и выполнять различные виды анализа как для одномерных, так и для многомерных данных, включая данные разного типа, </w:t>
      </w:r>
      <w:r w:rsidRPr="00DA2D73">
        <w:rPr>
          <w:color w:val="000000"/>
          <w:sz w:val="28"/>
          <w:szCs w:val="28"/>
        </w:rPr>
        <w:lastRenderedPageBreak/>
        <w:t>которые автоматически выравниваются по набору общих индексных меток</w:t>
      </w:r>
      <w:r>
        <w:rPr>
          <w:color w:val="000000"/>
          <w:sz w:val="28"/>
          <w:szCs w:val="28"/>
        </w:rPr>
        <w:t xml:space="preserve"> </w:t>
      </w:r>
      <w:r w:rsidRPr="006F422F">
        <w:rPr>
          <w:color w:val="000000"/>
          <w:sz w:val="28"/>
          <w:szCs w:val="28"/>
        </w:rPr>
        <w:t>[</w:t>
      </w:r>
      <w:r w:rsidRPr="00BE02EA">
        <w:rPr>
          <w:color w:val="000000"/>
          <w:sz w:val="28"/>
          <w:szCs w:val="28"/>
        </w:rPr>
        <w:t>33</w:t>
      </w:r>
      <w:r w:rsidRPr="006F422F">
        <w:rPr>
          <w:color w:val="000000"/>
          <w:sz w:val="28"/>
          <w:szCs w:val="28"/>
        </w:rPr>
        <w:t>, c. 20]</w:t>
      </w:r>
      <w:r w:rsidRPr="00DA2D73">
        <w:rPr>
          <w:color w:val="000000"/>
          <w:sz w:val="28"/>
          <w:szCs w:val="28"/>
        </w:rPr>
        <w:t>.</w:t>
      </w:r>
    </w:p>
    <w:p w:rsidR="00A73709" w:rsidRPr="00576C9F" w:rsidRDefault="00A73709" w:rsidP="00A73709">
      <w:pPr>
        <w:spacing w:line="360" w:lineRule="auto"/>
        <w:ind w:firstLine="709"/>
        <w:jc w:val="both"/>
        <w:rPr>
          <w:color w:val="000000"/>
          <w:sz w:val="28"/>
          <w:szCs w:val="28"/>
        </w:rPr>
      </w:pPr>
      <w:r w:rsidRPr="00576C9F">
        <w:rPr>
          <w:color w:val="000000"/>
          <w:sz w:val="28"/>
          <w:szCs w:val="28"/>
        </w:rPr>
        <w:t xml:space="preserve">Для чтения данных из CSV-, JSON-, </w:t>
      </w:r>
      <w:proofErr w:type="spellStart"/>
      <w:r w:rsidRPr="00576C9F">
        <w:rPr>
          <w:color w:val="000000"/>
          <w:sz w:val="28"/>
          <w:szCs w:val="28"/>
        </w:rPr>
        <w:t>Excel</w:t>
      </w:r>
      <w:proofErr w:type="spellEnd"/>
      <w:r w:rsidRPr="00576C9F">
        <w:rPr>
          <w:color w:val="000000"/>
          <w:sz w:val="28"/>
          <w:szCs w:val="28"/>
        </w:rPr>
        <w:t xml:space="preserve">- файлов и других форматов используется функция </w:t>
      </w:r>
      <w:proofErr w:type="spellStart"/>
      <w:r w:rsidRPr="00576C9F">
        <w:rPr>
          <w:color w:val="000000"/>
          <w:sz w:val="28"/>
          <w:szCs w:val="28"/>
        </w:rPr>
        <w:t>read_csv</w:t>
      </w:r>
      <w:proofErr w:type="spellEnd"/>
      <w:r w:rsidRPr="00576C9F">
        <w:rPr>
          <w:color w:val="000000"/>
          <w:sz w:val="28"/>
          <w:szCs w:val="28"/>
        </w:rPr>
        <w:t xml:space="preserve">() из </w:t>
      </w:r>
      <w:proofErr w:type="spellStart"/>
      <w:r w:rsidRPr="00576C9F">
        <w:rPr>
          <w:color w:val="000000"/>
          <w:sz w:val="28"/>
          <w:szCs w:val="28"/>
        </w:rPr>
        <w:t>Pandas</w:t>
      </w:r>
      <w:proofErr w:type="spellEnd"/>
      <w:r w:rsidRPr="00576C9F">
        <w:rPr>
          <w:color w:val="000000"/>
          <w:sz w:val="28"/>
          <w:szCs w:val="28"/>
        </w:rPr>
        <w:t xml:space="preserve">. Далее данные могут быть обработаны, очищены и подготовлены для дальнейшего анализа </w:t>
      </w:r>
      <w:r>
        <w:rPr>
          <w:color w:val="000000"/>
          <w:sz w:val="28"/>
          <w:szCs w:val="28"/>
        </w:rPr>
        <w:t>конкурентоспособности предприятия</w:t>
      </w:r>
      <w:r w:rsidRPr="00576C9F">
        <w:rPr>
          <w:color w:val="000000"/>
          <w:sz w:val="28"/>
          <w:szCs w:val="28"/>
        </w:rPr>
        <w:t xml:space="preserve"> [</w:t>
      </w:r>
      <w:r w:rsidRPr="00BE02EA">
        <w:rPr>
          <w:color w:val="000000"/>
          <w:sz w:val="28"/>
          <w:szCs w:val="28"/>
        </w:rPr>
        <w:t>5</w:t>
      </w:r>
      <w:r w:rsidRPr="00576C9F">
        <w:rPr>
          <w:color w:val="000000"/>
          <w:sz w:val="28"/>
          <w:szCs w:val="28"/>
        </w:rPr>
        <w:t xml:space="preserve">, с. 161], например, структурированы в виде таблиц.  </w:t>
      </w:r>
    </w:p>
    <w:p w:rsidR="00A73709" w:rsidRPr="00DD3EDA" w:rsidRDefault="00A73709" w:rsidP="00A73709">
      <w:pPr>
        <w:spacing w:line="360" w:lineRule="auto"/>
        <w:ind w:firstLine="709"/>
        <w:jc w:val="both"/>
        <w:rPr>
          <w:color w:val="000000"/>
          <w:sz w:val="28"/>
          <w:szCs w:val="28"/>
        </w:rPr>
      </w:pPr>
      <w:r w:rsidRPr="00DD3EDA">
        <w:rPr>
          <w:color w:val="000000"/>
          <w:sz w:val="28"/>
          <w:szCs w:val="28"/>
        </w:rPr>
        <w:t xml:space="preserve">Описание шагов, связанных с процессом анализа данных, </w:t>
      </w:r>
      <w:r>
        <w:rPr>
          <w:color w:val="000000"/>
          <w:sz w:val="28"/>
          <w:szCs w:val="28"/>
        </w:rPr>
        <w:t>представленное</w:t>
      </w:r>
      <w:r w:rsidRPr="00DD3EDA">
        <w:rPr>
          <w:color w:val="000000"/>
          <w:sz w:val="28"/>
          <w:szCs w:val="28"/>
        </w:rPr>
        <w:t xml:space="preserve"> на веб-странице библиотеки </w:t>
      </w:r>
      <w:proofErr w:type="spellStart"/>
      <w:r w:rsidRPr="00DD3EDA">
        <w:rPr>
          <w:color w:val="000000"/>
          <w:sz w:val="28"/>
          <w:szCs w:val="28"/>
        </w:rPr>
        <w:t>Рandas</w:t>
      </w:r>
      <w:proofErr w:type="spellEnd"/>
      <w:r w:rsidRPr="00DD3EDA">
        <w:rPr>
          <w:color w:val="000000"/>
          <w:sz w:val="28"/>
          <w:szCs w:val="28"/>
        </w:rPr>
        <w:t xml:space="preserve"> [</w:t>
      </w:r>
      <w:r w:rsidRPr="00BE02EA">
        <w:rPr>
          <w:color w:val="000000"/>
          <w:sz w:val="28"/>
          <w:szCs w:val="28"/>
        </w:rPr>
        <w:t>33</w:t>
      </w:r>
      <w:r w:rsidRPr="00DD3EDA">
        <w:rPr>
          <w:color w:val="000000"/>
          <w:sz w:val="28"/>
          <w:szCs w:val="28"/>
        </w:rPr>
        <w:t>, c. 24]</w:t>
      </w:r>
      <w:r>
        <w:rPr>
          <w:color w:val="000000"/>
          <w:sz w:val="28"/>
          <w:szCs w:val="28"/>
        </w:rPr>
        <w:t xml:space="preserve">, отображено на </w:t>
      </w:r>
      <w:r w:rsidRPr="00163381">
        <w:rPr>
          <w:color w:val="000000"/>
          <w:sz w:val="28"/>
          <w:szCs w:val="28"/>
        </w:rPr>
        <w:t>рисунке 1.8</w:t>
      </w:r>
      <w:r>
        <w:rPr>
          <w:color w:val="000000"/>
          <w:sz w:val="28"/>
          <w:szCs w:val="28"/>
        </w:rPr>
        <w:t>.</w:t>
      </w:r>
      <w:r w:rsidRPr="00DD3EDA">
        <w:rPr>
          <w:color w:val="000000"/>
          <w:sz w:val="28"/>
          <w:szCs w:val="28"/>
        </w:rPr>
        <w:t xml:space="preserve"> </w:t>
      </w:r>
    </w:p>
    <w:p w:rsidR="00A73709" w:rsidRDefault="00A73709" w:rsidP="00A73709">
      <w:pPr>
        <w:spacing w:line="360" w:lineRule="auto"/>
        <w:ind w:firstLine="709"/>
        <w:jc w:val="both"/>
        <w:rPr>
          <w:color w:val="000000"/>
          <w:sz w:val="28"/>
          <w:szCs w:val="28"/>
        </w:rPr>
      </w:pPr>
      <w:r>
        <w:rPr>
          <w:noProof/>
          <w:color w:val="000000"/>
          <w:sz w:val="28"/>
          <w:szCs w:val="28"/>
          <w:lang w:eastAsia="ru-RU"/>
        </w:rPr>
        <mc:AlternateContent>
          <mc:Choice Requires="wpg">
            <w:drawing>
              <wp:anchor distT="0" distB="0" distL="114300" distR="114300" simplePos="0" relativeHeight="251778048" behindDoc="0" locked="0" layoutInCell="1" allowOverlap="1" wp14:anchorId="1024D37B" wp14:editId="6FD1D1B3">
                <wp:simplePos x="0" y="0"/>
                <wp:positionH relativeFrom="column">
                  <wp:posOffset>-41910</wp:posOffset>
                </wp:positionH>
                <wp:positionV relativeFrom="paragraph">
                  <wp:posOffset>73025</wp:posOffset>
                </wp:positionV>
                <wp:extent cx="5991225" cy="971550"/>
                <wp:effectExtent l="0" t="0" r="28575" b="19050"/>
                <wp:wrapNone/>
                <wp:docPr id="75" name="Группа 75"/>
                <wp:cNvGraphicFramePr/>
                <a:graphic xmlns:a="http://schemas.openxmlformats.org/drawingml/2006/main">
                  <a:graphicData uri="http://schemas.microsoft.com/office/word/2010/wordprocessingGroup">
                    <wpg:wgp>
                      <wpg:cNvGrpSpPr/>
                      <wpg:grpSpPr>
                        <a:xfrm>
                          <a:off x="0" y="0"/>
                          <a:ext cx="5991225" cy="971550"/>
                          <a:chOff x="0" y="0"/>
                          <a:chExt cx="5991225" cy="695325"/>
                        </a:xfrm>
                      </wpg:grpSpPr>
                      <wps:wsp>
                        <wps:cNvPr id="70" name="Скругленный прямоугольник 70"/>
                        <wps:cNvSpPr/>
                        <wps:spPr>
                          <a:xfrm>
                            <a:off x="4143375" y="0"/>
                            <a:ext cx="1847850" cy="67627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C0F" w:rsidRPr="00D17D5E" w:rsidRDefault="00663C0F" w:rsidP="00A73709">
                              <w:pPr>
                                <w:jc w:val="center"/>
                                <w:rPr>
                                  <w:color w:val="000000"/>
                                </w:rPr>
                              </w:pPr>
                              <w:r>
                                <w:rPr>
                                  <w:color w:val="000000"/>
                                </w:rPr>
                                <w:t xml:space="preserve">Этап </w:t>
                              </w:r>
                              <w:r>
                                <w:rPr>
                                  <w:color w:val="000000"/>
                                  <w:lang w:val="en-US"/>
                                </w:rPr>
                                <w:t>III</w:t>
                              </w:r>
                            </w:p>
                            <w:p w:rsidR="00663C0F" w:rsidRPr="002E6ACC" w:rsidRDefault="00663C0F" w:rsidP="00A73709">
                              <w:pPr>
                                <w:jc w:val="center"/>
                                <w:rPr>
                                  <w:color w:val="000000"/>
                                </w:rPr>
                              </w:pPr>
                              <w:r w:rsidRPr="002E6ACC">
                                <w:rPr>
                                  <w:color w:val="000000"/>
                                </w:rPr>
                                <w:t>Преобразование данных в удобную форму</w:t>
                              </w:r>
                            </w:p>
                            <w:p w:rsidR="00663C0F" w:rsidRDefault="00663C0F" w:rsidP="00A737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Скругленный прямоугольник 69"/>
                        <wps:cNvSpPr/>
                        <wps:spPr>
                          <a:xfrm>
                            <a:off x="0" y="0"/>
                            <a:ext cx="1847850" cy="67627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C0F" w:rsidRPr="001B73B1" w:rsidRDefault="00663C0F" w:rsidP="00A73709">
                              <w:pPr>
                                <w:jc w:val="center"/>
                                <w:rPr>
                                  <w:color w:val="000000"/>
                                </w:rPr>
                              </w:pPr>
                              <w:r>
                                <w:rPr>
                                  <w:color w:val="000000"/>
                                </w:rPr>
                                <w:t xml:space="preserve">Этап </w:t>
                              </w:r>
                              <w:r>
                                <w:rPr>
                                  <w:color w:val="000000"/>
                                  <w:lang w:val="en-US"/>
                                </w:rPr>
                                <w:t>I</w:t>
                              </w:r>
                            </w:p>
                            <w:p w:rsidR="00663C0F" w:rsidRDefault="00663C0F" w:rsidP="00A73709">
                              <w:pPr>
                                <w:jc w:val="center"/>
                                <w:rPr>
                                  <w:color w:val="000000"/>
                                  <w:sz w:val="28"/>
                                  <w:szCs w:val="28"/>
                                </w:rPr>
                              </w:pPr>
                              <w:r w:rsidRPr="002E6ACC">
                                <w:rPr>
                                  <w:color w:val="000000"/>
                                </w:rPr>
                                <w:t>Обработка и очистка данных</w:t>
                              </w:r>
                            </w:p>
                            <w:p w:rsidR="00663C0F" w:rsidRDefault="00663C0F" w:rsidP="00A737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Скругленный прямоугольник 71"/>
                        <wps:cNvSpPr/>
                        <wps:spPr>
                          <a:xfrm>
                            <a:off x="2076450" y="19050"/>
                            <a:ext cx="1847850" cy="67627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3C0F" w:rsidRPr="00D17D5E" w:rsidRDefault="00663C0F" w:rsidP="00A73709">
                              <w:pPr>
                                <w:jc w:val="center"/>
                                <w:rPr>
                                  <w:color w:val="000000"/>
                                  <w:lang w:val="en-US"/>
                                </w:rPr>
                              </w:pPr>
                              <w:r>
                                <w:rPr>
                                  <w:color w:val="000000"/>
                                </w:rPr>
                                <w:t xml:space="preserve">Этап </w:t>
                              </w:r>
                              <w:r>
                                <w:rPr>
                                  <w:color w:val="000000"/>
                                  <w:lang w:val="en-US"/>
                                </w:rPr>
                                <w:t>II</w:t>
                              </w:r>
                            </w:p>
                            <w:p w:rsidR="00663C0F" w:rsidRDefault="00663C0F" w:rsidP="00A73709">
                              <w:pPr>
                                <w:jc w:val="center"/>
                              </w:pPr>
                              <w:r w:rsidRPr="002E6ACC">
                                <w:rPr>
                                  <w:color w:val="000000"/>
                                </w:rPr>
                                <w:t>Анализ/ моделирование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Штриховая стрелка вправо 72"/>
                        <wps:cNvSpPr/>
                        <wps:spPr>
                          <a:xfrm>
                            <a:off x="1847850" y="276225"/>
                            <a:ext cx="228600" cy="142875"/>
                          </a:xfrm>
                          <a:prstGeom prst="striped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Штриховая стрелка вправо 73"/>
                        <wps:cNvSpPr/>
                        <wps:spPr>
                          <a:xfrm>
                            <a:off x="3914775" y="276225"/>
                            <a:ext cx="228600" cy="142875"/>
                          </a:xfrm>
                          <a:prstGeom prst="striped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024D37B" id="Группа 75" o:spid="_x0000_s1082" style="position:absolute;left:0;text-align:left;margin-left:-3.3pt;margin-top:5.75pt;width:471.75pt;height:76.5pt;z-index:251778048;mso-height-relative:margin" coordsize="5991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">
                <v:roundrect id="Скругленный прямоугольник 70" o:spid="_x0000_s1083" style="position:absolute;left:41433;width:18479;height:6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" filled="f" strokecolor="black [3213]" strokeweight="1pt">
                  <v:textbox>
                    <w:txbxContent>
                      <w:p w:rsidR="00663C0F" w:rsidRPr="00D17D5E" w:rsidRDefault="00663C0F" w:rsidP="00A73709">
                        <w:pPr>
                          <w:jc w:val="center"/>
                          <w:rPr>
                            <w:color w:val="000000"/>
                          </w:rPr>
                        </w:pPr>
                        <w:r>
                          <w:rPr>
                            <w:color w:val="000000"/>
                          </w:rPr>
                          <w:t xml:space="preserve">Этап </w:t>
                        </w:r>
                        <w:r>
                          <w:rPr>
                            <w:color w:val="000000"/>
                            <w:lang w:val="en-US"/>
                          </w:rPr>
                          <w:t>III</w:t>
                        </w:r>
                      </w:p>
                      <w:p w:rsidR="00663C0F" w:rsidRPr="002E6ACC" w:rsidRDefault="00663C0F" w:rsidP="00A73709">
                        <w:pPr>
                          <w:jc w:val="center"/>
                          <w:rPr>
                            <w:color w:val="000000"/>
                          </w:rPr>
                        </w:pPr>
                        <w:r w:rsidRPr="002E6ACC">
                          <w:rPr>
                            <w:color w:val="000000"/>
                          </w:rPr>
                          <w:t>Преобразование данных в удобную форму</w:t>
                        </w:r>
                      </w:p>
                      <w:p w:rsidR="00663C0F" w:rsidRDefault="00663C0F" w:rsidP="00A73709">
                        <w:pPr>
                          <w:jc w:val="center"/>
                        </w:pPr>
                      </w:p>
                    </w:txbxContent>
                  </v:textbox>
                </v:roundrect>
                <v:roundrect id="Скругленный прямоугольник 69" o:spid="_x0000_s1084" style="position:absolute;width:18478;height:6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" filled="f" strokecolor="black [3213]" strokeweight="1pt">
                  <v:textbox>
                    <w:txbxContent>
                      <w:p w:rsidR="00663C0F" w:rsidRPr="001B73B1" w:rsidRDefault="00663C0F" w:rsidP="00A73709">
                        <w:pPr>
                          <w:jc w:val="center"/>
                          <w:rPr>
                            <w:color w:val="000000"/>
                          </w:rPr>
                        </w:pPr>
                        <w:r>
                          <w:rPr>
                            <w:color w:val="000000"/>
                          </w:rPr>
                          <w:t xml:space="preserve">Этап </w:t>
                        </w:r>
                        <w:r>
                          <w:rPr>
                            <w:color w:val="000000"/>
                            <w:lang w:val="en-US"/>
                          </w:rPr>
                          <w:t>I</w:t>
                        </w:r>
                      </w:p>
                      <w:p w:rsidR="00663C0F" w:rsidRDefault="00663C0F" w:rsidP="00A73709">
                        <w:pPr>
                          <w:jc w:val="center"/>
                          <w:rPr>
                            <w:color w:val="000000"/>
                            <w:sz w:val="28"/>
                            <w:szCs w:val="28"/>
                          </w:rPr>
                        </w:pPr>
                        <w:r w:rsidRPr="002E6ACC">
                          <w:rPr>
                            <w:color w:val="000000"/>
                          </w:rPr>
                          <w:t>Обработка и очистка данных</w:t>
                        </w:r>
                      </w:p>
                      <w:p w:rsidR="00663C0F" w:rsidRDefault="00663C0F" w:rsidP="00A73709">
                        <w:pPr>
                          <w:jc w:val="center"/>
                        </w:pPr>
                      </w:p>
                    </w:txbxContent>
                  </v:textbox>
                </v:roundrect>
                <v:roundrect id="Скругленный прямоугольник 71" o:spid="_x0000_s1085" style="position:absolute;left:20764;top:190;width:18479;height:6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" filled="f" strokecolor="black [3213]" strokeweight="1pt">
                  <v:textbox>
                    <w:txbxContent>
                      <w:p w:rsidR="00663C0F" w:rsidRPr="00D17D5E" w:rsidRDefault="00663C0F" w:rsidP="00A73709">
                        <w:pPr>
                          <w:jc w:val="center"/>
                          <w:rPr>
                            <w:color w:val="000000"/>
                            <w:lang w:val="en-US"/>
                          </w:rPr>
                        </w:pPr>
                        <w:r>
                          <w:rPr>
                            <w:color w:val="000000"/>
                          </w:rPr>
                          <w:t xml:space="preserve">Этап </w:t>
                        </w:r>
                        <w:r>
                          <w:rPr>
                            <w:color w:val="000000"/>
                            <w:lang w:val="en-US"/>
                          </w:rPr>
                          <w:t>II</w:t>
                        </w:r>
                      </w:p>
                      <w:p w:rsidR="00663C0F" w:rsidRDefault="00663C0F" w:rsidP="00A73709">
                        <w:pPr>
                          <w:jc w:val="center"/>
                        </w:pPr>
                        <w:r w:rsidRPr="002E6ACC">
                          <w:rPr>
                            <w:color w:val="000000"/>
                          </w:rPr>
                          <w:t>Анализ/ моделирование данных</w:t>
                        </w: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Штриховая стрелка вправо 72" o:spid="_x0000_s1086" type="#_x0000_t93" style="position:absolute;left:18478;top:2762;width:2286;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" adj="14850" filled="f" strokecolor="black [3213]" strokeweight="1pt"/>
                <v:shape id="Штриховая стрелка вправо 73" o:spid="_x0000_s1087" type="#_x0000_t93" style="position:absolute;left:39147;top:2762;width:2286;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" adj="14850" filled="f" strokecolor="black [3213]" strokeweight="1pt"/>
              </v:group>
            </w:pict>
          </mc:Fallback>
        </mc:AlternateContent>
      </w:r>
    </w:p>
    <w:p w:rsidR="00A73709" w:rsidRDefault="00A73709" w:rsidP="00A73709">
      <w:pPr>
        <w:spacing w:line="360" w:lineRule="auto"/>
        <w:ind w:firstLine="709"/>
        <w:jc w:val="both"/>
        <w:rPr>
          <w:color w:val="000000"/>
          <w:sz w:val="28"/>
          <w:szCs w:val="28"/>
        </w:rPr>
      </w:pPr>
    </w:p>
    <w:p w:rsidR="00A73709" w:rsidRPr="002E6ACC" w:rsidRDefault="00A73709" w:rsidP="00A73709">
      <w:pPr>
        <w:spacing w:line="360" w:lineRule="auto"/>
        <w:ind w:firstLine="709"/>
        <w:jc w:val="both"/>
        <w:rPr>
          <w:color w:val="000000"/>
        </w:rPr>
      </w:pPr>
      <w:r>
        <w:rPr>
          <w:color w:val="000000"/>
          <w:sz w:val="28"/>
          <w:szCs w:val="28"/>
        </w:rPr>
        <w:t xml:space="preserve"> </w:t>
      </w: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jc w:val="center"/>
        <w:rPr>
          <w:color w:val="000000"/>
          <w:sz w:val="28"/>
          <w:szCs w:val="28"/>
        </w:rPr>
      </w:pPr>
      <w:r>
        <w:rPr>
          <w:color w:val="000000"/>
          <w:sz w:val="28"/>
          <w:szCs w:val="28"/>
        </w:rPr>
        <w:t xml:space="preserve">Рисунок 1.8 – Процесс анализа данных в арсенале библиотеки </w:t>
      </w:r>
      <w:proofErr w:type="spellStart"/>
      <w:r w:rsidRPr="00DD3EDA">
        <w:rPr>
          <w:color w:val="000000"/>
          <w:sz w:val="28"/>
          <w:szCs w:val="28"/>
        </w:rPr>
        <w:t>Рandas</w:t>
      </w:r>
      <w:proofErr w:type="spellEnd"/>
      <w:r>
        <w:rPr>
          <w:color w:val="000000"/>
          <w:sz w:val="28"/>
          <w:szCs w:val="28"/>
        </w:rPr>
        <w:t>, применимый в рамках оценки конкурентоспособности предприятия</w:t>
      </w:r>
    </w:p>
    <w:p w:rsidR="00A73709" w:rsidRDefault="00A73709" w:rsidP="00A73709">
      <w:pPr>
        <w:spacing w:line="360" w:lineRule="auto"/>
        <w:ind w:firstLine="709"/>
        <w:jc w:val="both"/>
        <w:rPr>
          <w:color w:val="000000"/>
          <w:sz w:val="28"/>
          <w:szCs w:val="28"/>
        </w:rPr>
      </w:pPr>
    </w:p>
    <w:p w:rsidR="00A73709" w:rsidRDefault="00A73709" w:rsidP="00A73709">
      <w:pPr>
        <w:spacing w:line="360" w:lineRule="auto"/>
        <w:ind w:firstLine="709"/>
        <w:jc w:val="both"/>
        <w:rPr>
          <w:color w:val="000000"/>
          <w:sz w:val="28"/>
          <w:szCs w:val="28"/>
        </w:rPr>
      </w:pPr>
      <w:r w:rsidRPr="00DD3EDA">
        <w:rPr>
          <w:color w:val="000000"/>
          <w:sz w:val="28"/>
          <w:szCs w:val="28"/>
        </w:rPr>
        <w:t xml:space="preserve">В </w:t>
      </w:r>
      <w:r>
        <w:rPr>
          <w:color w:val="000000"/>
          <w:sz w:val="28"/>
          <w:szCs w:val="28"/>
        </w:rPr>
        <w:t xml:space="preserve">рамках этапа </w:t>
      </w:r>
      <w:r>
        <w:rPr>
          <w:color w:val="000000"/>
          <w:sz w:val="28"/>
          <w:szCs w:val="28"/>
          <w:lang w:val="en-US"/>
        </w:rPr>
        <w:t>I</w:t>
      </w:r>
      <w:r w:rsidRPr="00DD3EDA">
        <w:rPr>
          <w:color w:val="000000"/>
          <w:sz w:val="28"/>
          <w:szCs w:val="28"/>
        </w:rPr>
        <w:t xml:space="preserve"> библиотека </w:t>
      </w:r>
      <w:proofErr w:type="spellStart"/>
      <w:r>
        <w:rPr>
          <w:color w:val="000000"/>
          <w:sz w:val="28"/>
          <w:szCs w:val="28"/>
        </w:rPr>
        <w:t>Р</w:t>
      </w:r>
      <w:r w:rsidRPr="00DD3EDA">
        <w:rPr>
          <w:color w:val="000000"/>
          <w:sz w:val="28"/>
          <w:szCs w:val="28"/>
        </w:rPr>
        <w:t>andas</w:t>
      </w:r>
      <w:proofErr w:type="spellEnd"/>
      <w:r w:rsidRPr="00DD3EDA">
        <w:rPr>
          <w:color w:val="000000"/>
          <w:sz w:val="28"/>
          <w:szCs w:val="28"/>
        </w:rPr>
        <w:t xml:space="preserve"> предлагает надежный и</w:t>
      </w:r>
      <w:r>
        <w:rPr>
          <w:color w:val="000000"/>
          <w:sz w:val="28"/>
          <w:szCs w:val="28"/>
        </w:rPr>
        <w:t xml:space="preserve"> </w:t>
      </w:r>
      <w:r w:rsidRPr="00DD3EDA">
        <w:rPr>
          <w:color w:val="000000"/>
          <w:sz w:val="28"/>
          <w:szCs w:val="28"/>
        </w:rPr>
        <w:t>простой в</w:t>
      </w:r>
      <w:r>
        <w:rPr>
          <w:color w:val="000000"/>
          <w:sz w:val="28"/>
          <w:szCs w:val="28"/>
        </w:rPr>
        <w:t xml:space="preserve"> </w:t>
      </w:r>
      <w:r w:rsidRPr="00DD3EDA">
        <w:rPr>
          <w:color w:val="000000"/>
          <w:sz w:val="28"/>
          <w:szCs w:val="28"/>
        </w:rPr>
        <w:t xml:space="preserve">использовании набор инструментов для сбора данных </w:t>
      </w:r>
      <w:r>
        <w:rPr>
          <w:color w:val="000000"/>
          <w:sz w:val="28"/>
          <w:szCs w:val="28"/>
        </w:rPr>
        <w:t xml:space="preserve">о рынке присутствия, конкурентах, потребителях, поставщиках и т.п. </w:t>
      </w:r>
      <w:r w:rsidRPr="00DD3EDA">
        <w:rPr>
          <w:color w:val="000000"/>
          <w:sz w:val="28"/>
          <w:szCs w:val="28"/>
        </w:rPr>
        <w:t>из разных источников</w:t>
      </w:r>
      <w:r>
        <w:rPr>
          <w:color w:val="000000"/>
          <w:sz w:val="28"/>
          <w:szCs w:val="28"/>
        </w:rPr>
        <w:t>. П</w:t>
      </w:r>
      <w:r w:rsidRPr="00DD3EDA">
        <w:rPr>
          <w:color w:val="000000"/>
          <w:sz w:val="28"/>
          <w:szCs w:val="28"/>
        </w:rPr>
        <w:t xml:space="preserve">ри этом данные могут иметь разный формат. Кроме того, библиотека </w:t>
      </w:r>
      <w:proofErr w:type="spellStart"/>
      <w:r>
        <w:rPr>
          <w:color w:val="000000"/>
          <w:sz w:val="28"/>
          <w:szCs w:val="28"/>
        </w:rPr>
        <w:t>Р</w:t>
      </w:r>
      <w:r w:rsidRPr="00DD3EDA">
        <w:rPr>
          <w:color w:val="000000"/>
          <w:sz w:val="28"/>
          <w:szCs w:val="28"/>
        </w:rPr>
        <w:t>andas</w:t>
      </w:r>
      <w:proofErr w:type="spellEnd"/>
      <w:r w:rsidRPr="00DD3EDA">
        <w:rPr>
          <w:color w:val="000000"/>
          <w:sz w:val="28"/>
          <w:szCs w:val="28"/>
        </w:rPr>
        <w:t xml:space="preserve"> позволяет не только извлекать данные, но и</w:t>
      </w:r>
      <w:r>
        <w:rPr>
          <w:color w:val="000000"/>
          <w:sz w:val="28"/>
          <w:szCs w:val="28"/>
        </w:rPr>
        <w:t xml:space="preserve"> </w:t>
      </w:r>
      <w:r w:rsidRPr="00DD3EDA">
        <w:rPr>
          <w:color w:val="000000"/>
          <w:sz w:val="28"/>
          <w:szCs w:val="28"/>
        </w:rPr>
        <w:t>выполнять первоначальную структуризацию данных с</w:t>
      </w:r>
      <w:r>
        <w:rPr>
          <w:color w:val="000000"/>
          <w:sz w:val="28"/>
          <w:szCs w:val="28"/>
        </w:rPr>
        <w:t xml:space="preserve"> </w:t>
      </w:r>
      <w:r w:rsidRPr="00DD3EDA">
        <w:rPr>
          <w:color w:val="000000"/>
          <w:sz w:val="28"/>
          <w:szCs w:val="28"/>
        </w:rPr>
        <w:t xml:space="preserve">помощью объектов </w:t>
      </w:r>
      <w:proofErr w:type="spellStart"/>
      <w:r w:rsidRPr="00DD3EDA">
        <w:rPr>
          <w:color w:val="000000"/>
          <w:sz w:val="28"/>
          <w:szCs w:val="28"/>
        </w:rPr>
        <w:t>Series</w:t>
      </w:r>
      <w:proofErr w:type="spellEnd"/>
      <w:r w:rsidRPr="00DD3EDA">
        <w:rPr>
          <w:color w:val="000000"/>
          <w:sz w:val="28"/>
          <w:szCs w:val="28"/>
        </w:rPr>
        <w:t xml:space="preserve"> и</w:t>
      </w:r>
      <w:r>
        <w:rPr>
          <w:color w:val="000000"/>
          <w:sz w:val="28"/>
          <w:szCs w:val="28"/>
        </w:rPr>
        <w:t xml:space="preserve"> </w:t>
      </w:r>
      <w:proofErr w:type="spellStart"/>
      <w:r w:rsidRPr="00DD3EDA">
        <w:rPr>
          <w:color w:val="000000"/>
          <w:sz w:val="28"/>
          <w:szCs w:val="28"/>
        </w:rPr>
        <w:t>DataFrame</w:t>
      </w:r>
      <w:proofErr w:type="spellEnd"/>
      <w:r w:rsidRPr="00DD3EDA">
        <w:rPr>
          <w:color w:val="000000"/>
          <w:sz w:val="28"/>
          <w:szCs w:val="28"/>
        </w:rPr>
        <w:t>, не прибегая к</w:t>
      </w:r>
      <w:r>
        <w:rPr>
          <w:color w:val="000000"/>
          <w:sz w:val="28"/>
          <w:szCs w:val="28"/>
        </w:rPr>
        <w:t xml:space="preserve"> </w:t>
      </w:r>
      <w:r w:rsidRPr="00DD3EDA">
        <w:rPr>
          <w:color w:val="000000"/>
          <w:sz w:val="28"/>
          <w:szCs w:val="28"/>
        </w:rPr>
        <w:t>написанию сложного программного кода</w:t>
      </w:r>
      <w:r>
        <w:rPr>
          <w:color w:val="000000"/>
          <w:sz w:val="28"/>
          <w:szCs w:val="28"/>
        </w:rPr>
        <w:t>, который может потребоваться в</w:t>
      </w:r>
      <w:r w:rsidRPr="00DD3EDA">
        <w:rPr>
          <w:color w:val="000000"/>
          <w:sz w:val="28"/>
          <w:szCs w:val="28"/>
        </w:rPr>
        <w:t xml:space="preserve"> других инструментах или языках программирования</w:t>
      </w:r>
      <w:r>
        <w:rPr>
          <w:color w:val="000000"/>
          <w:sz w:val="28"/>
          <w:szCs w:val="28"/>
        </w:rPr>
        <w:t xml:space="preserve"> </w:t>
      </w:r>
      <w:r w:rsidRPr="00DD3EDA">
        <w:rPr>
          <w:color w:val="000000"/>
          <w:sz w:val="28"/>
          <w:szCs w:val="28"/>
        </w:rPr>
        <w:t>[</w:t>
      </w:r>
      <w:r w:rsidRPr="00BE02EA">
        <w:rPr>
          <w:color w:val="000000"/>
          <w:sz w:val="28"/>
          <w:szCs w:val="28"/>
        </w:rPr>
        <w:t>33</w:t>
      </w:r>
      <w:r w:rsidRPr="00DD3EDA">
        <w:rPr>
          <w:color w:val="000000"/>
          <w:sz w:val="28"/>
          <w:szCs w:val="28"/>
        </w:rPr>
        <w:t>, c. 2</w:t>
      </w:r>
      <w:r>
        <w:rPr>
          <w:color w:val="000000"/>
          <w:sz w:val="28"/>
          <w:szCs w:val="28"/>
        </w:rPr>
        <w:t>5</w:t>
      </w:r>
      <w:r w:rsidRPr="00DD3EDA">
        <w:rPr>
          <w:color w:val="000000"/>
          <w:sz w:val="28"/>
          <w:szCs w:val="28"/>
        </w:rPr>
        <w:t>]</w:t>
      </w:r>
      <w:r>
        <w:rPr>
          <w:color w:val="000000"/>
          <w:sz w:val="28"/>
          <w:szCs w:val="28"/>
        </w:rPr>
        <w:t>.</w:t>
      </w:r>
    </w:p>
    <w:p w:rsidR="00A73709" w:rsidRDefault="00A73709" w:rsidP="00A73709">
      <w:pPr>
        <w:spacing w:line="360" w:lineRule="auto"/>
        <w:ind w:firstLine="709"/>
        <w:jc w:val="both"/>
        <w:rPr>
          <w:color w:val="000000"/>
          <w:sz w:val="28"/>
          <w:szCs w:val="28"/>
        </w:rPr>
      </w:pPr>
      <w:r w:rsidRPr="00DD3EDA">
        <w:rPr>
          <w:color w:val="000000"/>
          <w:sz w:val="28"/>
          <w:szCs w:val="28"/>
        </w:rPr>
        <w:t xml:space="preserve">Библиотека </w:t>
      </w:r>
      <w:proofErr w:type="spellStart"/>
      <w:r>
        <w:rPr>
          <w:color w:val="000000"/>
          <w:sz w:val="28"/>
          <w:szCs w:val="28"/>
        </w:rPr>
        <w:t>Р</w:t>
      </w:r>
      <w:r w:rsidRPr="00DD3EDA">
        <w:rPr>
          <w:color w:val="000000"/>
          <w:sz w:val="28"/>
          <w:szCs w:val="28"/>
        </w:rPr>
        <w:t>andas</w:t>
      </w:r>
      <w:proofErr w:type="spellEnd"/>
      <w:r w:rsidRPr="00DD3EDA">
        <w:rPr>
          <w:color w:val="000000"/>
          <w:sz w:val="28"/>
          <w:szCs w:val="28"/>
        </w:rPr>
        <w:t xml:space="preserve"> </w:t>
      </w:r>
      <w:r>
        <w:rPr>
          <w:color w:val="000000"/>
          <w:sz w:val="28"/>
          <w:szCs w:val="28"/>
        </w:rPr>
        <w:t xml:space="preserve">также </w:t>
      </w:r>
      <w:r w:rsidRPr="00DD3EDA">
        <w:rPr>
          <w:color w:val="000000"/>
          <w:sz w:val="28"/>
          <w:szCs w:val="28"/>
        </w:rPr>
        <w:t xml:space="preserve">предлагает множество </w:t>
      </w:r>
      <w:r>
        <w:rPr>
          <w:color w:val="000000"/>
          <w:sz w:val="28"/>
          <w:szCs w:val="28"/>
        </w:rPr>
        <w:t>возможностей для процесса очист</w:t>
      </w:r>
      <w:r w:rsidRPr="00DD3EDA">
        <w:rPr>
          <w:color w:val="000000"/>
          <w:sz w:val="28"/>
          <w:szCs w:val="28"/>
        </w:rPr>
        <w:t>ки данных, который часто называют приведением данных в порядок. Ее арсенал включает в</w:t>
      </w:r>
      <w:r>
        <w:rPr>
          <w:color w:val="000000"/>
          <w:sz w:val="28"/>
          <w:szCs w:val="28"/>
        </w:rPr>
        <w:t xml:space="preserve"> </w:t>
      </w:r>
      <w:r w:rsidRPr="00DD3EDA">
        <w:rPr>
          <w:color w:val="000000"/>
          <w:sz w:val="28"/>
          <w:szCs w:val="28"/>
        </w:rPr>
        <w:t xml:space="preserve">себя интеллектуальные средства обработки пропущенных данных, преобразование типов данных, преобразование форматов, изменение частоты измерений, объединение данных, расположенных </w:t>
      </w:r>
      <w:r w:rsidRPr="00DD3EDA">
        <w:rPr>
          <w:color w:val="000000"/>
          <w:sz w:val="28"/>
          <w:szCs w:val="28"/>
        </w:rPr>
        <w:lastRenderedPageBreak/>
        <w:t>в</w:t>
      </w:r>
      <w:r>
        <w:rPr>
          <w:color w:val="000000"/>
          <w:sz w:val="28"/>
          <w:szCs w:val="28"/>
        </w:rPr>
        <w:t xml:space="preserve"> </w:t>
      </w:r>
      <w:r w:rsidRPr="00DD3EDA">
        <w:rPr>
          <w:color w:val="000000"/>
          <w:sz w:val="28"/>
          <w:szCs w:val="28"/>
        </w:rPr>
        <w:t>нескольких наборах данных, кодировку/преобразование символов и</w:t>
      </w:r>
      <w:r>
        <w:rPr>
          <w:color w:val="000000"/>
          <w:sz w:val="28"/>
          <w:szCs w:val="28"/>
        </w:rPr>
        <w:t xml:space="preserve"> </w:t>
      </w:r>
      <w:r w:rsidRPr="00DD3EDA">
        <w:rPr>
          <w:color w:val="000000"/>
          <w:sz w:val="28"/>
          <w:szCs w:val="28"/>
        </w:rPr>
        <w:t>группировку данных среди прочих операций</w:t>
      </w:r>
      <w:r>
        <w:rPr>
          <w:color w:val="000000"/>
          <w:sz w:val="28"/>
          <w:szCs w:val="28"/>
        </w:rPr>
        <w:t xml:space="preserve"> </w:t>
      </w:r>
      <w:r w:rsidRPr="00163381">
        <w:rPr>
          <w:color w:val="000000"/>
          <w:sz w:val="28"/>
          <w:szCs w:val="28"/>
        </w:rPr>
        <w:t>[</w:t>
      </w:r>
      <w:r w:rsidRPr="00BE02EA">
        <w:rPr>
          <w:color w:val="000000"/>
          <w:sz w:val="28"/>
          <w:szCs w:val="28"/>
        </w:rPr>
        <w:t>33</w:t>
      </w:r>
      <w:r w:rsidRPr="00163381">
        <w:rPr>
          <w:color w:val="000000"/>
          <w:sz w:val="28"/>
          <w:szCs w:val="28"/>
        </w:rPr>
        <w:t>, c. 25].</w:t>
      </w:r>
      <w:r w:rsidRPr="00DD3EDA">
        <w:rPr>
          <w:color w:val="000000"/>
          <w:sz w:val="28"/>
          <w:szCs w:val="28"/>
        </w:rPr>
        <w:t xml:space="preserve"> </w:t>
      </w:r>
    </w:p>
    <w:p w:rsidR="00A73709" w:rsidRDefault="00A73709" w:rsidP="00A73709">
      <w:pPr>
        <w:spacing w:line="360" w:lineRule="auto"/>
        <w:ind w:firstLine="709"/>
        <w:jc w:val="both"/>
        <w:rPr>
          <w:color w:val="000000"/>
          <w:sz w:val="28"/>
          <w:szCs w:val="28"/>
        </w:rPr>
      </w:pPr>
      <w:r>
        <w:rPr>
          <w:color w:val="000000"/>
          <w:sz w:val="28"/>
          <w:szCs w:val="28"/>
        </w:rPr>
        <w:t xml:space="preserve">Этап </w:t>
      </w:r>
      <w:r>
        <w:rPr>
          <w:color w:val="000000"/>
          <w:sz w:val="28"/>
          <w:szCs w:val="28"/>
          <w:lang w:val="en-US"/>
        </w:rPr>
        <w:t>II</w:t>
      </w:r>
      <w:r>
        <w:rPr>
          <w:color w:val="000000"/>
          <w:sz w:val="28"/>
          <w:szCs w:val="28"/>
        </w:rPr>
        <w:t xml:space="preserve"> </w:t>
      </w:r>
      <w:r w:rsidRPr="00DD3EDA">
        <w:rPr>
          <w:color w:val="000000"/>
          <w:sz w:val="28"/>
          <w:szCs w:val="28"/>
        </w:rPr>
        <w:t>подразумевает изучение данных</w:t>
      </w:r>
      <w:r>
        <w:rPr>
          <w:color w:val="000000"/>
          <w:sz w:val="28"/>
          <w:szCs w:val="28"/>
        </w:rPr>
        <w:t xml:space="preserve"> с целью выявления в них </w:t>
      </w:r>
      <w:r w:rsidRPr="00DD3EDA">
        <w:rPr>
          <w:color w:val="000000"/>
          <w:sz w:val="28"/>
          <w:szCs w:val="28"/>
        </w:rPr>
        <w:t>закономерност</w:t>
      </w:r>
      <w:r>
        <w:rPr>
          <w:color w:val="000000"/>
          <w:sz w:val="28"/>
          <w:szCs w:val="28"/>
        </w:rPr>
        <w:t>ей (взаимосвязь</w:t>
      </w:r>
      <w:r w:rsidRPr="00DD3EDA">
        <w:rPr>
          <w:color w:val="000000"/>
          <w:sz w:val="28"/>
          <w:szCs w:val="28"/>
        </w:rPr>
        <w:t xml:space="preserve"> переменны</w:t>
      </w:r>
      <w:r>
        <w:rPr>
          <w:color w:val="000000"/>
          <w:sz w:val="28"/>
          <w:szCs w:val="28"/>
        </w:rPr>
        <w:t xml:space="preserve">х </w:t>
      </w:r>
      <w:r w:rsidRPr="00DD3EDA">
        <w:rPr>
          <w:color w:val="000000"/>
          <w:sz w:val="28"/>
          <w:szCs w:val="28"/>
        </w:rPr>
        <w:t>друг с</w:t>
      </w:r>
      <w:r>
        <w:rPr>
          <w:color w:val="000000"/>
          <w:sz w:val="28"/>
          <w:szCs w:val="28"/>
        </w:rPr>
        <w:t xml:space="preserve"> </w:t>
      </w:r>
      <w:r w:rsidRPr="00DD3EDA">
        <w:rPr>
          <w:color w:val="000000"/>
          <w:sz w:val="28"/>
          <w:szCs w:val="28"/>
        </w:rPr>
        <w:t>другом</w:t>
      </w:r>
      <w:r>
        <w:rPr>
          <w:color w:val="000000"/>
          <w:sz w:val="28"/>
          <w:szCs w:val="28"/>
        </w:rPr>
        <w:t>,</w:t>
      </w:r>
      <w:r w:rsidRPr="00DD3EDA">
        <w:rPr>
          <w:color w:val="000000"/>
          <w:sz w:val="28"/>
          <w:szCs w:val="28"/>
        </w:rPr>
        <w:t xml:space="preserve"> распределени</w:t>
      </w:r>
      <w:r>
        <w:rPr>
          <w:color w:val="000000"/>
          <w:sz w:val="28"/>
          <w:szCs w:val="28"/>
        </w:rPr>
        <w:t>е</w:t>
      </w:r>
      <w:r w:rsidRPr="00DD3EDA">
        <w:rPr>
          <w:color w:val="000000"/>
          <w:sz w:val="28"/>
          <w:szCs w:val="28"/>
        </w:rPr>
        <w:t xml:space="preserve"> данных; обнаружение и</w:t>
      </w:r>
      <w:r>
        <w:rPr>
          <w:color w:val="000000"/>
          <w:sz w:val="28"/>
          <w:szCs w:val="28"/>
        </w:rPr>
        <w:t xml:space="preserve"> </w:t>
      </w:r>
      <w:r w:rsidRPr="00DD3EDA">
        <w:rPr>
          <w:color w:val="000000"/>
          <w:sz w:val="28"/>
          <w:szCs w:val="28"/>
        </w:rPr>
        <w:t>исключение выбросов; создание быстрых визуализаций; быстрое создание новых представлений данных или моделей для последующего использования в</w:t>
      </w:r>
      <w:r>
        <w:rPr>
          <w:color w:val="000000"/>
          <w:sz w:val="28"/>
          <w:szCs w:val="28"/>
        </w:rPr>
        <w:t xml:space="preserve"> </w:t>
      </w:r>
      <w:r w:rsidRPr="00DD3EDA">
        <w:rPr>
          <w:color w:val="000000"/>
          <w:sz w:val="28"/>
          <w:szCs w:val="28"/>
        </w:rPr>
        <w:t>ходе моделирования</w:t>
      </w:r>
      <w:r>
        <w:rPr>
          <w:color w:val="000000"/>
          <w:sz w:val="28"/>
          <w:szCs w:val="28"/>
        </w:rPr>
        <w:t>)</w:t>
      </w:r>
      <w:r w:rsidRPr="00DD3EDA">
        <w:rPr>
          <w:color w:val="000000"/>
          <w:sz w:val="28"/>
          <w:szCs w:val="28"/>
        </w:rPr>
        <w:t xml:space="preserve">. Исследование данных является одной из самых сильных сторон библиотеки </w:t>
      </w:r>
      <w:proofErr w:type="spellStart"/>
      <w:r>
        <w:rPr>
          <w:color w:val="000000"/>
          <w:sz w:val="28"/>
          <w:szCs w:val="28"/>
        </w:rPr>
        <w:t>Р</w:t>
      </w:r>
      <w:r w:rsidRPr="00DD3EDA">
        <w:rPr>
          <w:color w:val="000000"/>
          <w:sz w:val="28"/>
          <w:szCs w:val="28"/>
        </w:rPr>
        <w:t>andas</w:t>
      </w:r>
      <w:proofErr w:type="spellEnd"/>
      <w:r w:rsidRPr="00DD3EDA">
        <w:rPr>
          <w:color w:val="000000"/>
          <w:sz w:val="28"/>
          <w:szCs w:val="28"/>
        </w:rPr>
        <w:t xml:space="preserve">. Хотя большинство языков программирования также позволяет выполнить </w:t>
      </w:r>
      <w:r>
        <w:rPr>
          <w:color w:val="000000"/>
          <w:sz w:val="28"/>
          <w:szCs w:val="28"/>
        </w:rPr>
        <w:t>анализ</w:t>
      </w:r>
      <w:r w:rsidRPr="00DD3EDA">
        <w:rPr>
          <w:color w:val="000000"/>
          <w:sz w:val="28"/>
          <w:szCs w:val="28"/>
        </w:rPr>
        <w:t xml:space="preserve"> данных, каждый из них требует подготовительных действий, не связанных непосредственно с</w:t>
      </w:r>
      <w:r>
        <w:rPr>
          <w:color w:val="000000"/>
          <w:sz w:val="28"/>
          <w:szCs w:val="28"/>
        </w:rPr>
        <w:t xml:space="preserve"> </w:t>
      </w:r>
      <w:r w:rsidRPr="00DD3EDA">
        <w:rPr>
          <w:color w:val="000000"/>
          <w:sz w:val="28"/>
          <w:szCs w:val="28"/>
        </w:rPr>
        <w:t xml:space="preserve">исследованием данных. Используя принцип </w:t>
      </w:r>
      <w:proofErr w:type="spellStart"/>
      <w:r w:rsidRPr="00DD3EDA">
        <w:rPr>
          <w:color w:val="000000"/>
          <w:sz w:val="28"/>
          <w:szCs w:val="28"/>
        </w:rPr>
        <w:t>read-eval-print-loop</w:t>
      </w:r>
      <w:proofErr w:type="spellEnd"/>
      <w:r w:rsidRPr="00DD3EDA">
        <w:rPr>
          <w:color w:val="000000"/>
          <w:sz w:val="28"/>
          <w:szCs w:val="28"/>
        </w:rPr>
        <w:t xml:space="preserve"> (REPL), реализованный в</w:t>
      </w:r>
      <w:r>
        <w:rPr>
          <w:color w:val="000000"/>
          <w:sz w:val="28"/>
          <w:szCs w:val="28"/>
        </w:rPr>
        <w:t xml:space="preserve"> </w:t>
      </w:r>
      <w:proofErr w:type="spellStart"/>
      <w:r w:rsidRPr="00DD3EDA">
        <w:rPr>
          <w:color w:val="000000"/>
          <w:sz w:val="28"/>
          <w:szCs w:val="28"/>
        </w:rPr>
        <w:t>IPython</w:t>
      </w:r>
      <w:proofErr w:type="spellEnd"/>
      <w:r w:rsidRPr="00DD3EDA">
        <w:rPr>
          <w:color w:val="000000"/>
          <w:sz w:val="28"/>
          <w:szCs w:val="28"/>
        </w:rPr>
        <w:t xml:space="preserve"> и/ или тетрадках </w:t>
      </w:r>
      <w:proofErr w:type="spellStart"/>
      <w:r w:rsidRPr="00DD3EDA">
        <w:rPr>
          <w:color w:val="000000"/>
          <w:sz w:val="28"/>
          <w:szCs w:val="28"/>
        </w:rPr>
        <w:t>Jupyter</w:t>
      </w:r>
      <w:proofErr w:type="spellEnd"/>
      <w:r w:rsidRPr="00DD3EDA">
        <w:rPr>
          <w:color w:val="000000"/>
          <w:sz w:val="28"/>
          <w:szCs w:val="28"/>
        </w:rPr>
        <w:t xml:space="preserve">, библиотека </w:t>
      </w:r>
      <w:proofErr w:type="spellStart"/>
      <w:r>
        <w:rPr>
          <w:color w:val="000000"/>
          <w:sz w:val="28"/>
          <w:szCs w:val="28"/>
        </w:rPr>
        <w:t>Р</w:t>
      </w:r>
      <w:r w:rsidRPr="00DD3EDA">
        <w:rPr>
          <w:color w:val="000000"/>
          <w:sz w:val="28"/>
          <w:szCs w:val="28"/>
        </w:rPr>
        <w:t>andas</w:t>
      </w:r>
      <w:proofErr w:type="spellEnd"/>
      <w:r w:rsidRPr="00DD3EDA">
        <w:rPr>
          <w:color w:val="000000"/>
          <w:sz w:val="28"/>
          <w:szCs w:val="28"/>
        </w:rPr>
        <w:t xml:space="preserve"> создает исследовательскую среду, в</w:t>
      </w:r>
      <w:r>
        <w:rPr>
          <w:color w:val="000000"/>
          <w:sz w:val="28"/>
          <w:szCs w:val="28"/>
        </w:rPr>
        <w:t xml:space="preserve"> </w:t>
      </w:r>
      <w:r w:rsidRPr="00DD3EDA">
        <w:rPr>
          <w:color w:val="000000"/>
          <w:sz w:val="28"/>
          <w:szCs w:val="28"/>
        </w:rPr>
        <w:t>которой объем этих подготовительных действий сведен к</w:t>
      </w:r>
      <w:r>
        <w:rPr>
          <w:color w:val="000000"/>
          <w:sz w:val="28"/>
          <w:szCs w:val="28"/>
        </w:rPr>
        <w:t xml:space="preserve"> </w:t>
      </w:r>
      <w:r w:rsidRPr="00DD3EDA">
        <w:rPr>
          <w:color w:val="000000"/>
          <w:sz w:val="28"/>
          <w:szCs w:val="28"/>
        </w:rPr>
        <w:t>минимуму</w:t>
      </w:r>
      <w:r w:rsidRPr="00A901F3">
        <w:rPr>
          <w:color w:val="000000" w:themeColor="text1"/>
          <w:sz w:val="28"/>
          <w:szCs w:val="28"/>
        </w:rPr>
        <w:t xml:space="preserve">. Выразительность синтаксиса библиотеки </w:t>
      </w:r>
      <w:proofErr w:type="spellStart"/>
      <w:r w:rsidRPr="00A901F3">
        <w:rPr>
          <w:color w:val="000000" w:themeColor="text1"/>
          <w:sz w:val="28"/>
          <w:szCs w:val="28"/>
        </w:rPr>
        <w:t>Рandas</w:t>
      </w:r>
      <w:proofErr w:type="spellEnd"/>
      <w:r w:rsidRPr="00A901F3">
        <w:rPr>
          <w:color w:val="000000" w:themeColor="text1"/>
          <w:sz w:val="28"/>
          <w:szCs w:val="28"/>
        </w:rPr>
        <w:t xml:space="preserve"> позволяет кратко описать сложные операции с данными, а немедленно появляющийся результат выполненной операции помогает быстро проверить правильность действий</w:t>
      </w:r>
      <w:r>
        <w:rPr>
          <w:color w:val="000000" w:themeColor="text1"/>
          <w:sz w:val="28"/>
          <w:szCs w:val="28"/>
        </w:rPr>
        <w:t xml:space="preserve"> оцени конкурентоспособности</w:t>
      </w:r>
      <w:r w:rsidRPr="00A901F3">
        <w:rPr>
          <w:color w:val="000000" w:themeColor="text1"/>
          <w:sz w:val="28"/>
          <w:szCs w:val="28"/>
        </w:rPr>
        <w:t xml:space="preserve">, не прибегая к повторной компиляции и полному переписыванию своего программного кода </w:t>
      </w:r>
      <w:r w:rsidRPr="00163381">
        <w:rPr>
          <w:color w:val="000000"/>
          <w:sz w:val="28"/>
          <w:szCs w:val="28"/>
        </w:rPr>
        <w:t>[</w:t>
      </w:r>
      <w:r w:rsidRPr="00BE02EA">
        <w:rPr>
          <w:color w:val="000000"/>
          <w:sz w:val="28"/>
          <w:szCs w:val="28"/>
        </w:rPr>
        <w:t>33</w:t>
      </w:r>
      <w:r w:rsidRPr="00163381">
        <w:rPr>
          <w:color w:val="000000"/>
          <w:sz w:val="28"/>
          <w:szCs w:val="28"/>
        </w:rPr>
        <w:t>, c. 26].</w:t>
      </w:r>
      <w:r w:rsidRPr="00DD3EDA">
        <w:rPr>
          <w:color w:val="000000"/>
          <w:sz w:val="28"/>
          <w:szCs w:val="28"/>
        </w:rPr>
        <w:t xml:space="preserve"> </w:t>
      </w:r>
    </w:p>
    <w:p w:rsidR="00A73709" w:rsidRPr="006610E9" w:rsidRDefault="00A73709" w:rsidP="00A73709">
      <w:pPr>
        <w:spacing w:line="360" w:lineRule="auto"/>
        <w:ind w:firstLine="709"/>
        <w:jc w:val="both"/>
        <w:rPr>
          <w:color w:val="000000" w:themeColor="text1"/>
          <w:sz w:val="28"/>
          <w:szCs w:val="28"/>
        </w:rPr>
      </w:pPr>
      <w:r w:rsidRPr="006610E9">
        <w:rPr>
          <w:color w:val="000000" w:themeColor="text1"/>
          <w:sz w:val="28"/>
          <w:szCs w:val="28"/>
        </w:rPr>
        <w:t xml:space="preserve">На этапе моделирования формализуются открытия, найденные в ходе исследования данных. Для этого закономерностям, обнаруженным в данных и позволяющим извлечь из данных содержательный смысл, дается ясная интерпретация. Итогом становится модель, </w:t>
      </w:r>
      <w:r>
        <w:rPr>
          <w:color w:val="000000" w:themeColor="text1"/>
          <w:sz w:val="28"/>
          <w:szCs w:val="28"/>
        </w:rPr>
        <w:t xml:space="preserve">которая </w:t>
      </w:r>
      <w:r w:rsidRPr="006610E9">
        <w:rPr>
          <w:color w:val="000000" w:themeColor="text1"/>
          <w:sz w:val="28"/>
          <w:szCs w:val="28"/>
        </w:rPr>
        <w:t xml:space="preserve">позволяющая выразить обнаруженные закономерности в математическом виде и содержащая программный код, </w:t>
      </w:r>
      <w:r>
        <w:rPr>
          <w:color w:val="000000" w:themeColor="text1"/>
          <w:sz w:val="28"/>
          <w:szCs w:val="28"/>
        </w:rPr>
        <w:t xml:space="preserve">который </w:t>
      </w:r>
      <w:r w:rsidRPr="006610E9">
        <w:rPr>
          <w:color w:val="000000" w:themeColor="text1"/>
          <w:sz w:val="28"/>
          <w:szCs w:val="28"/>
        </w:rPr>
        <w:t>позвол</w:t>
      </w:r>
      <w:r>
        <w:rPr>
          <w:color w:val="000000" w:themeColor="text1"/>
          <w:sz w:val="28"/>
          <w:szCs w:val="28"/>
        </w:rPr>
        <w:t>ит</w:t>
      </w:r>
      <w:r w:rsidRPr="006610E9">
        <w:rPr>
          <w:color w:val="000000" w:themeColor="text1"/>
          <w:sz w:val="28"/>
          <w:szCs w:val="28"/>
        </w:rPr>
        <w:t xml:space="preserve"> преобразовать данные в полезную информацию</w:t>
      </w:r>
      <w:r>
        <w:rPr>
          <w:color w:val="000000" w:themeColor="text1"/>
          <w:sz w:val="28"/>
          <w:szCs w:val="28"/>
        </w:rPr>
        <w:t xml:space="preserve"> для оценки конкурентоспособности предприятия</w:t>
      </w:r>
      <w:r w:rsidRPr="006610E9">
        <w:rPr>
          <w:color w:val="000000" w:themeColor="text1"/>
          <w:sz w:val="28"/>
          <w:szCs w:val="28"/>
        </w:rPr>
        <w:t xml:space="preserve">. Процесс моделирования является итеративным: сначала с помощью исследования данных выбираются переменные, необходимые для анализа и подаются на вход модели; далее строится модель и определяется, насколько хорошо модель подтверждает исходные предположения. </w:t>
      </w:r>
    </w:p>
    <w:p w:rsidR="00A73709" w:rsidRDefault="00A73709" w:rsidP="00A73709">
      <w:pPr>
        <w:spacing w:line="360" w:lineRule="auto"/>
        <w:ind w:firstLine="709"/>
        <w:jc w:val="both"/>
        <w:rPr>
          <w:color w:val="000000"/>
          <w:sz w:val="28"/>
          <w:szCs w:val="28"/>
        </w:rPr>
      </w:pPr>
      <w:r w:rsidRPr="00DD3EDA">
        <w:rPr>
          <w:color w:val="000000"/>
          <w:sz w:val="28"/>
          <w:szCs w:val="28"/>
        </w:rPr>
        <w:lastRenderedPageBreak/>
        <w:t xml:space="preserve">Библиотека </w:t>
      </w:r>
      <w:proofErr w:type="spellStart"/>
      <w:r>
        <w:rPr>
          <w:color w:val="000000"/>
          <w:sz w:val="28"/>
          <w:szCs w:val="28"/>
        </w:rPr>
        <w:t>Р</w:t>
      </w:r>
      <w:r w:rsidRPr="00DD3EDA">
        <w:rPr>
          <w:color w:val="000000"/>
          <w:sz w:val="28"/>
          <w:szCs w:val="28"/>
        </w:rPr>
        <w:t>andas</w:t>
      </w:r>
      <w:proofErr w:type="spellEnd"/>
      <w:r w:rsidRPr="00DD3EDA">
        <w:rPr>
          <w:color w:val="000000"/>
          <w:sz w:val="28"/>
          <w:szCs w:val="28"/>
        </w:rPr>
        <w:t xml:space="preserve"> предлагает </w:t>
      </w:r>
      <w:r>
        <w:rPr>
          <w:color w:val="000000"/>
          <w:sz w:val="28"/>
          <w:szCs w:val="28"/>
        </w:rPr>
        <w:t>обширный</w:t>
      </w:r>
      <w:r w:rsidRPr="00DD3EDA">
        <w:rPr>
          <w:color w:val="000000"/>
          <w:sz w:val="28"/>
          <w:szCs w:val="28"/>
        </w:rPr>
        <w:t xml:space="preserve"> инструмент</w:t>
      </w:r>
      <w:r>
        <w:rPr>
          <w:color w:val="000000"/>
          <w:sz w:val="28"/>
          <w:szCs w:val="28"/>
        </w:rPr>
        <w:t>арий</w:t>
      </w:r>
      <w:r w:rsidRPr="00DD3EDA">
        <w:rPr>
          <w:color w:val="000000"/>
          <w:sz w:val="28"/>
          <w:szCs w:val="28"/>
        </w:rPr>
        <w:t xml:space="preserve"> для моделирования данных. Именно на этом этапе формализует</w:t>
      </w:r>
      <w:r>
        <w:rPr>
          <w:color w:val="000000"/>
          <w:sz w:val="28"/>
          <w:szCs w:val="28"/>
        </w:rPr>
        <w:t>ся</w:t>
      </w:r>
      <w:r w:rsidRPr="00DD3EDA">
        <w:rPr>
          <w:color w:val="000000"/>
          <w:sz w:val="28"/>
          <w:szCs w:val="28"/>
        </w:rPr>
        <w:t xml:space="preserve"> модель данных</w:t>
      </w:r>
      <w:r>
        <w:rPr>
          <w:color w:val="000000"/>
          <w:sz w:val="28"/>
          <w:szCs w:val="28"/>
        </w:rPr>
        <w:t xml:space="preserve"> посредством</w:t>
      </w:r>
      <w:r w:rsidRPr="00DD3EDA">
        <w:rPr>
          <w:color w:val="000000"/>
          <w:sz w:val="28"/>
          <w:szCs w:val="28"/>
        </w:rPr>
        <w:t xml:space="preserve"> объект</w:t>
      </w:r>
      <w:r>
        <w:rPr>
          <w:color w:val="000000"/>
          <w:sz w:val="28"/>
          <w:szCs w:val="28"/>
        </w:rPr>
        <w:t>ов</w:t>
      </w:r>
      <w:r w:rsidRPr="00DD3EDA">
        <w:rPr>
          <w:color w:val="000000"/>
          <w:sz w:val="28"/>
          <w:szCs w:val="28"/>
        </w:rPr>
        <w:t xml:space="preserve"> </w:t>
      </w:r>
      <w:proofErr w:type="spellStart"/>
      <w:r w:rsidRPr="00DD3EDA">
        <w:rPr>
          <w:color w:val="000000"/>
          <w:sz w:val="28"/>
          <w:szCs w:val="28"/>
        </w:rPr>
        <w:t>DataFrame</w:t>
      </w:r>
      <w:proofErr w:type="spellEnd"/>
      <w:r w:rsidRPr="00DD3EDA">
        <w:rPr>
          <w:color w:val="000000"/>
          <w:sz w:val="28"/>
          <w:szCs w:val="28"/>
        </w:rPr>
        <w:t xml:space="preserve"> и</w:t>
      </w:r>
      <w:r>
        <w:rPr>
          <w:color w:val="000000"/>
          <w:sz w:val="28"/>
          <w:szCs w:val="28"/>
        </w:rPr>
        <w:t xml:space="preserve"> </w:t>
      </w:r>
      <w:r w:rsidRPr="001B5634">
        <w:rPr>
          <w:color w:val="000000" w:themeColor="text1"/>
          <w:sz w:val="28"/>
          <w:szCs w:val="28"/>
        </w:rPr>
        <w:t xml:space="preserve">в максимально компактном виде. </w:t>
      </w:r>
      <w:r w:rsidRPr="00DD3EDA">
        <w:rPr>
          <w:color w:val="000000"/>
          <w:sz w:val="28"/>
          <w:szCs w:val="28"/>
        </w:rPr>
        <w:t>Кроме того, если</w:t>
      </w:r>
      <w:r>
        <w:rPr>
          <w:color w:val="000000"/>
          <w:sz w:val="28"/>
          <w:szCs w:val="28"/>
        </w:rPr>
        <w:t xml:space="preserve"> </w:t>
      </w:r>
      <w:r w:rsidRPr="00DD3EDA">
        <w:rPr>
          <w:color w:val="000000"/>
          <w:sz w:val="28"/>
          <w:szCs w:val="28"/>
        </w:rPr>
        <w:t>нужны более продвинутые аналитические возможности</w:t>
      </w:r>
      <w:r w:rsidRPr="001B5634">
        <w:rPr>
          <w:color w:val="000000"/>
          <w:sz w:val="28"/>
          <w:szCs w:val="28"/>
        </w:rPr>
        <w:t xml:space="preserve"> </w:t>
      </w:r>
      <w:r>
        <w:rPr>
          <w:color w:val="000000" w:themeColor="text1"/>
          <w:sz w:val="28"/>
          <w:szCs w:val="28"/>
        </w:rPr>
        <w:t>для оценки конкурентоспособности предприятия</w:t>
      </w:r>
      <w:r>
        <w:rPr>
          <w:color w:val="000000"/>
          <w:sz w:val="28"/>
          <w:szCs w:val="28"/>
        </w:rPr>
        <w:t xml:space="preserve"> и </w:t>
      </w:r>
      <w:r w:rsidRPr="00DD3EDA">
        <w:rPr>
          <w:color w:val="000000"/>
          <w:sz w:val="28"/>
          <w:szCs w:val="28"/>
        </w:rPr>
        <w:t>полн</w:t>
      </w:r>
      <w:r>
        <w:rPr>
          <w:color w:val="000000"/>
          <w:sz w:val="28"/>
          <w:szCs w:val="28"/>
        </w:rPr>
        <w:t>ая</w:t>
      </w:r>
      <w:r w:rsidRPr="00DD3EDA">
        <w:rPr>
          <w:color w:val="000000"/>
          <w:sz w:val="28"/>
          <w:szCs w:val="28"/>
        </w:rPr>
        <w:t xml:space="preserve"> автоматиз</w:t>
      </w:r>
      <w:r>
        <w:rPr>
          <w:color w:val="000000"/>
          <w:sz w:val="28"/>
          <w:szCs w:val="28"/>
        </w:rPr>
        <w:t xml:space="preserve">ация </w:t>
      </w:r>
      <w:r w:rsidRPr="00DD3EDA">
        <w:rPr>
          <w:color w:val="000000"/>
          <w:sz w:val="28"/>
          <w:szCs w:val="28"/>
        </w:rPr>
        <w:t>процесс</w:t>
      </w:r>
      <w:r>
        <w:rPr>
          <w:color w:val="000000"/>
          <w:sz w:val="28"/>
          <w:szCs w:val="28"/>
        </w:rPr>
        <w:t>а</w:t>
      </w:r>
      <w:r w:rsidRPr="00DD3EDA">
        <w:rPr>
          <w:color w:val="000000"/>
          <w:sz w:val="28"/>
          <w:szCs w:val="28"/>
        </w:rPr>
        <w:t xml:space="preserve"> создания модели</w:t>
      </w:r>
      <w:r>
        <w:rPr>
          <w:color w:val="000000"/>
          <w:sz w:val="28"/>
          <w:szCs w:val="28"/>
        </w:rPr>
        <w:t xml:space="preserve">, то </w:t>
      </w:r>
      <w:r w:rsidRPr="00DD3EDA">
        <w:rPr>
          <w:color w:val="000000"/>
          <w:sz w:val="28"/>
          <w:szCs w:val="28"/>
        </w:rPr>
        <w:t>мож</w:t>
      </w:r>
      <w:r>
        <w:rPr>
          <w:color w:val="000000"/>
          <w:sz w:val="28"/>
          <w:szCs w:val="28"/>
        </w:rPr>
        <w:t xml:space="preserve">но </w:t>
      </w:r>
      <w:r w:rsidRPr="00DD3EDA">
        <w:rPr>
          <w:color w:val="000000"/>
          <w:sz w:val="28"/>
          <w:szCs w:val="28"/>
        </w:rPr>
        <w:t xml:space="preserve">интегрировать </w:t>
      </w:r>
      <w:proofErr w:type="spellStart"/>
      <w:r>
        <w:rPr>
          <w:color w:val="000000"/>
          <w:sz w:val="28"/>
          <w:szCs w:val="28"/>
        </w:rPr>
        <w:t>Р</w:t>
      </w:r>
      <w:r w:rsidRPr="00DD3EDA">
        <w:rPr>
          <w:color w:val="000000"/>
          <w:sz w:val="28"/>
          <w:szCs w:val="28"/>
        </w:rPr>
        <w:t>andas</w:t>
      </w:r>
      <w:proofErr w:type="spellEnd"/>
      <w:r w:rsidRPr="00DD3EDA">
        <w:rPr>
          <w:color w:val="000000"/>
          <w:sz w:val="28"/>
          <w:szCs w:val="28"/>
        </w:rPr>
        <w:t xml:space="preserve"> с</w:t>
      </w:r>
      <w:r>
        <w:rPr>
          <w:color w:val="000000"/>
          <w:sz w:val="28"/>
          <w:szCs w:val="28"/>
        </w:rPr>
        <w:t xml:space="preserve"> </w:t>
      </w:r>
      <w:r w:rsidRPr="00DD3EDA">
        <w:rPr>
          <w:color w:val="000000"/>
          <w:sz w:val="28"/>
          <w:szCs w:val="28"/>
        </w:rPr>
        <w:t xml:space="preserve">другими библиотеками обширной научной среды </w:t>
      </w:r>
      <w:proofErr w:type="spellStart"/>
      <w:r w:rsidRPr="00DD3EDA">
        <w:rPr>
          <w:color w:val="000000"/>
          <w:sz w:val="28"/>
          <w:szCs w:val="28"/>
        </w:rPr>
        <w:t>Python</w:t>
      </w:r>
      <w:proofErr w:type="spellEnd"/>
      <w:r w:rsidRPr="00DD3EDA">
        <w:rPr>
          <w:color w:val="000000"/>
          <w:sz w:val="28"/>
          <w:szCs w:val="28"/>
        </w:rPr>
        <w:t xml:space="preserve">. </w:t>
      </w:r>
    </w:p>
    <w:p w:rsidR="00A73709" w:rsidRDefault="00A73709" w:rsidP="00A73709">
      <w:pPr>
        <w:spacing w:line="360" w:lineRule="auto"/>
        <w:ind w:firstLine="709"/>
        <w:jc w:val="both"/>
        <w:rPr>
          <w:color w:val="000000"/>
          <w:sz w:val="28"/>
          <w:szCs w:val="28"/>
        </w:rPr>
      </w:pPr>
      <w:r w:rsidRPr="00163381">
        <w:rPr>
          <w:color w:val="000000" w:themeColor="text1"/>
          <w:sz w:val="28"/>
          <w:szCs w:val="28"/>
        </w:rPr>
        <w:t xml:space="preserve">Этап </w:t>
      </w:r>
      <w:r w:rsidRPr="00163381">
        <w:rPr>
          <w:color w:val="000000" w:themeColor="text1"/>
          <w:sz w:val="28"/>
          <w:szCs w:val="28"/>
          <w:lang w:val="en-US"/>
        </w:rPr>
        <w:t>III</w:t>
      </w:r>
      <w:r w:rsidRPr="00163381">
        <w:rPr>
          <w:color w:val="000000" w:themeColor="text1"/>
          <w:sz w:val="28"/>
          <w:szCs w:val="28"/>
        </w:rPr>
        <w:t xml:space="preserve"> </w:t>
      </w:r>
      <w:r w:rsidRPr="00DD3EDA">
        <w:rPr>
          <w:color w:val="000000"/>
          <w:sz w:val="28"/>
          <w:szCs w:val="28"/>
        </w:rPr>
        <w:t>процесса анализа данных</w:t>
      </w:r>
      <w:r>
        <w:rPr>
          <w:color w:val="000000"/>
          <w:sz w:val="28"/>
          <w:szCs w:val="28"/>
        </w:rPr>
        <w:t xml:space="preserve"> подразумевает</w:t>
      </w:r>
      <w:r w:rsidRPr="00DD3EDA">
        <w:rPr>
          <w:color w:val="000000"/>
          <w:sz w:val="28"/>
          <w:szCs w:val="28"/>
        </w:rPr>
        <w:t xml:space="preserve"> представление результатов, как правило, в</w:t>
      </w:r>
      <w:r>
        <w:rPr>
          <w:color w:val="000000"/>
          <w:sz w:val="28"/>
          <w:szCs w:val="28"/>
        </w:rPr>
        <w:t xml:space="preserve"> </w:t>
      </w:r>
      <w:r w:rsidRPr="00DD3EDA">
        <w:rPr>
          <w:color w:val="000000"/>
          <w:sz w:val="28"/>
          <w:szCs w:val="28"/>
        </w:rPr>
        <w:t xml:space="preserve">виде отчета или презентации. </w:t>
      </w:r>
      <w:r>
        <w:rPr>
          <w:color w:val="000000"/>
          <w:sz w:val="28"/>
          <w:szCs w:val="28"/>
        </w:rPr>
        <w:t>Э</w:t>
      </w:r>
      <w:r w:rsidRPr="00DD3EDA">
        <w:rPr>
          <w:color w:val="000000"/>
          <w:sz w:val="28"/>
          <w:szCs w:val="28"/>
        </w:rPr>
        <w:t>то можно сделать с</w:t>
      </w:r>
      <w:r>
        <w:rPr>
          <w:color w:val="000000"/>
          <w:sz w:val="28"/>
          <w:szCs w:val="28"/>
        </w:rPr>
        <w:t xml:space="preserve"> </w:t>
      </w:r>
      <w:r w:rsidRPr="00DD3EDA">
        <w:rPr>
          <w:color w:val="000000"/>
          <w:sz w:val="28"/>
          <w:szCs w:val="28"/>
        </w:rPr>
        <w:t>помощью различных инструментов визуализации в</w:t>
      </w:r>
      <w:r>
        <w:rPr>
          <w:color w:val="000000"/>
          <w:sz w:val="28"/>
          <w:szCs w:val="28"/>
        </w:rPr>
        <w:t xml:space="preserve"> </w:t>
      </w:r>
      <w:proofErr w:type="spellStart"/>
      <w:r w:rsidRPr="00DD3EDA">
        <w:rPr>
          <w:color w:val="000000"/>
          <w:sz w:val="28"/>
          <w:szCs w:val="28"/>
        </w:rPr>
        <w:t>Python</w:t>
      </w:r>
      <w:proofErr w:type="spellEnd"/>
      <w:r w:rsidRPr="00DD3EDA">
        <w:rPr>
          <w:color w:val="000000"/>
          <w:sz w:val="28"/>
          <w:szCs w:val="28"/>
        </w:rPr>
        <w:t xml:space="preserve"> и</w:t>
      </w:r>
      <w:r>
        <w:rPr>
          <w:color w:val="000000"/>
          <w:sz w:val="28"/>
          <w:szCs w:val="28"/>
        </w:rPr>
        <w:t xml:space="preserve"> </w:t>
      </w:r>
      <w:r w:rsidRPr="00DD3EDA">
        <w:rPr>
          <w:color w:val="000000"/>
          <w:sz w:val="28"/>
          <w:szCs w:val="28"/>
        </w:rPr>
        <w:t>затем вручную создать презентацию</w:t>
      </w:r>
      <w:r>
        <w:rPr>
          <w:color w:val="000000"/>
          <w:sz w:val="28"/>
          <w:szCs w:val="28"/>
        </w:rPr>
        <w:t xml:space="preserve"> итогов</w:t>
      </w:r>
      <w:r>
        <w:rPr>
          <w:color w:val="000000" w:themeColor="text1"/>
          <w:sz w:val="28"/>
          <w:szCs w:val="28"/>
        </w:rPr>
        <w:t xml:space="preserve"> оценки конкурентоспособности предприятия</w:t>
      </w:r>
      <w:r w:rsidRPr="00DD3EDA">
        <w:rPr>
          <w:color w:val="000000"/>
          <w:sz w:val="28"/>
          <w:szCs w:val="28"/>
        </w:rPr>
        <w:t xml:space="preserve">. </w:t>
      </w:r>
    </w:p>
    <w:p w:rsidR="00A73709" w:rsidRDefault="00A73709" w:rsidP="00A73709">
      <w:pPr>
        <w:spacing w:line="360" w:lineRule="auto"/>
        <w:ind w:firstLine="709"/>
        <w:jc w:val="both"/>
        <w:rPr>
          <w:color w:val="000000"/>
          <w:sz w:val="28"/>
          <w:szCs w:val="28"/>
        </w:rPr>
      </w:pPr>
      <w:r>
        <w:rPr>
          <w:color w:val="000000"/>
          <w:sz w:val="28"/>
          <w:szCs w:val="28"/>
        </w:rPr>
        <w:t>Одним из</w:t>
      </w:r>
      <w:r w:rsidRPr="00DD3EDA">
        <w:rPr>
          <w:color w:val="000000"/>
          <w:sz w:val="28"/>
          <w:szCs w:val="28"/>
        </w:rPr>
        <w:t xml:space="preserve"> инструмент</w:t>
      </w:r>
      <w:r>
        <w:rPr>
          <w:color w:val="000000"/>
          <w:sz w:val="28"/>
          <w:szCs w:val="28"/>
        </w:rPr>
        <w:t>ов</w:t>
      </w:r>
      <w:r w:rsidRPr="00DD3EDA">
        <w:rPr>
          <w:color w:val="000000"/>
          <w:sz w:val="28"/>
          <w:szCs w:val="28"/>
        </w:rPr>
        <w:t xml:space="preserve"> создания презентаций по итогам анализа</w:t>
      </w:r>
      <w:r>
        <w:rPr>
          <w:color w:val="000000"/>
          <w:sz w:val="28"/>
          <w:szCs w:val="28"/>
        </w:rPr>
        <w:t xml:space="preserve"> являются </w:t>
      </w:r>
      <w:r w:rsidRPr="00DD3EDA">
        <w:rPr>
          <w:color w:val="000000"/>
          <w:sz w:val="28"/>
          <w:szCs w:val="28"/>
        </w:rPr>
        <w:t xml:space="preserve">Тетрадки (ноутбуки) </w:t>
      </w:r>
      <w:proofErr w:type="spellStart"/>
      <w:r w:rsidRPr="00DD3EDA">
        <w:rPr>
          <w:color w:val="000000"/>
          <w:sz w:val="28"/>
          <w:szCs w:val="28"/>
        </w:rPr>
        <w:t>Jupiter</w:t>
      </w:r>
      <w:proofErr w:type="spellEnd"/>
      <w:r>
        <w:rPr>
          <w:color w:val="000000"/>
          <w:sz w:val="28"/>
          <w:szCs w:val="28"/>
        </w:rPr>
        <w:t xml:space="preserve">, </w:t>
      </w:r>
      <w:r w:rsidRPr="00DD3EDA">
        <w:rPr>
          <w:color w:val="000000"/>
          <w:sz w:val="28"/>
          <w:szCs w:val="28"/>
        </w:rPr>
        <w:t>представляю</w:t>
      </w:r>
      <w:r>
        <w:rPr>
          <w:color w:val="000000"/>
          <w:sz w:val="28"/>
          <w:szCs w:val="28"/>
        </w:rPr>
        <w:t>щие</w:t>
      </w:r>
      <w:r w:rsidRPr="00DD3EDA">
        <w:rPr>
          <w:color w:val="000000"/>
          <w:sz w:val="28"/>
          <w:szCs w:val="28"/>
        </w:rPr>
        <w:t xml:space="preserve"> собой инструмент как для выполнения кода, так и</w:t>
      </w:r>
      <w:r>
        <w:rPr>
          <w:color w:val="000000"/>
          <w:sz w:val="28"/>
          <w:szCs w:val="28"/>
        </w:rPr>
        <w:t xml:space="preserve"> </w:t>
      </w:r>
      <w:r w:rsidRPr="00DD3EDA">
        <w:rPr>
          <w:color w:val="000000"/>
          <w:sz w:val="28"/>
          <w:szCs w:val="28"/>
        </w:rPr>
        <w:t>для подробного аннотирования выполняемых действий. Их можно использовать для создания высокоэффективных презентаций, включающих фрагменты программного кода, стилизованный текст и</w:t>
      </w:r>
      <w:r>
        <w:rPr>
          <w:color w:val="000000"/>
          <w:sz w:val="28"/>
          <w:szCs w:val="28"/>
        </w:rPr>
        <w:t xml:space="preserve"> </w:t>
      </w:r>
      <w:r w:rsidRPr="00DD3EDA">
        <w:rPr>
          <w:color w:val="000000"/>
          <w:sz w:val="28"/>
          <w:szCs w:val="28"/>
        </w:rPr>
        <w:t xml:space="preserve">графику. </w:t>
      </w:r>
    </w:p>
    <w:p w:rsidR="00A73709" w:rsidRDefault="00A73709" w:rsidP="00A73709">
      <w:pPr>
        <w:spacing w:line="360" w:lineRule="auto"/>
        <w:ind w:firstLine="709"/>
        <w:jc w:val="both"/>
        <w:rPr>
          <w:color w:val="000000"/>
          <w:sz w:val="28"/>
          <w:szCs w:val="28"/>
        </w:rPr>
      </w:pPr>
      <w:r w:rsidRPr="00241A8B">
        <w:rPr>
          <w:color w:val="000000"/>
          <w:sz w:val="28"/>
          <w:szCs w:val="28"/>
        </w:rPr>
        <w:t xml:space="preserve">В этап III процесса анализа </w:t>
      </w:r>
      <w:r w:rsidRPr="00DD3EDA">
        <w:rPr>
          <w:color w:val="000000"/>
          <w:sz w:val="28"/>
          <w:szCs w:val="28"/>
        </w:rPr>
        <w:t>данных</w:t>
      </w:r>
      <w:r>
        <w:rPr>
          <w:color w:val="000000"/>
          <w:sz w:val="28"/>
          <w:szCs w:val="28"/>
        </w:rPr>
        <w:t xml:space="preserve"> в рамках </w:t>
      </w:r>
      <w:r>
        <w:rPr>
          <w:color w:val="000000" w:themeColor="text1"/>
          <w:sz w:val="28"/>
          <w:szCs w:val="28"/>
        </w:rPr>
        <w:t>оценки конкурентоспособности предприятия важно включить</w:t>
      </w:r>
      <w:r>
        <w:rPr>
          <w:color w:val="000000"/>
          <w:sz w:val="28"/>
          <w:szCs w:val="28"/>
        </w:rPr>
        <w:t xml:space="preserve"> </w:t>
      </w:r>
      <w:r w:rsidRPr="00DD3EDA">
        <w:rPr>
          <w:color w:val="000000"/>
          <w:sz w:val="28"/>
          <w:szCs w:val="28"/>
        </w:rPr>
        <w:t>обмен и</w:t>
      </w:r>
      <w:r>
        <w:rPr>
          <w:color w:val="000000"/>
          <w:sz w:val="28"/>
          <w:szCs w:val="28"/>
        </w:rPr>
        <w:t xml:space="preserve"> </w:t>
      </w:r>
      <w:r w:rsidRPr="00DD3EDA">
        <w:rPr>
          <w:color w:val="000000"/>
          <w:sz w:val="28"/>
          <w:szCs w:val="28"/>
        </w:rPr>
        <w:t>воспроизведение результатов</w:t>
      </w:r>
      <w:r>
        <w:rPr>
          <w:color w:val="000000"/>
          <w:sz w:val="28"/>
          <w:szCs w:val="28"/>
        </w:rPr>
        <w:t>. Дело в том, что е</w:t>
      </w:r>
      <w:r w:rsidRPr="00DD3EDA">
        <w:rPr>
          <w:color w:val="000000"/>
          <w:sz w:val="28"/>
          <w:szCs w:val="28"/>
        </w:rPr>
        <w:t>сли другие исследователи не смогут воспроизвести эксперимент и</w:t>
      </w:r>
      <w:r>
        <w:rPr>
          <w:color w:val="000000"/>
          <w:sz w:val="28"/>
          <w:szCs w:val="28"/>
        </w:rPr>
        <w:t xml:space="preserve"> </w:t>
      </w:r>
      <w:r w:rsidRPr="00DD3EDA">
        <w:rPr>
          <w:color w:val="000000"/>
          <w:sz w:val="28"/>
          <w:szCs w:val="28"/>
        </w:rPr>
        <w:t xml:space="preserve">полученные результаты, то </w:t>
      </w:r>
      <w:r>
        <w:rPr>
          <w:color w:val="000000"/>
          <w:sz w:val="28"/>
          <w:szCs w:val="28"/>
        </w:rPr>
        <w:t xml:space="preserve">считается, что текущим анализом данных </w:t>
      </w:r>
      <w:r w:rsidRPr="00DD3EDA">
        <w:rPr>
          <w:color w:val="000000"/>
          <w:sz w:val="28"/>
          <w:szCs w:val="28"/>
        </w:rPr>
        <w:t>ничего не доказа</w:t>
      </w:r>
      <w:r>
        <w:rPr>
          <w:color w:val="000000"/>
          <w:sz w:val="28"/>
          <w:szCs w:val="28"/>
        </w:rPr>
        <w:t>но</w:t>
      </w:r>
      <w:r w:rsidRPr="00DD3EDA">
        <w:rPr>
          <w:color w:val="000000"/>
          <w:sz w:val="28"/>
          <w:szCs w:val="28"/>
        </w:rPr>
        <w:t xml:space="preserve">. </w:t>
      </w:r>
      <w:r w:rsidRPr="00241A8B">
        <w:rPr>
          <w:color w:val="000000"/>
          <w:sz w:val="28"/>
          <w:szCs w:val="28"/>
        </w:rPr>
        <w:t xml:space="preserve">Анализ будет воспроизводимым, если поделиться с другими исследователями программным кодом </w:t>
      </w:r>
      <w:proofErr w:type="spellStart"/>
      <w:r w:rsidRPr="00241A8B">
        <w:rPr>
          <w:color w:val="000000"/>
          <w:sz w:val="28"/>
          <w:szCs w:val="28"/>
        </w:rPr>
        <w:t>Python</w:t>
      </w:r>
      <w:proofErr w:type="spellEnd"/>
      <w:r w:rsidRPr="00241A8B">
        <w:rPr>
          <w:color w:val="000000"/>
          <w:sz w:val="28"/>
          <w:szCs w:val="28"/>
        </w:rPr>
        <w:t xml:space="preserve">, который лежит в основе программного кода библиотеки </w:t>
      </w:r>
      <w:proofErr w:type="spellStart"/>
      <w:r w:rsidRPr="00241A8B">
        <w:rPr>
          <w:color w:val="000000"/>
          <w:sz w:val="28"/>
          <w:szCs w:val="28"/>
        </w:rPr>
        <w:t>Рandas</w:t>
      </w:r>
      <w:proofErr w:type="spellEnd"/>
      <w:r w:rsidRPr="00241A8B">
        <w:rPr>
          <w:color w:val="000000"/>
          <w:sz w:val="28"/>
          <w:szCs w:val="28"/>
        </w:rPr>
        <w:t xml:space="preserve">, а также данными. Тетрадки </w:t>
      </w:r>
      <w:proofErr w:type="spellStart"/>
      <w:r w:rsidRPr="00241A8B">
        <w:rPr>
          <w:color w:val="000000"/>
          <w:sz w:val="28"/>
          <w:szCs w:val="28"/>
        </w:rPr>
        <w:t>Jup</w:t>
      </w:r>
      <w:r>
        <w:rPr>
          <w:color w:val="000000"/>
          <w:sz w:val="28"/>
          <w:szCs w:val="28"/>
          <w:lang w:val="en-US"/>
        </w:rPr>
        <w:t>i</w:t>
      </w:r>
      <w:r w:rsidRPr="00241A8B">
        <w:rPr>
          <w:color w:val="000000"/>
          <w:sz w:val="28"/>
          <w:szCs w:val="28"/>
        </w:rPr>
        <w:t>ter</w:t>
      </w:r>
      <w:proofErr w:type="spellEnd"/>
      <w:r w:rsidRPr="00241A8B">
        <w:rPr>
          <w:color w:val="000000"/>
          <w:sz w:val="28"/>
          <w:szCs w:val="28"/>
        </w:rPr>
        <w:t xml:space="preserve"> также являются удобным инструментом для хранения программного кода и</w:t>
      </w:r>
      <w:r>
        <w:rPr>
          <w:color w:val="000000"/>
          <w:sz w:val="28"/>
          <w:szCs w:val="28"/>
        </w:rPr>
        <w:t xml:space="preserve"> </w:t>
      </w:r>
      <w:r w:rsidRPr="00241A8B">
        <w:rPr>
          <w:color w:val="000000"/>
          <w:sz w:val="28"/>
          <w:szCs w:val="28"/>
        </w:rPr>
        <w:t xml:space="preserve">проектов, которыми можно легко поделиться со всеми, у кого установлен </w:t>
      </w:r>
      <w:proofErr w:type="spellStart"/>
      <w:r w:rsidRPr="00241A8B">
        <w:rPr>
          <w:color w:val="000000"/>
          <w:sz w:val="28"/>
          <w:szCs w:val="28"/>
        </w:rPr>
        <w:t>Jup</w:t>
      </w:r>
      <w:r>
        <w:rPr>
          <w:color w:val="000000"/>
          <w:sz w:val="28"/>
          <w:szCs w:val="28"/>
          <w:lang w:val="en-US"/>
        </w:rPr>
        <w:t>i</w:t>
      </w:r>
      <w:r w:rsidRPr="00241A8B">
        <w:rPr>
          <w:color w:val="000000"/>
          <w:sz w:val="28"/>
          <w:szCs w:val="28"/>
        </w:rPr>
        <w:t>ter</w:t>
      </w:r>
      <w:proofErr w:type="spellEnd"/>
      <w:r w:rsidRPr="00241A8B">
        <w:rPr>
          <w:color w:val="000000"/>
          <w:sz w:val="28"/>
          <w:szCs w:val="28"/>
        </w:rPr>
        <w:t xml:space="preserve"> </w:t>
      </w:r>
      <w:proofErr w:type="spellStart"/>
      <w:r w:rsidRPr="00241A8B">
        <w:rPr>
          <w:color w:val="000000"/>
          <w:sz w:val="28"/>
          <w:szCs w:val="28"/>
        </w:rPr>
        <w:t>Notebook</w:t>
      </w:r>
      <w:proofErr w:type="spellEnd"/>
      <w:r w:rsidRPr="00241A8B">
        <w:rPr>
          <w:color w:val="000000"/>
          <w:sz w:val="28"/>
          <w:szCs w:val="28"/>
        </w:rPr>
        <w:t xml:space="preserve">. В интернете существует много бесплатных и безопасных сайтов обмена, которые позволяют создавать или размещать тетрадки </w:t>
      </w:r>
      <w:proofErr w:type="spellStart"/>
      <w:r w:rsidRPr="00241A8B">
        <w:rPr>
          <w:color w:val="000000"/>
          <w:sz w:val="28"/>
          <w:szCs w:val="28"/>
        </w:rPr>
        <w:t>Jup</w:t>
      </w:r>
      <w:r>
        <w:rPr>
          <w:color w:val="000000"/>
          <w:sz w:val="28"/>
          <w:szCs w:val="28"/>
          <w:lang w:val="en-US"/>
        </w:rPr>
        <w:t>i</w:t>
      </w:r>
      <w:r w:rsidRPr="00241A8B">
        <w:rPr>
          <w:color w:val="000000"/>
          <w:sz w:val="28"/>
          <w:szCs w:val="28"/>
        </w:rPr>
        <w:t>ter</w:t>
      </w:r>
      <w:proofErr w:type="spellEnd"/>
      <w:r w:rsidRPr="00241A8B">
        <w:rPr>
          <w:color w:val="000000"/>
          <w:sz w:val="28"/>
          <w:szCs w:val="28"/>
        </w:rPr>
        <w:t xml:space="preserve"> для совместного использования.</w:t>
      </w:r>
      <w:r>
        <w:rPr>
          <w:color w:val="000000"/>
          <w:sz w:val="28"/>
          <w:szCs w:val="28"/>
        </w:rPr>
        <w:t xml:space="preserve"> Один из них – </w:t>
      </w:r>
      <w:r w:rsidRPr="009265F6">
        <w:rPr>
          <w:color w:val="000000"/>
          <w:sz w:val="28"/>
          <w:szCs w:val="28"/>
        </w:rPr>
        <w:t xml:space="preserve">приложение с графическим интерфейсом </w:t>
      </w:r>
      <w:proofErr w:type="spellStart"/>
      <w:r w:rsidRPr="009265F6">
        <w:rPr>
          <w:color w:val="000000"/>
          <w:sz w:val="28"/>
          <w:szCs w:val="28"/>
        </w:rPr>
        <w:t>Git</w:t>
      </w:r>
      <w:proofErr w:type="spellEnd"/>
      <w:r w:rsidRPr="0028276A">
        <w:rPr>
          <w:color w:val="000000"/>
          <w:sz w:val="28"/>
          <w:szCs w:val="28"/>
        </w:rPr>
        <w:t xml:space="preserve"> [13]</w:t>
      </w:r>
      <w:r w:rsidRPr="009265F6">
        <w:rPr>
          <w:color w:val="000000"/>
          <w:sz w:val="28"/>
          <w:szCs w:val="28"/>
        </w:rPr>
        <w:t>, базирующееся на</w:t>
      </w:r>
      <w:r>
        <w:rPr>
          <w:color w:val="000000"/>
          <w:sz w:val="28"/>
          <w:szCs w:val="28"/>
        </w:rPr>
        <w:t xml:space="preserve"> </w:t>
      </w:r>
      <w:r w:rsidRPr="009265F6">
        <w:rPr>
          <w:bCs/>
          <w:color w:val="000000"/>
          <w:sz w:val="28"/>
          <w:szCs w:val="28"/>
        </w:rPr>
        <w:t xml:space="preserve">полностью </w:t>
      </w:r>
      <w:r w:rsidRPr="009265F6">
        <w:rPr>
          <w:bCs/>
          <w:color w:val="000000"/>
          <w:sz w:val="28"/>
          <w:szCs w:val="28"/>
        </w:rPr>
        <w:lastRenderedPageBreak/>
        <w:t>бесплатных инструментах с полными версиями</w:t>
      </w:r>
      <w:r w:rsidRPr="009265F6">
        <w:rPr>
          <w:color w:val="000000"/>
          <w:sz w:val="28"/>
          <w:szCs w:val="28"/>
        </w:rPr>
        <w:t xml:space="preserve">, которые можно </w:t>
      </w:r>
      <w:r w:rsidRPr="0004592D">
        <w:rPr>
          <w:bCs/>
          <w:color w:val="000000"/>
          <w:sz w:val="28"/>
          <w:szCs w:val="28"/>
        </w:rPr>
        <w:t>бесплатно</w:t>
      </w:r>
      <w:r w:rsidRPr="009265F6">
        <w:rPr>
          <w:color w:val="000000"/>
          <w:sz w:val="28"/>
          <w:szCs w:val="28"/>
        </w:rPr>
        <w:t xml:space="preserve"> запускать</w:t>
      </w:r>
      <w:r>
        <w:rPr>
          <w:color w:val="000000"/>
          <w:sz w:val="28"/>
          <w:szCs w:val="28"/>
        </w:rPr>
        <w:t xml:space="preserve"> </w:t>
      </w:r>
      <w:r w:rsidRPr="009265F6">
        <w:rPr>
          <w:color w:val="000000"/>
          <w:sz w:val="28"/>
          <w:szCs w:val="28"/>
        </w:rPr>
        <w:t>на компьютере.</w:t>
      </w:r>
      <w:r>
        <w:rPr>
          <w:color w:val="000000"/>
          <w:sz w:val="28"/>
          <w:szCs w:val="28"/>
        </w:rPr>
        <w:t xml:space="preserve"> Именно это приложение </w:t>
      </w:r>
      <w:r w:rsidRPr="009265F6">
        <w:rPr>
          <w:color w:val="000000"/>
          <w:sz w:val="28"/>
          <w:szCs w:val="28"/>
        </w:rPr>
        <w:t>мы использовали при написании дипломной работы</w:t>
      </w:r>
      <w:r>
        <w:rPr>
          <w:color w:val="000000"/>
          <w:sz w:val="28"/>
          <w:szCs w:val="28"/>
        </w:rPr>
        <w:t>, что п</w:t>
      </w:r>
      <w:r w:rsidRPr="009265F6">
        <w:rPr>
          <w:color w:val="000000"/>
          <w:sz w:val="28"/>
          <w:szCs w:val="28"/>
        </w:rPr>
        <w:t>озвол</w:t>
      </w:r>
      <w:r>
        <w:rPr>
          <w:color w:val="000000"/>
          <w:sz w:val="28"/>
          <w:szCs w:val="28"/>
        </w:rPr>
        <w:t xml:space="preserve">ило </w:t>
      </w:r>
      <w:r w:rsidRPr="009265F6">
        <w:rPr>
          <w:color w:val="000000"/>
          <w:sz w:val="28"/>
          <w:szCs w:val="28"/>
        </w:rPr>
        <w:t>отсл</w:t>
      </w:r>
      <w:r>
        <w:rPr>
          <w:color w:val="000000"/>
          <w:sz w:val="28"/>
          <w:szCs w:val="28"/>
        </w:rPr>
        <w:t>еживать любые изменения в ее файлах</w:t>
      </w:r>
      <w:r w:rsidRPr="009265F6">
        <w:rPr>
          <w:color w:val="000000"/>
          <w:sz w:val="28"/>
          <w:szCs w:val="28"/>
        </w:rPr>
        <w:t>, хранить их версии и оперативно возвращаться в любое сохранённое состояние</w:t>
      </w:r>
      <w:r>
        <w:rPr>
          <w:color w:val="000000"/>
          <w:sz w:val="28"/>
          <w:szCs w:val="28"/>
        </w:rPr>
        <w:t xml:space="preserve">. При этом </w:t>
      </w:r>
      <w:r w:rsidRPr="004D6FC4">
        <w:rPr>
          <w:color w:val="000000"/>
          <w:sz w:val="28"/>
          <w:szCs w:val="28"/>
        </w:rPr>
        <w:t xml:space="preserve">доступ к инструменту управления версиями </w:t>
      </w:r>
      <w:proofErr w:type="spellStart"/>
      <w:r w:rsidRPr="004D6FC4">
        <w:rPr>
          <w:color w:val="000000"/>
          <w:sz w:val="28"/>
          <w:szCs w:val="28"/>
        </w:rPr>
        <w:t>Git</w:t>
      </w:r>
      <w:proofErr w:type="spellEnd"/>
      <w:r w:rsidRPr="004D6FC4">
        <w:rPr>
          <w:color w:val="000000"/>
          <w:sz w:val="28"/>
          <w:szCs w:val="28"/>
        </w:rPr>
        <w:t xml:space="preserve"> предоставил нам легко интегрируемый с ним </w:t>
      </w:r>
      <w:proofErr w:type="spellStart"/>
      <w:r w:rsidRPr="00190B70">
        <w:rPr>
          <w:color w:val="000000"/>
          <w:sz w:val="28"/>
          <w:szCs w:val="28"/>
        </w:rPr>
        <w:t>Visual</w:t>
      </w:r>
      <w:proofErr w:type="spellEnd"/>
      <w:r w:rsidRPr="00190B70">
        <w:rPr>
          <w:color w:val="000000"/>
          <w:sz w:val="28"/>
          <w:szCs w:val="28"/>
        </w:rPr>
        <w:t xml:space="preserve"> </w:t>
      </w:r>
      <w:proofErr w:type="spellStart"/>
      <w:r w:rsidRPr="00190B70">
        <w:rPr>
          <w:color w:val="000000"/>
          <w:sz w:val="28"/>
          <w:szCs w:val="28"/>
        </w:rPr>
        <w:t>Studio</w:t>
      </w:r>
      <w:proofErr w:type="spellEnd"/>
      <w:r w:rsidRPr="00190B70">
        <w:rPr>
          <w:color w:val="000000"/>
          <w:sz w:val="28"/>
          <w:szCs w:val="28"/>
        </w:rPr>
        <w:t xml:space="preserve"> </w:t>
      </w:r>
      <w:proofErr w:type="spellStart"/>
      <w:r w:rsidRPr="00190B70">
        <w:rPr>
          <w:color w:val="000000"/>
          <w:sz w:val="28"/>
          <w:szCs w:val="28"/>
        </w:rPr>
        <w:t>Code</w:t>
      </w:r>
      <w:proofErr w:type="spellEnd"/>
      <w:r>
        <w:rPr>
          <w:color w:val="000000"/>
          <w:sz w:val="28"/>
          <w:szCs w:val="28"/>
        </w:rPr>
        <w:t xml:space="preserve"> </w:t>
      </w:r>
      <w:r w:rsidRPr="007347ED">
        <w:rPr>
          <w:color w:val="000000"/>
          <w:sz w:val="28"/>
          <w:szCs w:val="28"/>
        </w:rPr>
        <w:t xml:space="preserve">(VS </w:t>
      </w:r>
      <w:proofErr w:type="spellStart"/>
      <w:r w:rsidRPr="007347ED">
        <w:rPr>
          <w:color w:val="000000"/>
          <w:sz w:val="28"/>
          <w:szCs w:val="28"/>
        </w:rPr>
        <w:t>Code</w:t>
      </w:r>
      <w:proofErr w:type="spellEnd"/>
      <w:r w:rsidRPr="007347ED">
        <w:rPr>
          <w:color w:val="000000"/>
          <w:sz w:val="28"/>
          <w:szCs w:val="28"/>
        </w:rPr>
        <w:t>) – это бесплатный и открытый редактор кода, разработан</w:t>
      </w:r>
      <w:r>
        <w:rPr>
          <w:color w:val="000000"/>
          <w:sz w:val="28"/>
          <w:szCs w:val="28"/>
        </w:rPr>
        <w:t>ный</w:t>
      </w:r>
      <w:r w:rsidRPr="007347ED">
        <w:rPr>
          <w:color w:val="000000"/>
          <w:sz w:val="28"/>
          <w:szCs w:val="28"/>
        </w:rPr>
        <w:t xml:space="preserve"> </w:t>
      </w:r>
      <w:proofErr w:type="spellStart"/>
      <w:r w:rsidRPr="007347ED">
        <w:rPr>
          <w:color w:val="000000"/>
          <w:sz w:val="28"/>
          <w:szCs w:val="28"/>
        </w:rPr>
        <w:t>Microsoft</w:t>
      </w:r>
      <w:proofErr w:type="spellEnd"/>
      <w:r w:rsidRPr="007347ED">
        <w:rPr>
          <w:color w:val="000000"/>
          <w:sz w:val="28"/>
          <w:szCs w:val="28"/>
        </w:rPr>
        <w:t>. Он подходит для</w:t>
      </w:r>
      <w:r>
        <w:rPr>
          <w:color w:val="000000"/>
          <w:sz w:val="28"/>
          <w:szCs w:val="28"/>
        </w:rPr>
        <w:t xml:space="preserve"> </w:t>
      </w:r>
      <w:proofErr w:type="spellStart"/>
      <w:r w:rsidRPr="007347ED">
        <w:rPr>
          <w:color w:val="000000"/>
          <w:sz w:val="28"/>
          <w:szCs w:val="28"/>
        </w:rPr>
        <w:t>Python</w:t>
      </w:r>
      <w:proofErr w:type="spellEnd"/>
      <w:r>
        <w:rPr>
          <w:color w:val="000000"/>
          <w:sz w:val="28"/>
          <w:szCs w:val="28"/>
        </w:rPr>
        <w:t xml:space="preserve"> </w:t>
      </w:r>
      <w:r w:rsidRPr="007347ED">
        <w:rPr>
          <w:color w:val="000000"/>
          <w:sz w:val="28"/>
          <w:szCs w:val="28"/>
        </w:rPr>
        <w:t xml:space="preserve">и доступен для использования на </w:t>
      </w:r>
      <w:proofErr w:type="spellStart"/>
      <w:r w:rsidRPr="007347ED">
        <w:rPr>
          <w:color w:val="000000"/>
          <w:sz w:val="28"/>
          <w:szCs w:val="28"/>
        </w:rPr>
        <w:t>Windows</w:t>
      </w:r>
      <w:proofErr w:type="spellEnd"/>
      <w:r w:rsidRPr="00BE02EA">
        <w:rPr>
          <w:color w:val="000000"/>
          <w:sz w:val="28"/>
          <w:szCs w:val="28"/>
        </w:rPr>
        <w:t xml:space="preserve"> [36]</w:t>
      </w:r>
      <w:r>
        <w:rPr>
          <w:color w:val="000000"/>
          <w:sz w:val="28"/>
          <w:szCs w:val="28"/>
        </w:rPr>
        <w:t>.</w:t>
      </w:r>
    </w:p>
    <w:p w:rsidR="00A73709" w:rsidRDefault="00A73709" w:rsidP="00A73709">
      <w:pPr>
        <w:spacing w:line="360" w:lineRule="auto"/>
        <w:ind w:firstLine="709"/>
        <w:jc w:val="both"/>
        <w:rPr>
          <w:color w:val="000000"/>
          <w:sz w:val="28"/>
          <w:szCs w:val="28"/>
        </w:rPr>
      </w:pPr>
      <w:proofErr w:type="spellStart"/>
      <w:r w:rsidRPr="00163381">
        <w:rPr>
          <w:color w:val="000000"/>
          <w:sz w:val="28"/>
          <w:szCs w:val="28"/>
        </w:rPr>
        <w:t>NumPy</w:t>
      </w:r>
      <w:proofErr w:type="spellEnd"/>
      <w:r w:rsidRPr="00163381">
        <w:rPr>
          <w:color w:val="000000"/>
          <w:sz w:val="28"/>
          <w:szCs w:val="28"/>
        </w:rPr>
        <w:t xml:space="preserve"> (</w:t>
      </w:r>
      <w:proofErr w:type="spellStart"/>
      <w:r w:rsidRPr="007142C6">
        <w:rPr>
          <w:color w:val="000000"/>
          <w:sz w:val="28"/>
          <w:szCs w:val="28"/>
        </w:rPr>
        <w:t>Numerical</w:t>
      </w:r>
      <w:proofErr w:type="spellEnd"/>
      <w:r w:rsidRPr="007142C6">
        <w:rPr>
          <w:color w:val="000000"/>
          <w:sz w:val="28"/>
          <w:szCs w:val="28"/>
        </w:rPr>
        <w:t xml:space="preserve"> </w:t>
      </w:r>
      <w:proofErr w:type="spellStart"/>
      <w:r w:rsidRPr="007142C6">
        <w:rPr>
          <w:color w:val="000000"/>
          <w:sz w:val="28"/>
          <w:szCs w:val="28"/>
        </w:rPr>
        <w:t>Python</w:t>
      </w:r>
      <w:proofErr w:type="spellEnd"/>
      <w:r>
        <w:rPr>
          <w:color w:val="000000"/>
          <w:sz w:val="28"/>
          <w:szCs w:val="28"/>
        </w:rPr>
        <w:t xml:space="preserve">) </w:t>
      </w:r>
      <w:r w:rsidRPr="00BD20C2">
        <w:rPr>
          <w:color w:val="000000"/>
          <w:sz w:val="28"/>
          <w:szCs w:val="28"/>
        </w:rPr>
        <w:t>является еще одной важной библиотекой</w:t>
      </w:r>
      <w:r w:rsidRPr="006C34A1">
        <w:rPr>
          <w:color w:val="000000"/>
          <w:sz w:val="28"/>
          <w:szCs w:val="28"/>
        </w:rPr>
        <w:t xml:space="preserve"> </w:t>
      </w:r>
      <w:r w:rsidRPr="00076B60">
        <w:rPr>
          <w:color w:val="000000"/>
          <w:sz w:val="28"/>
          <w:szCs w:val="28"/>
        </w:rPr>
        <w:t>с открытым исходным кодом</w:t>
      </w:r>
      <w:r w:rsidRPr="00BD20C2">
        <w:rPr>
          <w:color w:val="000000"/>
          <w:sz w:val="28"/>
          <w:szCs w:val="28"/>
        </w:rPr>
        <w:t xml:space="preserve">, </w:t>
      </w:r>
      <w:r>
        <w:rPr>
          <w:color w:val="000000"/>
          <w:sz w:val="28"/>
          <w:szCs w:val="28"/>
        </w:rPr>
        <w:t xml:space="preserve">которая может быть </w:t>
      </w:r>
      <w:r w:rsidRPr="00BD20C2">
        <w:rPr>
          <w:color w:val="000000"/>
          <w:sz w:val="28"/>
          <w:szCs w:val="28"/>
        </w:rPr>
        <w:t>использ</w:t>
      </w:r>
      <w:r>
        <w:rPr>
          <w:color w:val="000000"/>
          <w:sz w:val="28"/>
          <w:szCs w:val="28"/>
        </w:rPr>
        <w:t>ована</w:t>
      </w:r>
      <w:r w:rsidRPr="00BD20C2">
        <w:rPr>
          <w:color w:val="000000"/>
          <w:sz w:val="28"/>
          <w:szCs w:val="28"/>
        </w:rPr>
        <w:t xml:space="preserve"> в анализе данных в </w:t>
      </w:r>
      <w:proofErr w:type="spellStart"/>
      <w:r w:rsidRPr="00BD20C2">
        <w:rPr>
          <w:color w:val="000000"/>
          <w:sz w:val="28"/>
          <w:szCs w:val="28"/>
        </w:rPr>
        <w:t>Python</w:t>
      </w:r>
      <w:proofErr w:type="spellEnd"/>
      <w:r w:rsidRPr="00BD20C2">
        <w:rPr>
          <w:color w:val="000000"/>
          <w:sz w:val="28"/>
          <w:szCs w:val="28"/>
        </w:rPr>
        <w:t xml:space="preserve"> </w:t>
      </w:r>
      <w:r>
        <w:rPr>
          <w:color w:val="000000"/>
          <w:sz w:val="28"/>
          <w:szCs w:val="28"/>
        </w:rPr>
        <w:t xml:space="preserve">в рамках </w:t>
      </w:r>
      <w:r>
        <w:rPr>
          <w:color w:val="000000" w:themeColor="text1"/>
          <w:sz w:val="28"/>
          <w:szCs w:val="28"/>
        </w:rPr>
        <w:t>оценки конкурентоспособности предприятия</w:t>
      </w:r>
      <w:r w:rsidRPr="00BD20C2">
        <w:rPr>
          <w:color w:val="000000"/>
          <w:sz w:val="28"/>
          <w:szCs w:val="28"/>
        </w:rPr>
        <w:t xml:space="preserve">. </w:t>
      </w:r>
    </w:p>
    <w:p w:rsidR="00A73709" w:rsidRPr="007142C6" w:rsidRDefault="00A73709" w:rsidP="00A73709">
      <w:pPr>
        <w:spacing w:line="360" w:lineRule="auto"/>
        <w:ind w:firstLine="709"/>
        <w:jc w:val="both"/>
        <w:rPr>
          <w:color w:val="000000"/>
          <w:sz w:val="28"/>
          <w:szCs w:val="28"/>
        </w:rPr>
      </w:pPr>
      <w:r w:rsidRPr="007142C6">
        <w:rPr>
          <w:color w:val="000000"/>
          <w:sz w:val="28"/>
          <w:szCs w:val="28"/>
        </w:rPr>
        <w:t>В</w:t>
      </w:r>
      <w:r>
        <w:rPr>
          <w:color w:val="000000"/>
          <w:sz w:val="28"/>
          <w:szCs w:val="28"/>
        </w:rPr>
        <w:t xml:space="preserve"> </w:t>
      </w:r>
      <w:r w:rsidRPr="007142C6">
        <w:rPr>
          <w:color w:val="000000"/>
          <w:sz w:val="28"/>
          <w:szCs w:val="28"/>
        </w:rPr>
        <w:t xml:space="preserve">числе прочего </w:t>
      </w:r>
      <w:r>
        <w:rPr>
          <w:color w:val="000000"/>
          <w:sz w:val="28"/>
          <w:szCs w:val="28"/>
        </w:rPr>
        <w:t xml:space="preserve">библиотека </w:t>
      </w:r>
      <w:proofErr w:type="spellStart"/>
      <w:r w:rsidRPr="007142C6">
        <w:rPr>
          <w:color w:val="000000"/>
          <w:sz w:val="28"/>
          <w:szCs w:val="28"/>
        </w:rPr>
        <w:t>NumPy</w:t>
      </w:r>
      <w:proofErr w:type="spellEnd"/>
      <w:r w:rsidRPr="007142C6">
        <w:rPr>
          <w:color w:val="000000"/>
          <w:sz w:val="28"/>
          <w:szCs w:val="28"/>
        </w:rPr>
        <w:t xml:space="preserve"> предоставляет</w:t>
      </w:r>
      <w:r>
        <w:rPr>
          <w:color w:val="000000"/>
          <w:sz w:val="28"/>
          <w:szCs w:val="28"/>
        </w:rPr>
        <w:t xml:space="preserve"> </w:t>
      </w:r>
      <w:r w:rsidRPr="00236A3D">
        <w:rPr>
          <w:color w:val="000000"/>
          <w:sz w:val="28"/>
          <w:szCs w:val="28"/>
        </w:rPr>
        <w:t>[</w:t>
      </w:r>
      <w:r w:rsidRPr="00BE02EA">
        <w:rPr>
          <w:color w:val="000000"/>
          <w:sz w:val="28"/>
          <w:szCs w:val="28"/>
        </w:rPr>
        <w:t>22</w:t>
      </w:r>
      <w:r>
        <w:rPr>
          <w:color w:val="000000"/>
          <w:sz w:val="28"/>
          <w:szCs w:val="28"/>
        </w:rPr>
        <w:t xml:space="preserve">, </w:t>
      </w:r>
      <w:r>
        <w:rPr>
          <w:color w:val="000000"/>
          <w:sz w:val="28"/>
          <w:szCs w:val="28"/>
          <w:lang w:val="en-US"/>
        </w:rPr>
        <w:t>c</w:t>
      </w:r>
      <w:r>
        <w:rPr>
          <w:color w:val="000000"/>
          <w:sz w:val="28"/>
          <w:szCs w:val="28"/>
        </w:rPr>
        <w:t>.</w:t>
      </w:r>
      <w:r w:rsidRPr="0028276A">
        <w:rPr>
          <w:color w:val="000000"/>
          <w:sz w:val="28"/>
          <w:szCs w:val="28"/>
        </w:rPr>
        <w:t xml:space="preserve"> </w:t>
      </w:r>
      <w:r>
        <w:rPr>
          <w:color w:val="000000"/>
          <w:sz w:val="28"/>
          <w:szCs w:val="28"/>
        </w:rPr>
        <w:t>25</w:t>
      </w:r>
      <w:r w:rsidRPr="00236A3D">
        <w:rPr>
          <w:color w:val="000000"/>
          <w:sz w:val="28"/>
          <w:szCs w:val="28"/>
        </w:rPr>
        <w:t>]</w:t>
      </w:r>
      <w:r w:rsidRPr="007142C6">
        <w:rPr>
          <w:color w:val="000000"/>
          <w:sz w:val="28"/>
          <w:szCs w:val="28"/>
        </w:rPr>
        <w:t>:</w:t>
      </w:r>
    </w:p>
    <w:p w:rsidR="00A73709" w:rsidRPr="00D92059" w:rsidRDefault="00A73709" w:rsidP="00F52E22">
      <w:pPr>
        <w:pStyle w:val="ab"/>
        <w:numPr>
          <w:ilvl w:val="0"/>
          <w:numId w:val="8"/>
        </w:numPr>
        <w:tabs>
          <w:tab w:val="left" w:pos="993"/>
        </w:tabs>
        <w:spacing w:line="360" w:lineRule="auto"/>
        <w:ind w:left="0" w:firstLine="709"/>
        <w:jc w:val="both"/>
        <w:rPr>
          <w:color w:val="000000"/>
          <w:sz w:val="28"/>
          <w:szCs w:val="28"/>
        </w:rPr>
      </w:pPr>
      <w:r w:rsidRPr="00D92059">
        <w:rPr>
          <w:color w:val="000000"/>
          <w:sz w:val="28"/>
          <w:szCs w:val="28"/>
        </w:rPr>
        <w:t xml:space="preserve">быстрый и эффективный объект многомерного массива </w:t>
      </w:r>
      <w:proofErr w:type="spellStart"/>
      <w:r w:rsidRPr="00D92059">
        <w:rPr>
          <w:color w:val="000000"/>
          <w:sz w:val="28"/>
          <w:szCs w:val="28"/>
        </w:rPr>
        <w:t>ndarray</w:t>
      </w:r>
      <w:proofErr w:type="spellEnd"/>
      <w:r w:rsidRPr="00D92059">
        <w:rPr>
          <w:color w:val="000000"/>
          <w:sz w:val="28"/>
          <w:szCs w:val="28"/>
        </w:rPr>
        <w:t>;</w:t>
      </w:r>
    </w:p>
    <w:p w:rsidR="00A73709" w:rsidRPr="00D92059" w:rsidRDefault="00A73709" w:rsidP="00F52E22">
      <w:pPr>
        <w:pStyle w:val="ab"/>
        <w:numPr>
          <w:ilvl w:val="0"/>
          <w:numId w:val="8"/>
        </w:numPr>
        <w:tabs>
          <w:tab w:val="left" w:pos="993"/>
        </w:tabs>
        <w:spacing w:line="360" w:lineRule="auto"/>
        <w:ind w:left="0" w:firstLine="709"/>
        <w:jc w:val="both"/>
        <w:rPr>
          <w:color w:val="000000"/>
          <w:sz w:val="28"/>
          <w:szCs w:val="28"/>
        </w:rPr>
      </w:pPr>
      <w:r w:rsidRPr="00D92059">
        <w:rPr>
          <w:color w:val="000000"/>
          <w:sz w:val="28"/>
          <w:szCs w:val="28"/>
        </w:rPr>
        <w:t>функции для выполнения вычислений над элементами одного массива или математических операций с несколькими массивами и матрицами;</w:t>
      </w:r>
    </w:p>
    <w:p w:rsidR="00A73709" w:rsidRPr="00D92059" w:rsidRDefault="00A73709" w:rsidP="00F52E22">
      <w:pPr>
        <w:pStyle w:val="ab"/>
        <w:numPr>
          <w:ilvl w:val="0"/>
          <w:numId w:val="8"/>
        </w:numPr>
        <w:tabs>
          <w:tab w:val="left" w:pos="993"/>
        </w:tabs>
        <w:spacing w:line="360" w:lineRule="auto"/>
        <w:ind w:left="0" w:firstLine="709"/>
        <w:jc w:val="both"/>
        <w:rPr>
          <w:color w:val="000000"/>
          <w:sz w:val="28"/>
          <w:szCs w:val="28"/>
        </w:rPr>
      </w:pPr>
      <w:r w:rsidRPr="00D92059">
        <w:rPr>
          <w:color w:val="000000"/>
          <w:sz w:val="28"/>
          <w:szCs w:val="28"/>
        </w:rPr>
        <w:t>средства для чтения и записи на диски наборов данных, представленных в виде массивов;</w:t>
      </w:r>
    </w:p>
    <w:p w:rsidR="00A73709" w:rsidRPr="00D92059" w:rsidRDefault="00A73709" w:rsidP="00F52E22">
      <w:pPr>
        <w:pStyle w:val="ab"/>
        <w:numPr>
          <w:ilvl w:val="0"/>
          <w:numId w:val="8"/>
        </w:numPr>
        <w:tabs>
          <w:tab w:val="left" w:pos="993"/>
        </w:tabs>
        <w:spacing w:line="360" w:lineRule="auto"/>
        <w:ind w:left="0" w:firstLine="709"/>
        <w:jc w:val="both"/>
        <w:rPr>
          <w:color w:val="000000"/>
          <w:sz w:val="28"/>
          <w:szCs w:val="28"/>
        </w:rPr>
      </w:pPr>
      <w:r w:rsidRPr="00D92059">
        <w:rPr>
          <w:color w:val="000000"/>
          <w:sz w:val="28"/>
          <w:szCs w:val="28"/>
        </w:rPr>
        <w:t>операции линейной алгебры, преобразование Фурье и генератор  случайных чисел;</w:t>
      </w:r>
    </w:p>
    <w:p w:rsidR="00A73709" w:rsidRPr="00D92059" w:rsidRDefault="00A73709" w:rsidP="00F52E22">
      <w:pPr>
        <w:pStyle w:val="ab"/>
        <w:numPr>
          <w:ilvl w:val="0"/>
          <w:numId w:val="8"/>
        </w:numPr>
        <w:tabs>
          <w:tab w:val="left" w:pos="993"/>
        </w:tabs>
        <w:spacing w:line="360" w:lineRule="auto"/>
        <w:ind w:left="0" w:firstLine="709"/>
        <w:jc w:val="both"/>
        <w:rPr>
          <w:color w:val="000000"/>
          <w:sz w:val="28"/>
          <w:szCs w:val="28"/>
        </w:rPr>
      </w:pPr>
      <w:r w:rsidRPr="00D92059">
        <w:rPr>
          <w:color w:val="000000"/>
          <w:sz w:val="28"/>
          <w:szCs w:val="28"/>
        </w:rPr>
        <w:t xml:space="preserve">зрелый C API, позволяющий обращаться к структурам данных и вычислительным средствам </w:t>
      </w:r>
      <w:proofErr w:type="spellStart"/>
      <w:r w:rsidRPr="00D92059">
        <w:rPr>
          <w:color w:val="000000"/>
          <w:sz w:val="28"/>
          <w:szCs w:val="28"/>
        </w:rPr>
        <w:t>NumPy</w:t>
      </w:r>
      <w:proofErr w:type="spellEnd"/>
      <w:r w:rsidRPr="00D92059">
        <w:rPr>
          <w:color w:val="000000"/>
          <w:sz w:val="28"/>
          <w:szCs w:val="28"/>
        </w:rPr>
        <w:t xml:space="preserve"> из расширений </w:t>
      </w:r>
      <w:proofErr w:type="spellStart"/>
      <w:r w:rsidRPr="00D92059">
        <w:rPr>
          <w:color w:val="000000"/>
          <w:sz w:val="28"/>
          <w:szCs w:val="28"/>
        </w:rPr>
        <w:t>Python</w:t>
      </w:r>
      <w:proofErr w:type="spellEnd"/>
      <w:r w:rsidRPr="00D92059">
        <w:rPr>
          <w:color w:val="000000"/>
          <w:sz w:val="28"/>
          <w:szCs w:val="28"/>
        </w:rPr>
        <w:t xml:space="preserve"> и кода на C или C++.</w:t>
      </w:r>
    </w:p>
    <w:p w:rsidR="00A73709" w:rsidRDefault="00A73709" w:rsidP="00A73709">
      <w:pPr>
        <w:spacing w:line="360" w:lineRule="auto"/>
        <w:ind w:firstLine="709"/>
        <w:jc w:val="both"/>
        <w:rPr>
          <w:color w:val="000000"/>
          <w:sz w:val="28"/>
          <w:szCs w:val="28"/>
        </w:rPr>
      </w:pPr>
      <w:r>
        <w:rPr>
          <w:color w:val="000000"/>
          <w:sz w:val="28"/>
          <w:szCs w:val="28"/>
        </w:rPr>
        <w:t xml:space="preserve">Широкий инструментарий </w:t>
      </w:r>
      <w:r w:rsidRPr="00BD20C2">
        <w:rPr>
          <w:color w:val="000000"/>
          <w:sz w:val="28"/>
          <w:szCs w:val="28"/>
        </w:rPr>
        <w:t xml:space="preserve">делает </w:t>
      </w:r>
      <w:r>
        <w:rPr>
          <w:color w:val="000000"/>
          <w:sz w:val="28"/>
          <w:szCs w:val="28"/>
        </w:rPr>
        <w:t>библиотеку</w:t>
      </w:r>
      <w:r w:rsidRPr="00BD20C2">
        <w:rPr>
          <w:color w:val="000000"/>
          <w:sz w:val="28"/>
          <w:szCs w:val="28"/>
        </w:rPr>
        <w:t xml:space="preserve"> </w:t>
      </w:r>
      <w:proofErr w:type="spellStart"/>
      <w:r w:rsidRPr="007142C6">
        <w:rPr>
          <w:color w:val="000000"/>
          <w:sz w:val="28"/>
          <w:szCs w:val="28"/>
        </w:rPr>
        <w:t>NumPy</w:t>
      </w:r>
      <w:proofErr w:type="spellEnd"/>
      <w:r w:rsidRPr="00BD20C2">
        <w:rPr>
          <w:color w:val="000000"/>
          <w:sz w:val="28"/>
          <w:szCs w:val="28"/>
        </w:rPr>
        <w:t xml:space="preserve"> </w:t>
      </w:r>
      <w:proofErr w:type="gramStart"/>
      <w:r>
        <w:rPr>
          <w:color w:val="000000"/>
          <w:sz w:val="28"/>
          <w:szCs w:val="28"/>
        </w:rPr>
        <w:t xml:space="preserve">эффективной </w:t>
      </w:r>
      <w:r w:rsidRPr="00BD20C2">
        <w:rPr>
          <w:color w:val="000000"/>
          <w:sz w:val="28"/>
          <w:szCs w:val="28"/>
        </w:rPr>
        <w:t xml:space="preserve"> для</w:t>
      </w:r>
      <w:proofErr w:type="gramEnd"/>
      <w:r w:rsidRPr="00BD20C2">
        <w:rPr>
          <w:color w:val="000000"/>
          <w:sz w:val="28"/>
          <w:szCs w:val="28"/>
        </w:rPr>
        <w:t xml:space="preserve"> вычислений и математических операций, таких как суммирование, умножение, вычитание и т.д</w:t>
      </w:r>
      <w:r>
        <w:rPr>
          <w:color w:val="000000"/>
          <w:sz w:val="28"/>
          <w:szCs w:val="28"/>
        </w:rPr>
        <w:t>., которые производятся на каждом этапе</w:t>
      </w:r>
      <w:r>
        <w:rPr>
          <w:color w:val="000000" w:themeColor="text1"/>
          <w:sz w:val="28"/>
          <w:szCs w:val="28"/>
        </w:rPr>
        <w:t xml:space="preserve"> оценки конкурентоспособности предприятия.</w:t>
      </w:r>
    </w:p>
    <w:p w:rsidR="00A73709" w:rsidRPr="007142C6" w:rsidRDefault="00A73709" w:rsidP="00A73709">
      <w:pPr>
        <w:spacing w:line="360" w:lineRule="auto"/>
        <w:ind w:firstLine="709"/>
        <w:jc w:val="both"/>
        <w:rPr>
          <w:color w:val="000000"/>
          <w:sz w:val="28"/>
          <w:szCs w:val="28"/>
        </w:rPr>
      </w:pPr>
      <w:r w:rsidRPr="007142C6">
        <w:rPr>
          <w:color w:val="000000"/>
          <w:sz w:val="28"/>
          <w:szCs w:val="28"/>
        </w:rPr>
        <w:t>Помимо ускорения работы с</w:t>
      </w:r>
      <w:r>
        <w:rPr>
          <w:color w:val="000000"/>
          <w:sz w:val="28"/>
          <w:szCs w:val="28"/>
        </w:rPr>
        <w:t xml:space="preserve"> </w:t>
      </w:r>
      <w:r w:rsidRPr="007142C6">
        <w:rPr>
          <w:color w:val="000000"/>
          <w:sz w:val="28"/>
          <w:szCs w:val="28"/>
        </w:rPr>
        <w:t xml:space="preserve">массивами, одной из основных целей </w:t>
      </w:r>
      <w:r>
        <w:rPr>
          <w:color w:val="000000"/>
          <w:sz w:val="28"/>
          <w:szCs w:val="28"/>
        </w:rPr>
        <w:t xml:space="preserve">библиотеки </w:t>
      </w:r>
      <w:proofErr w:type="spellStart"/>
      <w:r w:rsidRPr="007142C6">
        <w:rPr>
          <w:color w:val="000000"/>
          <w:sz w:val="28"/>
          <w:szCs w:val="28"/>
        </w:rPr>
        <w:t>NumPy</w:t>
      </w:r>
      <w:proofErr w:type="spellEnd"/>
      <w:r>
        <w:rPr>
          <w:color w:val="000000"/>
          <w:sz w:val="28"/>
          <w:szCs w:val="28"/>
        </w:rPr>
        <w:t xml:space="preserve"> </w:t>
      </w:r>
      <w:r w:rsidRPr="007142C6">
        <w:rPr>
          <w:color w:val="000000"/>
          <w:sz w:val="28"/>
          <w:szCs w:val="28"/>
        </w:rPr>
        <w:t>в</w:t>
      </w:r>
      <w:r>
        <w:rPr>
          <w:color w:val="000000"/>
          <w:sz w:val="28"/>
          <w:szCs w:val="28"/>
        </w:rPr>
        <w:t xml:space="preserve"> </w:t>
      </w:r>
      <w:r w:rsidRPr="007142C6">
        <w:rPr>
          <w:color w:val="000000"/>
          <w:sz w:val="28"/>
          <w:szCs w:val="28"/>
        </w:rPr>
        <w:t xml:space="preserve">части анализа данных является организация контейнера для передачи данных между алгоритмами. Как средство хранения и манипуляции данными массивы </w:t>
      </w:r>
      <w:proofErr w:type="spellStart"/>
      <w:r w:rsidRPr="007142C6">
        <w:rPr>
          <w:color w:val="000000"/>
          <w:sz w:val="28"/>
          <w:szCs w:val="28"/>
        </w:rPr>
        <w:t>NumPy</w:t>
      </w:r>
      <w:proofErr w:type="spellEnd"/>
      <w:r w:rsidRPr="007142C6">
        <w:rPr>
          <w:color w:val="000000"/>
          <w:sz w:val="28"/>
          <w:szCs w:val="28"/>
        </w:rPr>
        <w:t xml:space="preserve"> </w:t>
      </w:r>
      <w:r>
        <w:rPr>
          <w:color w:val="000000"/>
          <w:sz w:val="28"/>
          <w:szCs w:val="28"/>
        </w:rPr>
        <w:t>более</w:t>
      </w:r>
      <w:r w:rsidRPr="007142C6">
        <w:rPr>
          <w:color w:val="000000"/>
          <w:sz w:val="28"/>
          <w:szCs w:val="28"/>
        </w:rPr>
        <w:t xml:space="preserve"> эффективнее</w:t>
      </w:r>
      <w:r>
        <w:rPr>
          <w:color w:val="000000"/>
          <w:sz w:val="28"/>
          <w:szCs w:val="28"/>
        </w:rPr>
        <w:t>, чем</w:t>
      </w:r>
      <w:r w:rsidRPr="007142C6">
        <w:rPr>
          <w:color w:val="000000"/>
          <w:sz w:val="28"/>
          <w:szCs w:val="28"/>
        </w:rPr>
        <w:t xml:space="preserve"> встроенны</w:t>
      </w:r>
      <w:r>
        <w:rPr>
          <w:color w:val="000000"/>
          <w:sz w:val="28"/>
          <w:szCs w:val="28"/>
        </w:rPr>
        <w:t>е</w:t>
      </w:r>
      <w:r w:rsidRPr="007142C6">
        <w:rPr>
          <w:color w:val="000000"/>
          <w:sz w:val="28"/>
          <w:szCs w:val="28"/>
        </w:rPr>
        <w:t xml:space="preserve"> </w:t>
      </w:r>
      <w:r>
        <w:rPr>
          <w:color w:val="000000"/>
          <w:sz w:val="28"/>
          <w:szCs w:val="28"/>
        </w:rPr>
        <w:t>в</w:t>
      </w:r>
      <w:r w:rsidRPr="007142C6">
        <w:rPr>
          <w:color w:val="000000"/>
          <w:sz w:val="28"/>
          <w:szCs w:val="28"/>
        </w:rPr>
        <w:t xml:space="preserve"> </w:t>
      </w:r>
      <w:proofErr w:type="spellStart"/>
      <w:r w:rsidRPr="007142C6">
        <w:rPr>
          <w:color w:val="000000"/>
          <w:sz w:val="28"/>
          <w:szCs w:val="28"/>
        </w:rPr>
        <w:t>Python</w:t>
      </w:r>
      <w:proofErr w:type="spellEnd"/>
      <w:r w:rsidRPr="007142C6">
        <w:rPr>
          <w:color w:val="000000"/>
          <w:sz w:val="28"/>
          <w:szCs w:val="28"/>
        </w:rPr>
        <w:t xml:space="preserve"> структур</w:t>
      </w:r>
      <w:r>
        <w:rPr>
          <w:color w:val="000000"/>
          <w:sz w:val="28"/>
          <w:szCs w:val="28"/>
        </w:rPr>
        <w:t>ы</w:t>
      </w:r>
      <w:r w:rsidRPr="007142C6">
        <w:rPr>
          <w:color w:val="000000"/>
          <w:sz w:val="28"/>
          <w:szCs w:val="28"/>
        </w:rPr>
        <w:t xml:space="preserve"> данных. </w:t>
      </w:r>
    </w:p>
    <w:p w:rsidR="00A73709" w:rsidRPr="00076B60" w:rsidRDefault="00A73709" w:rsidP="00A73709">
      <w:pPr>
        <w:spacing w:line="360" w:lineRule="auto"/>
        <w:ind w:firstLine="709"/>
        <w:jc w:val="both"/>
        <w:rPr>
          <w:color w:val="000000"/>
          <w:sz w:val="28"/>
          <w:szCs w:val="28"/>
        </w:rPr>
      </w:pPr>
      <w:r>
        <w:rPr>
          <w:color w:val="000000"/>
          <w:sz w:val="28"/>
          <w:szCs w:val="28"/>
        </w:rPr>
        <w:lastRenderedPageBreak/>
        <w:t>Важно заметить</w:t>
      </w:r>
      <w:r w:rsidRPr="007142C6">
        <w:rPr>
          <w:color w:val="000000"/>
          <w:sz w:val="28"/>
          <w:szCs w:val="28"/>
        </w:rPr>
        <w:t xml:space="preserve">, </w:t>
      </w:r>
      <w:r>
        <w:rPr>
          <w:color w:val="000000"/>
          <w:sz w:val="28"/>
          <w:szCs w:val="28"/>
        </w:rPr>
        <w:t xml:space="preserve">что </w:t>
      </w:r>
      <w:r w:rsidRPr="007142C6">
        <w:rPr>
          <w:color w:val="000000"/>
          <w:sz w:val="28"/>
          <w:szCs w:val="28"/>
        </w:rPr>
        <w:t xml:space="preserve">библиотеки, написанные на низкоуровневом языке типа C или </w:t>
      </w:r>
      <w:proofErr w:type="spellStart"/>
      <w:r w:rsidRPr="007142C6">
        <w:rPr>
          <w:color w:val="000000"/>
          <w:sz w:val="28"/>
          <w:szCs w:val="28"/>
        </w:rPr>
        <w:t>Fortran</w:t>
      </w:r>
      <w:proofErr w:type="spellEnd"/>
      <w:r w:rsidRPr="007142C6">
        <w:rPr>
          <w:color w:val="000000"/>
          <w:sz w:val="28"/>
          <w:szCs w:val="28"/>
        </w:rPr>
        <w:t>, могут работать с</w:t>
      </w:r>
      <w:r>
        <w:rPr>
          <w:color w:val="000000"/>
          <w:sz w:val="28"/>
          <w:szCs w:val="28"/>
        </w:rPr>
        <w:t xml:space="preserve"> </w:t>
      </w:r>
      <w:r w:rsidRPr="007142C6">
        <w:rPr>
          <w:color w:val="000000"/>
          <w:sz w:val="28"/>
          <w:szCs w:val="28"/>
        </w:rPr>
        <w:t xml:space="preserve">данными, хранящимися в массиве </w:t>
      </w:r>
      <w:proofErr w:type="spellStart"/>
      <w:r w:rsidRPr="007142C6">
        <w:rPr>
          <w:color w:val="000000"/>
          <w:sz w:val="28"/>
          <w:szCs w:val="28"/>
        </w:rPr>
        <w:t>NumPy</w:t>
      </w:r>
      <w:proofErr w:type="spellEnd"/>
      <w:r w:rsidRPr="007142C6">
        <w:rPr>
          <w:color w:val="000000"/>
          <w:sz w:val="28"/>
          <w:szCs w:val="28"/>
        </w:rPr>
        <w:t xml:space="preserve">, вообще без копирования </w:t>
      </w:r>
      <w:r>
        <w:rPr>
          <w:color w:val="000000"/>
          <w:sz w:val="28"/>
          <w:szCs w:val="28"/>
        </w:rPr>
        <w:t>в</w:t>
      </w:r>
      <w:r w:rsidRPr="007142C6">
        <w:rPr>
          <w:color w:val="000000"/>
          <w:sz w:val="28"/>
          <w:szCs w:val="28"/>
        </w:rPr>
        <w:t xml:space="preserve"> другое представление. Таким образом, многие средства вычислений, ориентированные на </w:t>
      </w:r>
      <w:proofErr w:type="spellStart"/>
      <w:r w:rsidRPr="007142C6">
        <w:rPr>
          <w:color w:val="000000"/>
          <w:sz w:val="28"/>
          <w:szCs w:val="28"/>
        </w:rPr>
        <w:t>Python</w:t>
      </w:r>
      <w:proofErr w:type="spellEnd"/>
      <w:r w:rsidRPr="007142C6">
        <w:rPr>
          <w:color w:val="000000"/>
          <w:sz w:val="28"/>
          <w:szCs w:val="28"/>
        </w:rPr>
        <w:t xml:space="preserve">, либо используют массивы </w:t>
      </w:r>
      <w:proofErr w:type="spellStart"/>
      <w:r w:rsidRPr="007142C6">
        <w:rPr>
          <w:color w:val="000000"/>
          <w:sz w:val="28"/>
          <w:szCs w:val="28"/>
        </w:rPr>
        <w:t>NumPy</w:t>
      </w:r>
      <w:proofErr w:type="spellEnd"/>
      <w:r w:rsidRPr="007142C6">
        <w:rPr>
          <w:color w:val="000000"/>
          <w:sz w:val="28"/>
          <w:szCs w:val="28"/>
        </w:rPr>
        <w:t xml:space="preserve"> в качестве основной структуры данных, либ</w:t>
      </w:r>
      <w:r>
        <w:rPr>
          <w:color w:val="000000"/>
          <w:sz w:val="28"/>
          <w:szCs w:val="28"/>
        </w:rPr>
        <w:t>о каким-то иным способом ор</w:t>
      </w:r>
      <w:r w:rsidRPr="007142C6">
        <w:rPr>
          <w:color w:val="000000"/>
          <w:sz w:val="28"/>
          <w:szCs w:val="28"/>
        </w:rPr>
        <w:t>ганизуют интеграцию с</w:t>
      </w:r>
      <w:r>
        <w:rPr>
          <w:color w:val="000000"/>
          <w:sz w:val="28"/>
          <w:szCs w:val="28"/>
        </w:rPr>
        <w:t xml:space="preserve"> </w:t>
      </w:r>
      <w:proofErr w:type="spellStart"/>
      <w:r w:rsidRPr="007142C6">
        <w:rPr>
          <w:color w:val="000000"/>
          <w:sz w:val="28"/>
          <w:szCs w:val="28"/>
        </w:rPr>
        <w:t>NumPy</w:t>
      </w:r>
      <w:proofErr w:type="spellEnd"/>
      <w:r>
        <w:rPr>
          <w:color w:val="000000"/>
          <w:sz w:val="28"/>
          <w:szCs w:val="28"/>
        </w:rPr>
        <w:t xml:space="preserve"> </w:t>
      </w:r>
      <w:r w:rsidRPr="00BA242D">
        <w:rPr>
          <w:color w:val="000000"/>
          <w:sz w:val="28"/>
          <w:szCs w:val="28"/>
        </w:rPr>
        <w:t>[</w:t>
      </w:r>
      <w:r w:rsidRPr="0028276A">
        <w:rPr>
          <w:color w:val="000000"/>
          <w:sz w:val="28"/>
          <w:szCs w:val="28"/>
        </w:rPr>
        <w:t>9</w:t>
      </w:r>
      <w:r>
        <w:rPr>
          <w:color w:val="000000"/>
          <w:sz w:val="28"/>
          <w:szCs w:val="28"/>
        </w:rPr>
        <w:t>, с. 15</w:t>
      </w:r>
      <w:r w:rsidRPr="00BA242D">
        <w:rPr>
          <w:color w:val="000000"/>
          <w:sz w:val="28"/>
          <w:szCs w:val="28"/>
        </w:rPr>
        <w:t>]</w:t>
      </w:r>
      <w:r w:rsidRPr="007142C6">
        <w:rPr>
          <w:color w:val="000000"/>
          <w:sz w:val="28"/>
          <w:szCs w:val="28"/>
        </w:rPr>
        <w:t>.</w:t>
      </w:r>
    </w:p>
    <w:p w:rsidR="00A73709" w:rsidRPr="001D309D" w:rsidRDefault="00A73709" w:rsidP="00A73709">
      <w:pPr>
        <w:spacing w:line="360" w:lineRule="auto"/>
        <w:ind w:firstLine="709"/>
        <w:jc w:val="both"/>
        <w:rPr>
          <w:color w:val="000000"/>
          <w:sz w:val="28"/>
          <w:szCs w:val="28"/>
        </w:rPr>
      </w:pPr>
      <w:proofErr w:type="spellStart"/>
      <w:r w:rsidRPr="005D2544">
        <w:rPr>
          <w:color w:val="000000"/>
          <w:sz w:val="28"/>
          <w:szCs w:val="28"/>
        </w:rPr>
        <w:t>Pandas</w:t>
      </w:r>
      <w:proofErr w:type="spellEnd"/>
      <w:r w:rsidRPr="005D2544">
        <w:rPr>
          <w:color w:val="000000"/>
          <w:sz w:val="28"/>
          <w:szCs w:val="28"/>
        </w:rPr>
        <w:t xml:space="preserve">, построенный поверх </w:t>
      </w:r>
      <w:proofErr w:type="spellStart"/>
      <w:r w:rsidRPr="005D2544">
        <w:rPr>
          <w:color w:val="000000"/>
          <w:sz w:val="28"/>
          <w:szCs w:val="28"/>
        </w:rPr>
        <w:t>NumPy</w:t>
      </w:r>
      <w:proofErr w:type="spellEnd"/>
      <w:r w:rsidRPr="005D2544">
        <w:rPr>
          <w:color w:val="000000"/>
          <w:sz w:val="28"/>
          <w:szCs w:val="28"/>
        </w:rPr>
        <w:t xml:space="preserve">, </w:t>
      </w:r>
      <w:r w:rsidRPr="001D309D">
        <w:rPr>
          <w:color w:val="000000"/>
          <w:sz w:val="28"/>
          <w:szCs w:val="28"/>
        </w:rPr>
        <w:t>сохраняя функцию быстрой скорости</w:t>
      </w:r>
      <w:r>
        <w:rPr>
          <w:color w:val="000000"/>
          <w:sz w:val="28"/>
          <w:szCs w:val="28"/>
        </w:rPr>
        <w:t>,</w:t>
      </w:r>
      <w:r w:rsidRPr="005D2544">
        <w:rPr>
          <w:color w:val="000000"/>
          <w:sz w:val="28"/>
          <w:szCs w:val="28"/>
        </w:rPr>
        <w:t xml:space="preserve"> предлагает структуры данных и </w:t>
      </w:r>
      <w:r w:rsidRPr="001D309D">
        <w:rPr>
          <w:color w:val="000000"/>
          <w:sz w:val="28"/>
          <w:szCs w:val="28"/>
        </w:rPr>
        <w:t xml:space="preserve">множество функций </w:t>
      </w:r>
      <w:r w:rsidRPr="00395A59">
        <w:rPr>
          <w:color w:val="000000"/>
          <w:sz w:val="28"/>
          <w:szCs w:val="28"/>
        </w:rPr>
        <w:t>аналитики</w:t>
      </w:r>
      <w:r w:rsidRPr="001D309D">
        <w:rPr>
          <w:color w:val="000000"/>
          <w:sz w:val="28"/>
          <w:szCs w:val="28"/>
        </w:rPr>
        <w:t xml:space="preserve"> </w:t>
      </w:r>
      <w:r w:rsidRPr="005D2544">
        <w:rPr>
          <w:color w:val="000000"/>
          <w:sz w:val="28"/>
          <w:szCs w:val="28"/>
        </w:rPr>
        <w:t>с числовыми таблицами и временными рядами</w:t>
      </w:r>
      <w:r w:rsidRPr="001D309D">
        <w:rPr>
          <w:color w:val="000000"/>
          <w:sz w:val="28"/>
          <w:szCs w:val="28"/>
        </w:rPr>
        <w:t>, включая</w:t>
      </w:r>
      <w:r>
        <w:rPr>
          <w:color w:val="000000"/>
          <w:sz w:val="28"/>
          <w:szCs w:val="28"/>
        </w:rPr>
        <w:t xml:space="preserve"> </w:t>
      </w:r>
      <w:r w:rsidRPr="00BD67FE">
        <w:rPr>
          <w:color w:val="000000"/>
          <w:sz w:val="28"/>
          <w:szCs w:val="28"/>
        </w:rPr>
        <w:t>[</w:t>
      </w:r>
      <w:r w:rsidRPr="0028276A">
        <w:rPr>
          <w:color w:val="000000"/>
          <w:sz w:val="28"/>
          <w:szCs w:val="28"/>
        </w:rPr>
        <w:t>29</w:t>
      </w:r>
      <w:r>
        <w:rPr>
          <w:color w:val="000000"/>
          <w:sz w:val="28"/>
          <w:szCs w:val="28"/>
        </w:rPr>
        <w:t>, с. 398</w:t>
      </w:r>
      <w:r w:rsidRPr="00BD67FE">
        <w:rPr>
          <w:color w:val="000000"/>
          <w:sz w:val="28"/>
          <w:szCs w:val="28"/>
        </w:rPr>
        <w:t>]</w:t>
      </w:r>
      <w:r w:rsidRPr="001D309D">
        <w:rPr>
          <w:color w:val="000000"/>
          <w:sz w:val="28"/>
          <w:szCs w:val="28"/>
        </w:rPr>
        <w:t xml:space="preserve">: </w:t>
      </w:r>
    </w:p>
    <w:p w:rsidR="00A73709" w:rsidRPr="001D309D" w:rsidRDefault="00A73709" w:rsidP="00F52E22">
      <w:pPr>
        <w:pStyle w:val="ab"/>
        <w:numPr>
          <w:ilvl w:val="0"/>
          <w:numId w:val="8"/>
        </w:numPr>
        <w:tabs>
          <w:tab w:val="left" w:pos="993"/>
        </w:tabs>
        <w:spacing w:line="360" w:lineRule="auto"/>
        <w:ind w:left="0" w:firstLine="709"/>
        <w:jc w:val="both"/>
        <w:rPr>
          <w:color w:val="000000"/>
          <w:sz w:val="28"/>
          <w:szCs w:val="28"/>
        </w:rPr>
      </w:pPr>
      <w:r>
        <w:rPr>
          <w:color w:val="000000"/>
          <w:sz w:val="28"/>
          <w:szCs w:val="28"/>
        </w:rPr>
        <w:t>ч</w:t>
      </w:r>
      <w:r w:rsidRPr="001D309D">
        <w:rPr>
          <w:color w:val="000000"/>
          <w:sz w:val="28"/>
          <w:szCs w:val="28"/>
        </w:rPr>
        <w:t>тение/</w:t>
      </w:r>
      <w:r>
        <w:rPr>
          <w:color w:val="000000"/>
          <w:sz w:val="28"/>
          <w:szCs w:val="28"/>
        </w:rPr>
        <w:t xml:space="preserve"> </w:t>
      </w:r>
      <w:r w:rsidRPr="001D309D">
        <w:rPr>
          <w:color w:val="000000"/>
          <w:sz w:val="28"/>
          <w:szCs w:val="28"/>
        </w:rPr>
        <w:t>запись множества различных форматов данных</w:t>
      </w:r>
      <w:r>
        <w:rPr>
          <w:color w:val="000000"/>
          <w:sz w:val="28"/>
          <w:szCs w:val="28"/>
        </w:rPr>
        <w:t>;</w:t>
      </w:r>
      <w:r w:rsidRPr="001D309D">
        <w:rPr>
          <w:color w:val="000000"/>
          <w:sz w:val="28"/>
          <w:szCs w:val="28"/>
        </w:rPr>
        <w:t xml:space="preserve"> </w:t>
      </w:r>
    </w:p>
    <w:p w:rsidR="00A73709" w:rsidRPr="001D309D" w:rsidRDefault="00A73709" w:rsidP="00F52E22">
      <w:pPr>
        <w:pStyle w:val="ab"/>
        <w:numPr>
          <w:ilvl w:val="0"/>
          <w:numId w:val="8"/>
        </w:numPr>
        <w:tabs>
          <w:tab w:val="left" w:pos="993"/>
        </w:tabs>
        <w:spacing w:line="360" w:lineRule="auto"/>
        <w:ind w:left="0" w:firstLine="709"/>
        <w:jc w:val="both"/>
        <w:rPr>
          <w:color w:val="000000"/>
          <w:sz w:val="28"/>
          <w:szCs w:val="28"/>
        </w:rPr>
      </w:pPr>
      <w:r>
        <w:rPr>
          <w:color w:val="000000"/>
          <w:sz w:val="28"/>
          <w:szCs w:val="28"/>
        </w:rPr>
        <w:t>в</w:t>
      </w:r>
      <w:r w:rsidRPr="001D309D">
        <w:rPr>
          <w:color w:val="000000"/>
          <w:sz w:val="28"/>
          <w:szCs w:val="28"/>
        </w:rPr>
        <w:t>ыбор подмножеств данных</w:t>
      </w:r>
      <w:r>
        <w:rPr>
          <w:color w:val="000000"/>
          <w:sz w:val="28"/>
          <w:szCs w:val="28"/>
        </w:rPr>
        <w:t>;</w:t>
      </w:r>
    </w:p>
    <w:p w:rsidR="00A73709" w:rsidRPr="001D309D" w:rsidRDefault="00A73709" w:rsidP="00F52E22">
      <w:pPr>
        <w:pStyle w:val="ab"/>
        <w:numPr>
          <w:ilvl w:val="0"/>
          <w:numId w:val="8"/>
        </w:numPr>
        <w:tabs>
          <w:tab w:val="left" w:pos="993"/>
        </w:tabs>
        <w:spacing w:line="360" w:lineRule="auto"/>
        <w:ind w:left="0" w:firstLine="709"/>
        <w:jc w:val="both"/>
        <w:rPr>
          <w:color w:val="000000"/>
          <w:sz w:val="28"/>
          <w:szCs w:val="28"/>
        </w:rPr>
      </w:pPr>
      <w:r>
        <w:rPr>
          <w:color w:val="000000"/>
          <w:sz w:val="28"/>
          <w:szCs w:val="28"/>
        </w:rPr>
        <w:t>р</w:t>
      </w:r>
      <w:r w:rsidRPr="001D309D">
        <w:rPr>
          <w:color w:val="000000"/>
          <w:sz w:val="28"/>
          <w:szCs w:val="28"/>
        </w:rPr>
        <w:t>асчет по строкам и столбцам вниз</w:t>
      </w:r>
      <w:r>
        <w:rPr>
          <w:color w:val="000000"/>
          <w:sz w:val="28"/>
          <w:szCs w:val="28"/>
        </w:rPr>
        <w:t>;</w:t>
      </w:r>
    </w:p>
    <w:p w:rsidR="00A73709" w:rsidRPr="001D309D" w:rsidRDefault="00A73709" w:rsidP="00F52E22">
      <w:pPr>
        <w:pStyle w:val="ab"/>
        <w:numPr>
          <w:ilvl w:val="0"/>
          <w:numId w:val="8"/>
        </w:numPr>
        <w:tabs>
          <w:tab w:val="left" w:pos="993"/>
        </w:tabs>
        <w:spacing w:line="360" w:lineRule="auto"/>
        <w:ind w:left="0" w:firstLine="709"/>
        <w:jc w:val="both"/>
        <w:rPr>
          <w:color w:val="000000"/>
          <w:sz w:val="28"/>
          <w:szCs w:val="28"/>
        </w:rPr>
      </w:pPr>
      <w:r>
        <w:rPr>
          <w:color w:val="000000"/>
          <w:sz w:val="28"/>
          <w:szCs w:val="28"/>
        </w:rPr>
        <w:t>п</w:t>
      </w:r>
      <w:r w:rsidRPr="001D309D">
        <w:rPr>
          <w:color w:val="000000"/>
          <w:sz w:val="28"/>
          <w:szCs w:val="28"/>
        </w:rPr>
        <w:t xml:space="preserve">оиск и </w:t>
      </w:r>
      <w:r>
        <w:rPr>
          <w:color w:val="000000"/>
          <w:sz w:val="28"/>
          <w:szCs w:val="28"/>
        </w:rPr>
        <w:t>заполнение отсутствующих данных;</w:t>
      </w:r>
    </w:p>
    <w:p w:rsidR="00A73709" w:rsidRDefault="00A73709" w:rsidP="00F52E22">
      <w:pPr>
        <w:pStyle w:val="ab"/>
        <w:numPr>
          <w:ilvl w:val="0"/>
          <w:numId w:val="8"/>
        </w:numPr>
        <w:tabs>
          <w:tab w:val="left" w:pos="993"/>
        </w:tabs>
        <w:spacing w:line="360" w:lineRule="auto"/>
        <w:ind w:left="0" w:firstLine="709"/>
        <w:jc w:val="both"/>
        <w:rPr>
          <w:color w:val="000000"/>
          <w:sz w:val="28"/>
          <w:szCs w:val="28"/>
        </w:rPr>
      </w:pPr>
      <w:r>
        <w:rPr>
          <w:color w:val="000000"/>
          <w:sz w:val="28"/>
          <w:szCs w:val="28"/>
        </w:rPr>
        <w:t>п</w:t>
      </w:r>
      <w:r w:rsidRPr="001D309D">
        <w:rPr>
          <w:color w:val="000000"/>
          <w:sz w:val="28"/>
          <w:szCs w:val="28"/>
        </w:rPr>
        <w:t>рименение операций к независимым группам в данных</w:t>
      </w:r>
      <w:r>
        <w:rPr>
          <w:color w:val="000000"/>
          <w:sz w:val="28"/>
          <w:szCs w:val="28"/>
        </w:rPr>
        <w:t>.</w:t>
      </w:r>
    </w:p>
    <w:p w:rsidR="00A73709" w:rsidRDefault="00A73709" w:rsidP="00A73709">
      <w:pPr>
        <w:spacing w:line="360" w:lineRule="auto"/>
        <w:ind w:firstLine="709"/>
        <w:jc w:val="both"/>
        <w:rPr>
          <w:color w:val="000000"/>
          <w:sz w:val="28"/>
          <w:szCs w:val="28"/>
        </w:rPr>
      </w:pPr>
      <w:r w:rsidRPr="008163A4">
        <w:rPr>
          <w:color w:val="000000"/>
          <w:sz w:val="28"/>
          <w:szCs w:val="28"/>
        </w:rPr>
        <w:t xml:space="preserve">Любой проект по анализу данных </w:t>
      </w:r>
      <w:r>
        <w:rPr>
          <w:color w:val="000000"/>
          <w:sz w:val="28"/>
          <w:szCs w:val="28"/>
        </w:rPr>
        <w:t>в ходе</w:t>
      </w:r>
      <w:r w:rsidRPr="008163A4">
        <w:rPr>
          <w:color w:val="000000"/>
          <w:sz w:val="28"/>
          <w:szCs w:val="28"/>
        </w:rPr>
        <w:t xml:space="preserve"> оценки конкурентоспособности предприятия начинается с данных, у которых есть тип и структ</w:t>
      </w:r>
      <w:r>
        <w:rPr>
          <w:color w:val="000000"/>
          <w:sz w:val="28"/>
          <w:szCs w:val="28"/>
        </w:rPr>
        <w:t>ур</w:t>
      </w:r>
      <w:r w:rsidRPr="008163A4">
        <w:rPr>
          <w:color w:val="000000"/>
          <w:sz w:val="28"/>
          <w:szCs w:val="28"/>
        </w:rPr>
        <w:t>а [</w:t>
      </w:r>
      <w:r w:rsidRPr="0028276A">
        <w:rPr>
          <w:color w:val="000000"/>
          <w:sz w:val="28"/>
          <w:szCs w:val="28"/>
        </w:rPr>
        <w:t>26</w:t>
      </w:r>
      <w:r w:rsidRPr="008163A4">
        <w:rPr>
          <w:color w:val="000000"/>
          <w:sz w:val="28"/>
          <w:szCs w:val="28"/>
        </w:rPr>
        <w:t>, с.</w:t>
      </w:r>
      <w:r w:rsidRPr="0028276A">
        <w:rPr>
          <w:color w:val="000000"/>
          <w:sz w:val="28"/>
          <w:szCs w:val="28"/>
        </w:rPr>
        <w:t xml:space="preserve"> </w:t>
      </w:r>
      <w:r w:rsidRPr="008163A4">
        <w:rPr>
          <w:color w:val="000000"/>
          <w:sz w:val="28"/>
          <w:szCs w:val="28"/>
        </w:rPr>
        <w:t>11].</w:t>
      </w:r>
      <w:r>
        <w:rPr>
          <w:color w:val="000000"/>
          <w:sz w:val="28"/>
          <w:szCs w:val="28"/>
        </w:rPr>
        <w:t xml:space="preserve"> В таблице 1.6 представлены </w:t>
      </w:r>
      <w:r w:rsidRPr="001946A2">
        <w:rPr>
          <w:color w:val="000000"/>
          <w:sz w:val="28"/>
          <w:szCs w:val="28"/>
        </w:rPr>
        <w:t xml:space="preserve">типы данных, которые </w:t>
      </w:r>
      <w:r>
        <w:rPr>
          <w:color w:val="000000"/>
          <w:sz w:val="28"/>
          <w:szCs w:val="28"/>
        </w:rPr>
        <w:t>присутствуют</w:t>
      </w:r>
      <w:r w:rsidRPr="001946A2">
        <w:rPr>
          <w:color w:val="000000"/>
          <w:sz w:val="28"/>
          <w:szCs w:val="28"/>
        </w:rPr>
        <w:t xml:space="preserve"> в библиотеке </w:t>
      </w:r>
      <w:proofErr w:type="spellStart"/>
      <w:r>
        <w:rPr>
          <w:color w:val="000000"/>
          <w:sz w:val="28"/>
          <w:szCs w:val="28"/>
        </w:rPr>
        <w:t>Р</w:t>
      </w:r>
      <w:r w:rsidRPr="001946A2">
        <w:rPr>
          <w:color w:val="000000"/>
          <w:sz w:val="28"/>
          <w:szCs w:val="28"/>
        </w:rPr>
        <w:t>anda</w:t>
      </w:r>
      <w:proofErr w:type="spellEnd"/>
      <w:r>
        <w:rPr>
          <w:color w:val="000000"/>
          <w:sz w:val="28"/>
          <w:szCs w:val="28"/>
          <w:lang w:val="en-US"/>
        </w:rPr>
        <w:t>s</w:t>
      </w:r>
      <w:r w:rsidRPr="001946A2">
        <w:rPr>
          <w:color w:val="000000"/>
          <w:sz w:val="28"/>
          <w:szCs w:val="28"/>
        </w:rPr>
        <w:t xml:space="preserve">, и </w:t>
      </w:r>
      <w:r>
        <w:rPr>
          <w:color w:val="000000"/>
          <w:sz w:val="28"/>
          <w:szCs w:val="28"/>
        </w:rPr>
        <w:t xml:space="preserve">их </w:t>
      </w:r>
      <w:r w:rsidRPr="001946A2">
        <w:rPr>
          <w:color w:val="000000"/>
          <w:sz w:val="28"/>
          <w:szCs w:val="28"/>
        </w:rPr>
        <w:t>соотно</w:t>
      </w:r>
      <w:r>
        <w:rPr>
          <w:color w:val="000000"/>
          <w:sz w:val="28"/>
          <w:szCs w:val="28"/>
        </w:rPr>
        <w:t>шение</w:t>
      </w:r>
      <w:r w:rsidRPr="001946A2">
        <w:rPr>
          <w:color w:val="000000"/>
          <w:sz w:val="28"/>
          <w:szCs w:val="28"/>
        </w:rPr>
        <w:t xml:space="preserve"> со стандартными типами данных </w:t>
      </w:r>
      <w:r>
        <w:rPr>
          <w:color w:val="000000"/>
          <w:sz w:val="28"/>
          <w:szCs w:val="28"/>
        </w:rPr>
        <w:t xml:space="preserve">в </w:t>
      </w:r>
      <w:proofErr w:type="gramStart"/>
      <w:r>
        <w:rPr>
          <w:color w:val="000000"/>
          <w:sz w:val="28"/>
          <w:szCs w:val="28"/>
        </w:rPr>
        <w:t xml:space="preserve">библиотеках </w:t>
      </w:r>
      <w:r w:rsidRPr="001946A2">
        <w:rPr>
          <w:color w:val="000000"/>
          <w:sz w:val="28"/>
          <w:szCs w:val="28"/>
        </w:rPr>
        <w:t xml:space="preserve"> </w:t>
      </w:r>
      <w:proofErr w:type="spellStart"/>
      <w:r w:rsidRPr="001946A2">
        <w:rPr>
          <w:color w:val="000000"/>
          <w:sz w:val="28"/>
          <w:szCs w:val="28"/>
        </w:rPr>
        <w:t>Python</w:t>
      </w:r>
      <w:proofErr w:type="spellEnd"/>
      <w:proofErr w:type="gramEnd"/>
      <w:r w:rsidRPr="001946A2">
        <w:rPr>
          <w:color w:val="000000"/>
          <w:sz w:val="28"/>
          <w:szCs w:val="28"/>
        </w:rPr>
        <w:t xml:space="preserve"> и </w:t>
      </w:r>
      <w:proofErr w:type="spellStart"/>
      <w:r w:rsidRPr="001946A2">
        <w:rPr>
          <w:color w:val="000000"/>
          <w:sz w:val="28"/>
          <w:szCs w:val="28"/>
        </w:rPr>
        <w:t>NumPy</w:t>
      </w:r>
      <w:proofErr w:type="spellEnd"/>
      <w:r w:rsidRPr="001946A2">
        <w:rPr>
          <w:color w:val="000000"/>
          <w:sz w:val="28"/>
          <w:szCs w:val="28"/>
        </w:rPr>
        <w:t xml:space="preserve"> (таблица 1.6)</w:t>
      </w:r>
      <w:r w:rsidRPr="0028276A">
        <w:rPr>
          <w:color w:val="000000"/>
          <w:sz w:val="28"/>
          <w:szCs w:val="28"/>
        </w:rPr>
        <w:t xml:space="preserve"> </w:t>
      </w:r>
      <w:r w:rsidRPr="008163A4">
        <w:rPr>
          <w:color w:val="000000"/>
          <w:sz w:val="28"/>
          <w:szCs w:val="28"/>
        </w:rPr>
        <w:t>[</w:t>
      </w:r>
      <w:r w:rsidRPr="0028276A">
        <w:rPr>
          <w:color w:val="000000"/>
          <w:sz w:val="28"/>
          <w:szCs w:val="28"/>
        </w:rPr>
        <w:t>26</w:t>
      </w:r>
      <w:r w:rsidRPr="008163A4">
        <w:rPr>
          <w:color w:val="000000"/>
          <w:sz w:val="28"/>
          <w:szCs w:val="28"/>
        </w:rPr>
        <w:t>, с.</w:t>
      </w:r>
      <w:r w:rsidRPr="0028276A">
        <w:rPr>
          <w:color w:val="000000"/>
          <w:sz w:val="28"/>
          <w:szCs w:val="28"/>
        </w:rPr>
        <w:t xml:space="preserve"> </w:t>
      </w:r>
      <w:r w:rsidRPr="008163A4">
        <w:rPr>
          <w:color w:val="000000"/>
          <w:sz w:val="28"/>
          <w:szCs w:val="28"/>
        </w:rPr>
        <w:t>1</w:t>
      </w:r>
      <w:r w:rsidRPr="0028276A">
        <w:rPr>
          <w:color w:val="000000"/>
          <w:sz w:val="28"/>
          <w:szCs w:val="28"/>
        </w:rPr>
        <w:t>3</w:t>
      </w:r>
      <w:r w:rsidRPr="008163A4">
        <w:rPr>
          <w:color w:val="000000"/>
          <w:sz w:val="28"/>
          <w:szCs w:val="28"/>
        </w:rPr>
        <w:t>]</w:t>
      </w:r>
      <w:r w:rsidRPr="001946A2">
        <w:rPr>
          <w:color w:val="000000"/>
          <w:sz w:val="28"/>
          <w:szCs w:val="28"/>
        </w:rPr>
        <w:t xml:space="preserve">. </w:t>
      </w:r>
    </w:p>
    <w:p w:rsidR="00A73709" w:rsidRDefault="00A73709" w:rsidP="00A73709">
      <w:pPr>
        <w:spacing w:line="360" w:lineRule="auto"/>
        <w:ind w:firstLine="709"/>
        <w:jc w:val="both"/>
        <w:rPr>
          <w:color w:val="000000"/>
          <w:sz w:val="28"/>
          <w:szCs w:val="28"/>
        </w:rPr>
      </w:pPr>
    </w:p>
    <w:p w:rsidR="00A73709" w:rsidRPr="00643971" w:rsidRDefault="00A73709" w:rsidP="00A73709">
      <w:pPr>
        <w:spacing w:line="360" w:lineRule="auto"/>
        <w:jc w:val="both"/>
        <w:rPr>
          <w:color w:val="000000"/>
          <w:sz w:val="28"/>
          <w:szCs w:val="28"/>
        </w:rPr>
      </w:pPr>
      <w:r w:rsidRPr="001946A2">
        <w:rPr>
          <w:color w:val="000000"/>
          <w:sz w:val="28"/>
          <w:szCs w:val="28"/>
        </w:rPr>
        <w:t xml:space="preserve">Таблица </w:t>
      </w:r>
      <w:r>
        <w:rPr>
          <w:color w:val="000000"/>
          <w:sz w:val="28"/>
          <w:szCs w:val="28"/>
        </w:rPr>
        <w:t xml:space="preserve">1.6 – </w:t>
      </w:r>
      <w:r w:rsidRPr="001946A2">
        <w:rPr>
          <w:color w:val="000000"/>
          <w:sz w:val="28"/>
          <w:szCs w:val="28"/>
        </w:rPr>
        <w:t xml:space="preserve">Типы данных в библиотеке </w:t>
      </w:r>
      <w:proofErr w:type="spellStart"/>
      <w:r>
        <w:rPr>
          <w:color w:val="000000"/>
          <w:sz w:val="28"/>
          <w:szCs w:val="28"/>
        </w:rPr>
        <w:t>Р</w:t>
      </w:r>
      <w:r w:rsidRPr="001946A2">
        <w:rPr>
          <w:color w:val="000000"/>
          <w:sz w:val="28"/>
          <w:szCs w:val="28"/>
        </w:rPr>
        <w:t>andas</w:t>
      </w:r>
      <w:proofErr w:type="spellEnd"/>
      <w:r w:rsidRPr="001946A2">
        <w:rPr>
          <w:color w:val="000000"/>
          <w:sz w:val="28"/>
          <w:szCs w:val="28"/>
        </w:rPr>
        <w:t xml:space="preserve"> </w:t>
      </w:r>
      <w:r>
        <w:rPr>
          <w:color w:val="000000"/>
          <w:sz w:val="28"/>
          <w:szCs w:val="28"/>
        </w:rPr>
        <w:t xml:space="preserve">и </w:t>
      </w:r>
      <w:proofErr w:type="spellStart"/>
      <w:r w:rsidRPr="001946A2">
        <w:rPr>
          <w:color w:val="000000"/>
          <w:sz w:val="28"/>
          <w:szCs w:val="28"/>
        </w:rPr>
        <w:t>NumPy</w:t>
      </w:r>
      <w:proofErr w:type="spellEnd"/>
      <w:r>
        <w:rPr>
          <w:color w:val="000000"/>
          <w:sz w:val="28"/>
          <w:szCs w:val="28"/>
        </w:rPr>
        <w:t xml:space="preserve"> </w:t>
      </w:r>
    </w:p>
    <w:tbl>
      <w:tblPr>
        <w:tblStyle w:val="a3"/>
        <w:tblW w:w="0" w:type="auto"/>
        <w:tblLook w:val="04A0" w:firstRow="1" w:lastRow="0" w:firstColumn="1" w:lastColumn="0" w:noHBand="0" w:noVBand="1"/>
      </w:tblPr>
      <w:tblGrid>
        <w:gridCol w:w="1525"/>
        <w:gridCol w:w="2247"/>
        <w:gridCol w:w="2423"/>
        <w:gridCol w:w="3433"/>
      </w:tblGrid>
      <w:tr w:rsidR="00A73709" w:rsidTr="001F76F0">
        <w:tc>
          <w:tcPr>
            <w:tcW w:w="1526" w:type="dxa"/>
            <w:vAlign w:val="center"/>
          </w:tcPr>
          <w:p w:rsidR="00A73709" w:rsidRPr="002D32EE" w:rsidRDefault="00A73709" w:rsidP="001F76F0">
            <w:pPr>
              <w:jc w:val="center"/>
              <w:rPr>
                <w:color w:val="000000"/>
              </w:rPr>
            </w:pPr>
            <w:proofErr w:type="spellStart"/>
            <w:r w:rsidRPr="002D32EE">
              <w:rPr>
                <w:color w:val="000000"/>
              </w:rPr>
              <w:t>Pandas</w:t>
            </w:r>
            <w:proofErr w:type="spellEnd"/>
            <w:r w:rsidRPr="002D32EE">
              <w:rPr>
                <w:color w:val="000000"/>
              </w:rPr>
              <w:t xml:space="preserve"> </w:t>
            </w:r>
            <w:proofErr w:type="spellStart"/>
            <w:r w:rsidRPr="002D32EE">
              <w:rPr>
                <w:color w:val="000000"/>
              </w:rPr>
              <w:t>dtype</w:t>
            </w:r>
            <w:proofErr w:type="spellEnd"/>
          </w:p>
        </w:tc>
        <w:tc>
          <w:tcPr>
            <w:tcW w:w="2268" w:type="dxa"/>
            <w:vAlign w:val="center"/>
          </w:tcPr>
          <w:p w:rsidR="00A73709" w:rsidRPr="002D32EE" w:rsidRDefault="00A73709" w:rsidP="001F76F0">
            <w:pPr>
              <w:jc w:val="center"/>
              <w:rPr>
                <w:color w:val="000000"/>
              </w:rPr>
            </w:pPr>
            <w:r w:rsidRPr="002D32EE">
              <w:rPr>
                <w:color w:val="000000"/>
              </w:rPr>
              <w:t xml:space="preserve">Стандартный тип данных </w:t>
            </w:r>
            <w:proofErr w:type="spellStart"/>
            <w:r w:rsidRPr="002D32EE">
              <w:rPr>
                <w:color w:val="000000"/>
              </w:rPr>
              <w:t>Python</w:t>
            </w:r>
            <w:proofErr w:type="spellEnd"/>
          </w:p>
        </w:tc>
        <w:tc>
          <w:tcPr>
            <w:tcW w:w="2464" w:type="dxa"/>
            <w:vAlign w:val="center"/>
          </w:tcPr>
          <w:p w:rsidR="00A73709" w:rsidRPr="002D32EE" w:rsidRDefault="00A73709" w:rsidP="001F76F0">
            <w:pPr>
              <w:jc w:val="center"/>
              <w:rPr>
                <w:color w:val="000000"/>
              </w:rPr>
            </w:pPr>
            <w:proofErr w:type="spellStart"/>
            <w:r w:rsidRPr="002D32EE">
              <w:rPr>
                <w:color w:val="000000"/>
              </w:rPr>
              <w:t>NumPy</w:t>
            </w:r>
            <w:proofErr w:type="spellEnd"/>
            <w:r w:rsidRPr="002D32EE">
              <w:rPr>
                <w:color w:val="000000"/>
              </w:rPr>
              <w:t xml:space="preserve"> </w:t>
            </w:r>
            <w:proofErr w:type="spellStart"/>
            <w:r w:rsidRPr="002D32EE">
              <w:rPr>
                <w:color w:val="000000"/>
              </w:rPr>
              <w:t>dtype</w:t>
            </w:r>
            <w:proofErr w:type="spellEnd"/>
          </w:p>
        </w:tc>
        <w:tc>
          <w:tcPr>
            <w:tcW w:w="3489" w:type="dxa"/>
            <w:vAlign w:val="center"/>
          </w:tcPr>
          <w:p w:rsidR="00A73709" w:rsidRPr="002D32EE" w:rsidRDefault="00A73709" w:rsidP="001F76F0">
            <w:pPr>
              <w:jc w:val="center"/>
              <w:rPr>
                <w:color w:val="000000"/>
              </w:rPr>
            </w:pPr>
            <w:r w:rsidRPr="002D32EE">
              <w:rPr>
                <w:color w:val="000000"/>
              </w:rPr>
              <w:t>Описание</w:t>
            </w:r>
          </w:p>
        </w:tc>
      </w:tr>
      <w:tr w:rsidR="00A73709" w:rsidTr="001F76F0">
        <w:tc>
          <w:tcPr>
            <w:tcW w:w="1526" w:type="dxa"/>
          </w:tcPr>
          <w:p w:rsidR="00A73709" w:rsidRPr="002D32EE" w:rsidRDefault="00A73709" w:rsidP="001F76F0">
            <w:pPr>
              <w:spacing w:line="360" w:lineRule="auto"/>
              <w:jc w:val="both"/>
              <w:rPr>
                <w:color w:val="000000"/>
              </w:rPr>
            </w:pPr>
            <w:proofErr w:type="spellStart"/>
            <w:r w:rsidRPr="002D32EE">
              <w:rPr>
                <w:color w:val="000000"/>
              </w:rPr>
              <w:t>object</w:t>
            </w:r>
            <w:proofErr w:type="spellEnd"/>
          </w:p>
        </w:tc>
        <w:tc>
          <w:tcPr>
            <w:tcW w:w="2268" w:type="dxa"/>
          </w:tcPr>
          <w:p w:rsidR="00A73709" w:rsidRPr="002D32EE" w:rsidRDefault="00A73709" w:rsidP="001F76F0">
            <w:pPr>
              <w:spacing w:line="360" w:lineRule="auto"/>
              <w:jc w:val="both"/>
              <w:rPr>
                <w:color w:val="000000"/>
              </w:rPr>
            </w:pPr>
            <w:proofErr w:type="spellStart"/>
            <w:r w:rsidRPr="002D32EE">
              <w:rPr>
                <w:color w:val="000000"/>
              </w:rPr>
              <w:t>str</w:t>
            </w:r>
            <w:proofErr w:type="spellEnd"/>
          </w:p>
        </w:tc>
        <w:tc>
          <w:tcPr>
            <w:tcW w:w="2464" w:type="dxa"/>
          </w:tcPr>
          <w:p w:rsidR="00A73709" w:rsidRPr="002D32EE" w:rsidRDefault="00A73709" w:rsidP="001F76F0">
            <w:pPr>
              <w:spacing w:line="360" w:lineRule="auto"/>
              <w:jc w:val="both"/>
              <w:rPr>
                <w:color w:val="000000"/>
              </w:rPr>
            </w:pPr>
            <w:proofErr w:type="spellStart"/>
            <w:r w:rsidRPr="002D32EE">
              <w:rPr>
                <w:color w:val="000000"/>
              </w:rPr>
              <w:t>string</w:t>
            </w:r>
            <w:proofErr w:type="spellEnd"/>
            <w:r w:rsidRPr="002D32EE">
              <w:rPr>
                <w:color w:val="000000"/>
              </w:rPr>
              <w:t xml:space="preserve">_, </w:t>
            </w:r>
            <w:proofErr w:type="spellStart"/>
            <w:r w:rsidRPr="002D32EE">
              <w:rPr>
                <w:color w:val="000000"/>
              </w:rPr>
              <w:t>unicode</w:t>
            </w:r>
            <w:proofErr w:type="spellEnd"/>
            <w:r w:rsidRPr="002D32EE">
              <w:rPr>
                <w:color w:val="000000"/>
              </w:rPr>
              <w:t>_</w:t>
            </w:r>
          </w:p>
        </w:tc>
        <w:tc>
          <w:tcPr>
            <w:tcW w:w="3489" w:type="dxa"/>
          </w:tcPr>
          <w:p w:rsidR="00A73709" w:rsidRPr="002D32EE" w:rsidRDefault="00A73709" w:rsidP="001F76F0">
            <w:pPr>
              <w:spacing w:line="360" w:lineRule="auto"/>
              <w:jc w:val="both"/>
              <w:rPr>
                <w:color w:val="000000"/>
              </w:rPr>
            </w:pPr>
            <w:r w:rsidRPr="002D32EE">
              <w:rPr>
                <w:color w:val="000000"/>
              </w:rPr>
              <w:t>Текст</w:t>
            </w:r>
          </w:p>
        </w:tc>
      </w:tr>
      <w:tr w:rsidR="00A73709" w:rsidRPr="002D32EE" w:rsidTr="001F76F0">
        <w:tc>
          <w:tcPr>
            <w:tcW w:w="1526" w:type="dxa"/>
          </w:tcPr>
          <w:p w:rsidR="00A73709" w:rsidRPr="002D32EE" w:rsidRDefault="00A73709" w:rsidP="001F76F0">
            <w:pPr>
              <w:jc w:val="both"/>
              <w:rPr>
                <w:color w:val="000000"/>
              </w:rPr>
            </w:pPr>
            <w:r w:rsidRPr="002D32EE">
              <w:rPr>
                <w:color w:val="000000"/>
              </w:rPr>
              <w:t>int64</w:t>
            </w:r>
          </w:p>
        </w:tc>
        <w:tc>
          <w:tcPr>
            <w:tcW w:w="2268" w:type="dxa"/>
          </w:tcPr>
          <w:p w:rsidR="00A73709" w:rsidRPr="002D32EE" w:rsidRDefault="00A73709" w:rsidP="001F76F0">
            <w:pPr>
              <w:jc w:val="both"/>
              <w:rPr>
                <w:color w:val="000000"/>
              </w:rPr>
            </w:pPr>
            <w:proofErr w:type="spellStart"/>
            <w:r w:rsidRPr="002D32EE">
              <w:rPr>
                <w:color w:val="000000"/>
              </w:rPr>
              <w:t>int</w:t>
            </w:r>
            <w:proofErr w:type="spellEnd"/>
          </w:p>
        </w:tc>
        <w:tc>
          <w:tcPr>
            <w:tcW w:w="2464" w:type="dxa"/>
          </w:tcPr>
          <w:p w:rsidR="00A73709" w:rsidRPr="002D32EE" w:rsidRDefault="00A73709" w:rsidP="001F76F0">
            <w:pPr>
              <w:jc w:val="both"/>
              <w:rPr>
                <w:color w:val="000000"/>
                <w:lang w:val="en-US"/>
              </w:rPr>
            </w:pPr>
            <w:r w:rsidRPr="002D32EE">
              <w:rPr>
                <w:color w:val="000000"/>
                <w:lang w:val="en-US"/>
              </w:rPr>
              <w:t>int_, int8, int16, int32, int64, uint8, uint16, uint32, uint64</w:t>
            </w:r>
          </w:p>
        </w:tc>
        <w:tc>
          <w:tcPr>
            <w:tcW w:w="3489" w:type="dxa"/>
          </w:tcPr>
          <w:p w:rsidR="00A73709" w:rsidRPr="002D32EE" w:rsidRDefault="00A73709" w:rsidP="001F76F0">
            <w:pPr>
              <w:jc w:val="both"/>
              <w:rPr>
                <w:color w:val="000000"/>
                <w:lang w:val="en-US"/>
              </w:rPr>
            </w:pPr>
            <w:r w:rsidRPr="002D32EE">
              <w:rPr>
                <w:color w:val="000000"/>
              </w:rPr>
              <w:t>Целое</w:t>
            </w:r>
            <w:r w:rsidRPr="002D32EE">
              <w:rPr>
                <w:color w:val="000000"/>
                <w:lang w:val="en-US"/>
              </w:rPr>
              <w:t xml:space="preserve"> </w:t>
            </w:r>
            <w:r w:rsidRPr="002D32EE">
              <w:rPr>
                <w:color w:val="000000"/>
              </w:rPr>
              <w:t>число</w:t>
            </w:r>
          </w:p>
        </w:tc>
      </w:tr>
      <w:tr w:rsidR="00A73709" w:rsidRPr="002D32EE" w:rsidTr="001F76F0">
        <w:tc>
          <w:tcPr>
            <w:tcW w:w="1526" w:type="dxa"/>
          </w:tcPr>
          <w:p w:rsidR="00A73709" w:rsidRPr="002D32EE" w:rsidRDefault="00A73709" w:rsidP="001F76F0">
            <w:pPr>
              <w:jc w:val="both"/>
              <w:rPr>
                <w:color w:val="000000"/>
                <w:lang w:val="en-US"/>
              </w:rPr>
            </w:pPr>
            <w:r w:rsidRPr="002D32EE">
              <w:rPr>
                <w:color w:val="000000"/>
                <w:lang w:val="en-US"/>
              </w:rPr>
              <w:t>float64</w:t>
            </w:r>
          </w:p>
        </w:tc>
        <w:tc>
          <w:tcPr>
            <w:tcW w:w="2268" w:type="dxa"/>
          </w:tcPr>
          <w:p w:rsidR="00A73709" w:rsidRPr="002D32EE" w:rsidRDefault="00A73709" w:rsidP="001F76F0">
            <w:pPr>
              <w:jc w:val="both"/>
              <w:rPr>
                <w:color w:val="000000"/>
                <w:lang w:val="en-US"/>
              </w:rPr>
            </w:pPr>
            <w:r w:rsidRPr="002D32EE">
              <w:rPr>
                <w:color w:val="000000"/>
                <w:lang w:val="en-US"/>
              </w:rPr>
              <w:t>float</w:t>
            </w:r>
          </w:p>
        </w:tc>
        <w:tc>
          <w:tcPr>
            <w:tcW w:w="2464" w:type="dxa"/>
          </w:tcPr>
          <w:p w:rsidR="00A73709" w:rsidRPr="002D32EE" w:rsidRDefault="00A73709" w:rsidP="001F76F0">
            <w:pPr>
              <w:jc w:val="both"/>
              <w:rPr>
                <w:color w:val="000000"/>
                <w:lang w:val="en-US"/>
              </w:rPr>
            </w:pPr>
            <w:r w:rsidRPr="002D32EE">
              <w:rPr>
                <w:color w:val="000000"/>
                <w:lang w:val="en-US"/>
              </w:rPr>
              <w:t>float_, float16, float32, float64</w:t>
            </w:r>
          </w:p>
        </w:tc>
        <w:tc>
          <w:tcPr>
            <w:tcW w:w="3489" w:type="dxa"/>
          </w:tcPr>
          <w:p w:rsidR="00A73709" w:rsidRPr="002D32EE" w:rsidRDefault="00A73709" w:rsidP="001F76F0">
            <w:pPr>
              <w:jc w:val="both"/>
              <w:rPr>
                <w:color w:val="000000"/>
                <w:lang w:val="en-US"/>
              </w:rPr>
            </w:pPr>
            <w:r w:rsidRPr="002D32EE">
              <w:rPr>
                <w:color w:val="000000"/>
              </w:rPr>
              <w:t>Число</w:t>
            </w:r>
            <w:r w:rsidRPr="002D32EE">
              <w:rPr>
                <w:color w:val="000000"/>
                <w:lang w:val="en-US"/>
              </w:rPr>
              <w:t xml:space="preserve"> </w:t>
            </w:r>
            <w:r w:rsidRPr="002D32EE">
              <w:rPr>
                <w:color w:val="000000"/>
              </w:rPr>
              <w:t>с</w:t>
            </w:r>
            <w:r w:rsidRPr="002D32EE">
              <w:rPr>
                <w:color w:val="000000"/>
                <w:lang w:val="en-US"/>
              </w:rPr>
              <w:t xml:space="preserve"> </w:t>
            </w:r>
            <w:r w:rsidRPr="002D32EE">
              <w:rPr>
                <w:color w:val="000000"/>
              </w:rPr>
              <w:t>плавающей</w:t>
            </w:r>
            <w:r w:rsidRPr="002D32EE">
              <w:rPr>
                <w:color w:val="000000"/>
                <w:lang w:val="en-US"/>
              </w:rPr>
              <w:t xml:space="preserve"> </w:t>
            </w:r>
            <w:r w:rsidRPr="002D32EE">
              <w:rPr>
                <w:color w:val="000000"/>
              </w:rPr>
              <w:t>точкой</w:t>
            </w:r>
          </w:p>
        </w:tc>
      </w:tr>
      <w:tr w:rsidR="00A73709" w:rsidRPr="002D32EE" w:rsidTr="001F76F0">
        <w:tc>
          <w:tcPr>
            <w:tcW w:w="1526" w:type="dxa"/>
          </w:tcPr>
          <w:p w:rsidR="00A73709" w:rsidRPr="002D32EE" w:rsidRDefault="00A73709" w:rsidP="001F76F0">
            <w:pPr>
              <w:spacing w:line="360" w:lineRule="auto"/>
              <w:jc w:val="both"/>
              <w:rPr>
                <w:color w:val="000000"/>
                <w:lang w:val="en-US"/>
              </w:rPr>
            </w:pPr>
            <w:r w:rsidRPr="002D32EE">
              <w:rPr>
                <w:color w:val="000000"/>
                <w:lang w:val="en-US"/>
              </w:rPr>
              <w:t>bool</w:t>
            </w:r>
          </w:p>
        </w:tc>
        <w:tc>
          <w:tcPr>
            <w:tcW w:w="2268" w:type="dxa"/>
          </w:tcPr>
          <w:p w:rsidR="00A73709" w:rsidRPr="002D32EE" w:rsidRDefault="00A73709" w:rsidP="001F76F0">
            <w:pPr>
              <w:spacing w:line="360" w:lineRule="auto"/>
              <w:jc w:val="both"/>
              <w:rPr>
                <w:color w:val="000000"/>
                <w:lang w:val="en-US"/>
              </w:rPr>
            </w:pPr>
            <w:r w:rsidRPr="002D32EE">
              <w:rPr>
                <w:color w:val="000000"/>
                <w:lang w:val="en-US"/>
              </w:rPr>
              <w:t xml:space="preserve">bool </w:t>
            </w:r>
          </w:p>
        </w:tc>
        <w:tc>
          <w:tcPr>
            <w:tcW w:w="2464" w:type="dxa"/>
          </w:tcPr>
          <w:p w:rsidR="00A73709" w:rsidRPr="002D32EE" w:rsidRDefault="00A73709" w:rsidP="001F76F0">
            <w:pPr>
              <w:spacing w:line="360" w:lineRule="auto"/>
              <w:jc w:val="both"/>
              <w:rPr>
                <w:color w:val="000000"/>
                <w:lang w:val="en-US"/>
              </w:rPr>
            </w:pPr>
            <w:r w:rsidRPr="002D32EE">
              <w:rPr>
                <w:color w:val="000000"/>
                <w:lang w:val="en-US"/>
              </w:rPr>
              <w:t>bool_</w:t>
            </w:r>
          </w:p>
        </w:tc>
        <w:tc>
          <w:tcPr>
            <w:tcW w:w="3489" w:type="dxa"/>
          </w:tcPr>
          <w:p w:rsidR="00A73709" w:rsidRPr="002D32EE" w:rsidRDefault="00A73709" w:rsidP="001F76F0">
            <w:pPr>
              <w:spacing w:line="360" w:lineRule="auto"/>
              <w:jc w:val="both"/>
              <w:rPr>
                <w:color w:val="000000"/>
                <w:lang w:val="en-US"/>
              </w:rPr>
            </w:pPr>
            <w:r w:rsidRPr="002D32EE">
              <w:rPr>
                <w:color w:val="000000"/>
              </w:rPr>
              <w:t>Логическое значение</w:t>
            </w:r>
          </w:p>
        </w:tc>
      </w:tr>
      <w:tr w:rsidR="00A73709" w:rsidRPr="002D32EE" w:rsidTr="001F76F0">
        <w:tc>
          <w:tcPr>
            <w:tcW w:w="1526" w:type="dxa"/>
          </w:tcPr>
          <w:p w:rsidR="00A73709" w:rsidRPr="002D32EE" w:rsidRDefault="00A73709" w:rsidP="001F76F0">
            <w:pPr>
              <w:spacing w:line="360" w:lineRule="auto"/>
              <w:jc w:val="both"/>
              <w:rPr>
                <w:color w:val="000000"/>
                <w:lang w:val="en-US"/>
              </w:rPr>
            </w:pPr>
            <w:r w:rsidRPr="002D32EE">
              <w:rPr>
                <w:color w:val="000000"/>
                <w:lang w:val="en-US"/>
              </w:rPr>
              <w:t>datetime64</w:t>
            </w:r>
          </w:p>
        </w:tc>
        <w:tc>
          <w:tcPr>
            <w:tcW w:w="2268" w:type="dxa"/>
          </w:tcPr>
          <w:p w:rsidR="00A73709" w:rsidRPr="002D32EE" w:rsidRDefault="00A73709" w:rsidP="001F76F0">
            <w:pPr>
              <w:spacing w:line="360" w:lineRule="auto"/>
              <w:jc w:val="both"/>
              <w:rPr>
                <w:color w:val="000000"/>
                <w:lang w:val="en-US"/>
              </w:rPr>
            </w:pPr>
            <w:r w:rsidRPr="002D32EE">
              <w:rPr>
                <w:color w:val="000000"/>
                <w:lang w:val="en-US"/>
              </w:rPr>
              <w:t>NA</w:t>
            </w:r>
          </w:p>
        </w:tc>
        <w:tc>
          <w:tcPr>
            <w:tcW w:w="2464" w:type="dxa"/>
          </w:tcPr>
          <w:p w:rsidR="00A73709" w:rsidRPr="002D32EE" w:rsidRDefault="00A73709" w:rsidP="001F76F0">
            <w:pPr>
              <w:spacing w:line="360" w:lineRule="auto"/>
              <w:jc w:val="both"/>
              <w:rPr>
                <w:color w:val="000000"/>
                <w:lang w:val="en-US"/>
              </w:rPr>
            </w:pPr>
            <w:r w:rsidRPr="002D32EE">
              <w:rPr>
                <w:color w:val="000000"/>
                <w:lang w:val="en-US"/>
              </w:rPr>
              <w:t>NA</w:t>
            </w:r>
          </w:p>
        </w:tc>
        <w:tc>
          <w:tcPr>
            <w:tcW w:w="3489" w:type="dxa"/>
          </w:tcPr>
          <w:p w:rsidR="00A73709" w:rsidRPr="002D32EE" w:rsidRDefault="00A73709" w:rsidP="001F76F0">
            <w:pPr>
              <w:spacing w:line="360" w:lineRule="auto"/>
              <w:jc w:val="both"/>
              <w:rPr>
                <w:color w:val="000000"/>
                <w:lang w:val="en-US"/>
              </w:rPr>
            </w:pPr>
            <w:r w:rsidRPr="002D32EE">
              <w:rPr>
                <w:color w:val="000000"/>
              </w:rPr>
              <w:t>Дата и время</w:t>
            </w:r>
          </w:p>
        </w:tc>
      </w:tr>
      <w:tr w:rsidR="00A73709" w:rsidRPr="002D32EE" w:rsidTr="001F76F0">
        <w:tc>
          <w:tcPr>
            <w:tcW w:w="1526" w:type="dxa"/>
          </w:tcPr>
          <w:p w:rsidR="00A73709" w:rsidRPr="002D32EE" w:rsidRDefault="00A73709" w:rsidP="001F76F0">
            <w:pPr>
              <w:spacing w:line="360" w:lineRule="auto"/>
              <w:jc w:val="both"/>
              <w:rPr>
                <w:color w:val="000000"/>
                <w:lang w:val="en-US"/>
              </w:rPr>
            </w:pPr>
            <w:proofErr w:type="spellStart"/>
            <w:r w:rsidRPr="002D32EE">
              <w:rPr>
                <w:color w:val="000000"/>
                <w:lang w:val="en-US"/>
              </w:rPr>
              <w:t>timedelta</w:t>
            </w:r>
            <w:proofErr w:type="spellEnd"/>
            <w:r w:rsidRPr="002D32EE">
              <w:rPr>
                <w:color w:val="000000"/>
              </w:rPr>
              <w:t>[</w:t>
            </w:r>
            <w:r w:rsidRPr="002D32EE">
              <w:rPr>
                <w:color w:val="000000"/>
                <w:lang w:val="en-US"/>
              </w:rPr>
              <w:t>ns</w:t>
            </w:r>
            <w:r w:rsidRPr="002D32EE">
              <w:rPr>
                <w:color w:val="000000"/>
              </w:rPr>
              <w:t>]</w:t>
            </w:r>
          </w:p>
        </w:tc>
        <w:tc>
          <w:tcPr>
            <w:tcW w:w="2268" w:type="dxa"/>
          </w:tcPr>
          <w:p w:rsidR="00A73709" w:rsidRPr="002D32EE" w:rsidRDefault="00A73709" w:rsidP="001F76F0">
            <w:pPr>
              <w:spacing w:line="360" w:lineRule="auto"/>
              <w:jc w:val="both"/>
              <w:rPr>
                <w:color w:val="000000"/>
                <w:lang w:val="en-US"/>
              </w:rPr>
            </w:pPr>
            <w:r w:rsidRPr="002D32EE">
              <w:rPr>
                <w:color w:val="000000"/>
                <w:lang w:val="en-US"/>
              </w:rPr>
              <w:t>NA</w:t>
            </w:r>
          </w:p>
        </w:tc>
        <w:tc>
          <w:tcPr>
            <w:tcW w:w="2464" w:type="dxa"/>
          </w:tcPr>
          <w:p w:rsidR="00A73709" w:rsidRPr="002D32EE" w:rsidRDefault="00A73709" w:rsidP="001F76F0">
            <w:pPr>
              <w:spacing w:line="360" w:lineRule="auto"/>
              <w:jc w:val="both"/>
              <w:rPr>
                <w:color w:val="000000"/>
                <w:lang w:val="en-US"/>
              </w:rPr>
            </w:pPr>
            <w:r w:rsidRPr="002D32EE">
              <w:rPr>
                <w:color w:val="000000"/>
                <w:lang w:val="en-US"/>
              </w:rPr>
              <w:t>NA</w:t>
            </w:r>
          </w:p>
        </w:tc>
        <w:tc>
          <w:tcPr>
            <w:tcW w:w="3489" w:type="dxa"/>
          </w:tcPr>
          <w:p w:rsidR="00A73709" w:rsidRPr="002D32EE" w:rsidRDefault="00A73709" w:rsidP="001F76F0">
            <w:pPr>
              <w:spacing w:line="360" w:lineRule="auto"/>
              <w:jc w:val="both"/>
              <w:rPr>
                <w:color w:val="000000"/>
                <w:lang w:val="en-US"/>
              </w:rPr>
            </w:pPr>
            <w:r w:rsidRPr="002D32EE">
              <w:rPr>
                <w:color w:val="000000"/>
              </w:rPr>
              <w:t>Разница во времени</w:t>
            </w:r>
          </w:p>
        </w:tc>
      </w:tr>
      <w:tr w:rsidR="00A73709" w:rsidRPr="002D32EE" w:rsidTr="001F76F0">
        <w:tc>
          <w:tcPr>
            <w:tcW w:w="1526" w:type="dxa"/>
          </w:tcPr>
          <w:p w:rsidR="00A73709" w:rsidRPr="002D32EE" w:rsidRDefault="00A73709" w:rsidP="001F76F0">
            <w:pPr>
              <w:jc w:val="both"/>
              <w:rPr>
                <w:color w:val="000000"/>
                <w:lang w:val="en-US"/>
              </w:rPr>
            </w:pPr>
            <w:r w:rsidRPr="002D32EE">
              <w:rPr>
                <w:color w:val="000000"/>
                <w:lang w:val="en-US"/>
              </w:rPr>
              <w:t>category</w:t>
            </w:r>
          </w:p>
        </w:tc>
        <w:tc>
          <w:tcPr>
            <w:tcW w:w="2268" w:type="dxa"/>
          </w:tcPr>
          <w:p w:rsidR="00A73709" w:rsidRPr="002D32EE" w:rsidRDefault="00A73709" w:rsidP="001F76F0">
            <w:pPr>
              <w:jc w:val="both"/>
              <w:rPr>
                <w:color w:val="000000"/>
                <w:lang w:val="en-US"/>
              </w:rPr>
            </w:pPr>
            <w:r w:rsidRPr="002D32EE">
              <w:rPr>
                <w:color w:val="000000"/>
                <w:lang w:val="en-US"/>
              </w:rPr>
              <w:t>NA</w:t>
            </w:r>
          </w:p>
        </w:tc>
        <w:tc>
          <w:tcPr>
            <w:tcW w:w="2464" w:type="dxa"/>
          </w:tcPr>
          <w:p w:rsidR="00A73709" w:rsidRPr="002D32EE" w:rsidRDefault="00A73709" w:rsidP="001F76F0">
            <w:pPr>
              <w:jc w:val="both"/>
              <w:rPr>
                <w:color w:val="000000"/>
                <w:lang w:val="en-US"/>
              </w:rPr>
            </w:pPr>
            <w:r w:rsidRPr="002D32EE">
              <w:rPr>
                <w:color w:val="000000"/>
                <w:lang w:val="en-US"/>
              </w:rPr>
              <w:t>NA</w:t>
            </w:r>
          </w:p>
        </w:tc>
        <w:tc>
          <w:tcPr>
            <w:tcW w:w="3489" w:type="dxa"/>
          </w:tcPr>
          <w:p w:rsidR="00A73709" w:rsidRPr="002D32EE" w:rsidRDefault="00A73709" w:rsidP="001F76F0">
            <w:pPr>
              <w:jc w:val="both"/>
              <w:rPr>
                <w:color w:val="000000"/>
              </w:rPr>
            </w:pPr>
            <w:r w:rsidRPr="002D32EE">
              <w:rPr>
                <w:color w:val="000000"/>
              </w:rPr>
              <w:t>Список текстовых значений ограниченной длины</w:t>
            </w:r>
          </w:p>
        </w:tc>
      </w:tr>
    </w:tbl>
    <w:p w:rsidR="00A73709" w:rsidRPr="00CA6865" w:rsidRDefault="00A73709" w:rsidP="00A73709">
      <w:pPr>
        <w:spacing w:line="360" w:lineRule="auto"/>
        <w:ind w:firstLine="709"/>
        <w:jc w:val="both"/>
        <w:rPr>
          <w:color w:val="000000"/>
          <w:sz w:val="28"/>
          <w:szCs w:val="28"/>
        </w:rPr>
      </w:pPr>
      <w:r>
        <w:rPr>
          <w:color w:val="000000"/>
          <w:sz w:val="28"/>
          <w:szCs w:val="28"/>
        </w:rPr>
        <w:lastRenderedPageBreak/>
        <w:t>В</w:t>
      </w:r>
      <w:r w:rsidRPr="00DA401C">
        <w:rPr>
          <w:color w:val="000000"/>
          <w:sz w:val="28"/>
          <w:szCs w:val="28"/>
        </w:rPr>
        <w:t>ажной частью анализа данных</w:t>
      </w:r>
      <w:r w:rsidRPr="00050F83">
        <w:rPr>
          <w:color w:val="000000"/>
          <w:sz w:val="28"/>
          <w:szCs w:val="28"/>
        </w:rPr>
        <w:t xml:space="preserve"> </w:t>
      </w:r>
      <w:r w:rsidRPr="00DA401C">
        <w:rPr>
          <w:color w:val="000000"/>
          <w:sz w:val="28"/>
          <w:szCs w:val="28"/>
        </w:rPr>
        <w:t>является</w:t>
      </w:r>
      <w:r>
        <w:rPr>
          <w:color w:val="000000"/>
          <w:sz w:val="28"/>
          <w:szCs w:val="28"/>
        </w:rPr>
        <w:t xml:space="preserve"> их </w:t>
      </w:r>
      <w:r w:rsidRPr="00492727">
        <w:rPr>
          <w:color w:val="000000"/>
          <w:sz w:val="28"/>
          <w:szCs w:val="28"/>
        </w:rPr>
        <w:t>отображени</w:t>
      </w:r>
      <w:r>
        <w:rPr>
          <w:color w:val="000000"/>
          <w:sz w:val="28"/>
          <w:szCs w:val="28"/>
        </w:rPr>
        <w:t>е</w:t>
      </w:r>
      <w:r w:rsidRPr="00492727">
        <w:rPr>
          <w:color w:val="000000"/>
          <w:sz w:val="28"/>
          <w:szCs w:val="28"/>
        </w:rPr>
        <w:t xml:space="preserve"> в понятном виде</w:t>
      </w:r>
      <w:r>
        <w:rPr>
          <w:color w:val="000000"/>
          <w:sz w:val="28"/>
          <w:szCs w:val="28"/>
        </w:rPr>
        <w:t xml:space="preserve">, то есть визуализация, которая на </w:t>
      </w:r>
      <w:r w:rsidRPr="00076B60">
        <w:rPr>
          <w:color w:val="000000"/>
          <w:sz w:val="28"/>
          <w:szCs w:val="28"/>
        </w:rPr>
        <w:t xml:space="preserve">языке </w:t>
      </w:r>
      <w:proofErr w:type="spellStart"/>
      <w:r w:rsidRPr="00076B60">
        <w:rPr>
          <w:color w:val="000000"/>
          <w:sz w:val="28"/>
          <w:szCs w:val="28"/>
        </w:rPr>
        <w:t>Python</w:t>
      </w:r>
      <w:proofErr w:type="spellEnd"/>
      <w:r>
        <w:rPr>
          <w:color w:val="000000"/>
          <w:sz w:val="28"/>
          <w:szCs w:val="28"/>
        </w:rPr>
        <w:t xml:space="preserve"> реализуется </w:t>
      </w:r>
      <w:r w:rsidRPr="00492727">
        <w:rPr>
          <w:color w:val="000000"/>
          <w:sz w:val="28"/>
          <w:szCs w:val="28"/>
        </w:rPr>
        <w:t>библиотек</w:t>
      </w:r>
      <w:r>
        <w:rPr>
          <w:color w:val="000000"/>
          <w:sz w:val="28"/>
          <w:szCs w:val="28"/>
        </w:rPr>
        <w:t xml:space="preserve">ами </w:t>
      </w:r>
      <w:proofErr w:type="spellStart"/>
      <w:r w:rsidRPr="000F1FFE">
        <w:rPr>
          <w:color w:val="000000"/>
          <w:sz w:val="28"/>
          <w:szCs w:val="28"/>
        </w:rPr>
        <w:t>Matplotlib</w:t>
      </w:r>
      <w:proofErr w:type="spellEnd"/>
      <w:r w:rsidRPr="000F1FFE">
        <w:rPr>
          <w:color w:val="000000"/>
          <w:sz w:val="28"/>
          <w:szCs w:val="28"/>
        </w:rPr>
        <w:t xml:space="preserve"> и </w:t>
      </w:r>
      <w:proofErr w:type="spellStart"/>
      <w:r w:rsidRPr="000F1FFE">
        <w:rPr>
          <w:color w:val="000000"/>
          <w:sz w:val="28"/>
          <w:szCs w:val="28"/>
        </w:rPr>
        <w:t>Seaborn</w:t>
      </w:r>
      <w:proofErr w:type="spellEnd"/>
      <w:r w:rsidRPr="00492727">
        <w:rPr>
          <w:color w:val="000000"/>
          <w:sz w:val="28"/>
          <w:szCs w:val="28"/>
        </w:rPr>
        <w:t xml:space="preserve">. Они позволяют создавать графические представления данных, такие как диаграммы рассеяния, линейные графики, гистограммы и </w:t>
      </w:r>
      <w:r w:rsidRPr="0028276A">
        <w:rPr>
          <w:color w:val="000000"/>
          <w:sz w:val="28"/>
          <w:szCs w:val="28"/>
        </w:rPr>
        <w:t>другие [5, с. 161],</w:t>
      </w:r>
      <w:r>
        <w:rPr>
          <w:color w:val="000000"/>
          <w:sz w:val="28"/>
          <w:szCs w:val="28"/>
        </w:rPr>
        <w:t xml:space="preserve"> которые крайне важны для визуализации результатов оценки конкурентоспособности предприятия</w:t>
      </w:r>
      <w:r w:rsidRPr="00492727">
        <w:rPr>
          <w:color w:val="000000"/>
          <w:sz w:val="28"/>
          <w:szCs w:val="28"/>
        </w:rPr>
        <w:t xml:space="preserve">. </w:t>
      </w:r>
    </w:p>
    <w:p w:rsidR="00A73709" w:rsidRPr="00381F97" w:rsidRDefault="00A73709" w:rsidP="00A73709">
      <w:pPr>
        <w:spacing w:line="360" w:lineRule="auto"/>
        <w:ind w:firstLine="709"/>
        <w:jc w:val="both"/>
        <w:rPr>
          <w:color w:val="000000"/>
          <w:sz w:val="28"/>
          <w:szCs w:val="28"/>
        </w:rPr>
      </w:pPr>
      <w:r w:rsidRPr="00381F97">
        <w:rPr>
          <w:color w:val="000000"/>
          <w:sz w:val="28"/>
          <w:szCs w:val="28"/>
        </w:rPr>
        <w:t xml:space="preserve">Библиотека </w:t>
      </w:r>
      <w:proofErr w:type="spellStart"/>
      <w:r w:rsidRPr="00381F97">
        <w:rPr>
          <w:color w:val="000000"/>
          <w:sz w:val="28"/>
          <w:szCs w:val="28"/>
        </w:rPr>
        <w:t>Matplotlib</w:t>
      </w:r>
      <w:proofErr w:type="spellEnd"/>
      <w:r w:rsidRPr="00381F97">
        <w:rPr>
          <w:color w:val="000000"/>
          <w:sz w:val="28"/>
          <w:szCs w:val="28"/>
        </w:rPr>
        <w:t xml:space="preserve"> подходит для создания двумерной и трёхмерной графики</w:t>
      </w:r>
      <w:r>
        <w:rPr>
          <w:color w:val="000000"/>
          <w:sz w:val="28"/>
          <w:szCs w:val="28"/>
        </w:rPr>
        <w:t>, причем,</w:t>
      </w:r>
      <w:r w:rsidRPr="00381F97">
        <w:rPr>
          <w:color w:val="000000"/>
          <w:sz w:val="28"/>
          <w:szCs w:val="28"/>
        </w:rPr>
        <w:t xml:space="preserve"> как для статичных изображений, так и анимированных, и интерактивных решений</w:t>
      </w:r>
      <w:r>
        <w:rPr>
          <w:color w:val="000000"/>
          <w:sz w:val="28"/>
          <w:szCs w:val="28"/>
        </w:rPr>
        <w:t>, что важно для обеспечения качества наглядного отображения итогов оценки конкурентоспособности</w:t>
      </w:r>
      <w:r w:rsidRPr="00381F97">
        <w:rPr>
          <w:color w:val="000000"/>
          <w:sz w:val="28"/>
          <w:szCs w:val="28"/>
        </w:rPr>
        <w:t xml:space="preserve">. </w:t>
      </w:r>
      <w:proofErr w:type="spellStart"/>
      <w:r w:rsidRPr="00381F97">
        <w:rPr>
          <w:color w:val="000000"/>
          <w:sz w:val="28"/>
          <w:szCs w:val="28"/>
        </w:rPr>
        <w:t>Matplotlib</w:t>
      </w:r>
      <w:proofErr w:type="spellEnd"/>
      <w:r w:rsidRPr="00381F97">
        <w:rPr>
          <w:color w:val="000000"/>
          <w:sz w:val="28"/>
          <w:szCs w:val="28"/>
        </w:rPr>
        <w:t xml:space="preserve"> является частью </w:t>
      </w:r>
      <w:proofErr w:type="spellStart"/>
      <w:r w:rsidRPr="00381F97">
        <w:rPr>
          <w:color w:val="000000"/>
          <w:sz w:val="28"/>
          <w:szCs w:val="28"/>
        </w:rPr>
        <w:t>Scientific</w:t>
      </w:r>
      <w:proofErr w:type="spellEnd"/>
      <w:r w:rsidRPr="00381F97">
        <w:rPr>
          <w:color w:val="000000"/>
          <w:sz w:val="28"/>
          <w:szCs w:val="28"/>
        </w:rPr>
        <w:t xml:space="preserve"> </w:t>
      </w:r>
      <w:proofErr w:type="spellStart"/>
      <w:r w:rsidRPr="00381F97">
        <w:rPr>
          <w:color w:val="000000"/>
          <w:sz w:val="28"/>
          <w:szCs w:val="28"/>
        </w:rPr>
        <w:t>Python</w:t>
      </w:r>
      <w:proofErr w:type="spellEnd"/>
      <w:r w:rsidRPr="00381F97">
        <w:rPr>
          <w:color w:val="000000"/>
          <w:sz w:val="28"/>
          <w:szCs w:val="28"/>
        </w:rPr>
        <w:t xml:space="preserve"> </w:t>
      </w:r>
      <w:r>
        <w:rPr>
          <w:color w:val="000000"/>
          <w:sz w:val="28"/>
          <w:szCs w:val="28"/>
        </w:rPr>
        <w:t>–</w:t>
      </w:r>
      <w:r w:rsidRPr="00381F97">
        <w:rPr>
          <w:color w:val="000000"/>
          <w:sz w:val="28"/>
          <w:szCs w:val="28"/>
        </w:rPr>
        <w:t xml:space="preserve"> набора библиотек для научных вычислений и визуализации данных, куда также входят NumPy1, SciPy2, Pandas3, SymPy4 и ещё ряд других инструментов </w:t>
      </w:r>
      <w:r w:rsidRPr="00854BB3">
        <w:rPr>
          <w:color w:val="000000"/>
          <w:sz w:val="28"/>
          <w:szCs w:val="28"/>
        </w:rPr>
        <w:t>[1, с. 6].</w:t>
      </w:r>
    </w:p>
    <w:p w:rsidR="00A73709" w:rsidRDefault="00A73709" w:rsidP="00A73709">
      <w:pPr>
        <w:spacing w:line="360" w:lineRule="auto"/>
        <w:ind w:firstLine="709"/>
        <w:jc w:val="both"/>
        <w:rPr>
          <w:color w:val="000000"/>
          <w:sz w:val="28"/>
          <w:szCs w:val="28"/>
        </w:rPr>
      </w:pPr>
      <w:r w:rsidRPr="00381F97">
        <w:rPr>
          <w:color w:val="000000"/>
          <w:sz w:val="28"/>
          <w:szCs w:val="28"/>
        </w:rPr>
        <w:t xml:space="preserve">В качестве основного типа данных </w:t>
      </w:r>
      <w:r>
        <w:rPr>
          <w:color w:val="000000"/>
          <w:sz w:val="28"/>
          <w:szCs w:val="28"/>
        </w:rPr>
        <w:t>в б</w:t>
      </w:r>
      <w:r w:rsidRPr="00381F97">
        <w:rPr>
          <w:color w:val="000000"/>
          <w:sz w:val="28"/>
          <w:szCs w:val="28"/>
        </w:rPr>
        <w:t>иблиотек</w:t>
      </w:r>
      <w:r>
        <w:rPr>
          <w:color w:val="000000"/>
          <w:sz w:val="28"/>
          <w:szCs w:val="28"/>
        </w:rPr>
        <w:t>е</w:t>
      </w:r>
      <w:r w:rsidRPr="00381F97">
        <w:rPr>
          <w:color w:val="000000"/>
          <w:sz w:val="28"/>
          <w:szCs w:val="28"/>
        </w:rPr>
        <w:t xml:space="preserve"> </w:t>
      </w:r>
      <w:proofErr w:type="spellStart"/>
      <w:r w:rsidRPr="00381F97">
        <w:rPr>
          <w:color w:val="000000"/>
          <w:sz w:val="28"/>
          <w:szCs w:val="28"/>
        </w:rPr>
        <w:t>Matplotlib</w:t>
      </w:r>
      <w:proofErr w:type="spellEnd"/>
      <w:r w:rsidRPr="00381F97">
        <w:rPr>
          <w:color w:val="000000"/>
          <w:sz w:val="28"/>
          <w:szCs w:val="28"/>
        </w:rPr>
        <w:t xml:space="preserve"> используются массивы типа </w:t>
      </w:r>
      <w:proofErr w:type="spellStart"/>
      <w:r w:rsidRPr="00381F97">
        <w:rPr>
          <w:color w:val="000000"/>
          <w:sz w:val="28"/>
          <w:szCs w:val="28"/>
        </w:rPr>
        <w:t>ndarray</w:t>
      </w:r>
      <w:proofErr w:type="spellEnd"/>
      <w:r w:rsidRPr="00381F97">
        <w:rPr>
          <w:color w:val="000000"/>
          <w:sz w:val="28"/>
          <w:szCs w:val="28"/>
        </w:rPr>
        <w:t xml:space="preserve">, определённые в библиотеке </w:t>
      </w:r>
      <w:proofErr w:type="spellStart"/>
      <w:r w:rsidRPr="00381F97">
        <w:rPr>
          <w:color w:val="000000"/>
          <w:sz w:val="28"/>
          <w:szCs w:val="28"/>
        </w:rPr>
        <w:t>NumPy</w:t>
      </w:r>
      <w:proofErr w:type="spellEnd"/>
      <w:r w:rsidRPr="00381F97">
        <w:rPr>
          <w:color w:val="000000"/>
          <w:sz w:val="28"/>
          <w:szCs w:val="28"/>
        </w:rPr>
        <w:t xml:space="preserve">. </w:t>
      </w:r>
      <w:proofErr w:type="spellStart"/>
      <w:r w:rsidRPr="00381F97">
        <w:rPr>
          <w:color w:val="000000"/>
          <w:sz w:val="28"/>
          <w:szCs w:val="28"/>
        </w:rPr>
        <w:t>Matplotlib</w:t>
      </w:r>
      <w:proofErr w:type="spellEnd"/>
      <w:r w:rsidRPr="00381F97">
        <w:rPr>
          <w:color w:val="000000"/>
          <w:sz w:val="28"/>
          <w:szCs w:val="28"/>
        </w:rPr>
        <w:t xml:space="preserve"> </w:t>
      </w:r>
      <w:r>
        <w:rPr>
          <w:color w:val="000000"/>
          <w:sz w:val="28"/>
          <w:szCs w:val="28"/>
        </w:rPr>
        <w:t xml:space="preserve">обладает инструментарием </w:t>
      </w:r>
      <w:r w:rsidRPr="00381F97">
        <w:rPr>
          <w:color w:val="000000"/>
          <w:sz w:val="28"/>
          <w:szCs w:val="28"/>
        </w:rPr>
        <w:t>для рисования графиков в прямоугольных и полярных координатах, диаграмм рассеяния (</w:t>
      </w:r>
      <w:proofErr w:type="spellStart"/>
      <w:r w:rsidRPr="00381F97">
        <w:rPr>
          <w:color w:val="000000"/>
          <w:sz w:val="28"/>
          <w:szCs w:val="28"/>
        </w:rPr>
        <w:t>scatter</w:t>
      </w:r>
      <w:proofErr w:type="spellEnd"/>
      <w:r w:rsidRPr="00381F97">
        <w:rPr>
          <w:color w:val="000000"/>
          <w:sz w:val="28"/>
          <w:szCs w:val="28"/>
        </w:rPr>
        <w:t xml:space="preserve"> </w:t>
      </w:r>
      <w:proofErr w:type="spellStart"/>
      <w:r w:rsidRPr="00381F97">
        <w:rPr>
          <w:color w:val="000000"/>
          <w:sz w:val="28"/>
          <w:szCs w:val="28"/>
        </w:rPr>
        <w:t>plot</w:t>
      </w:r>
      <w:proofErr w:type="spellEnd"/>
      <w:r w:rsidRPr="00381F97">
        <w:rPr>
          <w:color w:val="000000"/>
          <w:sz w:val="28"/>
          <w:szCs w:val="28"/>
        </w:rPr>
        <w:t>), графиков с указанием величин ошибок (</w:t>
      </w:r>
      <w:proofErr w:type="spellStart"/>
      <w:r w:rsidRPr="00381F97">
        <w:rPr>
          <w:color w:val="000000"/>
          <w:sz w:val="28"/>
          <w:szCs w:val="28"/>
        </w:rPr>
        <w:t>errorbar</w:t>
      </w:r>
      <w:proofErr w:type="spellEnd"/>
      <w:r w:rsidRPr="00381F97">
        <w:rPr>
          <w:color w:val="000000"/>
          <w:sz w:val="28"/>
          <w:szCs w:val="28"/>
        </w:rPr>
        <w:t>), гистограмм, круговых и столбчатых диаграмм (</w:t>
      </w:r>
      <w:proofErr w:type="spellStart"/>
      <w:r w:rsidRPr="00381F97">
        <w:rPr>
          <w:color w:val="000000"/>
          <w:sz w:val="28"/>
          <w:szCs w:val="28"/>
        </w:rPr>
        <w:t>pie</w:t>
      </w:r>
      <w:proofErr w:type="spellEnd"/>
      <w:r w:rsidRPr="00381F97">
        <w:rPr>
          <w:color w:val="000000"/>
          <w:sz w:val="28"/>
          <w:szCs w:val="28"/>
        </w:rPr>
        <w:t xml:space="preserve"> </w:t>
      </w:r>
      <w:proofErr w:type="spellStart"/>
      <w:r w:rsidRPr="00381F97">
        <w:rPr>
          <w:color w:val="000000"/>
          <w:sz w:val="28"/>
          <w:szCs w:val="28"/>
        </w:rPr>
        <w:t>chart</w:t>
      </w:r>
      <w:proofErr w:type="spellEnd"/>
      <w:r w:rsidRPr="00381F97">
        <w:rPr>
          <w:color w:val="000000"/>
          <w:sz w:val="28"/>
          <w:szCs w:val="28"/>
        </w:rPr>
        <w:t xml:space="preserve"> и </w:t>
      </w:r>
      <w:proofErr w:type="spellStart"/>
      <w:r w:rsidRPr="00381F97">
        <w:rPr>
          <w:color w:val="000000"/>
          <w:sz w:val="28"/>
          <w:szCs w:val="28"/>
        </w:rPr>
        <w:t>bar</w:t>
      </w:r>
      <w:proofErr w:type="spellEnd"/>
      <w:r w:rsidRPr="00381F97">
        <w:rPr>
          <w:color w:val="000000"/>
          <w:sz w:val="28"/>
          <w:szCs w:val="28"/>
        </w:rPr>
        <w:t xml:space="preserve"> </w:t>
      </w:r>
      <w:proofErr w:type="spellStart"/>
      <w:r w:rsidRPr="00381F97">
        <w:rPr>
          <w:color w:val="000000"/>
          <w:sz w:val="28"/>
          <w:szCs w:val="28"/>
        </w:rPr>
        <w:t>chart</w:t>
      </w:r>
      <w:proofErr w:type="spellEnd"/>
      <w:r w:rsidRPr="00381F97">
        <w:rPr>
          <w:color w:val="000000"/>
          <w:sz w:val="28"/>
          <w:szCs w:val="28"/>
        </w:rPr>
        <w:t>), двумерных распределений скалярных и векторных величин</w:t>
      </w:r>
      <w:r>
        <w:rPr>
          <w:color w:val="000000"/>
          <w:sz w:val="28"/>
          <w:szCs w:val="28"/>
        </w:rPr>
        <w:t xml:space="preserve">, </w:t>
      </w:r>
      <w:r w:rsidRPr="004E1EE0">
        <w:rPr>
          <w:color w:val="000000"/>
          <w:sz w:val="28"/>
          <w:szCs w:val="28"/>
        </w:rPr>
        <w:t>спектров мощности, точечных</w:t>
      </w:r>
      <w:r w:rsidRPr="005B531F">
        <w:rPr>
          <w:color w:val="C00000"/>
          <w:sz w:val="28"/>
          <w:szCs w:val="28"/>
        </w:rPr>
        <w:t xml:space="preserve"> </w:t>
      </w:r>
      <w:r w:rsidRPr="004E1EE0">
        <w:rPr>
          <w:color w:val="000000"/>
          <w:sz w:val="28"/>
          <w:szCs w:val="28"/>
        </w:rPr>
        <w:t>диаграмм</w:t>
      </w:r>
      <w:r w:rsidRPr="005D2544">
        <w:rPr>
          <w:color w:val="000000"/>
          <w:sz w:val="28"/>
          <w:szCs w:val="28"/>
        </w:rPr>
        <w:t xml:space="preserve"> </w:t>
      </w:r>
      <w:r w:rsidRPr="00381F97">
        <w:rPr>
          <w:color w:val="000000"/>
          <w:sz w:val="28"/>
          <w:szCs w:val="28"/>
        </w:rPr>
        <w:t>и т. д.</w:t>
      </w:r>
      <w:r>
        <w:rPr>
          <w:color w:val="000000"/>
          <w:sz w:val="28"/>
          <w:szCs w:val="28"/>
        </w:rPr>
        <w:t>, причем,</w:t>
      </w:r>
      <w:r w:rsidRPr="00381F97">
        <w:rPr>
          <w:color w:val="000000"/>
          <w:sz w:val="28"/>
          <w:szCs w:val="28"/>
        </w:rPr>
        <w:t xml:space="preserve"> </w:t>
      </w:r>
      <w:r w:rsidRPr="005D2544">
        <w:rPr>
          <w:color w:val="000000"/>
          <w:sz w:val="28"/>
          <w:szCs w:val="28"/>
        </w:rPr>
        <w:t>всего с помощью нескольких строк кода</w:t>
      </w:r>
      <w:r>
        <w:rPr>
          <w:color w:val="000000"/>
          <w:sz w:val="28"/>
          <w:szCs w:val="28"/>
        </w:rPr>
        <w:t xml:space="preserve"> </w:t>
      </w:r>
      <w:r w:rsidRPr="00F53AD8">
        <w:rPr>
          <w:color w:val="000000"/>
          <w:sz w:val="28"/>
          <w:szCs w:val="28"/>
        </w:rPr>
        <w:t>[9, с. 15].</w:t>
      </w:r>
      <w:r>
        <w:rPr>
          <w:color w:val="000000"/>
          <w:sz w:val="28"/>
          <w:szCs w:val="28"/>
        </w:rPr>
        <w:t xml:space="preserve"> </w:t>
      </w:r>
      <w:r w:rsidRPr="00381F97">
        <w:rPr>
          <w:color w:val="000000"/>
          <w:sz w:val="28"/>
          <w:szCs w:val="28"/>
        </w:rPr>
        <w:t>Высокое качество получаемых изображений позволяет использовать их в научных публикациях</w:t>
      </w:r>
      <w:r>
        <w:rPr>
          <w:color w:val="000000"/>
          <w:sz w:val="28"/>
          <w:szCs w:val="28"/>
        </w:rPr>
        <w:t xml:space="preserve"> на тему оценки конкурентоспособности предприятий</w:t>
      </w:r>
      <w:r w:rsidRPr="00381F97">
        <w:rPr>
          <w:color w:val="000000"/>
          <w:sz w:val="28"/>
          <w:szCs w:val="28"/>
        </w:rPr>
        <w:t xml:space="preserve">. </w:t>
      </w:r>
    </w:p>
    <w:p w:rsidR="00A73709" w:rsidRDefault="00A73709" w:rsidP="00A73709">
      <w:pPr>
        <w:spacing w:line="360" w:lineRule="auto"/>
        <w:ind w:firstLine="709"/>
        <w:jc w:val="both"/>
        <w:rPr>
          <w:color w:val="000000"/>
          <w:sz w:val="28"/>
          <w:szCs w:val="28"/>
        </w:rPr>
      </w:pPr>
      <w:r w:rsidRPr="00381F97">
        <w:rPr>
          <w:color w:val="000000"/>
          <w:sz w:val="28"/>
          <w:szCs w:val="28"/>
        </w:rPr>
        <w:t xml:space="preserve">Библиотека </w:t>
      </w:r>
      <w:proofErr w:type="spellStart"/>
      <w:r w:rsidRPr="00381F97">
        <w:rPr>
          <w:color w:val="000000"/>
          <w:sz w:val="28"/>
          <w:szCs w:val="28"/>
        </w:rPr>
        <w:t>Matplotlib</w:t>
      </w:r>
      <w:proofErr w:type="spellEnd"/>
      <w:r w:rsidRPr="00381F97">
        <w:rPr>
          <w:color w:val="000000"/>
          <w:sz w:val="28"/>
          <w:szCs w:val="28"/>
        </w:rPr>
        <w:t xml:space="preserve"> может использоваться в скриптах </w:t>
      </w:r>
      <w:proofErr w:type="spellStart"/>
      <w:r w:rsidRPr="00381F97">
        <w:rPr>
          <w:color w:val="000000"/>
          <w:sz w:val="28"/>
          <w:szCs w:val="28"/>
        </w:rPr>
        <w:t>Python</w:t>
      </w:r>
      <w:proofErr w:type="spellEnd"/>
      <w:r w:rsidRPr="00381F97">
        <w:rPr>
          <w:color w:val="000000"/>
          <w:sz w:val="28"/>
          <w:szCs w:val="28"/>
        </w:rPr>
        <w:t xml:space="preserve">, в интерактивной оболочке </w:t>
      </w:r>
      <w:proofErr w:type="spellStart"/>
      <w:r w:rsidRPr="00381F97">
        <w:rPr>
          <w:color w:val="000000"/>
          <w:sz w:val="28"/>
          <w:szCs w:val="28"/>
        </w:rPr>
        <w:t>IPython</w:t>
      </w:r>
      <w:proofErr w:type="spellEnd"/>
      <w:r w:rsidRPr="00381F97">
        <w:rPr>
          <w:color w:val="000000"/>
          <w:sz w:val="28"/>
          <w:szCs w:val="28"/>
        </w:rPr>
        <w:t>, веб</w:t>
      </w:r>
      <w:r>
        <w:rPr>
          <w:color w:val="000000"/>
          <w:sz w:val="28"/>
          <w:szCs w:val="28"/>
        </w:rPr>
        <w:t>-</w:t>
      </w:r>
      <w:r w:rsidRPr="00381F97">
        <w:rPr>
          <w:color w:val="000000"/>
          <w:sz w:val="28"/>
          <w:szCs w:val="28"/>
        </w:rPr>
        <w:t>приложениях, графическом интерфейсе пользователя</w:t>
      </w:r>
      <w:r>
        <w:rPr>
          <w:color w:val="000000"/>
          <w:sz w:val="28"/>
          <w:szCs w:val="28"/>
        </w:rPr>
        <w:t>, осуществляющего оценку конкурентоспособности</w:t>
      </w:r>
      <w:r w:rsidRPr="00381F97">
        <w:rPr>
          <w:color w:val="000000"/>
          <w:sz w:val="28"/>
          <w:szCs w:val="28"/>
        </w:rPr>
        <w:t xml:space="preserve">. Библиотека </w:t>
      </w:r>
      <w:proofErr w:type="spellStart"/>
      <w:r w:rsidRPr="00381F97">
        <w:rPr>
          <w:color w:val="000000"/>
          <w:sz w:val="28"/>
          <w:szCs w:val="28"/>
        </w:rPr>
        <w:t>Matplotlib</w:t>
      </w:r>
      <w:proofErr w:type="spellEnd"/>
      <w:r w:rsidRPr="00381F97">
        <w:rPr>
          <w:color w:val="000000"/>
          <w:sz w:val="28"/>
          <w:szCs w:val="28"/>
        </w:rPr>
        <w:t xml:space="preserve"> имеет иерархическую структуру и использует принципы объектно-ориентированного программирования. Базовые функции для создания графиков расположены в модуле </w:t>
      </w:r>
      <w:proofErr w:type="spellStart"/>
      <w:proofErr w:type="gramStart"/>
      <w:r w:rsidRPr="00381F97">
        <w:rPr>
          <w:color w:val="000000"/>
          <w:sz w:val="28"/>
          <w:szCs w:val="28"/>
        </w:rPr>
        <w:t>matplotlib.pyplot</w:t>
      </w:r>
      <w:proofErr w:type="spellEnd"/>
      <w:proofErr w:type="gramEnd"/>
      <w:r w:rsidRPr="00381F97">
        <w:rPr>
          <w:color w:val="000000"/>
          <w:sz w:val="28"/>
          <w:szCs w:val="28"/>
        </w:rPr>
        <w:t>. Данный модуль позволяет создавать графику в стиле команд MATLAB [</w:t>
      </w:r>
      <w:r w:rsidRPr="003C7B95">
        <w:rPr>
          <w:color w:val="000000"/>
          <w:sz w:val="28"/>
          <w:szCs w:val="28"/>
        </w:rPr>
        <w:t>32, с. 58</w:t>
      </w:r>
      <w:proofErr w:type="gramStart"/>
      <w:r w:rsidRPr="00381F97">
        <w:rPr>
          <w:color w:val="000000"/>
          <w:sz w:val="28"/>
          <w:szCs w:val="28"/>
        </w:rPr>
        <w:t>] .</w:t>
      </w:r>
      <w:proofErr w:type="gramEnd"/>
    </w:p>
    <w:p w:rsidR="00A73709" w:rsidRDefault="00A73709" w:rsidP="00A73709">
      <w:pPr>
        <w:spacing w:line="360" w:lineRule="auto"/>
        <w:ind w:firstLine="709"/>
        <w:jc w:val="both"/>
        <w:rPr>
          <w:sz w:val="28"/>
          <w:szCs w:val="28"/>
        </w:rPr>
      </w:pPr>
      <w:r>
        <w:rPr>
          <w:color w:val="000000"/>
          <w:sz w:val="28"/>
          <w:szCs w:val="28"/>
        </w:rPr>
        <w:lastRenderedPageBreak/>
        <w:t xml:space="preserve">Библиотека </w:t>
      </w:r>
      <w:proofErr w:type="spellStart"/>
      <w:r w:rsidRPr="00F03EA0">
        <w:rPr>
          <w:color w:val="000000"/>
          <w:sz w:val="28"/>
          <w:szCs w:val="28"/>
        </w:rPr>
        <w:t>Matplotlib</w:t>
      </w:r>
      <w:proofErr w:type="spellEnd"/>
      <w:r w:rsidRPr="00F03EA0">
        <w:rPr>
          <w:color w:val="000000"/>
          <w:sz w:val="28"/>
          <w:szCs w:val="28"/>
        </w:rPr>
        <w:t xml:space="preserve"> также предоставляет множество функций для настройки внешнего вида графиков, таких как добавление легенды, изменение цветов, стилей линий и других </w:t>
      </w:r>
      <w:r w:rsidRPr="00643C4C">
        <w:rPr>
          <w:sz w:val="28"/>
          <w:szCs w:val="28"/>
        </w:rPr>
        <w:t xml:space="preserve">атрибутов [10, c. </w:t>
      </w:r>
      <w:r w:rsidRPr="002052D4">
        <w:rPr>
          <w:sz w:val="28"/>
          <w:szCs w:val="28"/>
        </w:rPr>
        <w:t>602</w:t>
      </w:r>
      <w:r w:rsidRPr="00643C4C">
        <w:rPr>
          <w:sz w:val="28"/>
          <w:szCs w:val="28"/>
        </w:rPr>
        <w:t xml:space="preserve">]. </w:t>
      </w:r>
      <w:r w:rsidRPr="00F03EA0">
        <w:rPr>
          <w:sz w:val="28"/>
          <w:szCs w:val="28"/>
        </w:rPr>
        <w:t>При этом стоит отметить, что реализованные графики могут быть масштабированы с помощью встроенного в библиотеку инструментария для публикации в отчетах</w:t>
      </w:r>
      <w:r>
        <w:rPr>
          <w:sz w:val="28"/>
          <w:szCs w:val="28"/>
        </w:rPr>
        <w:t xml:space="preserve"> предприятий по оценке конкурентоспособности</w:t>
      </w:r>
      <w:r w:rsidRPr="00F03EA0">
        <w:rPr>
          <w:sz w:val="28"/>
          <w:szCs w:val="28"/>
        </w:rPr>
        <w:t>.</w:t>
      </w:r>
    </w:p>
    <w:p w:rsidR="00A73709" w:rsidRDefault="00A73709" w:rsidP="00A73709">
      <w:pPr>
        <w:spacing w:line="360" w:lineRule="auto"/>
        <w:ind w:firstLine="709"/>
        <w:jc w:val="both"/>
      </w:pPr>
      <w:r w:rsidRPr="00381F97">
        <w:rPr>
          <w:color w:val="000000"/>
          <w:sz w:val="28"/>
          <w:szCs w:val="28"/>
        </w:rPr>
        <w:t xml:space="preserve">Корневым элементом, на котором </w:t>
      </w:r>
      <w:proofErr w:type="spellStart"/>
      <w:r w:rsidRPr="00381F97">
        <w:rPr>
          <w:color w:val="000000"/>
          <w:sz w:val="28"/>
          <w:szCs w:val="28"/>
        </w:rPr>
        <w:t>Matplotlib</w:t>
      </w:r>
      <w:proofErr w:type="spellEnd"/>
      <w:r w:rsidRPr="00381F97">
        <w:rPr>
          <w:color w:val="000000"/>
          <w:sz w:val="28"/>
          <w:szCs w:val="28"/>
        </w:rPr>
        <w:t xml:space="preserve"> строит изображение, является фигура (</w:t>
      </w:r>
      <w:proofErr w:type="spellStart"/>
      <w:r w:rsidRPr="00381F97">
        <w:rPr>
          <w:color w:val="000000"/>
          <w:sz w:val="28"/>
          <w:szCs w:val="28"/>
        </w:rPr>
        <w:t>Figure</w:t>
      </w:r>
      <w:proofErr w:type="spellEnd"/>
      <w:r w:rsidRPr="00381F97">
        <w:rPr>
          <w:color w:val="000000"/>
          <w:sz w:val="28"/>
          <w:szCs w:val="28"/>
        </w:rPr>
        <w:t xml:space="preserve">). Всё, что перечислено на рисунке 1.8 </w:t>
      </w:r>
      <w:r>
        <w:rPr>
          <w:color w:val="000000"/>
          <w:sz w:val="28"/>
          <w:szCs w:val="28"/>
        </w:rPr>
        <w:t>–</w:t>
      </w:r>
      <w:r w:rsidRPr="00381F97">
        <w:rPr>
          <w:color w:val="000000"/>
          <w:sz w:val="28"/>
          <w:szCs w:val="28"/>
        </w:rPr>
        <w:t xml:space="preserve"> это элементы фигуры</w:t>
      </w:r>
      <w:r>
        <w:t xml:space="preserve"> </w:t>
      </w:r>
      <w:r w:rsidRPr="002052D4">
        <w:rPr>
          <w:color w:val="000000"/>
          <w:sz w:val="28"/>
          <w:szCs w:val="28"/>
        </w:rPr>
        <w:t>[</w:t>
      </w:r>
      <w:r w:rsidRPr="002052D4">
        <w:rPr>
          <w:color w:val="000000"/>
          <w:sz w:val="28"/>
          <w:szCs w:val="28"/>
          <w:lang w:val="en-US"/>
        </w:rPr>
        <w:t>1</w:t>
      </w:r>
      <w:r w:rsidRPr="002052D4">
        <w:rPr>
          <w:color w:val="000000"/>
          <w:sz w:val="28"/>
          <w:szCs w:val="28"/>
        </w:rPr>
        <w:t>, с. 16]</w:t>
      </w:r>
      <w:r w:rsidRPr="002052D4">
        <w:t>.</w:t>
      </w:r>
    </w:p>
    <w:p w:rsidR="00A73709" w:rsidRDefault="00A73709" w:rsidP="00A73709">
      <w:pPr>
        <w:spacing w:line="360" w:lineRule="auto"/>
        <w:ind w:firstLine="709"/>
        <w:jc w:val="both"/>
      </w:pPr>
    </w:p>
    <w:p w:rsidR="00A73709" w:rsidRPr="00F03EA0" w:rsidRDefault="00A73709" w:rsidP="00A73709">
      <w:pPr>
        <w:spacing w:line="360" w:lineRule="auto"/>
        <w:jc w:val="center"/>
        <w:rPr>
          <w:color w:val="000000"/>
          <w:sz w:val="28"/>
          <w:szCs w:val="28"/>
        </w:rPr>
      </w:pPr>
      <w:r>
        <w:rPr>
          <w:noProof/>
          <w:lang w:eastAsia="ru-RU"/>
        </w:rPr>
        <w:drawing>
          <wp:inline distT="0" distB="0" distL="0" distR="0" wp14:anchorId="5F66ACD2" wp14:editId="0100EA9B">
            <wp:extent cx="5657850" cy="3600450"/>
            <wp:effectExtent l="0" t="0" r="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2283" cy="3609635"/>
                    </a:xfrm>
                    <a:prstGeom prst="rect">
                      <a:avLst/>
                    </a:prstGeom>
                  </pic:spPr>
                </pic:pic>
              </a:graphicData>
            </a:graphic>
          </wp:inline>
        </w:drawing>
      </w:r>
    </w:p>
    <w:p w:rsidR="00A73709" w:rsidRDefault="00A73709" w:rsidP="00A73709">
      <w:pPr>
        <w:spacing w:line="360" w:lineRule="auto"/>
        <w:ind w:firstLine="709"/>
        <w:jc w:val="center"/>
        <w:rPr>
          <w:color w:val="000000"/>
          <w:sz w:val="28"/>
          <w:szCs w:val="28"/>
        </w:rPr>
      </w:pPr>
      <w:r>
        <w:rPr>
          <w:color w:val="000000"/>
          <w:sz w:val="28"/>
          <w:szCs w:val="28"/>
        </w:rPr>
        <w:t xml:space="preserve">Рисунок 1.8 – Основные элементы графика в библиотеке </w:t>
      </w:r>
      <w:proofErr w:type="spellStart"/>
      <w:r w:rsidRPr="00F03EA0">
        <w:rPr>
          <w:color w:val="000000"/>
          <w:sz w:val="28"/>
          <w:szCs w:val="28"/>
        </w:rPr>
        <w:t>Matplotlib</w:t>
      </w:r>
      <w:proofErr w:type="spellEnd"/>
    </w:p>
    <w:p w:rsidR="00A73709" w:rsidRDefault="00A73709" w:rsidP="00A73709">
      <w:pPr>
        <w:widowControl w:val="0"/>
        <w:spacing w:line="360" w:lineRule="auto"/>
        <w:ind w:firstLine="709"/>
        <w:jc w:val="both"/>
        <w:rPr>
          <w:color w:val="000000"/>
          <w:sz w:val="28"/>
          <w:szCs w:val="28"/>
        </w:rPr>
      </w:pPr>
    </w:p>
    <w:p w:rsidR="00A73709" w:rsidRPr="000B6575" w:rsidRDefault="00A73709" w:rsidP="00A73709">
      <w:pPr>
        <w:widowControl w:val="0"/>
        <w:spacing w:line="360" w:lineRule="auto"/>
        <w:ind w:firstLine="709"/>
        <w:jc w:val="both"/>
        <w:rPr>
          <w:color w:val="000000"/>
          <w:sz w:val="28"/>
          <w:szCs w:val="28"/>
        </w:rPr>
      </w:pPr>
      <w:r>
        <w:rPr>
          <w:color w:val="000000"/>
          <w:sz w:val="28"/>
          <w:szCs w:val="28"/>
        </w:rPr>
        <w:t xml:space="preserve">Библиотека </w:t>
      </w:r>
      <w:proofErr w:type="spellStart"/>
      <w:r w:rsidRPr="00F03EA0">
        <w:rPr>
          <w:color w:val="000000"/>
          <w:sz w:val="28"/>
          <w:szCs w:val="28"/>
        </w:rPr>
        <w:t>Seaborn</w:t>
      </w:r>
      <w:proofErr w:type="spellEnd"/>
      <w:r>
        <w:rPr>
          <w:color w:val="000000"/>
          <w:sz w:val="28"/>
          <w:szCs w:val="28"/>
        </w:rPr>
        <w:t xml:space="preserve">, </w:t>
      </w:r>
      <w:r w:rsidRPr="000B6575">
        <w:rPr>
          <w:color w:val="000000"/>
          <w:sz w:val="28"/>
          <w:szCs w:val="28"/>
        </w:rPr>
        <w:t xml:space="preserve">разработанная Майклом </w:t>
      </w:r>
      <w:proofErr w:type="spellStart"/>
      <w:r w:rsidRPr="000B6575">
        <w:rPr>
          <w:color w:val="000000"/>
          <w:sz w:val="28"/>
          <w:szCs w:val="28"/>
        </w:rPr>
        <w:t>Уэскомом</w:t>
      </w:r>
      <w:proofErr w:type="spellEnd"/>
      <w:r w:rsidRPr="000B6575">
        <w:rPr>
          <w:color w:val="000000"/>
          <w:sz w:val="28"/>
          <w:szCs w:val="28"/>
        </w:rPr>
        <w:t xml:space="preserve"> (</w:t>
      </w:r>
      <w:proofErr w:type="spellStart"/>
      <w:r w:rsidRPr="000B6575">
        <w:rPr>
          <w:color w:val="000000"/>
          <w:sz w:val="28"/>
          <w:szCs w:val="28"/>
        </w:rPr>
        <w:t>Michael</w:t>
      </w:r>
      <w:proofErr w:type="spellEnd"/>
      <w:r w:rsidRPr="000B6575">
        <w:rPr>
          <w:color w:val="000000"/>
          <w:sz w:val="28"/>
          <w:szCs w:val="28"/>
        </w:rPr>
        <w:t xml:space="preserve"> </w:t>
      </w:r>
      <w:proofErr w:type="spellStart"/>
      <w:r w:rsidRPr="000B6575">
        <w:rPr>
          <w:color w:val="000000"/>
          <w:sz w:val="28"/>
          <w:szCs w:val="28"/>
        </w:rPr>
        <w:t>Waskom</w:t>
      </w:r>
      <w:proofErr w:type="spellEnd"/>
      <w:r w:rsidRPr="000B6575">
        <w:rPr>
          <w:color w:val="000000"/>
          <w:sz w:val="28"/>
          <w:szCs w:val="28"/>
        </w:rPr>
        <w:t xml:space="preserve">) для создания статистических графиков </w:t>
      </w:r>
      <w:r w:rsidRPr="00F03EA0">
        <w:rPr>
          <w:color w:val="000000"/>
          <w:sz w:val="28"/>
          <w:szCs w:val="28"/>
        </w:rPr>
        <w:t xml:space="preserve">на </w:t>
      </w:r>
      <w:proofErr w:type="spellStart"/>
      <w:r w:rsidRPr="00F03EA0">
        <w:rPr>
          <w:color w:val="000000"/>
          <w:sz w:val="28"/>
          <w:szCs w:val="28"/>
        </w:rPr>
        <w:t>Python</w:t>
      </w:r>
      <w:proofErr w:type="spellEnd"/>
      <w:r w:rsidRPr="00F03EA0">
        <w:rPr>
          <w:color w:val="000000"/>
          <w:sz w:val="28"/>
          <w:szCs w:val="28"/>
        </w:rPr>
        <w:t xml:space="preserve"> (с гибким выбором стиля печати и цветов по умолчанию)</w:t>
      </w:r>
      <w:r w:rsidRPr="000B6575">
        <w:rPr>
          <w:color w:val="000000"/>
          <w:sz w:val="28"/>
          <w:szCs w:val="28"/>
        </w:rPr>
        <w:t>, упрощает создание многих типов визуализаций [</w:t>
      </w:r>
      <w:r w:rsidRPr="002052D4">
        <w:rPr>
          <w:color w:val="000000"/>
          <w:sz w:val="28"/>
          <w:szCs w:val="28"/>
        </w:rPr>
        <w:t>9, c. 621</w:t>
      </w:r>
      <w:r w:rsidRPr="000B6575">
        <w:rPr>
          <w:color w:val="000000"/>
          <w:sz w:val="28"/>
          <w:szCs w:val="28"/>
        </w:rPr>
        <w:t>]</w:t>
      </w:r>
      <w:r>
        <w:rPr>
          <w:color w:val="000000"/>
          <w:sz w:val="28"/>
          <w:szCs w:val="28"/>
        </w:rPr>
        <w:t xml:space="preserve"> в процессе оценки конкурентоспособности предприятия</w:t>
      </w:r>
      <w:r w:rsidRPr="000B6575">
        <w:rPr>
          <w:color w:val="000000"/>
          <w:sz w:val="28"/>
          <w:szCs w:val="28"/>
        </w:rPr>
        <w:t xml:space="preserve">. </w:t>
      </w:r>
      <w:proofErr w:type="spellStart"/>
      <w:r w:rsidRPr="00F03EA0">
        <w:rPr>
          <w:color w:val="000000"/>
          <w:sz w:val="28"/>
          <w:szCs w:val="28"/>
        </w:rPr>
        <w:t>Seaborn</w:t>
      </w:r>
      <w:proofErr w:type="spellEnd"/>
      <w:r w:rsidRPr="00F03EA0">
        <w:rPr>
          <w:color w:val="000000"/>
          <w:sz w:val="28"/>
          <w:szCs w:val="28"/>
        </w:rPr>
        <w:t xml:space="preserve"> основывается на </w:t>
      </w:r>
      <w:proofErr w:type="spellStart"/>
      <w:r w:rsidRPr="000B6575">
        <w:rPr>
          <w:color w:val="000000"/>
          <w:sz w:val="28"/>
          <w:szCs w:val="28"/>
        </w:rPr>
        <w:t>M</w:t>
      </w:r>
      <w:r w:rsidRPr="00F03EA0">
        <w:rPr>
          <w:color w:val="000000"/>
          <w:sz w:val="28"/>
          <w:szCs w:val="28"/>
        </w:rPr>
        <w:t>atplotlib</w:t>
      </w:r>
      <w:proofErr w:type="spellEnd"/>
      <w:r w:rsidRPr="00F03EA0">
        <w:rPr>
          <w:color w:val="000000"/>
          <w:sz w:val="28"/>
          <w:szCs w:val="28"/>
        </w:rPr>
        <w:t xml:space="preserve"> и тесно взаимодействует со структурами данных </w:t>
      </w:r>
      <w:proofErr w:type="spellStart"/>
      <w:r w:rsidRPr="000B6575">
        <w:rPr>
          <w:color w:val="000000"/>
          <w:sz w:val="28"/>
          <w:szCs w:val="28"/>
        </w:rPr>
        <w:t>Pandas</w:t>
      </w:r>
      <w:proofErr w:type="spellEnd"/>
      <w:r w:rsidRPr="000B6575">
        <w:rPr>
          <w:color w:val="000000"/>
          <w:sz w:val="28"/>
          <w:szCs w:val="28"/>
        </w:rPr>
        <w:t xml:space="preserve"> и </w:t>
      </w:r>
      <w:proofErr w:type="spellStart"/>
      <w:r w:rsidRPr="000B6575">
        <w:rPr>
          <w:color w:val="000000"/>
          <w:sz w:val="28"/>
          <w:szCs w:val="28"/>
        </w:rPr>
        <w:t>NumPy</w:t>
      </w:r>
      <w:proofErr w:type="spellEnd"/>
      <w:r w:rsidRPr="000B6575">
        <w:rPr>
          <w:color w:val="000000"/>
          <w:sz w:val="28"/>
          <w:szCs w:val="28"/>
        </w:rPr>
        <w:t xml:space="preserve"> для обработки перед визуализацией </w:t>
      </w:r>
      <w:r w:rsidRPr="000B6575">
        <w:rPr>
          <w:color w:val="000000"/>
          <w:sz w:val="28"/>
          <w:szCs w:val="28"/>
        </w:rPr>
        <w:lastRenderedPageBreak/>
        <w:t>данных</w:t>
      </w:r>
      <w:r>
        <w:rPr>
          <w:color w:val="000000"/>
          <w:sz w:val="28"/>
          <w:szCs w:val="28"/>
        </w:rPr>
        <w:t xml:space="preserve"> [</w:t>
      </w:r>
      <w:r w:rsidRPr="002052D4">
        <w:rPr>
          <w:color w:val="000000"/>
          <w:sz w:val="28"/>
          <w:szCs w:val="28"/>
        </w:rPr>
        <w:t>29, с. 400].</w:t>
      </w:r>
      <w:r>
        <w:rPr>
          <w:color w:val="000000"/>
          <w:sz w:val="28"/>
          <w:szCs w:val="28"/>
        </w:rPr>
        <w:t xml:space="preserve"> </w:t>
      </w:r>
      <w:r w:rsidRPr="000B6575">
        <w:rPr>
          <w:color w:val="000000"/>
          <w:sz w:val="28"/>
          <w:szCs w:val="28"/>
        </w:rPr>
        <w:t>В</w:t>
      </w:r>
      <w:r>
        <w:rPr>
          <w:color w:val="000000"/>
          <w:sz w:val="28"/>
          <w:szCs w:val="28"/>
        </w:rPr>
        <w:t xml:space="preserve"> </w:t>
      </w:r>
      <w:r w:rsidRPr="000B6575">
        <w:rPr>
          <w:color w:val="000000"/>
          <w:sz w:val="28"/>
          <w:szCs w:val="28"/>
        </w:rPr>
        <w:t xml:space="preserve">результате импорта </w:t>
      </w:r>
      <w:proofErr w:type="spellStart"/>
      <w:r w:rsidRPr="00F03EA0">
        <w:rPr>
          <w:color w:val="000000"/>
          <w:sz w:val="28"/>
          <w:szCs w:val="28"/>
        </w:rPr>
        <w:t>S</w:t>
      </w:r>
      <w:r w:rsidRPr="000B6575">
        <w:rPr>
          <w:color w:val="000000"/>
          <w:sz w:val="28"/>
          <w:szCs w:val="28"/>
        </w:rPr>
        <w:t>eaborn</w:t>
      </w:r>
      <w:proofErr w:type="spellEnd"/>
      <w:r w:rsidRPr="000B6575">
        <w:rPr>
          <w:color w:val="000000"/>
          <w:sz w:val="28"/>
          <w:szCs w:val="28"/>
        </w:rPr>
        <w:t xml:space="preserve"> изменяются принятые в </w:t>
      </w:r>
      <w:proofErr w:type="spellStart"/>
      <w:r w:rsidRPr="000B6575">
        <w:rPr>
          <w:color w:val="000000"/>
          <w:sz w:val="28"/>
          <w:szCs w:val="28"/>
        </w:rPr>
        <w:t>Matplotlib</w:t>
      </w:r>
      <w:proofErr w:type="spellEnd"/>
      <w:r w:rsidRPr="000B6575">
        <w:rPr>
          <w:color w:val="000000"/>
          <w:sz w:val="28"/>
          <w:szCs w:val="28"/>
        </w:rPr>
        <w:t xml:space="preserve"> по умолчанию схемы цветов и</w:t>
      </w:r>
      <w:r>
        <w:rPr>
          <w:color w:val="000000"/>
          <w:sz w:val="28"/>
          <w:szCs w:val="28"/>
        </w:rPr>
        <w:t xml:space="preserve"> </w:t>
      </w:r>
      <w:r w:rsidRPr="000B6575">
        <w:rPr>
          <w:color w:val="000000"/>
          <w:sz w:val="28"/>
          <w:szCs w:val="28"/>
        </w:rPr>
        <w:t>стили графиков</w:t>
      </w:r>
      <w:r>
        <w:rPr>
          <w:color w:val="000000"/>
          <w:sz w:val="28"/>
          <w:szCs w:val="28"/>
        </w:rPr>
        <w:t xml:space="preserve">, </w:t>
      </w:r>
      <w:r w:rsidRPr="000B6575">
        <w:rPr>
          <w:color w:val="000000"/>
          <w:sz w:val="28"/>
          <w:szCs w:val="28"/>
        </w:rPr>
        <w:t>что</w:t>
      </w:r>
      <w:r>
        <w:rPr>
          <w:color w:val="000000"/>
          <w:sz w:val="28"/>
          <w:szCs w:val="28"/>
        </w:rPr>
        <w:t xml:space="preserve"> повышает</w:t>
      </w:r>
      <w:r w:rsidRPr="000B6575">
        <w:rPr>
          <w:color w:val="000000"/>
          <w:sz w:val="28"/>
          <w:szCs w:val="28"/>
        </w:rPr>
        <w:t xml:space="preserve"> </w:t>
      </w:r>
      <w:r>
        <w:rPr>
          <w:color w:val="000000"/>
          <w:sz w:val="28"/>
          <w:szCs w:val="28"/>
        </w:rPr>
        <w:t xml:space="preserve">их </w:t>
      </w:r>
      <w:r w:rsidRPr="000B6575">
        <w:rPr>
          <w:color w:val="000000"/>
          <w:sz w:val="28"/>
          <w:szCs w:val="28"/>
        </w:rPr>
        <w:t>чита</w:t>
      </w:r>
      <w:r>
        <w:rPr>
          <w:color w:val="000000"/>
          <w:sz w:val="28"/>
          <w:szCs w:val="28"/>
        </w:rPr>
        <w:t xml:space="preserve">бельность и </w:t>
      </w:r>
      <w:r w:rsidRPr="000B6575">
        <w:rPr>
          <w:color w:val="000000"/>
          <w:sz w:val="28"/>
          <w:szCs w:val="28"/>
        </w:rPr>
        <w:t>эстетическое восприятие.</w:t>
      </w:r>
    </w:p>
    <w:p w:rsidR="00A73709" w:rsidRDefault="00A73709" w:rsidP="00A73709">
      <w:pPr>
        <w:spacing w:line="360" w:lineRule="auto"/>
        <w:ind w:firstLine="709"/>
        <w:jc w:val="both"/>
        <w:rPr>
          <w:color w:val="000000"/>
          <w:sz w:val="28"/>
          <w:szCs w:val="28"/>
        </w:rPr>
      </w:pPr>
      <w:r>
        <w:rPr>
          <w:color w:val="000000"/>
          <w:sz w:val="28"/>
          <w:szCs w:val="28"/>
        </w:rPr>
        <w:t>В</w:t>
      </w:r>
      <w:r w:rsidRPr="00204E5E">
        <w:rPr>
          <w:color w:val="000000"/>
          <w:sz w:val="28"/>
          <w:szCs w:val="28"/>
        </w:rPr>
        <w:t xml:space="preserve">изуализация данных в библиотеке </w:t>
      </w:r>
      <w:proofErr w:type="spellStart"/>
      <w:r w:rsidRPr="00204E5E">
        <w:rPr>
          <w:color w:val="000000"/>
          <w:sz w:val="28"/>
          <w:szCs w:val="28"/>
        </w:rPr>
        <w:t>Pandas</w:t>
      </w:r>
      <w:proofErr w:type="spellEnd"/>
      <w:r w:rsidRPr="00241A8B">
        <w:rPr>
          <w:color w:val="000000"/>
          <w:sz w:val="28"/>
          <w:szCs w:val="28"/>
        </w:rPr>
        <w:t xml:space="preserve"> </w:t>
      </w:r>
      <w:r w:rsidRPr="00204E5E">
        <w:rPr>
          <w:color w:val="000000"/>
          <w:sz w:val="28"/>
          <w:szCs w:val="28"/>
        </w:rPr>
        <w:t>основана</w:t>
      </w:r>
      <w:r>
        <w:rPr>
          <w:color w:val="000000"/>
          <w:sz w:val="28"/>
          <w:szCs w:val="28"/>
        </w:rPr>
        <w:t xml:space="preserve"> н</w:t>
      </w:r>
      <w:r w:rsidRPr="00DA401C">
        <w:rPr>
          <w:color w:val="000000"/>
          <w:sz w:val="28"/>
          <w:szCs w:val="28"/>
        </w:rPr>
        <w:t xml:space="preserve">а интеграции с библиотекой визуализации данных </w:t>
      </w:r>
      <w:proofErr w:type="spellStart"/>
      <w:r w:rsidRPr="00204E5E">
        <w:rPr>
          <w:color w:val="000000"/>
          <w:sz w:val="28"/>
          <w:szCs w:val="28"/>
        </w:rPr>
        <w:t>Ma</w:t>
      </w:r>
      <w:r w:rsidRPr="00DA401C">
        <w:rPr>
          <w:color w:val="000000"/>
          <w:sz w:val="28"/>
          <w:szCs w:val="28"/>
        </w:rPr>
        <w:t>tplotlib</w:t>
      </w:r>
      <w:proofErr w:type="spellEnd"/>
      <w:r w:rsidRPr="00204E5E">
        <w:rPr>
          <w:color w:val="000000"/>
          <w:sz w:val="28"/>
          <w:szCs w:val="28"/>
        </w:rPr>
        <w:t xml:space="preserve">. </w:t>
      </w:r>
      <w:r w:rsidRPr="00DA401C">
        <w:rPr>
          <w:color w:val="000000"/>
          <w:sz w:val="28"/>
          <w:szCs w:val="28"/>
        </w:rPr>
        <w:t xml:space="preserve">Когда вызывается метод визуализации, </w:t>
      </w:r>
      <w:proofErr w:type="spellStart"/>
      <w:r w:rsidRPr="00DA401C">
        <w:rPr>
          <w:color w:val="000000"/>
          <w:sz w:val="28"/>
          <w:szCs w:val="28"/>
        </w:rPr>
        <w:t>Pandas</w:t>
      </w:r>
      <w:proofErr w:type="spellEnd"/>
      <w:r w:rsidRPr="00DA401C">
        <w:rPr>
          <w:color w:val="000000"/>
          <w:sz w:val="28"/>
          <w:szCs w:val="28"/>
        </w:rPr>
        <w:t xml:space="preserve"> создает объекты графиков с использованием </w:t>
      </w:r>
      <w:proofErr w:type="spellStart"/>
      <w:r w:rsidRPr="00DA401C">
        <w:rPr>
          <w:color w:val="000000"/>
          <w:sz w:val="28"/>
          <w:szCs w:val="28"/>
        </w:rPr>
        <w:t>Matplotlib</w:t>
      </w:r>
      <w:proofErr w:type="spellEnd"/>
      <w:r w:rsidRPr="00DA401C">
        <w:rPr>
          <w:color w:val="000000"/>
          <w:sz w:val="28"/>
          <w:szCs w:val="28"/>
        </w:rPr>
        <w:t xml:space="preserve"> и передает ему данные для отображения. Методы визуализации </w:t>
      </w:r>
      <w:proofErr w:type="spellStart"/>
      <w:r w:rsidRPr="00DA401C">
        <w:rPr>
          <w:color w:val="000000"/>
          <w:sz w:val="28"/>
          <w:szCs w:val="28"/>
        </w:rPr>
        <w:t>Pandas</w:t>
      </w:r>
      <w:proofErr w:type="spellEnd"/>
      <w:r w:rsidRPr="00DA401C">
        <w:rPr>
          <w:color w:val="000000"/>
          <w:sz w:val="28"/>
          <w:szCs w:val="28"/>
        </w:rPr>
        <w:t xml:space="preserve"> предоставляют удобные интерфейсы для создания различных типов графиков</w:t>
      </w:r>
      <w:r w:rsidRPr="00893483">
        <w:rPr>
          <w:color w:val="000000"/>
          <w:sz w:val="28"/>
          <w:szCs w:val="28"/>
        </w:rPr>
        <w:t xml:space="preserve"> </w:t>
      </w:r>
      <w:r w:rsidRPr="00DA401C">
        <w:rPr>
          <w:color w:val="000000"/>
          <w:sz w:val="28"/>
          <w:szCs w:val="28"/>
        </w:rPr>
        <w:t xml:space="preserve">и диаграмм, указания параметров стиля, цветов, меток и других атрибутов графика. </w:t>
      </w:r>
    </w:p>
    <w:p w:rsidR="00A73709" w:rsidRPr="00DA401C" w:rsidRDefault="00A73709" w:rsidP="00A73709">
      <w:pPr>
        <w:spacing w:line="360" w:lineRule="auto"/>
        <w:ind w:firstLine="709"/>
        <w:jc w:val="both"/>
        <w:rPr>
          <w:color w:val="000000"/>
          <w:sz w:val="28"/>
          <w:szCs w:val="28"/>
        </w:rPr>
      </w:pPr>
      <w:r w:rsidRPr="00DA401C">
        <w:rPr>
          <w:color w:val="000000"/>
          <w:sz w:val="28"/>
          <w:szCs w:val="28"/>
        </w:rPr>
        <w:t xml:space="preserve">Ниже приведены некоторые из наиболее распространенных методов визуализации данных в </w:t>
      </w:r>
      <w:proofErr w:type="spellStart"/>
      <w:r w:rsidRPr="00DA401C">
        <w:rPr>
          <w:color w:val="000000"/>
          <w:sz w:val="28"/>
          <w:szCs w:val="28"/>
        </w:rPr>
        <w:t>Pandas</w:t>
      </w:r>
      <w:proofErr w:type="spellEnd"/>
      <w:r>
        <w:rPr>
          <w:color w:val="000000"/>
          <w:sz w:val="28"/>
          <w:szCs w:val="28"/>
        </w:rPr>
        <w:t xml:space="preserve"> </w:t>
      </w:r>
      <w:r w:rsidRPr="00DF6622">
        <w:rPr>
          <w:color w:val="000000" w:themeColor="text1"/>
          <w:sz w:val="28"/>
          <w:szCs w:val="28"/>
        </w:rPr>
        <w:t xml:space="preserve">[16, </w:t>
      </w:r>
      <w:r>
        <w:rPr>
          <w:color w:val="000000" w:themeColor="text1"/>
          <w:sz w:val="28"/>
          <w:szCs w:val="28"/>
          <w:lang w:val="en-US"/>
        </w:rPr>
        <w:t>c</w:t>
      </w:r>
      <w:r w:rsidRPr="00DF6622">
        <w:rPr>
          <w:color w:val="000000" w:themeColor="text1"/>
          <w:sz w:val="28"/>
          <w:szCs w:val="28"/>
        </w:rPr>
        <w:t>. 5-8]</w:t>
      </w:r>
      <w:r>
        <w:rPr>
          <w:color w:val="000000"/>
          <w:sz w:val="28"/>
          <w:szCs w:val="28"/>
        </w:rPr>
        <w:t xml:space="preserve">, которые обеспечат качественное иллюстрирование результатов оценки конкурентоспособности предприятий </w:t>
      </w:r>
      <w:r w:rsidRPr="00C23339">
        <w:rPr>
          <w:color w:val="000000"/>
          <w:sz w:val="28"/>
          <w:szCs w:val="28"/>
        </w:rPr>
        <w:t>[</w:t>
      </w:r>
      <w:r w:rsidRPr="002052D4">
        <w:rPr>
          <w:color w:val="000000"/>
          <w:sz w:val="28"/>
          <w:szCs w:val="28"/>
        </w:rPr>
        <w:t>20, c. 2</w:t>
      </w:r>
      <w:r w:rsidRPr="00C23339">
        <w:rPr>
          <w:color w:val="000000"/>
          <w:sz w:val="28"/>
          <w:szCs w:val="28"/>
        </w:rPr>
        <w:t>]</w:t>
      </w:r>
      <w:r w:rsidRPr="00DA401C">
        <w:rPr>
          <w:color w:val="000000"/>
          <w:sz w:val="28"/>
          <w:szCs w:val="28"/>
        </w:rPr>
        <w:t xml:space="preserve">: </w:t>
      </w:r>
    </w:p>
    <w:p w:rsidR="00A73709" w:rsidRPr="00C23339" w:rsidRDefault="00A73709" w:rsidP="00F52E22">
      <w:pPr>
        <w:pStyle w:val="ab"/>
        <w:numPr>
          <w:ilvl w:val="0"/>
          <w:numId w:val="10"/>
        </w:numPr>
        <w:tabs>
          <w:tab w:val="left" w:pos="1134"/>
        </w:tabs>
        <w:spacing w:line="360" w:lineRule="auto"/>
        <w:ind w:left="0" w:firstLine="709"/>
        <w:jc w:val="both"/>
        <w:rPr>
          <w:color w:val="000000"/>
          <w:sz w:val="28"/>
          <w:szCs w:val="28"/>
        </w:rPr>
      </w:pPr>
      <w:r w:rsidRPr="00C23339">
        <w:rPr>
          <w:color w:val="000000"/>
          <w:sz w:val="28"/>
          <w:szCs w:val="28"/>
        </w:rPr>
        <w:t>гистограммы (</w:t>
      </w:r>
      <w:proofErr w:type="spellStart"/>
      <w:r w:rsidRPr="00C23339">
        <w:rPr>
          <w:color w:val="000000"/>
          <w:sz w:val="28"/>
          <w:szCs w:val="28"/>
        </w:rPr>
        <w:t>histograms</w:t>
      </w:r>
      <w:proofErr w:type="spellEnd"/>
      <w:r w:rsidRPr="00C23339">
        <w:rPr>
          <w:color w:val="000000"/>
          <w:sz w:val="28"/>
          <w:szCs w:val="28"/>
        </w:rPr>
        <w:t xml:space="preserve">): представляют собой визуализацию распределения данных. Метод </w:t>
      </w:r>
      <w:proofErr w:type="spellStart"/>
      <w:r w:rsidRPr="00C23339">
        <w:rPr>
          <w:color w:val="000000"/>
          <w:sz w:val="28"/>
          <w:szCs w:val="28"/>
        </w:rPr>
        <w:t>hist</w:t>
      </w:r>
      <w:proofErr w:type="spellEnd"/>
      <w:r w:rsidRPr="00C23339">
        <w:rPr>
          <w:color w:val="000000"/>
          <w:sz w:val="28"/>
          <w:szCs w:val="28"/>
        </w:rPr>
        <w:t>() позволяет построить гистограмму для одного или нескольких столбцов в таблице;</w:t>
      </w:r>
    </w:p>
    <w:p w:rsidR="00A73709" w:rsidRPr="00C23339" w:rsidRDefault="00A73709" w:rsidP="00F52E22">
      <w:pPr>
        <w:pStyle w:val="ab"/>
        <w:numPr>
          <w:ilvl w:val="0"/>
          <w:numId w:val="10"/>
        </w:numPr>
        <w:tabs>
          <w:tab w:val="left" w:pos="1134"/>
        </w:tabs>
        <w:spacing w:line="360" w:lineRule="auto"/>
        <w:ind w:left="0" w:firstLine="709"/>
        <w:jc w:val="both"/>
        <w:rPr>
          <w:color w:val="000000"/>
          <w:sz w:val="28"/>
          <w:szCs w:val="28"/>
        </w:rPr>
      </w:pPr>
      <w:r w:rsidRPr="00C23339">
        <w:rPr>
          <w:color w:val="000000"/>
          <w:sz w:val="28"/>
          <w:szCs w:val="28"/>
        </w:rPr>
        <w:t>круговые диаграммы (</w:t>
      </w:r>
      <w:proofErr w:type="spellStart"/>
      <w:r w:rsidRPr="00C23339">
        <w:rPr>
          <w:color w:val="000000"/>
          <w:sz w:val="28"/>
          <w:szCs w:val="28"/>
        </w:rPr>
        <w:t>pie</w:t>
      </w:r>
      <w:proofErr w:type="spellEnd"/>
      <w:r w:rsidRPr="00C23339">
        <w:rPr>
          <w:color w:val="000000"/>
          <w:sz w:val="28"/>
          <w:szCs w:val="28"/>
        </w:rPr>
        <w:t xml:space="preserve"> </w:t>
      </w:r>
      <w:proofErr w:type="spellStart"/>
      <w:r w:rsidRPr="00C23339">
        <w:rPr>
          <w:color w:val="000000"/>
          <w:sz w:val="28"/>
          <w:szCs w:val="28"/>
        </w:rPr>
        <w:t>charts</w:t>
      </w:r>
      <w:proofErr w:type="spellEnd"/>
      <w:r w:rsidRPr="00C23339">
        <w:rPr>
          <w:color w:val="000000"/>
          <w:sz w:val="28"/>
          <w:szCs w:val="28"/>
        </w:rPr>
        <w:t xml:space="preserve">): иллюстрируют доли различных категорий данных. Для их создания используется метод </w:t>
      </w:r>
      <w:proofErr w:type="spellStart"/>
      <w:r w:rsidRPr="00C23339">
        <w:rPr>
          <w:color w:val="000000"/>
          <w:sz w:val="28"/>
          <w:szCs w:val="28"/>
        </w:rPr>
        <w:t>pie</w:t>
      </w:r>
      <w:proofErr w:type="spellEnd"/>
      <w:r w:rsidRPr="00C23339">
        <w:rPr>
          <w:color w:val="000000"/>
          <w:sz w:val="28"/>
          <w:szCs w:val="28"/>
        </w:rPr>
        <w:t>();</w:t>
      </w:r>
    </w:p>
    <w:p w:rsidR="00A73709" w:rsidRPr="00C23339" w:rsidRDefault="00A73709" w:rsidP="00F52E22">
      <w:pPr>
        <w:pStyle w:val="ab"/>
        <w:numPr>
          <w:ilvl w:val="0"/>
          <w:numId w:val="10"/>
        </w:numPr>
        <w:tabs>
          <w:tab w:val="left" w:pos="1134"/>
        </w:tabs>
        <w:spacing w:line="360" w:lineRule="auto"/>
        <w:ind w:left="0" w:firstLine="709"/>
        <w:jc w:val="both"/>
        <w:rPr>
          <w:color w:val="000000"/>
          <w:sz w:val="28"/>
          <w:szCs w:val="28"/>
        </w:rPr>
      </w:pPr>
      <w:r w:rsidRPr="00C23339">
        <w:rPr>
          <w:color w:val="000000"/>
          <w:sz w:val="28"/>
          <w:szCs w:val="28"/>
        </w:rPr>
        <w:t>линейные графики (</w:t>
      </w:r>
      <w:proofErr w:type="spellStart"/>
      <w:r w:rsidRPr="00C23339">
        <w:rPr>
          <w:color w:val="000000"/>
          <w:sz w:val="28"/>
          <w:szCs w:val="28"/>
        </w:rPr>
        <w:t>line</w:t>
      </w:r>
      <w:proofErr w:type="spellEnd"/>
      <w:r w:rsidRPr="00C23339">
        <w:rPr>
          <w:color w:val="000000"/>
          <w:sz w:val="28"/>
          <w:szCs w:val="28"/>
        </w:rPr>
        <w:t xml:space="preserve"> </w:t>
      </w:r>
      <w:proofErr w:type="spellStart"/>
      <w:r w:rsidRPr="00C23339">
        <w:rPr>
          <w:color w:val="000000"/>
          <w:sz w:val="28"/>
          <w:szCs w:val="28"/>
        </w:rPr>
        <w:t>plots</w:t>
      </w:r>
      <w:proofErr w:type="spellEnd"/>
      <w:r w:rsidRPr="00C23339">
        <w:rPr>
          <w:color w:val="000000"/>
          <w:sz w:val="28"/>
          <w:szCs w:val="28"/>
        </w:rPr>
        <w:t xml:space="preserve">): наглядно отображают изменение данных во времени. Для построения подобных графиков применим метод </w:t>
      </w:r>
      <w:proofErr w:type="spellStart"/>
      <w:r w:rsidRPr="00C23339">
        <w:rPr>
          <w:color w:val="000000"/>
          <w:sz w:val="28"/>
          <w:szCs w:val="28"/>
        </w:rPr>
        <w:t>plot</w:t>
      </w:r>
      <w:proofErr w:type="spellEnd"/>
      <w:r w:rsidRPr="00C23339">
        <w:rPr>
          <w:color w:val="000000"/>
          <w:sz w:val="28"/>
          <w:szCs w:val="28"/>
        </w:rPr>
        <w:t>();</w:t>
      </w:r>
    </w:p>
    <w:p w:rsidR="00A73709" w:rsidRPr="00C23339" w:rsidRDefault="00A73709" w:rsidP="00F52E22">
      <w:pPr>
        <w:pStyle w:val="ab"/>
        <w:numPr>
          <w:ilvl w:val="0"/>
          <w:numId w:val="10"/>
        </w:numPr>
        <w:tabs>
          <w:tab w:val="left" w:pos="1134"/>
        </w:tabs>
        <w:spacing w:line="360" w:lineRule="auto"/>
        <w:ind w:left="0" w:firstLine="709"/>
        <w:jc w:val="both"/>
        <w:rPr>
          <w:color w:val="000000"/>
          <w:sz w:val="28"/>
          <w:szCs w:val="28"/>
        </w:rPr>
      </w:pPr>
      <w:r w:rsidRPr="00C23339">
        <w:rPr>
          <w:color w:val="000000"/>
          <w:sz w:val="28"/>
          <w:szCs w:val="28"/>
        </w:rPr>
        <w:t>диаграммы разброса (</w:t>
      </w:r>
      <w:proofErr w:type="spellStart"/>
      <w:r w:rsidRPr="00C23339">
        <w:rPr>
          <w:color w:val="000000"/>
          <w:sz w:val="28"/>
          <w:szCs w:val="28"/>
        </w:rPr>
        <w:t>scatter</w:t>
      </w:r>
      <w:proofErr w:type="spellEnd"/>
      <w:r w:rsidRPr="00C23339">
        <w:rPr>
          <w:color w:val="000000"/>
          <w:sz w:val="28"/>
          <w:szCs w:val="28"/>
        </w:rPr>
        <w:t xml:space="preserve"> </w:t>
      </w:r>
      <w:proofErr w:type="spellStart"/>
      <w:r w:rsidRPr="00C23339">
        <w:rPr>
          <w:color w:val="000000"/>
          <w:sz w:val="28"/>
          <w:szCs w:val="28"/>
        </w:rPr>
        <w:t>plots</w:t>
      </w:r>
      <w:proofErr w:type="spellEnd"/>
      <w:r w:rsidRPr="00C23339">
        <w:rPr>
          <w:color w:val="000000"/>
          <w:sz w:val="28"/>
          <w:szCs w:val="28"/>
        </w:rPr>
        <w:t xml:space="preserve">): позволяют визуализировать связь между двумя переменными. В основе их отображения лежит метод </w:t>
      </w:r>
      <w:proofErr w:type="spellStart"/>
      <w:r w:rsidRPr="00C23339">
        <w:rPr>
          <w:color w:val="000000"/>
          <w:sz w:val="28"/>
          <w:szCs w:val="28"/>
        </w:rPr>
        <w:t>scatter</w:t>
      </w:r>
      <w:proofErr w:type="spellEnd"/>
      <w:r w:rsidRPr="00C23339">
        <w:rPr>
          <w:color w:val="000000"/>
          <w:sz w:val="28"/>
          <w:szCs w:val="28"/>
        </w:rPr>
        <w:t>().</w:t>
      </w:r>
    </w:p>
    <w:p w:rsidR="00A73709" w:rsidRPr="00C23339" w:rsidRDefault="00A73709" w:rsidP="00A73709">
      <w:pPr>
        <w:spacing w:line="360" w:lineRule="auto"/>
        <w:ind w:firstLine="709"/>
        <w:jc w:val="both"/>
        <w:rPr>
          <w:color w:val="000000"/>
          <w:sz w:val="28"/>
          <w:szCs w:val="28"/>
        </w:rPr>
      </w:pPr>
      <w:r w:rsidRPr="00C23339">
        <w:rPr>
          <w:color w:val="000000"/>
          <w:sz w:val="28"/>
          <w:szCs w:val="28"/>
        </w:rPr>
        <w:t xml:space="preserve">Данные, собранные для анализа конкурентоспособности предприятия, можно подготовить в виде структур </w:t>
      </w:r>
      <w:proofErr w:type="spellStart"/>
      <w:r w:rsidRPr="00546137">
        <w:rPr>
          <w:color w:val="000000"/>
          <w:sz w:val="28"/>
          <w:szCs w:val="28"/>
        </w:rPr>
        <w:t>Series</w:t>
      </w:r>
      <w:proofErr w:type="spellEnd"/>
      <w:r w:rsidRPr="00546137">
        <w:rPr>
          <w:color w:val="000000"/>
          <w:sz w:val="28"/>
          <w:szCs w:val="28"/>
        </w:rPr>
        <w:t xml:space="preserve"> и </w:t>
      </w:r>
      <w:proofErr w:type="spellStart"/>
      <w:r w:rsidRPr="00546137">
        <w:rPr>
          <w:color w:val="000000"/>
          <w:sz w:val="28"/>
          <w:szCs w:val="28"/>
        </w:rPr>
        <w:t>DataFrame</w:t>
      </w:r>
      <w:proofErr w:type="spellEnd"/>
      <w:r w:rsidRPr="00546137">
        <w:rPr>
          <w:color w:val="000000"/>
          <w:sz w:val="28"/>
          <w:szCs w:val="28"/>
        </w:rPr>
        <w:t xml:space="preserve"> </w:t>
      </w:r>
      <w:r w:rsidRPr="00C23339">
        <w:rPr>
          <w:color w:val="000000"/>
          <w:sz w:val="28"/>
          <w:szCs w:val="28"/>
        </w:rPr>
        <w:t xml:space="preserve">библиотеки </w:t>
      </w:r>
      <w:proofErr w:type="spellStart"/>
      <w:r w:rsidRPr="00C23339">
        <w:rPr>
          <w:color w:val="000000"/>
          <w:sz w:val="28"/>
          <w:szCs w:val="28"/>
        </w:rPr>
        <w:t>Pandas</w:t>
      </w:r>
      <w:proofErr w:type="spellEnd"/>
      <w:r>
        <w:rPr>
          <w:color w:val="000000"/>
          <w:sz w:val="28"/>
          <w:szCs w:val="28"/>
        </w:rPr>
        <w:t xml:space="preserve"> – </w:t>
      </w:r>
      <w:r w:rsidRPr="00887715">
        <w:rPr>
          <w:color w:val="000000"/>
          <w:sz w:val="28"/>
          <w:szCs w:val="28"/>
        </w:rPr>
        <w:t>стандартны</w:t>
      </w:r>
      <w:r>
        <w:rPr>
          <w:color w:val="000000"/>
          <w:sz w:val="28"/>
          <w:szCs w:val="28"/>
        </w:rPr>
        <w:t>е</w:t>
      </w:r>
      <w:r w:rsidRPr="00887715">
        <w:rPr>
          <w:color w:val="000000"/>
          <w:sz w:val="28"/>
          <w:szCs w:val="28"/>
        </w:rPr>
        <w:t xml:space="preserve"> способ хранения информации в электронной форме</w:t>
      </w:r>
      <w:r w:rsidRPr="00C23339">
        <w:rPr>
          <w:color w:val="000000"/>
          <w:sz w:val="28"/>
          <w:szCs w:val="28"/>
        </w:rPr>
        <w:t xml:space="preserve">. </w:t>
      </w:r>
    </w:p>
    <w:p w:rsidR="00A73709" w:rsidRDefault="00A73709" w:rsidP="00A73709">
      <w:pPr>
        <w:spacing w:line="360" w:lineRule="auto"/>
        <w:ind w:firstLine="709"/>
        <w:jc w:val="both"/>
        <w:rPr>
          <w:color w:val="000000"/>
          <w:sz w:val="28"/>
          <w:szCs w:val="28"/>
        </w:rPr>
      </w:pPr>
      <w:r w:rsidRPr="00204439">
        <w:rPr>
          <w:color w:val="000000"/>
          <w:sz w:val="28"/>
          <w:szCs w:val="28"/>
        </w:rPr>
        <w:t xml:space="preserve">Объект </w:t>
      </w:r>
      <w:proofErr w:type="spellStart"/>
      <w:r w:rsidRPr="00204439">
        <w:rPr>
          <w:color w:val="000000"/>
          <w:sz w:val="28"/>
          <w:szCs w:val="28"/>
        </w:rPr>
        <w:t>Series</w:t>
      </w:r>
      <w:proofErr w:type="spellEnd"/>
      <w:r>
        <w:rPr>
          <w:color w:val="000000"/>
          <w:sz w:val="28"/>
          <w:szCs w:val="28"/>
        </w:rPr>
        <w:t xml:space="preserve"> (ряд)</w:t>
      </w:r>
      <w:r w:rsidRPr="00204439">
        <w:rPr>
          <w:color w:val="000000"/>
          <w:sz w:val="28"/>
          <w:szCs w:val="28"/>
        </w:rPr>
        <w:t xml:space="preserve"> представляет собой одномерный </w:t>
      </w:r>
      <w:r w:rsidRPr="00F953F8">
        <w:rPr>
          <w:color w:val="000000"/>
          <w:sz w:val="28"/>
          <w:szCs w:val="28"/>
        </w:rPr>
        <w:t xml:space="preserve">массив, содержащий последовательность значений (типов, аналогичных типам </w:t>
      </w:r>
      <w:proofErr w:type="spellStart"/>
      <w:r w:rsidRPr="00F953F8">
        <w:rPr>
          <w:color w:val="000000"/>
          <w:sz w:val="28"/>
          <w:szCs w:val="28"/>
        </w:rPr>
        <w:t>NumPy</w:t>
      </w:r>
      <w:proofErr w:type="spellEnd"/>
      <w:r w:rsidRPr="00F953F8">
        <w:rPr>
          <w:color w:val="000000"/>
          <w:sz w:val="28"/>
          <w:szCs w:val="28"/>
        </w:rPr>
        <w:t>) и связанный с ним массив меток данных, называемых индексами.</w:t>
      </w:r>
      <w:r>
        <w:t xml:space="preserve"> </w:t>
      </w:r>
      <w:r w:rsidRPr="00204439">
        <w:rPr>
          <w:color w:val="000000"/>
          <w:sz w:val="28"/>
          <w:szCs w:val="28"/>
        </w:rPr>
        <w:t xml:space="preserve">Серии </w:t>
      </w:r>
      <w:proofErr w:type="spellStart"/>
      <w:r w:rsidRPr="00204439">
        <w:rPr>
          <w:color w:val="000000"/>
          <w:sz w:val="28"/>
          <w:szCs w:val="28"/>
        </w:rPr>
        <w:t>Pandas</w:t>
      </w:r>
      <w:proofErr w:type="spellEnd"/>
      <w:r>
        <w:rPr>
          <w:color w:val="000000"/>
          <w:sz w:val="28"/>
          <w:szCs w:val="28"/>
        </w:rPr>
        <w:t>, являющие</w:t>
      </w:r>
      <w:r w:rsidRPr="00204439">
        <w:rPr>
          <w:color w:val="000000"/>
          <w:sz w:val="28"/>
          <w:szCs w:val="28"/>
        </w:rPr>
        <w:t xml:space="preserve"> собой один столбец в наборе данных</w:t>
      </w:r>
      <w:r>
        <w:rPr>
          <w:color w:val="000000"/>
          <w:sz w:val="28"/>
          <w:szCs w:val="28"/>
        </w:rPr>
        <w:t>,</w:t>
      </w:r>
      <w:r w:rsidRPr="00204439">
        <w:rPr>
          <w:color w:val="000000"/>
          <w:sz w:val="28"/>
          <w:szCs w:val="28"/>
        </w:rPr>
        <w:t xml:space="preserve"> способны хранить любой тип данных </w:t>
      </w:r>
      <w:proofErr w:type="spellStart"/>
      <w:r w:rsidRPr="00204439">
        <w:rPr>
          <w:color w:val="000000"/>
          <w:sz w:val="28"/>
          <w:szCs w:val="28"/>
        </w:rPr>
        <w:lastRenderedPageBreak/>
        <w:t>Python</w:t>
      </w:r>
      <w:proofErr w:type="spellEnd"/>
      <w:r w:rsidRPr="00204439">
        <w:rPr>
          <w:color w:val="000000"/>
          <w:sz w:val="28"/>
          <w:szCs w:val="28"/>
        </w:rPr>
        <w:t xml:space="preserve"> – целые числа, строки, числа с плавающей запятой, объекты и т.д. Однако, чтобы применять операции к серии в масштабе всей колонки, все ее элементы должны иметь один и тот же тип данных</w:t>
      </w:r>
      <w:r>
        <w:rPr>
          <w:color w:val="000000"/>
          <w:sz w:val="28"/>
          <w:szCs w:val="28"/>
        </w:rPr>
        <w:t xml:space="preserve"> </w:t>
      </w:r>
      <w:r w:rsidRPr="001F3733">
        <w:rPr>
          <w:color w:val="000000"/>
          <w:sz w:val="28"/>
          <w:szCs w:val="28"/>
        </w:rPr>
        <w:t>[</w:t>
      </w:r>
      <w:r w:rsidRPr="002052D4">
        <w:rPr>
          <w:color w:val="000000"/>
          <w:sz w:val="28"/>
          <w:szCs w:val="28"/>
        </w:rPr>
        <w:t>5, с. 163</w:t>
      </w:r>
      <w:r w:rsidRPr="001F3733">
        <w:rPr>
          <w:color w:val="000000"/>
          <w:sz w:val="28"/>
          <w:szCs w:val="28"/>
        </w:rPr>
        <w:t>]</w:t>
      </w:r>
      <w:r w:rsidRPr="00204439">
        <w:rPr>
          <w:color w:val="000000"/>
          <w:sz w:val="28"/>
          <w:szCs w:val="28"/>
        </w:rPr>
        <w:t>.</w:t>
      </w:r>
    </w:p>
    <w:p w:rsidR="00A73709" w:rsidRPr="001949D3" w:rsidRDefault="00A73709" w:rsidP="00A73709">
      <w:pPr>
        <w:spacing w:line="360" w:lineRule="auto"/>
        <w:ind w:firstLine="709"/>
        <w:jc w:val="both"/>
        <w:rPr>
          <w:color w:val="000000"/>
          <w:sz w:val="28"/>
          <w:szCs w:val="28"/>
        </w:rPr>
      </w:pPr>
      <w:r w:rsidRPr="001949D3">
        <w:rPr>
          <w:color w:val="000000"/>
          <w:sz w:val="28"/>
          <w:szCs w:val="28"/>
        </w:rPr>
        <w:t xml:space="preserve">С </w:t>
      </w:r>
      <w:proofErr w:type="spellStart"/>
      <w:r w:rsidRPr="001949D3">
        <w:rPr>
          <w:color w:val="000000"/>
          <w:sz w:val="28"/>
          <w:szCs w:val="28"/>
        </w:rPr>
        <w:t>Series</w:t>
      </w:r>
      <w:proofErr w:type="spellEnd"/>
      <w:r w:rsidRPr="001949D3">
        <w:rPr>
          <w:color w:val="000000"/>
          <w:sz w:val="28"/>
          <w:szCs w:val="28"/>
        </w:rPr>
        <w:t xml:space="preserve"> можно работать</w:t>
      </w:r>
      <w:r>
        <w:rPr>
          <w:color w:val="000000"/>
          <w:sz w:val="28"/>
          <w:szCs w:val="28"/>
        </w:rPr>
        <w:t>,</w:t>
      </w:r>
      <w:r w:rsidRPr="001949D3">
        <w:rPr>
          <w:color w:val="000000"/>
          <w:sz w:val="28"/>
          <w:szCs w:val="28"/>
        </w:rPr>
        <w:t xml:space="preserve"> как с обычным массивом (обращаться по номеру индекса)</w:t>
      </w:r>
      <w:r>
        <w:rPr>
          <w:color w:val="000000"/>
          <w:sz w:val="28"/>
          <w:szCs w:val="28"/>
        </w:rPr>
        <w:t>, так</w:t>
      </w:r>
      <w:r w:rsidRPr="001949D3">
        <w:rPr>
          <w:color w:val="000000"/>
          <w:sz w:val="28"/>
          <w:szCs w:val="28"/>
        </w:rPr>
        <w:t xml:space="preserve"> и как с ассоциированным массивом, использ</w:t>
      </w:r>
      <w:r>
        <w:rPr>
          <w:color w:val="000000"/>
          <w:sz w:val="28"/>
          <w:szCs w:val="28"/>
        </w:rPr>
        <w:t>уя</w:t>
      </w:r>
      <w:r w:rsidRPr="001949D3">
        <w:rPr>
          <w:color w:val="000000"/>
          <w:sz w:val="28"/>
          <w:szCs w:val="28"/>
        </w:rPr>
        <w:t xml:space="preserve"> ключ для доступа к элементам данных. </w:t>
      </w:r>
    </w:p>
    <w:p w:rsidR="00A73709" w:rsidRPr="00F250B0" w:rsidRDefault="00A73709" w:rsidP="00A73709">
      <w:pPr>
        <w:spacing w:line="360" w:lineRule="auto"/>
        <w:ind w:firstLine="709"/>
        <w:jc w:val="both"/>
        <w:rPr>
          <w:color w:val="000000"/>
          <w:sz w:val="28"/>
          <w:szCs w:val="28"/>
          <w:lang w:val="en-US"/>
        </w:rPr>
      </w:pPr>
      <w:r w:rsidRPr="001949D3">
        <w:rPr>
          <w:color w:val="000000"/>
          <w:sz w:val="28"/>
          <w:szCs w:val="28"/>
        </w:rPr>
        <w:t>Конструктор</w:t>
      </w:r>
      <w:r w:rsidRPr="00F250B0">
        <w:rPr>
          <w:color w:val="000000"/>
          <w:sz w:val="28"/>
          <w:szCs w:val="28"/>
          <w:lang w:val="en-US"/>
        </w:rPr>
        <w:t xml:space="preserve"> </w:t>
      </w:r>
      <w:r w:rsidRPr="001949D3">
        <w:rPr>
          <w:color w:val="000000"/>
          <w:sz w:val="28"/>
          <w:szCs w:val="28"/>
        </w:rPr>
        <w:t>класса</w:t>
      </w:r>
      <w:r w:rsidRPr="00F250B0">
        <w:rPr>
          <w:color w:val="000000"/>
          <w:sz w:val="28"/>
          <w:szCs w:val="28"/>
          <w:lang w:val="en-US"/>
        </w:rPr>
        <w:t xml:space="preserve"> Series</w:t>
      </w:r>
      <w:r w:rsidRPr="00D8342B">
        <w:rPr>
          <w:color w:val="000000"/>
          <w:sz w:val="28"/>
          <w:szCs w:val="28"/>
          <w:lang w:val="en-US"/>
        </w:rPr>
        <w:t xml:space="preserve"> </w:t>
      </w:r>
      <w:r>
        <w:rPr>
          <w:color w:val="000000"/>
          <w:sz w:val="28"/>
          <w:szCs w:val="28"/>
        </w:rPr>
        <w:t>имеет</w:t>
      </w:r>
      <w:r w:rsidRPr="00D8342B">
        <w:rPr>
          <w:color w:val="000000"/>
          <w:sz w:val="28"/>
          <w:szCs w:val="28"/>
          <w:lang w:val="en-US"/>
        </w:rPr>
        <w:t xml:space="preserve"> </w:t>
      </w:r>
      <w:r>
        <w:rPr>
          <w:color w:val="000000"/>
          <w:sz w:val="28"/>
          <w:szCs w:val="28"/>
        </w:rPr>
        <w:t>следующий</w:t>
      </w:r>
      <w:r w:rsidRPr="00D8342B">
        <w:rPr>
          <w:color w:val="000000"/>
          <w:sz w:val="28"/>
          <w:szCs w:val="28"/>
          <w:lang w:val="en-US"/>
        </w:rPr>
        <w:t xml:space="preserve"> </w:t>
      </w:r>
      <w:r>
        <w:rPr>
          <w:color w:val="000000"/>
          <w:sz w:val="28"/>
          <w:szCs w:val="28"/>
        </w:rPr>
        <w:t>вид</w:t>
      </w:r>
      <w:r w:rsidRPr="00F250B0">
        <w:rPr>
          <w:color w:val="000000"/>
          <w:sz w:val="28"/>
          <w:szCs w:val="28"/>
          <w:lang w:val="en-US"/>
        </w:rPr>
        <w:t xml:space="preserve">: class </w:t>
      </w:r>
      <w:proofErr w:type="spellStart"/>
      <w:r w:rsidRPr="00F250B0">
        <w:rPr>
          <w:color w:val="000000"/>
          <w:sz w:val="28"/>
          <w:szCs w:val="28"/>
          <w:lang w:val="en-US"/>
        </w:rPr>
        <w:t>pandas.Series</w:t>
      </w:r>
      <w:proofErr w:type="spellEnd"/>
      <w:r w:rsidRPr="00D8342B">
        <w:rPr>
          <w:color w:val="000000"/>
          <w:sz w:val="28"/>
          <w:szCs w:val="28"/>
          <w:lang w:val="en-US"/>
        </w:rPr>
        <w:t xml:space="preserve"> </w:t>
      </w:r>
      <w:r w:rsidRPr="00F250B0">
        <w:rPr>
          <w:color w:val="000000"/>
          <w:sz w:val="28"/>
          <w:szCs w:val="28"/>
          <w:lang w:val="en-US"/>
        </w:rPr>
        <w:t xml:space="preserve">(data=None, index=None, </w:t>
      </w:r>
      <w:proofErr w:type="spellStart"/>
      <w:r w:rsidRPr="00F250B0">
        <w:rPr>
          <w:color w:val="000000"/>
          <w:sz w:val="28"/>
          <w:szCs w:val="28"/>
          <w:lang w:val="en-US"/>
        </w:rPr>
        <w:t>dtype</w:t>
      </w:r>
      <w:proofErr w:type="spellEnd"/>
      <w:r w:rsidRPr="00F250B0">
        <w:rPr>
          <w:color w:val="000000"/>
          <w:sz w:val="28"/>
          <w:szCs w:val="28"/>
          <w:lang w:val="en-US"/>
        </w:rPr>
        <w:t xml:space="preserve">=None, name=None, copy=False, </w:t>
      </w:r>
      <w:proofErr w:type="spellStart"/>
      <w:r w:rsidRPr="00F250B0">
        <w:rPr>
          <w:color w:val="000000"/>
          <w:sz w:val="28"/>
          <w:szCs w:val="28"/>
          <w:lang w:val="en-US"/>
        </w:rPr>
        <w:t>fastpath</w:t>
      </w:r>
      <w:proofErr w:type="spellEnd"/>
      <w:r w:rsidRPr="00F250B0">
        <w:rPr>
          <w:color w:val="000000"/>
          <w:sz w:val="28"/>
          <w:szCs w:val="28"/>
          <w:lang w:val="en-US"/>
        </w:rPr>
        <w:t>=False).</w:t>
      </w:r>
    </w:p>
    <w:p w:rsidR="00A73709" w:rsidRPr="001949D3" w:rsidRDefault="00A73709" w:rsidP="00A73709">
      <w:pPr>
        <w:spacing w:line="360" w:lineRule="auto"/>
        <w:ind w:firstLine="709"/>
        <w:jc w:val="both"/>
        <w:rPr>
          <w:color w:val="000000"/>
          <w:sz w:val="28"/>
          <w:szCs w:val="28"/>
        </w:rPr>
      </w:pPr>
      <w:r w:rsidRPr="001949D3">
        <w:rPr>
          <w:color w:val="000000"/>
          <w:sz w:val="28"/>
          <w:szCs w:val="28"/>
        </w:rPr>
        <w:t xml:space="preserve">Параметры класса </w:t>
      </w:r>
      <w:proofErr w:type="spellStart"/>
      <w:r w:rsidRPr="001949D3">
        <w:rPr>
          <w:color w:val="000000"/>
          <w:sz w:val="28"/>
          <w:szCs w:val="28"/>
        </w:rPr>
        <w:t>Series</w:t>
      </w:r>
      <w:proofErr w:type="spellEnd"/>
      <w:r w:rsidRPr="001949D3">
        <w:rPr>
          <w:color w:val="000000"/>
          <w:sz w:val="28"/>
          <w:szCs w:val="28"/>
        </w:rPr>
        <w:t xml:space="preserve"> описаны в таблице 1.7</w:t>
      </w:r>
      <w:r w:rsidRPr="002052D4">
        <w:rPr>
          <w:color w:val="000000"/>
          <w:sz w:val="28"/>
          <w:szCs w:val="28"/>
        </w:rPr>
        <w:t xml:space="preserve"> </w:t>
      </w:r>
      <w:r w:rsidRPr="00F250B0">
        <w:rPr>
          <w:color w:val="000000"/>
          <w:sz w:val="28"/>
          <w:szCs w:val="28"/>
        </w:rPr>
        <w:t>[</w:t>
      </w:r>
      <w:r w:rsidRPr="002052D4">
        <w:rPr>
          <w:color w:val="000000"/>
          <w:sz w:val="28"/>
          <w:szCs w:val="28"/>
        </w:rPr>
        <w:t>26</w:t>
      </w:r>
      <w:r w:rsidRPr="00F250B0">
        <w:rPr>
          <w:color w:val="000000"/>
          <w:sz w:val="28"/>
          <w:szCs w:val="28"/>
        </w:rPr>
        <w:t>, с. 14]</w:t>
      </w:r>
      <w:r w:rsidRPr="001949D3">
        <w:rPr>
          <w:color w:val="000000"/>
          <w:sz w:val="28"/>
          <w:szCs w:val="28"/>
        </w:rPr>
        <w:t xml:space="preserve">. </w:t>
      </w:r>
    </w:p>
    <w:p w:rsidR="00A73709" w:rsidRDefault="00A73709" w:rsidP="00A73709">
      <w:pPr>
        <w:spacing w:line="360" w:lineRule="auto"/>
        <w:jc w:val="both"/>
      </w:pPr>
    </w:p>
    <w:p w:rsidR="00A73709" w:rsidRPr="00F250B0" w:rsidRDefault="00A73709" w:rsidP="00A73709">
      <w:pPr>
        <w:spacing w:line="360" w:lineRule="auto"/>
        <w:jc w:val="both"/>
        <w:rPr>
          <w:color w:val="000000"/>
          <w:sz w:val="28"/>
          <w:szCs w:val="28"/>
        </w:rPr>
      </w:pPr>
      <w:r w:rsidRPr="00F250B0">
        <w:rPr>
          <w:color w:val="000000"/>
          <w:sz w:val="28"/>
          <w:szCs w:val="28"/>
        </w:rPr>
        <w:t xml:space="preserve">Таблица 1.7 – Параметры класса </w:t>
      </w:r>
      <w:proofErr w:type="spellStart"/>
      <w:r w:rsidRPr="00F250B0">
        <w:rPr>
          <w:color w:val="000000"/>
          <w:sz w:val="28"/>
          <w:szCs w:val="28"/>
        </w:rPr>
        <w:t>Series</w:t>
      </w:r>
      <w:proofErr w:type="spellEnd"/>
      <w:r w:rsidRPr="00F250B0">
        <w:rPr>
          <w:color w:val="000000"/>
          <w:sz w:val="28"/>
          <w:szCs w:val="28"/>
        </w:rPr>
        <w:t xml:space="preserve">() </w:t>
      </w:r>
    </w:p>
    <w:tbl>
      <w:tblPr>
        <w:tblStyle w:val="a3"/>
        <w:tblW w:w="0" w:type="auto"/>
        <w:tblInd w:w="108" w:type="dxa"/>
        <w:tblLayout w:type="fixed"/>
        <w:tblLook w:val="04A0" w:firstRow="1" w:lastRow="0" w:firstColumn="1" w:lastColumn="0" w:noHBand="0" w:noVBand="1"/>
      </w:tblPr>
      <w:tblGrid>
        <w:gridCol w:w="1134"/>
        <w:gridCol w:w="8364"/>
      </w:tblGrid>
      <w:tr w:rsidR="00A73709" w:rsidTr="001F76F0">
        <w:tc>
          <w:tcPr>
            <w:tcW w:w="1134" w:type="dxa"/>
          </w:tcPr>
          <w:p w:rsidR="00A73709" w:rsidRDefault="00A73709" w:rsidP="001F76F0">
            <w:pPr>
              <w:spacing w:line="360" w:lineRule="auto"/>
              <w:ind w:left="-57" w:right="-57"/>
              <w:jc w:val="center"/>
            </w:pPr>
            <w:r>
              <w:t>Параметр</w:t>
            </w:r>
          </w:p>
        </w:tc>
        <w:tc>
          <w:tcPr>
            <w:tcW w:w="8364" w:type="dxa"/>
          </w:tcPr>
          <w:p w:rsidR="00A73709" w:rsidRDefault="00A73709" w:rsidP="001F76F0">
            <w:pPr>
              <w:spacing w:line="360" w:lineRule="auto"/>
              <w:jc w:val="center"/>
            </w:pPr>
            <w:r>
              <w:t>Описание</w:t>
            </w:r>
          </w:p>
        </w:tc>
      </w:tr>
      <w:tr w:rsidR="00A73709" w:rsidTr="001F76F0">
        <w:tc>
          <w:tcPr>
            <w:tcW w:w="1134" w:type="dxa"/>
          </w:tcPr>
          <w:p w:rsidR="00A73709" w:rsidRDefault="00A73709" w:rsidP="001F76F0">
            <w:pPr>
              <w:spacing w:line="360" w:lineRule="auto"/>
              <w:jc w:val="both"/>
            </w:pPr>
            <w:proofErr w:type="spellStart"/>
            <w:r>
              <w:t>data</w:t>
            </w:r>
            <w:proofErr w:type="spellEnd"/>
          </w:p>
        </w:tc>
        <w:tc>
          <w:tcPr>
            <w:tcW w:w="8364" w:type="dxa"/>
          </w:tcPr>
          <w:p w:rsidR="00A73709" w:rsidRDefault="00A73709" w:rsidP="001F76F0">
            <w:pPr>
              <w:ind w:left="-57" w:right="-57"/>
              <w:jc w:val="both"/>
            </w:pPr>
            <w:r>
              <w:t xml:space="preserve">Массив, словарь или скалярное значение, на базе которого будет построен </w:t>
            </w:r>
            <w:proofErr w:type="spellStart"/>
            <w:r>
              <w:t>Series</w:t>
            </w:r>
            <w:proofErr w:type="spellEnd"/>
          </w:p>
        </w:tc>
      </w:tr>
      <w:tr w:rsidR="00A73709" w:rsidTr="001F76F0">
        <w:tc>
          <w:tcPr>
            <w:tcW w:w="1134" w:type="dxa"/>
          </w:tcPr>
          <w:p w:rsidR="00A73709" w:rsidRDefault="00A73709" w:rsidP="001F76F0">
            <w:pPr>
              <w:spacing w:line="360" w:lineRule="auto"/>
              <w:jc w:val="both"/>
            </w:pPr>
            <w:proofErr w:type="spellStart"/>
            <w:r>
              <w:t>index</w:t>
            </w:r>
            <w:proofErr w:type="spellEnd"/>
          </w:p>
        </w:tc>
        <w:tc>
          <w:tcPr>
            <w:tcW w:w="8364" w:type="dxa"/>
          </w:tcPr>
          <w:p w:rsidR="00A73709" w:rsidRDefault="00A73709" w:rsidP="001F76F0">
            <w:pPr>
              <w:ind w:left="-57" w:right="-57"/>
              <w:jc w:val="both"/>
            </w:pPr>
            <w:r>
              <w:t xml:space="preserve">Список меток, который будет использоваться для доступа к элементам </w:t>
            </w:r>
            <w:proofErr w:type="spellStart"/>
            <w:r>
              <w:t>Series</w:t>
            </w:r>
            <w:proofErr w:type="spellEnd"/>
            <w:r>
              <w:t xml:space="preserve">. Длина списка должна быть равна длине </w:t>
            </w:r>
            <w:proofErr w:type="spellStart"/>
            <w:r>
              <w:t>data</w:t>
            </w:r>
            <w:proofErr w:type="spellEnd"/>
          </w:p>
        </w:tc>
      </w:tr>
      <w:tr w:rsidR="00A73709" w:rsidTr="001F76F0">
        <w:tc>
          <w:tcPr>
            <w:tcW w:w="1134" w:type="dxa"/>
          </w:tcPr>
          <w:p w:rsidR="00A73709" w:rsidRDefault="00A73709" w:rsidP="001F76F0">
            <w:pPr>
              <w:spacing w:line="360" w:lineRule="auto"/>
              <w:jc w:val="both"/>
            </w:pPr>
            <w:proofErr w:type="spellStart"/>
            <w:r>
              <w:t>dtype</w:t>
            </w:r>
            <w:proofErr w:type="spellEnd"/>
          </w:p>
        </w:tc>
        <w:tc>
          <w:tcPr>
            <w:tcW w:w="8364" w:type="dxa"/>
          </w:tcPr>
          <w:p w:rsidR="00A73709" w:rsidRDefault="00A73709" w:rsidP="001F76F0">
            <w:pPr>
              <w:spacing w:line="360" w:lineRule="auto"/>
              <w:ind w:left="-57"/>
              <w:jc w:val="both"/>
            </w:pPr>
            <w:r>
              <w:t xml:space="preserve">Объект </w:t>
            </w:r>
            <w:proofErr w:type="spellStart"/>
            <w:r>
              <w:t>numpy.dtype</w:t>
            </w:r>
            <w:proofErr w:type="spellEnd"/>
            <w:r>
              <w:t>, определяющий тип данных</w:t>
            </w:r>
          </w:p>
        </w:tc>
      </w:tr>
      <w:tr w:rsidR="00A73709" w:rsidTr="001F76F0">
        <w:tc>
          <w:tcPr>
            <w:tcW w:w="1134" w:type="dxa"/>
          </w:tcPr>
          <w:p w:rsidR="00A73709" w:rsidRDefault="00A73709" w:rsidP="001F76F0">
            <w:pPr>
              <w:spacing w:line="360" w:lineRule="auto"/>
              <w:jc w:val="both"/>
            </w:pPr>
            <w:proofErr w:type="spellStart"/>
            <w:r>
              <w:t>copy</w:t>
            </w:r>
            <w:proofErr w:type="spellEnd"/>
          </w:p>
        </w:tc>
        <w:tc>
          <w:tcPr>
            <w:tcW w:w="8364" w:type="dxa"/>
          </w:tcPr>
          <w:p w:rsidR="00A73709" w:rsidRDefault="00A73709" w:rsidP="001F76F0">
            <w:pPr>
              <w:ind w:left="-57" w:right="-57"/>
              <w:jc w:val="both"/>
            </w:pPr>
            <w:r>
              <w:t xml:space="preserve">Создает копию массива данных, если параметр равен </w:t>
            </w:r>
            <w:proofErr w:type="spellStart"/>
            <w:r>
              <w:t>True</w:t>
            </w:r>
            <w:proofErr w:type="spellEnd"/>
            <w:r>
              <w:t>, в ином случае ничего не делает</w:t>
            </w:r>
          </w:p>
        </w:tc>
      </w:tr>
    </w:tbl>
    <w:p w:rsidR="00A73709" w:rsidRDefault="00A73709" w:rsidP="00A73709">
      <w:pPr>
        <w:spacing w:line="360" w:lineRule="auto"/>
        <w:jc w:val="both"/>
      </w:pPr>
    </w:p>
    <w:p w:rsidR="00A73709" w:rsidRPr="00803D72" w:rsidRDefault="00A73709" w:rsidP="00A73709">
      <w:pPr>
        <w:spacing w:line="360" w:lineRule="auto"/>
        <w:ind w:firstLine="709"/>
        <w:jc w:val="both"/>
        <w:rPr>
          <w:color w:val="000000"/>
          <w:sz w:val="28"/>
          <w:szCs w:val="28"/>
        </w:rPr>
      </w:pPr>
      <w:r w:rsidRPr="00803D72">
        <w:rPr>
          <w:color w:val="000000"/>
          <w:sz w:val="28"/>
          <w:szCs w:val="28"/>
        </w:rPr>
        <w:t xml:space="preserve">Объект </w:t>
      </w:r>
      <w:proofErr w:type="spellStart"/>
      <w:r w:rsidRPr="00803D72">
        <w:rPr>
          <w:color w:val="000000"/>
          <w:sz w:val="28"/>
          <w:szCs w:val="28"/>
        </w:rPr>
        <w:t>DataFrame</w:t>
      </w:r>
      <w:proofErr w:type="spellEnd"/>
      <w:r w:rsidRPr="00803D72">
        <w:rPr>
          <w:color w:val="000000"/>
          <w:sz w:val="28"/>
          <w:szCs w:val="28"/>
        </w:rPr>
        <w:t xml:space="preserve"> представляет табличную структуру данных, состоящую из упорядоченной коллекции столбцов, причем типы значений (числовой, строковый, булев и т.д.) в разных столбцах могут различаться. В объекте </w:t>
      </w:r>
      <w:proofErr w:type="spellStart"/>
      <w:r w:rsidRPr="00803D72">
        <w:rPr>
          <w:color w:val="000000"/>
          <w:sz w:val="28"/>
          <w:szCs w:val="28"/>
        </w:rPr>
        <w:t>DataFrame</w:t>
      </w:r>
      <w:proofErr w:type="spellEnd"/>
      <w:r w:rsidRPr="00803D72">
        <w:rPr>
          <w:color w:val="000000"/>
          <w:sz w:val="28"/>
          <w:szCs w:val="28"/>
        </w:rPr>
        <w:t xml:space="preserve"> хранятся два индекса: по строкам и по столбцам. Можно считать, что это словарь объектов </w:t>
      </w:r>
      <w:proofErr w:type="spellStart"/>
      <w:r w:rsidRPr="00803D72">
        <w:rPr>
          <w:color w:val="000000"/>
          <w:sz w:val="28"/>
          <w:szCs w:val="28"/>
        </w:rPr>
        <w:t>Series</w:t>
      </w:r>
      <w:proofErr w:type="spellEnd"/>
      <w:r w:rsidRPr="00803D72">
        <w:rPr>
          <w:color w:val="000000"/>
          <w:sz w:val="28"/>
          <w:szCs w:val="28"/>
        </w:rPr>
        <w:t>, имеющих общий индекс. Внутри объекта данные хранятся в</w:t>
      </w:r>
      <w:r>
        <w:rPr>
          <w:color w:val="000000"/>
          <w:sz w:val="28"/>
          <w:szCs w:val="28"/>
        </w:rPr>
        <w:t xml:space="preserve"> </w:t>
      </w:r>
      <w:r w:rsidRPr="00803D72">
        <w:rPr>
          <w:color w:val="000000"/>
          <w:sz w:val="28"/>
          <w:szCs w:val="28"/>
        </w:rPr>
        <w:t>виде одного или нескольких двумерных блоков, а не в виде списка, словаря или еще какой-нибудь коллекции одномерных массивов [</w:t>
      </w:r>
      <w:r w:rsidRPr="002052D4">
        <w:rPr>
          <w:color w:val="000000"/>
          <w:sz w:val="28"/>
          <w:szCs w:val="28"/>
        </w:rPr>
        <w:t>22</w:t>
      </w:r>
      <w:r w:rsidRPr="00803D72">
        <w:rPr>
          <w:color w:val="000000"/>
          <w:sz w:val="28"/>
          <w:szCs w:val="28"/>
        </w:rPr>
        <w:t>, с. 148].</w:t>
      </w:r>
    </w:p>
    <w:p w:rsidR="00A73709" w:rsidRPr="00546137" w:rsidRDefault="00A73709" w:rsidP="00A73709">
      <w:pPr>
        <w:spacing w:line="360" w:lineRule="auto"/>
        <w:ind w:firstLine="709"/>
        <w:jc w:val="both"/>
        <w:rPr>
          <w:color w:val="000000"/>
          <w:sz w:val="28"/>
          <w:szCs w:val="28"/>
        </w:rPr>
      </w:pPr>
      <w:r>
        <w:rPr>
          <w:color w:val="000000"/>
          <w:sz w:val="28"/>
          <w:szCs w:val="28"/>
        </w:rPr>
        <w:t>В</w:t>
      </w:r>
      <w:r w:rsidRPr="00546137">
        <w:rPr>
          <w:color w:val="000000"/>
          <w:sz w:val="28"/>
          <w:szCs w:val="28"/>
        </w:rPr>
        <w:t xml:space="preserve"> </w:t>
      </w:r>
      <w:r>
        <w:rPr>
          <w:color w:val="000000"/>
          <w:sz w:val="28"/>
          <w:szCs w:val="28"/>
        </w:rPr>
        <w:t>процессе</w:t>
      </w:r>
      <w:r w:rsidRPr="00546137">
        <w:rPr>
          <w:color w:val="000000"/>
          <w:sz w:val="28"/>
          <w:szCs w:val="28"/>
        </w:rPr>
        <w:t xml:space="preserve"> </w:t>
      </w:r>
      <w:r>
        <w:rPr>
          <w:color w:val="000000"/>
          <w:sz w:val="28"/>
          <w:szCs w:val="28"/>
        </w:rPr>
        <w:t>работы над дипломным проектом мы использовали следующий к</w:t>
      </w:r>
      <w:r w:rsidRPr="005867AE">
        <w:rPr>
          <w:color w:val="000000"/>
          <w:sz w:val="28"/>
          <w:szCs w:val="28"/>
        </w:rPr>
        <w:t>онструктор</w:t>
      </w:r>
      <w:r w:rsidRPr="00546137">
        <w:rPr>
          <w:color w:val="000000"/>
          <w:sz w:val="28"/>
          <w:szCs w:val="28"/>
        </w:rPr>
        <w:t xml:space="preserve"> </w:t>
      </w:r>
      <w:r w:rsidRPr="005867AE">
        <w:rPr>
          <w:color w:val="000000"/>
          <w:sz w:val="28"/>
          <w:szCs w:val="28"/>
        </w:rPr>
        <w:t>класса</w:t>
      </w:r>
      <w:r w:rsidRPr="00546137">
        <w:rPr>
          <w:color w:val="000000"/>
          <w:sz w:val="28"/>
          <w:szCs w:val="28"/>
        </w:rPr>
        <w:t xml:space="preserve"> </w:t>
      </w:r>
      <w:proofErr w:type="spellStart"/>
      <w:r w:rsidRPr="00513562">
        <w:rPr>
          <w:color w:val="000000"/>
          <w:sz w:val="28"/>
          <w:szCs w:val="28"/>
          <w:lang w:val="en-US"/>
        </w:rPr>
        <w:t>DataFrame</w:t>
      </w:r>
      <w:proofErr w:type="spellEnd"/>
      <w:r w:rsidRPr="00546137">
        <w:rPr>
          <w:color w:val="000000"/>
          <w:sz w:val="28"/>
          <w:szCs w:val="28"/>
        </w:rPr>
        <w:t xml:space="preserve">: </w:t>
      </w:r>
      <w:r w:rsidRPr="00513562">
        <w:rPr>
          <w:color w:val="000000"/>
          <w:sz w:val="28"/>
          <w:szCs w:val="28"/>
          <w:lang w:val="en-US"/>
        </w:rPr>
        <w:t>class</w:t>
      </w:r>
      <w:r w:rsidRPr="00546137">
        <w:rPr>
          <w:color w:val="000000"/>
          <w:sz w:val="28"/>
          <w:szCs w:val="28"/>
        </w:rPr>
        <w:t xml:space="preserve"> </w:t>
      </w:r>
      <w:r w:rsidRPr="00513562">
        <w:rPr>
          <w:color w:val="000000"/>
          <w:sz w:val="28"/>
          <w:szCs w:val="28"/>
          <w:lang w:val="en-US"/>
        </w:rPr>
        <w:t>pandas</w:t>
      </w:r>
      <w:r w:rsidRPr="00546137">
        <w:rPr>
          <w:color w:val="000000"/>
          <w:sz w:val="28"/>
          <w:szCs w:val="28"/>
        </w:rPr>
        <w:t>.</w:t>
      </w:r>
      <w:proofErr w:type="spellStart"/>
      <w:r w:rsidRPr="00513562">
        <w:rPr>
          <w:color w:val="000000"/>
          <w:sz w:val="28"/>
          <w:szCs w:val="28"/>
          <w:lang w:val="en-US"/>
        </w:rPr>
        <w:t>DataFrame</w:t>
      </w:r>
      <w:proofErr w:type="spellEnd"/>
      <w:r w:rsidRPr="00546137">
        <w:rPr>
          <w:color w:val="000000"/>
          <w:sz w:val="28"/>
          <w:szCs w:val="28"/>
        </w:rPr>
        <w:t>(</w:t>
      </w:r>
      <w:r w:rsidRPr="00513562">
        <w:rPr>
          <w:color w:val="000000"/>
          <w:sz w:val="28"/>
          <w:szCs w:val="28"/>
          <w:lang w:val="en-US"/>
        </w:rPr>
        <w:t>data</w:t>
      </w:r>
      <w:r w:rsidRPr="00546137">
        <w:rPr>
          <w:color w:val="000000"/>
          <w:sz w:val="28"/>
          <w:szCs w:val="28"/>
        </w:rPr>
        <w:t>=</w:t>
      </w:r>
      <w:r w:rsidRPr="00513562">
        <w:rPr>
          <w:color w:val="000000"/>
          <w:sz w:val="28"/>
          <w:szCs w:val="28"/>
          <w:lang w:val="en-US"/>
        </w:rPr>
        <w:t>None</w:t>
      </w:r>
      <w:r w:rsidRPr="00546137">
        <w:rPr>
          <w:color w:val="000000"/>
          <w:sz w:val="28"/>
          <w:szCs w:val="28"/>
        </w:rPr>
        <w:t xml:space="preserve">, </w:t>
      </w:r>
      <w:r w:rsidRPr="00513562">
        <w:rPr>
          <w:color w:val="000000"/>
          <w:sz w:val="28"/>
          <w:szCs w:val="28"/>
          <w:lang w:val="en-US"/>
        </w:rPr>
        <w:t>index</w:t>
      </w:r>
      <w:r w:rsidRPr="00546137">
        <w:rPr>
          <w:color w:val="000000"/>
          <w:sz w:val="28"/>
          <w:szCs w:val="28"/>
        </w:rPr>
        <w:t>=</w:t>
      </w:r>
      <w:r w:rsidRPr="00513562">
        <w:rPr>
          <w:color w:val="000000"/>
          <w:sz w:val="28"/>
          <w:szCs w:val="28"/>
          <w:lang w:val="en-US"/>
        </w:rPr>
        <w:t>None</w:t>
      </w:r>
      <w:r w:rsidRPr="00546137">
        <w:rPr>
          <w:color w:val="000000"/>
          <w:sz w:val="28"/>
          <w:szCs w:val="28"/>
        </w:rPr>
        <w:t xml:space="preserve">, </w:t>
      </w:r>
      <w:r w:rsidRPr="00513562">
        <w:rPr>
          <w:color w:val="000000"/>
          <w:sz w:val="28"/>
          <w:szCs w:val="28"/>
          <w:lang w:val="en-US"/>
        </w:rPr>
        <w:t>columns</w:t>
      </w:r>
      <w:r w:rsidRPr="00546137">
        <w:rPr>
          <w:color w:val="000000"/>
          <w:sz w:val="28"/>
          <w:szCs w:val="28"/>
        </w:rPr>
        <w:t>=</w:t>
      </w:r>
      <w:r w:rsidRPr="00513562">
        <w:rPr>
          <w:color w:val="000000"/>
          <w:sz w:val="28"/>
          <w:szCs w:val="28"/>
          <w:lang w:val="en-US"/>
        </w:rPr>
        <w:t>None</w:t>
      </w:r>
      <w:r w:rsidRPr="00546137">
        <w:rPr>
          <w:color w:val="000000"/>
          <w:sz w:val="28"/>
          <w:szCs w:val="28"/>
        </w:rPr>
        <w:t xml:space="preserve">, </w:t>
      </w:r>
      <w:proofErr w:type="spellStart"/>
      <w:r w:rsidRPr="00513562">
        <w:rPr>
          <w:color w:val="000000"/>
          <w:sz w:val="28"/>
          <w:szCs w:val="28"/>
          <w:lang w:val="en-US"/>
        </w:rPr>
        <w:t>dtype</w:t>
      </w:r>
      <w:proofErr w:type="spellEnd"/>
      <w:r w:rsidRPr="00546137">
        <w:rPr>
          <w:color w:val="000000"/>
          <w:sz w:val="28"/>
          <w:szCs w:val="28"/>
        </w:rPr>
        <w:t>=</w:t>
      </w:r>
      <w:r w:rsidRPr="00513562">
        <w:rPr>
          <w:color w:val="000000"/>
          <w:sz w:val="28"/>
          <w:szCs w:val="28"/>
          <w:lang w:val="en-US"/>
        </w:rPr>
        <w:t>None</w:t>
      </w:r>
      <w:r w:rsidRPr="00546137">
        <w:rPr>
          <w:color w:val="000000"/>
          <w:sz w:val="28"/>
          <w:szCs w:val="28"/>
        </w:rPr>
        <w:t xml:space="preserve">, </w:t>
      </w:r>
      <w:r w:rsidRPr="00513562">
        <w:rPr>
          <w:color w:val="000000"/>
          <w:sz w:val="28"/>
          <w:szCs w:val="28"/>
          <w:lang w:val="en-US"/>
        </w:rPr>
        <w:t>copy</w:t>
      </w:r>
      <w:r w:rsidRPr="00546137">
        <w:rPr>
          <w:color w:val="000000"/>
          <w:sz w:val="28"/>
          <w:szCs w:val="28"/>
        </w:rPr>
        <w:t>=</w:t>
      </w:r>
      <w:r w:rsidRPr="00513562">
        <w:rPr>
          <w:color w:val="000000"/>
          <w:sz w:val="28"/>
          <w:szCs w:val="28"/>
          <w:lang w:val="en-US"/>
        </w:rPr>
        <w:t>False</w:t>
      </w:r>
      <w:r w:rsidRPr="00546137">
        <w:rPr>
          <w:color w:val="000000"/>
          <w:sz w:val="28"/>
          <w:szCs w:val="28"/>
        </w:rPr>
        <w:t>).</w:t>
      </w:r>
    </w:p>
    <w:p w:rsidR="00A73709" w:rsidRDefault="00A73709" w:rsidP="00A73709">
      <w:pPr>
        <w:spacing w:line="360" w:lineRule="auto"/>
        <w:ind w:firstLine="709"/>
        <w:jc w:val="both"/>
        <w:rPr>
          <w:color w:val="000000"/>
          <w:sz w:val="28"/>
          <w:szCs w:val="28"/>
        </w:rPr>
      </w:pPr>
      <w:r>
        <w:rPr>
          <w:color w:val="000000"/>
          <w:sz w:val="28"/>
          <w:szCs w:val="28"/>
        </w:rPr>
        <w:t>Характеристика п</w:t>
      </w:r>
      <w:r w:rsidRPr="005867AE">
        <w:rPr>
          <w:color w:val="000000"/>
          <w:sz w:val="28"/>
          <w:szCs w:val="28"/>
        </w:rPr>
        <w:t>араметр</w:t>
      </w:r>
      <w:r>
        <w:rPr>
          <w:color w:val="000000"/>
          <w:sz w:val="28"/>
          <w:szCs w:val="28"/>
        </w:rPr>
        <w:t>ов</w:t>
      </w:r>
      <w:r w:rsidRPr="005867AE">
        <w:rPr>
          <w:color w:val="000000"/>
          <w:sz w:val="28"/>
          <w:szCs w:val="28"/>
        </w:rPr>
        <w:t xml:space="preserve"> класса </w:t>
      </w:r>
      <w:proofErr w:type="spellStart"/>
      <w:r w:rsidRPr="005867AE">
        <w:rPr>
          <w:color w:val="000000"/>
          <w:sz w:val="28"/>
          <w:szCs w:val="28"/>
        </w:rPr>
        <w:t>DataFrame</w:t>
      </w:r>
      <w:proofErr w:type="spellEnd"/>
      <w:r w:rsidRPr="005867AE">
        <w:rPr>
          <w:color w:val="000000"/>
          <w:sz w:val="28"/>
          <w:szCs w:val="28"/>
        </w:rPr>
        <w:t xml:space="preserve"> </w:t>
      </w:r>
      <w:r>
        <w:rPr>
          <w:color w:val="000000"/>
          <w:sz w:val="28"/>
          <w:szCs w:val="28"/>
        </w:rPr>
        <w:t>представлена</w:t>
      </w:r>
      <w:r w:rsidRPr="005867AE">
        <w:rPr>
          <w:color w:val="000000"/>
          <w:sz w:val="28"/>
          <w:szCs w:val="28"/>
        </w:rPr>
        <w:t xml:space="preserve"> в таблице </w:t>
      </w:r>
      <w:r>
        <w:rPr>
          <w:color w:val="000000"/>
          <w:sz w:val="28"/>
          <w:szCs w:val="28"/>
        </w:rPr>
        <w:t>1.8</w:t>
      </w:r>
      <w:r w:rsidRPr="002052D4">
        <w:rPr>
          <w:color w:val="000000"/>
          <w:sz w:val="28"/>
          <w:szCs w:val="28"/>
        </w:rPr>
        <w:t xml:space="preserve"> </w:t>
      </w:r>
      <w:r w:rsidRPr="00F250B0">
        <w:rPr>
          <w:color w:val="000000"/>
          <w:sz w:val="28"/>
          <w:szCs w:val="28"/>
        </w:rPr>
        <w:t>[</w:t>
      </w:r>
      <w:r w:rsidRPr="002052D4">
        <w:rPr>
          <w:color w:val="000000"/>
          <w:sz w:val="28"/>
          <w:szCs w:val="28"/>
        </w:rPr>
        <w:t>26</w:t>
      </w:r>
      <w:r w:rsidRPr="00F250B0">
        <w:rPr>
          <w:color w:val="000000"/>
          <w:sz w:val="28"/>
          <w:szCs w:val="28"/>
        </w:rPr>
        <w:t>, с. 1</w:t>
      </w:r>
      <w:r>
        <w:rPr>
          <w:color w:val="000000"/>
          <w:sz w:val="28"/>
          <w:szCs w:val="28"/>
        </w:rPr>
        <w:t>5</w:t>
      </w:r>
      <w:r w:rsidRPr="00F250B0">
        <w:rPr>
          <w:color w:val="000000"/>
          <w:sz w:val="28"/>
          <w:szCs w:val="28"/>
        </w:rPr>
        <w:t>]</w:t>
      </w:r>
      <w:r w:rsidRPr="005867AE">
        <w:rPr>
          <w:color w:val="000000"/>
          <w:sz w:val="28"/>
          <w:szCs w:val="28"/>
        </w:rPr>
        <w:t xml:space="preserve">. </w:t>
      </w:r>
    </w:p>
    <w:p w:rsidR="00A73709" w:rsidRPr="005867AE" w:rsidRDefault="00A73709" w:rsidP="00A73709">
      <w:pPr>
        <w:spacing w:line="360" w:lineRule="auto"/>
        <w:jc w:val="both"/>
        <w:rPr>
          <w:color w:val="000000"/>
          <w:sz w:val="28"/>
          <w:szCs w:val="28"/>
        </w:rPr>
      </w:pPr>
      <w:r w:rsidRPr="005867AE">
        <w:rPr>
          <w:color w:val="000000"/>
          <w:sz w:val="28"/>
          <w:szCs w:val="28"/>
        </w:rPr>
        <w:lastRenderedPageBreak/>
        <w:t xml:space="preserve">Таблица </w:t>
      </w:r>
      <w:r>
        <w:rPr>
          <w:color w:val="000000"/>
          <w:sz w:val="28"/>
          <w:szCs w:val="28"/>
        </w:rPr>
        <w:t>1.8 –</w:t>
      </w:r>
      <w:r w:rsidRPr="005867AE">
        <w:rPr>
          <w:color w:val="000000"/>
          <w:sz w:val="28"/>
          <w:szCs w:val="28"/>
        </w:rPr>
        <w:t xml:space="preserve"> Параметры класса </w:t>
      </w:r>
      <w:proofErr w:type="spellStart"/>
      <w:r w:rsidRPr="005867AE">
        <w:rPr>
          <w:color w:val="000000"/>
          <w:sz w:val="28"/>
          <w:szCs w:val="28"/>
        </w:rPr>
        <w:t>DataFrame</w:t>
      </w:r>
      <w:proofErr w:type="spellEnd"/>
      <w:r w:rsidRPr="005867AE">
        <w:rPr>
          <w:color w:val="000000"/>
          <w:sz w:val="28"/>
          <w:szCs w:val="28"/>
        </w:rPr>
        <w:t>()</w:t>
      </w:r>
      <w:r>
        <w:rPr>
          <w:color w:val="000000"/>
          <w:sz w:val="28"/>
          <w:szCs w:val="28"/>
        </w:rPr>
        <w:t xml:space="preserve"> </w:t>
      </w:r>
    </w:p>
    <w:tbl>
      <w:tblPr>
        <w:tblStyle w:val="a3"/>
        <w:tblW w:w="0" w:type="auto"/>
        <w:tblInd w:w="108" w:type="dxa"/>
        <w:tblLayout w:type="fixed"/>
        <w:tblLook w:val="04A0" w:firstRow="1" w:lastRow="0" w:firstColumn="1" w:lastColumn="0" w:noHBand="0" w:noVBand="1"/>
      </w:tblPr>
      <w:tblGrid>
        <w:gridCol w:w="1134"/>
        <w:gridCol w:w="8505"/>
      </w:tblGrid>
      <w:tr w:rsidR="00A73709" w:rsidTr="001F76F0">
        <w:tc>
          <w:tcPr>
            <w:tcW w:w="1134" w:type="dxa"/>
          </w:tcPr>
          <w:p w:rsidR="00A73709" w:rsidRDefault="00A73709" w:rsidP="001F76F0">
            <w:pPr>
              <w:spacing w:line="360" w:lineRule="auto"/>
              <w:ind w:left="-57" w:right="-57"/>
              <w:jc w:val="center"/>
            </w:pPr>
            <w:r>
              <w:t>Параметр</w:t>
            </w:r>
          </w:p>
        </w:tc>
        <w:tc>
          <w:tcPr>
            <w:tcW w:w="8505" w:type="dxa"/>
          </w:tcPr>
          <w:p w:rsidR="00A73709" w:rsidRDefault="00A73709" w:rsidP="001F76F0">
            <w:pPr>
              <w:spacing w:line="360" w:lineRule="auto"/>
              <w:jc w:val="center"/>
            </w:pPr>
            <w:r>
              <w:t>Описание</w:t>
            </w:r>
          </w:p>
        </w:tc>
      </w:tr>
      <w:tr w:rsidR="00A73709" w:rsidTr="001F76F0">
        <w:tc>
          <w:tcPr>
            <w:tcW w:w="1134" w:type="dxa"/>
          </w:tcPr>
          <w:p w:rsidR="00A73709" w:rsidRDefault="00A73709" w:rsidP="001F76F0">
            <w:pPr>
              <w:spacing w:line="360" w:lineRule="auto"/>
              <w:jc w:val="both"/>
            </w:pPr>
            <w:proofErr w:type="spellStart"/>
            <w:r>
              <w:t>data</w:t>
            </w:r>
            <w:proofErr w:type="spellEnd"/>
          </w:p>
        </w:tc>
        <w:tc>
          <w:tcPr>
            <w:tcW w:w="8505" w:type="dxa"/>
          </w:tcPr>
          <w:p w:rsidR="00A73709" w:rsidRDefault="00A73709" w:rsidP="001F76F0">
            <w:pPr>
              <w:ind w:left="-57" w:right="-57"/>
              <w:jc w:val="both"/>
            </w:pPr>
            <w:r>
              <w:t xml:space="preserve">Массив </w:t>
            </w:r>
            <w:proofErr w:type="spellStart"/>
            <w:r>
              <w:t>ndarray</w:t>
            </w:r>
            <w:proofErr w:type="spellEnd"/>
            <w:r>
              <w:t xml:space="preserve">, словарь или другой </w:t>
            </w:r>
            <w:proofErr w:type="spellStart"/>
            <w:r>
              <w:t>DataFrame</w:t>
            </w:r>
            <w:proofErr w:type="spellEnd"/>
          </w:p>
        </w:tc>
      </w:tr>
      <w:tr w:rsidR="00A73709" w:rsidTr="001F76F0">
        <w:tc>
          <w:tcPr>
            <w:tcW w:w="1134" w:type="dxa"/>
          </w:tcPr>
          <w:p w:rsidR="00A73709" w:rsidRDefault="00A73709" w:rsidP="001F76F0">
            <w:pPr>
              <w:spacing w:line="360" w:lineRule="auto"/>
              <w:jc w:val="both"/>
            </w:pPr>
            <w:proofErr w:type="spellStart"/>
            <w:r>
              <w:t>index</w:t>
            </w:r>
            <w:proofErr w:type="spellEnd"/>
          </w:p>
        </w:tc>
        <w:tc>
          <w:tcPr>
            <w:tcW w:w="8505" w:type="dxa"/>
          </w:tcPr>
          <w:p w:rsidR="00A73709" w:rsidRDefault="00A73709" w:rsidP="001F76F0">
            <w:pPr>
              <w:ind w:left="-57" w:right="-57"/>
              <w:jc w:val="both"/>
            </w:pPr>
            <w:r>
              <w:t>Список меток для записей (имена строк таблицы)</w:t>
            </w:r>
          </w:p>
        </w:tc>
      </w:tr>
      <w:tr w:rsidR="00A73709" w:rsidTr="001F76F0">
        <w:tc>
          <w:tcPr>
            <w:tcW w:w="1134" w:type="dxa"/>
          </w:tcPr>
          <w:p w:rsidR="00A73709" w:rsidRDefault="00A73709" w:rsidP="001F76F0">
            <w:pPr>
              <w:spacing w:line="360" w:lineRule="auto"/>
              <w:jc w:val="both"/>
            </w:pPr>
            <w:proofErr w:type="spellStart"/>
            <w:r>
              <w:t>columns</w:t>
            </w:r>
            <w:proofErr w:type="spellEnd"/>
          </w:p>
        </w:tc>
        <w:tc>
          <w:tcPr>
            <w:tcW w:w="8505" w:type="dxa"/>
          </w:tcPr>
          <w:p w:rsidR="00A73709" w:rsidRDefault="00A73709" w:rsidP="001F76F0">
            <w:pPr>
              <w:spacing w:line="360" w:lineRule="auto"/>
              <w:ind w:left="-57"/>
              <w:jc w:val="both"/>
            </w:pPr>
            <w:r>
              <w:t>Список меток для полей (имена столбцов таблицы)</w:t>
            </w:r>
          </w:p>
        </w:tc>
      </w:tr>
      <w:tr w:rsidR="00A73709" w:rsidTr="001F76F0">
        <w:tc>
          <w:tcPr>
            <w:tcW w:w="1134" w:type="dxa"/>
          </w:tcPr>
          <w:p w:rsidR="00A73709" w:rsidRDefault="00A73709" w:rsidP="001F76F0">
            <w:pPr>
              <w:spacing w:line="360" w:lineRule="auto"/>
              <w:jc w:val="both"/>
            </w:pPr>
            <w:proofErr w:type="spellStart"/>
            <w:r>
              <w:t>dtype</w:t>
            </w:r>
            <w:proofErr w:type="spellEnd"/>
          </w:p>
        </w:tc>
        <w:tc>
          <w:tcPr>
            <w:tcW w:w="8505" w:type="dxa"/>
          </w:tcPr>
          <w:p w:rsidR="00A73709" w:rsidRDefault="00A73709" w:rsidP="001F76F0">
            <w:pPr>
              <w:ind w:left="-57" w:right="-57"/>
              <w:jc w:val="both"/>
            </w:pPr>
            <w:r>
              <w:t xml:space="preserve">Объект </w:t>
            </w:r>
            <w:proofErr w:type="spellStart"/>
            <w:r>
              <w:t>numpy.dtype</w:t>
            </w:r>
            <w:proofErr w:type="spellEnd"/>
            <w:r>
              <w:t>, определяющий тип данных</w:t>
            </w:r>
          </w:p>
        </w:tc>
      </w:tr>
      <w:tr w:rsidR="00A73709" w:rsidTr="001F76F0">
        <w:tc>
          <w:tcPr>
            <w:tcW w:w="1134" w:type="dxa"/>
          </w:tcPr>
          <w:p w:rsidR="00A73709" w:rsidRDefault="00A73709" w:rsidP="001F76F0">
            <w:pPr>
              <w:spacing w:line="360" w:lineRule="auto"/>
              <w:jc w:val="both"/>
            </w:pPr>
            <w:proofErr w:type="spellStart"/>
            <w:r>
              <w:t>copy</w:t>
            </w:r>
            <w:proofErr w:type="spellEnd"/>
          </w:p>
        </w:tc>
        <w:tc>
          <w:tcPr>
            <w:tcW w:w="8505" w:type="dxa"/>
          </w:tcPr>
          <w:p w:rsidR="00A73709" w:rsidRDefault="00A73709" w:rsidP="001F76F0">
            <w:pPr>
              <w:jc w:val="both"/>
            </w:pPr>
            <w:r>
              <w:t xml:space="preserve">Создает копию массива данных, если параметр равен </w:t>
            </w:r>
            <w:proofErr w:type="spellStart"/>
            <w:r>
              <w:t>True</w:t>
            </w:r>
            <w:proofErr w:type="spellEnd"/>
            <w:r>
              <w:t>, в ином случае ничего не делает</w:t>
            </w:r>
          </w:p>
        </w:tc>
      </w:tr>
    </w:tbl>
    <w:p w:rsidR="00A73709" w:rsidRPr="00546137" w:rsidRDefault="00A73709" w:rsidP="00A73709">
      <w:pPr>
        <w:spacing w:line="360" w:lineRule="auto"/>
        <w:jc w:val="both"/>
        <w:rPr>
          <w:sz w:val="28"/>
          <w:szCs w:val="28"/>
        </w:rPr>
      </w:pPr>
    </w:p>
    <w:p w:rsidR="00A73709" w:rsidRPr="00DA401C" w:rsidRDefault="00A73709" w:rsidP="00A73709">
      <w:pPr>
        <w:spacing w:line="360" w:lineRule="auto"/>
        <w:ind w:firstLine="709"/>
        <w:jc w:val="both"/>
        <w:rPr>
          <w:color w:val="000000"/>
          <w:sz w:val="28"/>
          <w:szCs w:val="28"/>
        </w:rPr>
      </w:pPr>
      <w:r w:rsidRPr="00DA401C">
        <w:rPr>
          <w:color w:val="000000"/>
          <w:sz w:val="28"/>
          <w:szCs w:val="28"/>
        </w:rPr>
        <w:t xml:space="preserve">Процесс визуализации </w:t>
      </w:r>
      <w:r>
        <w:rPr>
          <w:color w:val="000000"/>
          <w:sz w:val="28"/>
          <w:szCs w:val="28"/>
        </w:rPr>
        <w:t>результатов оценки конкурентоспособности предприятия средствами</w:t>
      </w:r>
      <w:r w:rsidRPr="00DA401C">
        <w:rPr>
          <w:color w:val="000000"/>
          <w:sz w:val="28"/>
          <w:szCs w:val="28"/>
        </w:rPr>
        <w:t xml:space="preserve"> </w:t>
      </w:r>
      <w:r>
        <w:rPr>
          <w:color w:val="000000"/>
          <w:sz w:val="28"/>
          <w:szCs w:val="28"/>
        </w:rPr>
        <w:t xml:space="preserve">библиотеки </w:t>
      </w:r>
      <w:proofErr w:type="spellStart"/>
      <w:r w:rsidRPr="00DA401C">
        <w:rPr>
          <w:color w:val="000000"/>
          <w:sz w:val="28"/>
          <w:szCs w:val="28"/>
        </w:rPr>
        <w:t>Pandas</w:t>
      </w:r>
      <w:proofErr w:type="spellEnd"/>
      <w:r w:rsidRPr="00DA401C">
        <w:rPr>
          <w:color w:val="000000"/>
          <w:sz w:val="28"/>
          <w:szCs w:val="28"/>
        </w:rPr>
        <w:t xml:space="preserve"> </w:t>
      </w:r>
      <w:r>
        <w:rPr>
          <w:color w:val="000000"/>
          <w:sz w:val="28"/>
          <w:szCs w:val="28"/>
        </w:rPr>
        <w:t>базируется</w:t>
      </w:r>
      <w:r w:rsidRPr="00DA401C">
        <w:rPr>
          <w:color w:val="000000"/>
          <w:sz w:val="28"/>
          <w:szCs w:val="28"/>
        </w:rPr>
        <w:t xml:space="preserve"> на данных, хранящихся в таблицах </w:t>
      </w:r>
      <w:proofErr w:type="spellStart"/>
      <w:r w:rsidRPr="00546137">
        <w:rPr>
          <w:color w:val="000000"/>
          <w:sz w:val="28"/>
          <w:szCs w:val="28"/>
        </w:rPr>
        <w:t>DataFrame</w:t>
      </w:r>
      <w:proofErr w:type="spellEnd"/>
      <w:r>
        <w:rPr>
          <w:color w:val="000000"/>
          <w:sz w:val="28"/>
          <w:szCs w:val="28"/>
        </w:rPr>
        <w:t xml:space="preserve">, и </w:t>
      </w:r>
      <w:r w:rsidRPr="00DA401C">
        <w:rPr>
          <w:color w:val="000000"/>
          <w:sz w:val="28"/>
          <w:szCs w:val="28"/>
        </w:rPr>
        <w:t>включает следующие шаги [</w:t>
      </w:r>
      <w:r w:rsidRPr="002052D4">
        <w:rPr>
          <w:color w:val="000000"/>
          <w:sz w:val="28"/>
          <w:szCs w:val="28"/>
        </w:rPr>
        <w:t>11</w:t>
      </w:r>
      <w:r w:rsidRPr="00DA401C">
        <w:rPr>
          <w:color w:val="000000"/>
          <w:sz w:val="28"/>
          <w:szCs w:val="28"/>
        </w:rPr>
        <w:t>]</w:t>
      </w:r>
      <w:r>
        <w:rPr>
          <w:color w:val="000000"/>
          <w:sz w:val="28"/>
          <w:szCs w:val="28"/>
        </w:rPr>
        <w:t>:</w:t>
      </w:r>
    </w:p>
    <w:p w:rsidR="00A73709" w:rsidRPr="00546137" w:rsidRDefault="00A73709" w:rsidP="00F52E22">
      <w:pPr>
        <w:pStyle w:val="ab"/>
        <w:numPr>
          <w:ilvl w:val="0"/>
          <w:numId w:val="11"/>
        </w:numPr>
        <w:tabs>
          <w:tab w:val="left" w:pos="1134"/>
        </w:tabs>
        <w:spacing w:line="360" w:lineRule="auto"/>
        <w:ind w:left="0" w:firstLine="709"/>
        <w:jc w:val="both"/>
        <w:rPr>
          <w:color w:val="000000"/>
          <w:sz w:val="28"/>
          <w:szCs w:val="28"/>
        </w:rPr>
      </w:pPr>
      <w:r w:rsidRPr="00546137">
        <w:rPr>
          <w:color w:val="000000"/>
          <w:sz w:val="28"/>
          <w:szCs w:val="28"/>
        </w:rPr>
        <w:t xml:space="preserve">создание объекта </w:t>
      </w:r>
      <w:proofErr w:type="spellStart"/>
      <w:r w:rsidRPr="00546137">
        <w:rPr>
          <w:color w:val="000000"/>
          <w:sz w:val="28"/>
          <w:szCs w:val="28"/>
        </w:rPr>
        <w:t>DataFrame</w:t>
      </w:r>
      <w:proofErr w:type="spellEnd"/>
      <w:r w:rsidRPr="00546137">
        <w:rPr>
          <w:color w:val="000000"/>
          <w:sz w:val="28"/>
          <w:szCs w:val="28"/>
        </w:rPr>
        <w:t xml:space="preserve">: исходные данные хранятся в объекте </w:t>
      </w:r>
      <w:proofErr w:type="spellStart"/>
      <w:r w:rsidRPr="00546137">
        <w:rPr>
          <w:color w:val="000000"/>
          <w:sz w:val="28"/>
          <w:szCs w:val="28"/>
        </w:rPr>
        <w:t>DataFrame</w:t>
      </w:r>
      <w:proofErr w:type="spellEnd"/>
      <w:r w:rsidRPr="00546137">
        <w:rPr>
          <w:color w:val="000000"/>
          <w:sz w:val="28"/>
          <w:szCs w:val="28"/>
        </w:rPr>
        <w:t xml:space="preserve">; </w:t>
      </w:r>
    </w:p>
    <w:p w:rsidR="00A73709" w:rsidRPr="00546137" w:rsidRDefault="00A73709" w:rsidP="00F52E22">
      <w:pPr>
        <w:pStyle w:val="ab"/>
        <w:numPr>
          <w:ilvl w:val="0"/>
          <w:numId w:val="11"/>
        </w:numPr>
        <w:tabs>
          <w:tab w:val="left" w:pos="1134"/>
        </w:tabs>
        <w:spacing w:line="360" w:lineRule="auto"/>
        <w:ind w:left="0" w:firstLine="709"/>
        <w:jc w:val="both"/>
        <w:rPr>
          <w:color w:val="000000"/>
          <w:sz w:val="28"/>
          <w:szCs w:val="28"/>
        </w:rPr>
      </w:pPr>
      <w:r w:rsidRPr="00546137">
        <w:rPr>
          <w:color w:val="000000"/>
          <w:sz w:val="28"/>
          <w:szCs w:val="28"/>
        </w:rPr>
        <w:t xml:space="preserve">выбор данных: из </w:t>
      </w:r>
      <w:proofErr w:type="spellStart"/>
      <w:r w:rsidRPr="00546137">
        <w:rPr>
          <w:color w:val="000000"/>
          <w:sz w:val="28"/>
          <w:szCs w:val="28"/>
        </w:rPr>
        <w:t>DataFrame</w:t>
      </w:r>
      <w:proofErr w:type="spellEnd"/>
      <w:r w:rsidRPr="00546137">
        <w:rPr>
          <w:color w:val="000000"/>
          <w:sz w:val="28"/>
          <w:szCs w:val="28"/>
        </w:rPr>
        <w:t xml:space="preserve"> выбираются необходимые столбцы или строки для визуализации, что может быть выполнено с помощью индексации или фильтрации данных; </w:t>
      </w:r>
    </w:p>
    <w:p w:rsidR="00A73709" w:rsidRPr="00546137" w:rsidRDefault="00A73709" w:rsidP="00F52E22">
      <w:pPr>
        <w:pStyle w:val="ab"/>
        <w:numPr>
          <w:ilvl w:val="0"/>
          <w:numId w:val="11"/>
        </w:numPr>
        <w:tabs>
          <w:tab w:val="left" w:pos="1134"/>
        </w:tabs>
        <w:spacing w:line="360" w:lineRule="auto"/>
        <w:ind w:left="0" w:firstLine="709"/>
        <w:jc w:val="both"/>
        <w:rPr>
          <w:color w:val="000000"/>
          <w:sz w:val="28"/>
          <w:szCs w:val="28"/>
        </w:rPr>
      </w:pPr>
      <w:r w:rsidRPr="00546137">
        <w:rPr>
          <w:color w:val="000000"/>
          <w:sz w:val="28"/>
          <w:szCs w:val="28"/>
        </w:rPr>
        <w:t xml:space="preserve">вызов метода визуализации: вызывается соответствующий метод визуализации </w:t>
      </w:r>
      <w:proofErr w:type="spellStart"/>
      <w:r w:rsidRPr="00546137">
        <w:rPr>
          <w:color w:val="000000"/>
          <w:sz w:val="28"/>
          <w:szCs w:val="28"/>
        </w:rPr>
        <w:t>Pandas</w:t>
      </w:r>
      <w:proofErr w:type="spellEnd"/>
      <w:r w:rsidRPr="00546137">
        <w:rPr>
          <w:color w:val="000000"/>
          <w:sz w:val="28"/>
          <w:szCs w:val="28"/>
        </w:rPr>
        <w:t xml:space="preserve">, такой как </w:t>
      </w:r>
      <w:proofErr w:type="spellStart"/>
      <w:r w:rsidRPr="00546137">
        <w:rPr>
          <w:color w:val="000000"/>
          <w:sz w:val="28"/>
          <w:szCs w:val="28"/>
        </w:rPr>
        <w:t>plot</w:t>
      </w:r>
      <w:proofErr w:type="spellEnd"/>
      <w:r w:rsidRPr="00546137">
        <w:rPr>
          <w:color w:val="000000"/>
          <w:sz w:val="28"/>
          <w:szCs w:val="28"/>
        </w:rPr>
        <w:t xml:space="preserve">(), </w:t>
      </w:r>
      <w:proofErr w:type="spellStart"/>
      <w:r w:rsidRPr="00546137">
        <w:rPr>
          <w:color w:val="000000"/>
          <w:sz w:val="28"/>
          <w:szCs w:val="28"/>
        </w:rPr>
        <w:t>hist</w:t>
      </w:r>
      <w:proofErr w:type="spellEnd"/>
      <w:r w:rsidRPr="00546137">
        <w:rPr>
          <w:color w:val="000000"/>
          <w:sz w:val="28"/>
          <w:szCs w:val="28"/>
        </w:rPr>
        <w:t xml:space="preserve">(), </w:t>
      </w:r>
      <w:proofErr w:type="spellStart"/>
      <w:r w:rsidRPr="00546137">
        <w:rPr>
          <w:color w:val="000000"/>
          <w:sz w:val="28"/>
          <w:szCs w:val="28"/>
        </w:rPr>
        <w:t>scatter</w:t>
      </w:r>
      <w:proofErr w:type="spellEnd"/>
      <w:r w:rsidRPr="00546137">
        <w:rPr>
          <w:color w:val="000000"/>
          <w:sz w:val="28"/>
          <w:szCs w:val="28"/>
        </w:rPr>
        <w:t xml:space="preserve">(), </w:t>
      </w:r>
      <w:proofErr w:type="spellStart"/>
      <w:r w:rsidRPr="00546137">
        <w:rPr>
          <w:color w:val="000000"/>
          <w:sz w:val="28"/>
          <w:szCs w:val="28"/>
        </w:rPr>
        <w:t>bar</w:t>
      </w:r>
      <w:proofErr w:type="spellEnd"/>
      <w:r w:rsidRPr="00546137">
        <w:rPr>
          <w:color w:val="000000"/>
          <w:sz w:val="28"/>
          <w:szCs w:val="28"/>
        </w:rPr>
        <w:t xml:space="preserve">(), и т.д., с указанием необходимых параметров; </w:t>
      </w:r>
    </w:p>
    <w:p w:rsidR="00A73709" w:rsidRPr="00546137" w:rsidRDefault="00A73709" w:rsidP="00F52E22">
      <w:pPr>
        <w:pStyle w:val="ab"/>
        <w:numPr>
          <w:ilvl w:val="0"/>
          <w:numId w:val="11"/>
        </w:numPr>
        <w:tabs>
          <w:tab w:val="left" w:pos="1134"/>
        </w:tabs>
        <w:spacing w:line="360" w:lineRule="auto"/>
        <w:ind w:left="0" w:firstLine="709"/>
        <w:jc w:val="both"/>
        <w:rPr>
          <w:color w:val="000000"/>
          <w:sz w:val="28"/>
          <w:szCs w:val="28"/>
        </w:rPr>
      </w:pPr>
      <w:r w:rsidRPr="00546137">
        <w:rPr>
          <w:color w:val="000000"/>
          <w:sz w:val="28"/>
          <w:szCs w:val="28"/>
        </w:rPr>
        <w:t xml:space="preserve">отображение графика: </w:t>
      </w:r>
      <w:proofErr w:type="spellStart"/>
      <w:r w:rsidRPr="00546137">
        <w:rPr>
          <w:color w:val="000000"/>
          <w:sz w:val="28"/>
          <w:szCs w:val="28"/>
        </w:rPr>
        <w:t>Pandas</w:t>
      </w:r>
      <w:proofErr w:type="spellEnd"/>
      <w:r w:rsidRPr="00546137">
        <w:rPr>
          <w:color w:val="000000"/>
          <w:sz w:val="28"/>
          <w:szCs w:val="28"/>
        </w:rPr>
        <w:t xml:space="preserve"> передает данные визуализации </w:t>
      </w:r>
      <w:proofErr w:type="spellStart"/>
      <w:r w:rsidRPr="00546137">
        <w:rPr>
          <w:color w:val="000000"/>
          <w:sz w:val="28"/>
          <w:szCs w:val="28"/>
        </w:rPr>
        <w:t>Matplotlib</w:t>
      </w:r>
      <w:proofErr w:type="spellEnd"/>
      <w:r w:rsidRPr="00546137">
        <w:rPr>
          <w:color w:val="000000"/>
          <w:sz w:val="28"/>
          <w:szCs w:val="28"/>
        </w:rPr>
        <w:t xml:space="preserve">, который отображает график согласно заданным параметрам, обрабатывая создание фигуры, осей, меток, легенды и других элементов графика; </w:t>
      </w:r>
    </w:p>
    <w:p w:rsidR="00A73709" w:rsidRPr="00546137" w:rsidRDefault="00A73709" w:rsidP="00F52E22">
      <w:pPr>
        <w:pStyle w:val="ab"/>
        <w:numPr>
          <w:ilvl w:val="0"/>
          <w:numId w:val="11"/>
        </w:numPr>
        <w:tabs>
          <w:tab w:val="left" w:pos="1134"/>
        </w:tabs>
        <w:spacing w:line="360" w:lineRule="auto"/>
        <w:ind w:left="0" w:firstLine="709"/>
        <w:jc w:val="both"/>
        <w:rPr>
          <w:color w:val="000000"/>
          <w:sz w:val="28"/>
          <w:szCs w:val="28"/>
        </w:rPr>
      </w:pPr>
      <w:r w:rsidRPr="00546137">
        <w:rPr>
          <w:color w:val="000000"/>
          <w:sz w:val="28"/>
          <w:szCs w:val="28"/>
        </w:rPr>
        <w:t xml:space="preserve">настройка графика: </w:t>
      </w:r>
      <w:proofErr w:type="spellStart"/>
      <w:r w:rsidRPr="00546137">
        <w:rPr>
          <w:color w:val="000000"/>
          <w:sz w:val="28"/>
          <w:szCs w:val="28"/>
        </w:rPr>
        <w:t>Pandas</w:t>
      </w:r>
      <w:proofErr w:type="spellEnd"/>
      <w:r w:rsidRPr="00546137">
        <w:rPr>
          <w:color w:val="000000"/>
          <w:sz w:val="28"/>
          <w:szCs w:val="28"/>
        </w:rPr>
        <w:t xml:space="preserve"> предоставляет методы для настройки внешнего вида графика, такие как установка заголовков, меток осей, изменение цветов, стилей линий и других атрибутов; </w:t>
      </w:r>
    </w:p>
    <w:p w:rsidR="00A73709" w:rsidRPr="00546137" w:rsidRDefault="00A73709" w:rsidP="00F52E22">
      <w:pPr>
        <w:pStyle w:val="ab"/>
        <w:numPr>
          <w:ilvl w:val="0"/>
          <w:numId w:val="11"/>
        </w:numPr>
        <w:tabs>
          <w:tab w:val="left" w:pos="1134"/>
        </w:tabs>
        <w:spacing w:line="360" w:lineRule="auto"/>
        <w:ind w:left="0" w:firstLine="709"/>
        <w:jc w:val="both"/>
        <w:rPr>
          <w:color w:val="000000"/>
          <w:sz w:val="28"/>
          <w:szCs w:val="28"/>
        </w:rPr>
      </w:pPr>
      <w:r w:rsidRPr="00546137">
        <w:rPr>
          <w:color w:val="000000"/>
          <w:sz w:val="28"/>
          <w:szCs w:val="28"/>
        </w:rPr>
        <w:t xml:space="preserve">отображение графика: итоговый график отображается в окне или сохраняется в файл, в зависимости от настроек. </w:t>
      </w:r>
    </w:p>
    <w:p w:rsidR="00A73709" w:rsidRPr="00546137" w:rsidRDefault="00A73709" w:rsidP="00A73709">
      <w:pPr>
        <w:spacing w:line="360" w:lineRule="auto"/>
        <w:ind w:firstLine="709"/>
        <w:jc w:val="both"/>
        <w:rPr>
          <w:color w:val="000000"/>
          <w:sz w:val="28"/>
          <w:szCs w:val="28"/>
        </w:rPr>
      </w:pPr>
      <w:r w:rsidRPr="00546137">
        <w:rPr>
          <w:color w:val="000000"/>
          <w:sz w:val="28"/>
          <w:szCs w:val="28"/>
        </w:rPr>
        <w:t xml:space="preserve">Импортировать библиотеку </w:t>
      </w:r>
      <w:proofErr w:type="spellStart"/>
      <w:r w:rsidRPr="00546137">
        <w:rPr>
          <w:color w:val="000000"/>
          <w:sz w:val="28"/>
          <w:szCs w:val="28"/>
        </w:rPr>
        <w:t>Pandas</w:t>
      </w:r>
      <w:proofErr w:type="spellEnd"/>
      <w:r w:rsidRPr="00546137">
        <w:rPr>
          <w:color w:val="000000"/>
          <w:sz w:val="28"/>
          <w:szCs w:val="28"/>
        </w:rPr>
        <w:t xml:space="preserve"> в код можно с помощью команды </w:t>
      </w:r>
      <w:r>
        <w:rPr>
          <w:color w:val="000000"/>
          <w:sz w:val="28"/>
          <w:szCs w:val="28"/>
        </w:rPr>
        <w:t>«</w:t>
      </w:r>
      <w:proofErr w:type="spellStart"/>
      <w:r w:rsidRPr="00546137">
        <w:rPr>
          <w:color w:val="000000"/>
          <w:sz w:val="28"/>
          <w:szCs w:val="28"/>
        </w:rPr>
        <w:t>import</w:t>
      </w:r>
      <w:proofErr w:type="spellEnd"/>
      <w:r w:rsidRPr="00546137">
        <w:rPr>
          <w:color w:val="000000"/>
          <w:sz w:val="28"/>
          <w:szCs w:val="28"/>
        </w:rPr>
        <w:t xml:space="preserve"> </w:t>
      </w:r>
      <w:proofErr w:type="spellStart"/>
      <w:r w:rsidRPr="00546137">
        <w:rPr>
          <w:color w:val="000000"/>
          <w:sz w:val="28"/>
          <w:szCs w:val="28"/>
        </w:rPr>
        <w:t>pandas</w:t>
      </w:r>
      <w:proofErr w:type="spellEnd"/>
      <w:r w:rsidRPr="00546137">
        <w:rPr>
          <w:color w:val="000000"/>
          <w:sz w:val="28"/>
          <w:szCs w:val="28"/>
        </w:rPr>
        <w:t xml:space="preserve"> </w:t>
      </w:r>
      <w:proofErr w:type="spellStart"/>
      <w:r w:rsidRPr="00546137">
        <w:rPr>
          <w:color w:val="000000"/>
          <w:sz w:val="28"/>
          <w:szCs w:val="28"/>
        </w:rPr>
        <w:t>as</w:t>
      </w:r>
      <w:proofErr w:type="spellEnd"/>
      <w:r w:rsidRPr="00546137">
        <w:rPr>
          <w:color w:val="000000"/>
          <w:sz w:val="28"/>
          <w:szCs w:val="28"/>
        </w:rPr>
        <w:t xml:space="preserve"> </w:t>
      </w:r>
      <w:proofErr w:type="spellStart"/>
      <w:r w:rsidRPr="00546137">
        <w:rPr>
          <w:color w:val="000000"/>
          <w:sz w:val="28"/>
          <w:szCs w:val="28"/>
        </w:rPr>
        <w:t>pd</w:t>
      </w:r>
      <w:proofErr w:type="spellEnd"/>
      <w:r>
        <w:rPr>
          <w:color w:val="000000"/>
          <w:sz w:val="28"/>
          <w:szCs w:val="28"/>
        </w:rPr>
        <w:t>» (</w:t>
      </w:r>
      <w:r w:rsidRPr="00F250B0">
        <w:rPr>
          <w:color w:val="000000"/>
          <w:sz w:val="28"/>
          <w:szCs w:val="28"/>
        </w:rPr>
        <w:t xml:space="preserve">псевдоним </w:t>
      </w:r>
      <w:proofErr w:type="spellStart"/>
      <w:r w:rsidRPr="00F250B0">
        <w:rPr>
          <w:color w:val="000000"/>
          <w:sz w:val="28"/>
          <w:szCs w:val="28"/>
        </w:rPr>
        <w:t>pd</w:t>
      </w:r>
      <w:proofErr w:type="spellEnd"/>
      <w:r w:rsidRPr="00F250B0">
        <w:rPr>
          <w:color w:val="000000"/>
          <w:sz w:val="28"/>
          <w:szCs w:val="28"/>
        </w:rPr>
        <w:t xml:space="preserve"> является общепринятым среди </w:t>
      </w:r>
      <w:r w:rsidRPr="00F250B0">
        <w:rPr>
          <w:color w:val="000000"/>
          <w:sz w:val="28"/>
          <w:szCs w:val="28"/>
        </w:rPr>
        <w:lastRenderedPageBreak/>
        <w:t>пользователей этой библиотеки</w:t>
      </w:r>
      <w:r>
        <w:rPr>
          <w:color w:val="000000"/>
          <w:sz w:val="28"/>
          <w:szCs w:val="28"/>
        </w:rPr>
        <w:t>)</w:t>
      </w:r>
      <w:r w:rsidRPr="00F250B0">
        <w:rPr>
          <w:color w:val="000000"/>
          <w:sz w:val="28"/>
          <w:szCs w:val="28"/>
        </w:rPr>
        <w:t>.</w:t>
      </w:r>
      <w:r>
        <w:rPr>
          <w:color w:val="000000"/>
          <w:sz w:val="28"/>
          <w:szCs w:val="28"/>
        </w:rPr>
        <w:t xml:space="preserve"> Только п</w:t>
      </w:r>
      <w:r w:rsidRPr="00546137">
        <w:rPr>
          <w:color w:val="000000"/>
          <w:sz w:val="28"/>
          <w:szCs w:val="28"/>
        </w:rPr>
        <w:t xml:space="preserve">осле этого можно использовать все функции </w:t>
      </w:r>
      <w:r>
        <w:rPr>
          <w:color w:val="000000"/>
          <w:sz w:val="28"/>
          <w:szCs w:val="28"/>
        </w:rPr>
        <w:t xml:space="preserve">библиотеки </w:t>
      </w:r>
      <w:proofErr w:type="spellStart"/>
      <w:r w:rsidRPr="00546137">
        <w:rPr>
          <w:color w:val="000000"/>
          <w:sz w:val="28"/>
          <w:szCs w:val="28"/>
        </w:rPr>
        <w:t>Pandas</w:t>
      </w:r>
      <w:proofErr w:type="spellEnd"/>
      <w:r w:rsidRPr="00546137">
        <w:rPr>
          <w:color w:val="000000"/>
          <w:sz w:val="28"/>
          <w:szCs w:val="28"/>
        </w:rPr>
        <w:t xml:space="preserve">, включая группировку и агрегирование данных. </w:t>
      </w:r>
    </w:p>
    <w:p w:rsidR="00A73709" w:rsidRPr="006515C0" w:rsidRDefault="00A73709" w:rsidP="00A73709">
      <w:pPr>
        <w:spacing w:line="360" w:lineRule="auto"/>
        <w:ind w:firstLine="709"/>
        <w:jc w:val="both"/>
        <w:rPr>
          <w:color w:val="000000"/>
          <w:sz w:val="28"/>
          <w:szCs w:val="28"/>
        </w:rPr>
      </w:pPr>
      <w:r w:rsidRPr="006515C0">
        <w:rPr>
          <w:color w:val="000000"/>
          <w:sz w:val="28"/>
          <w:szCs w:val="28"/>
        </w:rPr>
        <w:t>Группировка и агрегация данных</w:t>
      </w:r>
      <w:r>
        <w:rPr>
          <w:color w:val="000000"/>
          <w:sz w:val="28"/>
          <w:szCs w:val="28"/>
        </w:rPr>
        <w:t xml:space="preserve"> выступают</w:t>
      </w:r>
      <w:r w:rsidRPr="006515C0">
        <w:rPr>
          <w:color w:val="000000"/>
          <w:sz w:val="28"/>
          <w:szCs w:val="28"/>
        </w:rPr>
        <w:t xml:space="preserve"> ключевы</w:t>
      </w:r>
      <w:r>
        <w:rPr>
          <w:color w:val="000000"/>
          <w:sz w:val="28"/>
          <w:szCs w:val="28"/>
        </w:rPr>
        <w:t>ми</w:t>
      </w:r>
      <w:r w:rsidRPr="006515C0">
        <w:rPr>
          <w:color w:val="000000"/>
          <w:sz w:val="28"/>
          <w:szCs w:val="28"/>
        </w:rPr>
        <w:t xml:space="preserve"> этап</w:t>
      </w:r>
      <w:r>
        <w:rPr>
          <w:color w:val="000000"/>
          <w:sz w:val="28"/>
          <w:szCs w:val="28"/>
        </w:rPr>
        <w:t>ами</w:t>
      </w:r>
      <w:r w:rsidRPr="006515C0">
        <w:rPr>
          <w:color w:val="000000"/>
          <w:sz w:val="28"/>
          <w:szCs w:val="28"/>
        </w:rPr>
        <w:t xml:space="preserve"> анализа данных</w:t>
      </w:r>
      <w:r>
        <w:rPr>
          <w:color w:val="000000"/>
          <w:sz w:val="28"/>
          <w:szCs w:val="28"/>
        </w:rPr>
        <w:t xml:space="preserve"> в целях оценки конкурентоспособности предприятия, опосредуя собой</w:t>
      </w:r>
      <w:r w:rsidRPr="005B5055">
        <w:rPr>
          <w:color w:val="000000"/>
          <w:sz w:val="28"/>
          <w:szCs w:val="28"/>
        </w:rPr>
        <w:t xml:space="preserve"> разбиение набора данных на группы и применение некоторой функции к каждой группе в целях агрегирования </w:t>
      </w:r>
      <w:r>
        <w:rPr>
          <w:color w:val="000000"/>
          <w:sz w:val="28"/>
          <w:szCs w:val="28"/>
        </w:rPr>
        <w:t>(</w:t>
      </w:r>
      <w:r w:rsidRPr="001D56E1">
        <w:rPr>
          <w:color w:val="000000"/>
          <w:sz w:val="28"/>
          <w:szCs w:val="28"/>
        </w:rPr>
        <w:t>процесс превращения значений набора данных в одно значение)</w:t>
      </w:r>
      <w:r w:rsidRPr="006515C0">
        <w:rPr>
          <w:color w:val="000000"/>
          <w:sz w:val="28"/>
          <w:szCs w:val="28"/>
        </w:rPr>
        <w:t>. Они позволяют извлекать ценную информацию из больших объемов данных и принимать обоснованные решения</w:t>
      </w:r>
      <w:r>
        <w:rPr>
          <w:color w:val="000000"/>
          <w:sz w:val="28"/>
          <w:szCs w:val="28"/>
        </w:rPr>
        <w:t xml:space="preserve"> по повышению конкурентоспособности предприятия</w:t>
      </w:r>
      <w:r w:rsidRPr="006515C0">
        <w:rPr>
          <w:color w:val="000000"/>
          <w:sz w:val="28"/>
          <w:szCs w:val="28"/>
        </w:rPr>
        <w:t xml:space="preserve">. </w:t>
      </w:r>
      <w:r>
        <w:rPr>
          <w:color w:val="000000"/>
          <w:sz w:val="28"/>
          <w:szCs w:val="28"/>
        </w:rPr>
        <w:t>Рассмотрим</w:t>
      </w:r>
      <w:r w:rsidRPr="006515C0">
        <w:rPr>
          <w:color w:val="000000"/>
          <w:sz w:val="28"/>
          <w:szCs w:val="28"/>
        </w:rPr>
        <w:t xml:space="preserve"> </w:t>
      </w:r>
      <w:r>
        <w:rPr>
          <w:color w:val="000000"/>
          <w:sz w:val="28"/>
          <w:szCs w:val="28"/>
        </w:rPr>
        <w:t>такие</w:t>
      </w:r>
      <w:r w:rsidRPr="006515C0">
        <w:rPr>
          <w:color w:val="000000"/>
          <w:sz w:val="28"/>
          <w:szCs w:val="28"/>
        </w:rPr>
        <w:t xml:space="preserve"> метод</w:t>
      </w:r>
      <w:r>
        <w:rPr>
          <w:color w:val="000000"/>
          <w:sz w:val="28"/>
          <w:szCs w:val="28"/>
        </w:rPr>
        <w:t>ы</w:t>
      </w:r>
      <w:r w:rsidRPr="006515C0">
        <w:rPr>
          <w:color w:val="000000"/>
          <w:sz w:val="28"/>
          <w:szCs w:val="28"/>
        </w:rPr>
        <w:t xml:space="preserve"> группировки данных в </w:t>
      </w:r>
      <w:proofErr w:type="spellStart"/>
      <w:r w:rsidRPr="006515C0">
        <w:rPr>
          <w:color w:val="000000"/>
          <w:sz w:val="28"/>
          <w:szCs w:val="28"/>
        </w:rPr>
        <w:t>Python</w:t>
      </w:r>
      <w:proofErr w:type="spellEnd"/>
      <w:r w:rsidRPr="006515C0">
        <w:rPr>
          <w:color w:val="000000"/>
          <w:sz w:val="28"/>
          <w:szCs w:val="28"/>
        </w:rPr>
        <w:t xml:space="preserve">, </w:t>
      </w:r>
      <w:r>
        <w:rPr>
          <w:color w:val="000000"/>
          <w:sz w:val="28"/>
          <w:szCs w:val="28"/>
        </w:rPr>
        <w:t>как</w:t>
      </w:r>
      <w:r w:rsidRPr="006515C0">
        <w:rPr>
          <w:color w:val="000000"/>
          <w:sz w:val="28"/>
          <w:szCs w:val="28"/>
        </w:rPr>
        <w:t xml:space="preserve"> функци</w:t>
      </w:r>
      <w:r>
        <w:rPr>
          <w:color w:val="000000"/>
          <w:sz w:val="28"/>
          <w:szCs w:val="28"/>
        </w:rPr>
        <w:t xml:space="preserve">и </w:t>
      </w:r>
      <w:proofErr w:type="spellStart"/>
      <w:r w:rsidRPr="005B5055">
        <w:rPr>
          <w:color w:val="000000"/>
          <w:sz w:val="28"/>
          <w:szCs w:val="28"/>
        </w:rPr>
        <w:t>groupby</w:t>
      </w:r>
      <w:proofErr w:type="spellEnd"/>
      <w:r w:rsidRPr="005B5055">
        <w:rPr>
          <w:color w:val="000000"/>
          <w:sz w:val="28"/>
          <w:szCs w:val="28"/>
        </w:rPr>
        <w:t xml:space="preserve">, </w:t>
      </w:r>
      <w:proofErr w:type="spellStart"/>
      <w:r w:rsidRPr="005B5055">
        <w:rPr>
          <w:color w:val="000000"/>
          <w:sz w:val="28"/>
          <w:szCs w:val="28"/>
        </w:rPr>
        <w:t>crosstab</w:t>
      </w:r>
      <w:proofErr w:type="spellEnd"/>
      <w:r w:rsidRPr="005B5055">
        <w:rPr>
          <w:color w:val="000000"/>
          <w:sz w:val="28"/>
          <w:szCs w:val="28"/>
        </w:rPr>
        <w:t xml:space="preserve"> </w:t>
      </w:r>
      <w:r w:rsidRPr="006515C0">
        <w:rPr>
          <w:color w:val="000000"/>
          <w:sz w:val="28"/>
          <w:szCs w:val="28"/>
        </w:rPr>
        <w:t>и</w:t>
      </w:r>
      <w:r w:rsidRPr="005B5055">
        <w:rPr>
          <w:color w:val="000000"/>
          <w:sz w:val="28"/>
          <w:szCs w:val="28"/>
        </w:rPr>
        <w:t xml:space="preserve"> </w:t>
      </w:r>
      <w:proofErr w:type="spellStart"/>
      <w:r w:rsidRPr="005B5055">
        <w:rPr>
          <w:color w:val="000000"/>
          <w:sz w:val="28"/>
          <w:szCs w:val="28"/>
        </w:rPr>
        <w:t>transform</w:t>
      </w:r>
      <w:proofErr w:type="spellEnd"/>
      <w:r w:rsidRPr="006515C0">
        <w:rPr>
          <w:color w:val="000000"/>
          <w:sz w:val="28"/>
          <w:szCs w:val="28"/>
        </w:rPr>
        <w:t xml:space="preserve">. </w:t>
      </w:r>
    </w:p>
    <w:p w:rsidR="00A73709" w:rsidRDefault="00A73709" w:rsidP="00A73709">
      <w:pPr>
        <w:spacing w:line="360" w:lineRule="auto"/>
        <w:ind w:firstLine="709"/>
        <w:jc w:val="both"/>
        <w:rPr>
          <w:color w:val="000000"/>
          <w:sz w:val="28"/>
          <w:szCs w:val="28"/>
        </w:rPr>
      </w:pPr>
      <w:r>
        <w:rPr>
          <w:color w:val="000000"/>
          <w:sz w:val="28"/>
          <w:szCs w:val="28"/>
        </w:rPr>
        <w:t>М</w:t>
      </w:r>
      <w:r w:rsidRPr="00486BAB">
        <w:rPr>
          <w:color w:val="000000"/>
          <w:sz w:val="28"/>
          <w:szCs w:val="28"/>
        </w:rPr>
        <w:t>еханизм</w:t>
      </w:r>
      <w:r w:rsidRPr="004C6181">
        <w:rPr>
          <w:b/>
          <w:color w:val="000000"/>
          <w:sz w:val="28"/>
          <w:szCs w:val="28"/>
        </w:rPr>
        <w:t xml:space="preserve"> </w:t>
      </w:r>
      <w:proofErr w:type="spellStart"/>
      <w:r w:rsidRPr="002012A1">
        <w:rPr>
          <w:color w:val="000000"/>
          <w:sz w:val="28"/>
          <w:szCs w:val="28"/>
        </w:rPr>
        <w:t>groupby</w:t>
      </w:r>
      <w:proofErr w:type="spellEnd"/>
      <w:r w:rsidRPr="00486BAB">
        <w:rPr>
          <w:color w:val="000000"/>
          <w:sz w:val="28"/>
          <w:szCs w:val="28"/>
        </w:rPr>
        <w:t xml:space="preserve"> </w:t>
      </w:r>
      <w:r>
        <w:rPr>
          <w:color w:val="000000"/>
          <w:sz w:val="28"/>
          <w:szCs w:val="28"/>
        </w:rPr>
        <w:t>в</w:t>
      </w:r>
      <w:r w:rsidRPr="00486BAB">
        <w:rPr>
          <w:color w:val="000000"/>
          <w:sz w:val="28"/>
          <w:szCs w:val="28"/>
        </w:rPr>
        <w:t xml:space="preserve"> библиотеке </w:t>
      </w:r>
      <w:proofErr w:type="spellStart"/>
      <w:r w:rsidRPr="00486BAB">
        <w:rPr>
          <w:color w:val="000000"/>
          <w:sz w:val="28"/>
          <w:szCs w:val="28"/>
        </w:rPr>
        <w:t>Рandas</w:t>
      </w:r>
      <w:proofErr w:type="spellEnd"/>
      <w:r w:rsidRPr="00486BAB">
        <w:rPr>
          <w:color w:val="000000"/>
          <w:sz w:val="28"/>
          <w:szCs w:val="28"/>
        </w:rPr>
        <w:t xml:space="preserve"> позволяет гибк</w:t>
      </w:r>
      <w:r>
        <w:rPr>
          <w:color w:val="000000"/>
          <w:sz w:val="28"/>
          <w:szCs w:val="28"/>
        </w:rPr>
        <w:t>о</w:t>
      </w:r>
      <w:r w:rsidRPr="00486BAB">
        <w:rPr>
          <w:color w:val="000000"/>
          <w:sz w:val="28"/>
          <w:szCs w:val="28"/>
        </w:rPr>
        <w:t xml:space="preserve"> и быстр</w:t>
      </w:r>
      <w:r>
        <w:rPr>
          <w:color w:val="000000"/>
          <w:sz w:val="28"/>
          <w:szCs w:val="28"/>
        </w:rPr>
        <w:t>о</w:t>
      </w:r>
      <w:r w:rsidRPr="00486BAB">
        <w:rPr>
          <w:color w:val="000000"/>
          <w:sz w:val="28"/>
          <w:szCs w:val="28"/>
        </w:rPr>
        <w:t xml:space="preserve"> формировать продольные и поперечные срезы, а также агрегировать наборы данных </w:t>
      </w:r>
      <w:r w:rsidRPr="003078AF">
        <w:rPr>
          <w:color w:val="000000"/>
          <w:sz w:val="28"/>
          <w:szCs w:val="28"/>
        </w:rPr>
        <w:t>[</w:t>
      </w:r>
      <w:r w:rsidRPr="002052D4">
        <w:rPr>
          <w:color w:val="000000"/>
          <w:sz w:val="28"/>
          <w:szCs w:val="28"/>
        </w:rPr>
        <w:t>22</w:t>
      </w:r>
      <w:r w:rsidRPr="00486BAB">
        <w:rPr>
          <w:color w:val="000000"/>
          <w:sz w:val="28"/>
          <w:szCs w:val="28"/>
        </w:rPr>
        <w:t>, с. 304</w:t>
      </w:r>
      <w:r w:rsidRPr="003078AF">
        <w:rPr>
          <w:color w:val="000000"/>
          <w:sz w:val="28"/>
          <w:szCs w:val="28"/>
        </w:rPr>
        <w:t>]</w:t>
      </w:r>
      <w:r>
        <w:rPr>
          <w:color w:val="000000"/>
          <w:sz w:val="28"/>
          <w:szCs w:val="28"/>
        </w:rPr>
        <w:t xml:space="preserve"> для оценки конкурентоспособности, и</w:t>
      </w:r>
      <w:r w:rsidRPr="003109E7">
        <w:rPr>
          <w:color w:val="000000"/>
          <w:sz w:val="28"/>
          <w:szCs w:val="28"/>
        </w:rPr>
        <w:t xml:space="preserve"> включа</w:t>
      </w:r>
      <w:r>
        <w:rPr>
          <w:color w:val="000000"/>
          <w:sz w:val="28"/>
          <w:szCs w:val="28"/>
        </w:rPr>
        <w:t>ет</w:t>
      </w:r>
      <w:r w:rsidRPr="003109E7">
        <w:rPr>
          <w:color w:val="000000"/>
          <w:sz w:val="28"/>
          <w:szCs w:val="28"/>
        </w:rPr>
        <w:t xml:space="preserve"> один или более шагов</w:t>
      </w:r>
      <w:r>
        <w:rPr>
          <w:color w:val="000000"/>
          <w:sz w:val="28"/>
          <w:szCs w:val="28"/>
        </w:rPr>
        <w:t xml:space="preserve"> </w:t>
      </w:r>
      <w:r w:rsidRPr="0003662B">
        <w:rPr>
          <w:color w:val="000000"/>
          <w:sz w:val="28"/>
          <w:szCs w:val="28"/>
        </w:rPr>
        <w:t>[</w:t>
      </w:r>
      <w:r w:rsidRPr="002052D4">
        <w:rPr>
          <w:color w:val="000000"/>
          <w:sz w:val="28"/>
          <w:szCs w:val="28"/>
        </w:rPr>
        <w:t>6, с. 64-65</w:t>
      </w:r>
      <w:r w:rsidRPr="006020FC">
        <w:rPr>
          <w:color w:val="000000"/>
          <w:sz w:val="28"/>
          <w:szCs w:val="28"/>
        </w:rPr>
        <w:t>]</w:t>
      </w:r>
      <w:r w:rsidRPr="003109E7">
        <w:rPr>
          <w:color w:val="000000"/>
          <w:sz w:val="28"/>
          <w:szCs w:val="28"/>
        </w:rPr>
        <w:t xml:space="preserve">: </w:t>
      </w:r>
    </w:p>
    <w:p w:rsidR="00A73709" w:rsidRPr="00E04367" w:rsidRDefault="00A73709" w:rsidP="00F52E22">
      <w:pPr>
        <w:pStyle w:val="ab"/>
        <w:numPr>
          <w:ilvl w:val="0"/>
          <w:numId w:val="12"/>
        </w:numPr>
        <w:tabs>
          <w:tab w:val="left" w:pos="1134"/>
        </w:tabs>
        <w:spacing w:line="360" w:lineRule="auto"/>
        <w:ind w:left="0" w:firstLine="709"/>
        <w:jc w:val="both"/>
        <w:rPr>
          <w:color w:val="000000"/>
          <w:sz w:val="28"/>
          <w:szCs w:val="28"/>
        </w:rPr>
      </w:pPr>
      <w:r w:rsidRPr="00E04367">
        <w:rPr>
          <w:color w:val="000000"/>
          <w:sz w:val="28"/>
          <w:szCs w:val="28"/>
        </w:rPr>
        <w:t xml:space="preserve">разделение данных на группы по каким-либо критериям; </w:t>
      </w:r>
    </w:p>
    <w:p w:rsidR="00A73709" w:rsidRPr="00E04367" w:rsidRDefault="00A73709" w:rsidP="00F52E22">
      <w:pPr>
        <w:pStyle w:val="ab"/>
        <w:numPr>
          <w:ilvl w:val="0"/>
          <w:numId w:val="12"/>
        </w:numPr>
        <w:tabs>
          <w:tab w:val="left" w:pos="1134"/>
        </w:tabs>
        <w:spacing w:line="360" w:lineRule="auto"/>
        <w:ind w:left="0" w:firstLine="709"/>
        <w:jc w:val="both"/>
        <w:rPr>
          <w:color w:val="000000"/>
          <w:sz w:val="28"/>
          <w:szCs w:val="28"/>
        </w:rPr>
      </w:pPr>
      <w:r w:rsidRPr="00E04367">
        <w:rPr>
          <w:color w:val="000000"/>
          <w:sz w:val="28"/>
          <w:szCs w:val="28"/>
        </w:rPr>
        <w:t>применение функции к каждой группе независимо друг от друга</w:t>
      </w:r>
      <w:r>
        <w:rPr>
          <w:color w:val="000000"/>
          <w:sz w:val="28"/>
          <w:szCs w:val="28"/>
        </w:rPr>
        <w:t>.</w:t>
      </w:r>
      <w:r w:rsidRPr="00E04367">
        <w:rPr>
          <w:color w:val="000000"/>
          <w:sz w:val="28"/>
          <w:szCs w:val="28"/>
        </w:rPr>
        <w:t xml:space="preserve"> На данном этапе можно выполнить одно из следующих действий: </w:t>
      </w:r>
    </w:p>
    <w:p w:rsidR="00A73709" w:rsidRPr="00E85C43" w:rsidRDefault="00A73709" w:rsidP="00F52E22">
      <w:pPr>
        <w:pStyle w:val="ab"/>
        <w:numPr>
          <w:ilvl w:val="0"/>
          <w:numId w:val="13"/>
        </w:numPr>
        <w:tabs>
          <w:tab w:val="left" w:pos="1560"/>
        </w:tabs>
        <w:spacing w:line="360" w:lineRule="auto"/>
        <w:ind w:left="0" w:firstLine="1134"/>
        <w:jc w:val="both"/>
        <w:rPr>
          <w:color w:val="000000" w:themeColor="text1"/>
          <w:sz w:val="28"/>
          <w:szCs w:val="28"/>
        </w:rPr>
      </w:pPr>
      <w:r w:rsidRPr="00E85C43">
        <w:rPr>
          <w:color w:val="000000" w:themeColor="text1"/>
          <w:sz w:val="28"/>
          <w:szCs w:val="28"/>
        </w:rPr>
        <w:t>агрегация: вычислени</w:t>
      </w:r>
      <w:r>
        <w:rPr>
          <w:color w:val="000000" w:themeColor="text1"/>
          <w:sz w:val="28"/>
          <w:szCs w:val="28"/>
        </w:rPr>
        <w:t>е</w:t>
      </w:r>
      <w:r w:rsidRPr="00E85C43">
        <w:rPr>
          <w:color w:val="000000" w:themeColor="text1"/>
          <w:sz w:val="28"/>
          <w:szCs w:val="28"/>
        </w:rPr>
        <w:t xml:space="preserve"> сводной статистики (или статистики) о каждой группе, например: суммы</w:t>
      </w:r>
      <w:r>
        <w:rPr>
          <w:color w:val="000000" w:themeColor="text1"/>
          <w:sz w:val="28"/>
          <w:szCs w:val="28"/>
        </w:rPr>
        <w:t>,</w:t>
      </w:r>
      <w:r w:rsidRPr="00E85C43">
        <w:rPr>
          <w:color w:val="000000" w:themeColor="text1"/>
          <w:sz w:val="28"/>
          <w:szCs w:val="28"/>
        </w:rPr>
        <w:t xml:space="preserve"> </w:t>
      </w:r>
      <w:r>
        <w:rPr>
          <w:color w:val="000000" w:themeColor="text1"/>
          <w:sz w:val="28"/>
          <w:szCs w:val="28"/>
        </w:rPr>
        <w:t xml:space="preserve">минимума, максимума, </w:t>
      </w:r>
      <w:r w:rsidRPr="001D56E1">
        <w:rPr>
          <w:color w:val="000000" w:themeColor="text1"/>
          <w:sz w:val="28"/>
          <w:szCs w:val="28"/>
        </w:rPr>
        <w:t>среднего размера</w:t>
      </w:r>
      <w:r>
        <w:rPr>
          <w:color w:val="000000" w:themeColor="text1"/>
          <w:sz w:val="28"/>
          <w:szCs w:val="28"/>
        </w:rPr>
        <w:t>;</w:t>
      </w:r>
    </w:p>
    <w:p w:rsidR="00A73709" w:rsidRPr="00E85C43" w:rsidRDefault="00A73709" w:rsidP="00F52E22">
      <w:pPr>
        <w:pStyle w:val="ab"/>
        <w:numPr>
          <w:ilvl w:val="0"/>
          <w:numId w:val="13"/>
        </w:numPr>
        <w:tabs>
          <w:tab w:val="left" w:pos="1560"/>
        </w:tabs>
        <w:spacing w:line="360" w:lineRule="auto"/>
        <w:ind w:left="0" w:firstLine="1134"/>
        <w:jc w:val="both"/>
        <w:rPr>
          <w:color w:val="000000" w:themeColor="text1"/>
          <w:sz w:val="28"/>
          <w:szCs w:val="28"/>
        </w:rPr>
      </w:pPr>
      <w:r w:rsidRPr="00E85C43">
        <w:rPr>
          <w:color w:val="000000" w:themeColor="text1"/>
          <w:sz w:val="28"/>
          <w:szCs w:val="28"/>
        </w:rPr>
        <w:t xml:space="preserve">трансформация: выполнение некоторых конкретных вычислений над группой, с сохранением ее размера; </w:t>
      </w:r>
    </w:p>
    <w:p w:rsidR="00A73709" w:rsidRPr="00E85C43" w:rsidRDefault="00A73709" w:rsidP="00F52E22">
      <w:pPr>
        <w:pStyle w:val="ab"/>
        <w:numPr>
          <w:ilvl w:val="0"/>
          <w:numId w:val="13"/>
        </w:numPr>
        <w:tabs>
          <w:tab w:val="left" w:pos="1560"/>
        </w:tabs>
        <w:spacing w:line="360" w:lineRule="auto"/>
        <w:ind w:left="0" w:firstLine="1134"/>
        <w:jc w:val="both"/>
        <w:rPr>
          <w:color w:val="000000" w:themeColor="text1"/>
          <w:sz w:val="28"/>
          <w:szCs w:val="28"/>
        </w:rPr>
      </w:pPr>
      <w:r w:rsidRPr="00E85C43">
        <w:rPr>
          <w:color w:val="000000" w:themeColor="text1"/>
          <w:sz w:val="28"/>
          <w:szCs w:val="28"/>
        </w:rPr>
        <w:t>стандартизация данных (</w:t>
      </w:r>
      <w:proofErr w:type="spellStart"/>
      <w:r w:rsidRPr="00E85C43">
        <w:rPr>
          <w:color w:val="000000" w:themeColor="text1"/>
          <w:sz w:val="28"/>
          <w:szCs w:val="28"/>
        </w:rPr>
        <w:t>zscore</w:t>
      </w:r>
      <w:proofErr w:type="spellEnd"/>
      <w:r w:rsidRPr="00E85C43">
        <w:rPr>
          <w:color w:val="000000" w:themeColor="text1"/>
          <w:sz w:val="28"/>
          <w:szCs w:val="28"/>
        </w:rPr>
        <w:t xml:space="preserve">) в пределах группы; </w:t>
      </w:r>
    </w:p>
    <w:p w:rsidR="00A73709" w:rsidRPr="00E85C43" w:rsidRDefault="00A73709" w:rsidP="00F52E22">
      <w:pPr>
        <w:pStyle w:val="ab"/>
        <w:numPr>
          <w:ilvl w:val="0"/>
          <w:numId w:val="13"/>
        </w:numPr>
        <w:tabs>
          <w:tab w:val="left" w:pos="1560"/>
        </w:tabs>
        <w:spacing w:line="360" w:lineRule="auto"/>
        <w:ind w:left="0" w:firstLine="1134"/>
        <w:jc w:val="both"/>
        <w:rPr>
          <w:color w:val="000000" w:themeColor="text1"/>
          <w:sz w:val="28"/>
          <w:szCs w:val="28"/>
        </w:rPr>
      </w:pPr>
      <w:r w:rsidRPr="00E85C43">
        <w:rPr>
          <w:color w:val="000000" w:themeColor="text1"/>
          <w:sz w:val="28"/>
          <w:szCs w:val="28"/>
        </w:rPr>
        <w:t>заполнение неизвестных значений (NA) в группах со значением полученного из каждой группы;</w:t>
      </w:r>
    </w:p>
    <w:p w:rsidR="00A73709" w:rsidRPr="00E85C43" w:rsidRDefault="00A73709" w:rsidP="00F52E22">
      <w:pPr>
        <w:pStyle w:val="ab"/>
        <w:numPr>
          <w:ilvl w:val="0"/>
          <w:numId w:val="13"/>
        </w:numPr>
        <w:tabs>
          <w:tab w:val="left" w:pos="1560"/>
        </w:tabs>
        <w:spacing w:line="360" w:lineRule="auto"/>
        <w:ind w:left="0" w:firstLine="1134"/>
        <w:jc w:val="both"/>
        <w:rPr>
          <w:color w:val="000000" w:themeColor="text1"/>
          <w:sz w:val="28"/>
          <w:szCs w:val="28"/>
        </w:rPr>
      </w:pPr>
      <w:r w:rsidRPr="00E85C43">
        <w:rPr>
          <w:color w:val="000000" w:themeColor="text1"/>
          <w:sz w:val="28"/>
          <w:szCs w:val="28"/>
        </w:rPr>
        <w:t>фильтрация: исключение групп, не удовлетворяющих условию (исключение данных, относящихся к группам с несколькими членами; фильтрация данных на основе групповой суммы или среднее значение);</w:t>
      </w:r>
    </w:p>
    <w:p w:rsidR="00A73709" w:rsidRPr="00E04367" w:rsidRDefault="00A73709" w:rsidP="00F52E22">
      <w:pPr>
        <w:pStyle w:val="ab"/>
        <w:numPr>
          <w:ilvl w:val="0"/>
          <w:numId w:val="12"/>
        </w:numPr>
        <w:spacing w:line="360" w:lineRule="auto"/>
        <w:jc w:val="both"/>
        <w:rPr>
          <w:color w:val="000000"/>
          <w:sz w:val="28"/>
          <w:szCs w:val="28"/>
        </w:rPr>
      </w:pPr>
      <w:r w:rsidRPr="00E04367">
        <w:rPr>
          <w:color w:val="000000"/>
          <w:sz w:val="28"/>
          <w:szCs w:val="28"/>
        </w:rPr>
        <w:t xml:space="preserve">объединение результатов в единую структуру данных. </w:t>
      </w:r>
    </w:p>
    <w:p w:rsidR="00A73709" w:rsidRDefault="00A73709" w:rsidP="00A73709">
      <w:pPr>
        <w:shd w:val="clear" w:color="auto" w:fill="FFFFFF"/>
        <w:tabs>
          <w:tab w:val="left" w:pos="0"/>
          <w:tab w:val="left" w:pos="1701"/>
        </w:tabs>
        <w:spacing w:line="360" w:lineRule="auto"/>
        <w:ind w:firstLine="709"/>
        <w:jc w:val="both"/>
        <w:rPr>
          <w:color w:val="000000"/>
          <w:sz w:val="28"/>
          <w:szCs w:val="28"/>
        </w:rPr>
      </w:pPr>
      <w:r w:rsidRPr="0015394F">
        <w:rPr>
          <w:color w:val="000000"/>
          <w:sz w:val="28"/>
          <w:szCs w:val="28"/>
        </w:rPr>
        <w:t>Функция</w:t>
      </w:r>
      <w:r>
        <w:rPr>
          <w:color w:val="000000"/>
          <w:sz w:val="28"/>
          <w:szCs w:val="28"/>
        </w:rPr>
        <w:t xml:space="preserve"> </w:t>
      </w:r>
      <w:r>
        <w:rPr>
          <w:color w:val="000000"/>
          <w:sz w:val="28"/>
          <w:szCs w:val="28"/>
          <w:lang w:val="en-US"/>
        </w:rPr>
        <w:t>crosstab</w:t>
      </w:r>
      <w:r w:rsidRPr="0015394F">
        <w:rPr>
          <w:color w:val="000000"/>
          <w:sz w:val="28"/>
          <w:szCs w:val="28"/>
        </w:rPr>
        <w:t xml:space="preserve"> создает таблицу кросс-табуляции</w:t>
      </w:r>
      <w:r w:rsidRPr="006834C7">
        <w:rPr>
          <w:color w:val="000000"/>
          <w:sz w:val="28"/>
          <w:szCs w:val="28"/>
        </w:rPr>
        <w:t xml:space="preserve"> </w:t>
      </w:r>
      <w:r>
        <w:rPr>
          <w:color w:val="000000"/>
          <w:sz w:val="28"/>
          <w:szCs w:val="28"/>
        </w:rPr>
        <w:t>(</w:t>
      </w:r>
      <w:r w:rsidRPr="008F43D7">
        <w:rPr>
          <w:color w:val="000000"/>
          <w:sz w:val="28"/>
          <w:szCs w:val="28"/>
        </w:rPr>
        <w:t>перекрестн</w:t>
      </w:r>
      <w:r>
        <w:rPr>
          <w:color w:val="000000"/>
          <w:sz w:val="28"/>
          <w:szCs w:val="28"/>
        </w:rPr>
        <w:t>ую</w:t>
      </w:r>
      <w:r w:rsidRPr="008F43D7">
        <w:rPr>
          <w:color w:val="000000"/>
          <w:sz w:val="28"/>
          <w:szCs w:val="28"/>
        </w:rPr>
        <w:t xml:space="preserve"> таблиц</w:t>
      </w:r>
      <w:r>
        <w:rPr>
          <w:color w:val="000000"/>
          <w:sz w:val="28"/>
          <w:szCs w:val="28"/>
        </w:rPr>
        <w:t>у</w:t>
      </w:r>
      <w:r w:rsidRPr="008F43D7">
        <w:rPr>
          <w:color w:val="000000"/>
          <w:sz w:val="28"/>
          <w:szCs w:val="28"/>
        </w:rPr>
        <w:t xml:space="preserve"> двух или более факторов</w:t>
      </w:r>
      <w:r>
        <w:rPr>
          <w:color w:val="000000"/>
          <w:sz w:val="28"/>
          <w:szCs w:val="28"/>
        </w:rPr>
        <w:t>)</w:t>
      </w:r>
      <w:r w:rsidRPr="0015394F">
        <w:rPr>
          <w:color w:val="000000"/>
          <w:sz w:val="28"/>
          <w:szCs w:val="28"/>
        </w:rPr>
        <w:t xml:space="preserve">, которая может показать частоту, с которой </w:t>
      </w:r>
      <w:r w:rsidRPr="0015394F">
        <w:rPr>
          <w:color w:val="000000"/>
          <w:sz w:val="28"/>
          <w:szCs w:val="28"/>
        </w:rPr>
        <w:lastRenderedPageBreak/>
        <w:t>появляются определенные группы данных</w:t>
      </w:r>
      <w:r>
        <w:rPr>
          <w:color w:val="000000"/>
          <w:sz w:val="28"/>
          <w:szCs w:val="28"/>
        </w:rPr>
        <w:t xml:space="preserve"> </w:t>
      </w:r>
      <w:r w:rsidRPr="002012A1">
        <w:rPr>
          <w:color w:val="000000"/>
          <w:sz w:val="28"/>
          <w:szCs w:val="28"/>
        </w:rPr>
        <w:t>[</w:t>
      </w:r>
      <w:r w:rsidRPr="00260290">
        <w:rPr>
          <w:color w:val="000000"/>
          <w:sz w:val="28"/>
          <w:szCs w:val="28"/>
        </w:rPr>
        <w:t>22</w:t>
      </w:r>
      <w:r>
        <w:rPr>
          <w:color w:val="000000"/>
          <w:sz w:val="28"/>
          <w:szCs w:val="28"/>
        </w:rPr>
        <w:t>, с. 334</w:t>
      </w:r>
      <w:r w:rsidRPr="002012A1">
        <w:rPr>
          <w:color w:val="000000"/>
          <w:sz w:val="28"/>
          <w:szCs w:val="28"/>
        </w:rPr>
        <w:t>]</w:t>
      </w:r>
      <w:r>
        <w:rPr>
          <w:color w:val="000000"/>
          <w:sz w:val="28"/>
          <w:szCs w:val="28"/>
        </w:rPr>
        <w:t>, необходимые для оценки конкурентоспособности предприятия</w:t>
      </w:r>
      <w:r w:rsidRPr="0015394F">
        <w:rPr>
          <w:color w:val="000000"/>
          <w:sz w:val="28"/>
          <w:szCs w:val="28"/>
        </w:rPr>
        <w:t>.</w:t>
      </w:r>
    </w:p>
    <w:p w:rsidR="00A73709" w:rsidRPr="008F43D7" w:rsidRDefault="00A73709" w:rsidP="00A73709">
      <w:pPr>
        <w:shd w:val="clear" w:color="auto" w:fill="FFFFFF"/>
        <w:tabs>
          <w:tab w:val="left" w:pos="0"/>
          <w:tab w:val="left" w:pos="1701"/>
        </w:tabs>
        <w:spacing w:line="360" w:lineRule="auto"/>
        <w:ind w:firstLine="709"/>
        <w:jc w:val="both"/>
        <w:rPr>
          <w:color w:val="000000"/>
          <w:sz w:val="28"/>
          <w:szCs w:val="28"/>
        </w:rPr>
      </w:pPr>
      <w:r w:rsidRPr="008F43D7">
        <w:rPr>
          <w:color w:val="000000"/>
          <w:sz w:val="28"/>
          <w:szCs w:val="28"/>
        </w:rPr>
        <w:t xml:space="preserve">По умолчанию </w:t>
      </w:r>
      <w:r>
        <w:rPr>
          <w:color w:val="000000"/>
          <w:sz w:val="28"/>
          <w:szCs w:val="28"/>
          <w:lang w:val="en-US"/>
        </w:rPr>
        <w:t>crosstab</w:t>
      </w:r>
      <w:r w:rsidRPr="008F43D7">
        <w:rPr>
          <w:color w:val="000000"/>
          <w:sz w:val="28"/>
          <w:szCs w:val="28"/>
        </w:rPr>
        <w:t xml:space="preserve"> вычисляет таблицу частот всех упомянутых факторов, если только не передан массив или список значений и функций агрегирования</w:t>
      </w:r>
      <w:r>
        <w:rPr>
          <w:color w:val="000000"/>
          <w:sz w:val="28"/>
          <w:szCs w:val="28"/>
        </w:rPr>
        <w:t xml:space="preserve"> </w:t>
      </w:r>
      <w:r w:rsidRPr="008F43D7">
        <w:rPr>
          <w:color w:val="000000"/>
          <w:sz w:val="28"/>
          <w:szCs w:val="28"/>
        </w:rPr>
        <w:t>[</w:t>
      </w:r>
      <w:r w:rsidRPr="005C6F3D">
        <w:rPr>
          <w:color w:val="000000"/>
          <w:sz w:val="28"/>
          <w:szCs w:val="28"/>
        </w:rPr>
        <w:t>31</w:t>
      </w:r>
      <w:r w:rsidRPr="008F43D7">
        <w:rPr>
          <w:color w:val="000000"/>
          <w:sz w:val="28"/>
          <w:szCs w:val="28"/>
        </w:rPr>
        <w:t>].</w:t>
      </w:r>
    </w:p>
    <w:p w:rsidR="00A73709" w:rsidRDefault="00A73709" w:rsidP="00A73709">
      <w:pPr>
        <w:spacing w:line="360" w:lineRule="auto"/>
        <w:ind w:firstLine="709"/>
        <w:jc w:val="both"/>
        <w:rPr>
          <w:color w:val="000000"/>
          <w:sz w:val="28"/>
          <w:szCs w:val="28"/>
        </w:rPr>
      </w:pPr>
      <w:r>
        <w:rPr>
          <w:color w:val="000000"/>
          <w:sz w:val="28"/>
          <w:szCs w:val="28"/>
        </w:rPr>
        <w:t xml:space="preserve">В процессе оценки конкурентоспособности предприятия </w:t>
      </w:r>
      <w:r w:rsidRPr="00B75EA9">
        <w:rPr>
          <w:color w:val="000000"/>
          <w:sz w:val="28"/>
          <w:szCs w:val="28"/>
        </w:rPr>
        <w:t>потребност</w:t>
      </w:r>
      <w:r>
        <w:rPr>
          <w:color w:val="000000"/>
          <w:sz w:val="28"/>
          <w:szCs w:val="28"/>
        </w:rPr>
        <w:t>ь</w:t>
      </w:r>
      <w:r w:rsidRPr="00B75EA9">
        <w:rPr>
          <w:color w:val="000000"/>
          <w:sz w:val="28"/>
          <w:szCs w:val="28"/>
        </w:rPr>
        <w:t xml:space="preserve"> в кросс-таблице</w:t>
      </w:r>
      <w:r>
        <w:rPr>
          <w:color w:val="000000"/>
          <w:sz w:val="28"/>
          <w:szCs w:val="28"/>
        </w:rPr>
        <w:t xml:space="preserve"> чаще всего возникает, если необходимо </w:t>
      </w:r>
      <w:r w:rsidRPr="00B75EA9">
        <w:rPr>
          <w:color w:val="000000"/>
          <w:sz w:val="28"/>
          <w:szCs w:val="28"/>
        </w:rPr>
        <w:t>включ</w:t>
      </w:r>
      <w:r>
        <w:rPr>
          <w:color w:val="000000"/>
          <w:sz w:val="28"/>
          <w:szCs w:val="28"/>
        </w:rPr>
        <w:t xml:space="preserve">ить в анализ </w:t>
      </w:r>
      <w:r w:rsidRPr="00B75EA9">
        <w:rPr>
          <w:color w:val="000000"/>
          <w:sz w:val="28"/>
          <w:szCs w:val="28"/>
        </w:rPr>
        <w:t>промежуточны</w:t>
      </w:r>
      <w:r>
        <w:rPr>
          <w:color w:val="000000"/>
          <w:sz w:val="28"/>
          <w:szCs w:val="28"/>
        </w:rPr>
        <w:t>е</w:t>
      </w:r>
      <w:r w:rsidRPr="00B75EA9">
        <w:rPr>
          <w:color w:val="000000"/>
          <w:sz w:val="28"/>
          <w:szCs w:val="28"/>
        </w:rPr>
        <w:t xml:space="preserve"> итог</w:t>
      </w:r>
      <w:r>
        <w:rPr>
          <w:color w:val="000000"/>
          <w:sz w:val="28"/>
          <w:szCs w:val="28"/>
        </w:rPr>
        <w:t>и. Их м</w:t>
      </w:r>
      <w:r w:rsidRPr="00B75EA9">
        <w:rPr>
          <w:color w:val="000000"/>
          <w:sz w:val="28"/>
          <w:szCs w:val="28"/>
        </w:rPr>
        <w:t>ож</w:t>
      </w:r>
      <w:r>
        <w:rPr>
          <w:color w:val="000000"/>
          <w:sz w:val="28"/>
          <w:szCs w:val="28"/>
        </w:rPr>
        <w:t>но</w:t>
      </w:r>
      <w:r w:rsidRPr="00B75EA9">
        <w:rPr>
          <w:color w:val="000000"/>
          <w:sz w:val="28"/>
          <w:szCs w:val="28"/>
        </w:rPr>
        <w:t xml:space="preserve"> добавить с помощью ключевого слова</w:t>
      </w:r>
      <w:r>
        <w:rPr>
          <w:color w:val="000000"/>
          <w:sz w:val="28"/>
          <w:szCs w:val="28"/>
        </w:rPr>
        <w:t xml:space="preserve"> </w:t>
      </w:r>
      <w:proofErr w:type="spellStart"/>
      <w:r w:rsidRPr="009A0A68">
        <w:rPr>
          <w:color w:val="000000"/>
          <w:sz w:val="28"/>
          <w:szCs w:val="28"/>
        </w:rPr>
        <w:t>margins</w:t>
      </w:r>
      <w:proofErr w:type="spellEnd"/>
      <w:r>
        <w:rPr>
          <w:color w:val="000000"/>
          <w:sz w:val="28"/>
          <w:szCs w:val="28"/>
        </w:rPr>
        <w:t xml:space="preserve">. При этом, </w:t>
      </w:r>
      <w:proofErr w:type="spellStart"/>
      <w:r>
        <w:rPr>
          <w:color w:val="000000"/>
          <w:sz w:val="28"/>
          <w:szCs w:val="28"/>
        </w:rPr>
        <w:t>с</w:t>
      </w:r>
      <w:r w:rsidRPr="009A0A68">
        <w:rPr>
          <w:color w:val="000000"/>
          <w:sz w:val="28"/>
          <w:szCs w:val="28"/>
        </w:rPr>
        <w:t>rosstab</w:t>
      </w:r>
      <w:proofErr w:type="spellEnd"/>
      <w:r>
        <w:rPr>
          <w:color w:val="000000"/>
          <w:sz w:val="28"/>
          <w:szCs w:val="28"/>
        </w:rPr>
        <w:t xml:space="preserve"> </w:t>
      </w:r>
      <w:r w:rsidRPr="009A0A68">
        <w:rPr>
          <w:color w:val="000000"/>
          <w:sz w:val="28"/>
          <w:szCs w:val="28"/>
        </w:rPr>
        <w:t>позволяет указывать значения для агрегирования</w:t>
      </w:r>
      <w:r>
        <w:rPr>
          <w:color w:val="000000"/>
          <w:sz w:val="28"/>
          <w:szCs w:val="28"/>
        </w:rPr>
        <w:t xml:space="preserve"> </w:t>
      </w:r>
      <w:r w:rsidRPr="009A0A68">
        <w:rPr>
          <w:color w:val="000000"/>
          <w:sz w:val="28"/>
          <w:szCs w:val="28"/>
        </w:rPr>
        <w:t>(по столбцу и строке)</w:t>
      </w:r>
      <w:r>
        <w:rPr>
          <w:color w:val="000000"/>
          <w:sz w:val="28"/>
          <w:szCs w:val="28"/>
        </w:rPr>
        <w:t>, например,</w:t>
      </w:r>
      <w:r w:rsidRPr="009A0A68">
        <w:rPr>
          <w:color w:val="000000"/>
          <w:sz w:val="28"/>
          <w:szCs w:val="28"/>
        </w:rPr>
        <w:t xml:space="preserve"> средние значения, </w:t>
      </w:r>
      <w:r>
        <w:rPr>
          <w:color w:val="000000"/>
          <w:sz w:val="28"/>
          <w:szCs w:val="28"/>
        </w:rPr>
        <w:t>количество</w:t>
      </w:r>
      <w:r w:rsidRPr="009A0A68">
        <w:rPr>
          <w:color w:val="000000"/>
          <w:sz w:val="28"/>
          <w:szCs w:val="28"/>
        </w:rPr>
        <w:t xml:space="preserve"> процентов кажд</w:t>
      </w:r>
      <w:r>
        <w:rPr>
          <w:color w:val="000000"/>
          <w:sz w:val="28"/>
          <w:szCs w:val="28"/>
        </w:rPr>
        <w:t>ой</w:t>
      </w:r>
      <w:r w:rsidRPr="009A0A68">
        <w:rPr>
          <w:color w:val="000000"/>
          <w:sz w:val="28"/>
          <w:szCs w:val="28"/>
        </w:rPr>
        <w:t xml:space="preserve"> комбинаци</w:t>
      </w:r>
      <w:r>
        <w:rPr>
          <w:color w:val="000000"/>
          <w:sz w:val="28"/>
          <w:szCs w:val="28"/>
        </w:rPr>
        <w:t>и</w:t>
      </w:r>
      <w:r w:rsidRPr="009A0A68">
        <w:rPr>
          <w:color w:val="000000"/>
          <w:sz w:val="28"/>
          <w:szCs w:val="28"/>
        </w:rPr>
        <w:t xml:space="preserve"> от общего числа</w:t>
      </w:r>
      <w:r>
        <w:rPr>
          <w:color w:val="000000"/>
          <w:sz w:val="28"/>
          <w:szCs w:val="28"/>
        </w:rPr>
        <w:t>.</w:t>
      </w:r>
      <w:r w:rsidRPr="009A0A68">
        <w:rPr>
          <w:color w:val="000000"/>
          <w:sz w:val="28"/>
          <w:szCs w:val="28"/>
        </w:rPr>
        <w:t xml:space="preserve"> </w:t>
      </w:r>
    </w:p>
    <w:p w:rsidR="00A73709" w:rsidRPr="009A0A68" w:rsidRDefault="00A73709" w:rsidP="00A73709">
      <w:pPr>
        <w:spacing w:line="360" w:lineRule="auto"/>
        <w:ind w:firstLine="709"/>
        <w:jc w:val="both"/>
        <w:rPr>
          <w:color w:val="000000"/>
          <w:sz w:val="28"/>
          <w:szCs w:val="28"/>
        </w:rPr>
      </w:pPr>
      <w:r w:rsidRPr="009A0A68">
        <w:rPr>
          <w:color w:val="000000"/>
          <w:sz w:val="28"/>
          <w:szCs w:val="28"/>
        </w:rPr>
        <w:t>Одна из наиболее полезных особенностей кросс-таблицы заключается в том, что мож</w:t>
      </w:r>
      <w:r>
        <w:rPr>
          <w:color w:val="000000"/>
          <w:sz w:val="28"/>
          <w:szCs w:val="28"/>
        </w:rPr>
        <w:t>но</w:t>
      </w:r>
      <w:r w:rsidRPr="009A0A68">
        <w:rPr>
          <w:color w:val="000000"/>
          <w:sz w:val="28"/>
          <w:szCs w:val="28"/>
        </w:rPr>
        <w:t xml:space="preserve"> передавать несколько столбцов фрейма данных, а </w:t>
      </w:r>
      <w:proofErr w:type="spellStart"/>
      <w:r>
        <w:rPr>
          <w:color w:val="000000"/>
          <w:sz w:val="28"/>
          <w:szCs w:val="28"/>
        </w:rPr>
        <w:t>Р</w:t>
      </w:r>
      <w:r w:rsidRPr="009A0A68">
        <w:rPr>
          <w:color w:val="000000"/>
          <w:sz w:val="28"/>
          <w:szCs w:val="28"/>
        </w:rPr>
        <w:t>andas</w:t>
      </w:r>
      <w:proofErr w:type="spellEnd"/>
      <w:r w:rsidRPr="009A0A68">
        <w:rPr>
          <w:color w:val="000000"/>
          <w:sz w:val="28"/>
          <w:szCs w:val="28"/>
        </w:rPr>
        <w:t xml:space="preserve"> выполн</w:t>
      </w:r>
      <w:r>
        <w:rPr>
          <w:color w:val="000000"/>
          <w:sz w:val="28"/>
          <w:szCs w:val="28"/>
        </w:rPr>
        <w:t>и</w:t>
      </w:r>
      <w:r w:rsidRPr="009A0A68">
        <w:rPr>
          <w:color w:val="000000"/>
          <w:sz w:val="28"/>
          <w:szCs w:val="28"/>
        </w:rPr>
        <w:t xml:space="preserve">т всю группировку за </w:t>
      </w:r>
      <w:r>
        <w:rPr>
          <w:color w:val="000000"/>
          <w:sz w:val="28"/>
          <w:szCs w:val="28"/>
        </w:rPr>
        <w:t>н</w:t>
      </w:r>
      <w:r w:rsidRPr="009A0A68">
        <w:rPr>
          <w:color w:val="000000"/>
          <w:sz w:val="28"/>
          <w:szCs w:val="28"/>
        </w:rPr>
        <w:t>ас.</w:t>
      </w:r>
    </w:p>
    <w:p w:rsidR="00A73709" w:rsidRPr="009A0A68" w:rsidRDefault="00A73709" w:rsidP="00A73709">
      <w:pPr>
        <w:spacing w:line="360" w:lineRule="auto"/>
        <w:ind w:firstLine="709"/>
        <w:jc w:val="both"/>
        <w:rPr>
          <w:color w:val="000000"/>
          <w:sz w:val="28"/>
          <w:szCs w:val="28"/>
        </w:rPr>
      </w:pPr>
      <w:r w:rsidRPr="003A09F2">
        <w:rPr>
          <w:color w:val="000000"/>
          <w:sz w:val="28"/>
          <w:szCs w:val="28"/>
        </w:rPr>
        <w:t xml:space="preserve">Выходные данные кросс-таблицы могут </w:t>
      </w:r>
      <w:r>
        <w:rPr>
          <w:color w:val="000000"/>
          <w:sz w:val="28"/>
          <w:szCs w:val="28"/>
        </w:rPr>
        <w:t xml:space="preserve">содержать большой объем информации, который очень сложно </w:t>
      </w:r>
      <w:r w:rsidRPr="003A09F2">
        <w:rPr>
          <w:color w:val="000000"/>
          <w:sz w:val="28"/>
          <w:szCs w:val="28"/>
        </w:rPr>
        <w:t xml:space="preserve">быстро </w:t>
      </w:r>
      <w:r>
        <w:rPr>
          <w:color w:val="000000"/>
          <w:sz w:val="28"/>
          <w:szCs w:val="28"/>
        </w:rPr>
        <w:t>про</w:t>
      </w:r>
      <w:r w:rsidRPr="003A09F2">
        <w:rPr>
          <w:color w:val="000000"/>
          <w:sz w:val="28"/>
          <w:szCs w:val="28"/>
        </w:rPr>
        <w:t>анализировать</w:t>
      </w:r>
      <w:r>
        <w:rPr>
          <w:color w:val="000000"/>
          <w:sz w:val="28"/>
          <w:szCs w:val="28"/>
        </w:rPr>
        <w:t>. Для решения этой проблемы данные целесообразно</w:t>
      </w:r>
      <w:r w:rsidRPr="003A09F2">
        <w:rPr>
          <w:color w:val="000000"/>
          <w:sz w:val="28"/>
          <w:szCs w:val="28"/>
        </w:rPr>
        <w:t xml:space="preserve"> переда</w:t>
      </w:r>
      <w:r>
        <w:rPr>
          <w:color w:val="000000"/>
          <w:sz w:val="28"/>
          <w:szCs w:val="28"/>
        </w:rPr>
        <w:t>ть</w:t>
      </w:r>
      <w:r w:rsidRPr="003A09F2">
        <w:rPr>
          <w:color w:val="000000"/>
          <w:sz w:val="28"/>
          <w:szCs w:val="28"/>
        </w:rPr>
        <w:t xml:space="preserve"> на тепловую карту</w:t>
      </w:r>
      <w:r>
        <w:rPr>
          <w:color w:val="000000"/>
          <w:sz w:val="28"/>
          <w:szCs w:val="28"/>
        </w:rPr>
        <w:t xml:space="preserve"> </w:t>
      </w:r>
      <w:proofErr w:type="spellStart"/>
      <w:r w:rsidRPr="009A0A68">
        <w:rPr>
          <w:color w:val="000000"/>
          <w:sz w:val="28"/>
          <w:szCs w:val="28"/>
        </w:rPr>
        <w:t>Seaborn</w:t>
      </w:r>
      <w:proofErr w:type="spellEnd"/>
      <w:r w:rsidRPr="003A09F2">
        <w:rPr>
          <w:color w:val="000000"/>
          <w:sz w:val="28"/>
          <w:szCs w:val="28"/>
        </w:rPr>
        <w:t xml:space="preserve">, что </w:t>
      </w:r>
      <w:r>
        <w:rPr>
          <w:color w:val="000000"/>
          <w:sz w:val="28"/>
          <w:szCs w:val="28"/>
        </w:rPr>
        <w:t xml:space="preserve">позволит </w:t>
      </w:r>
      <w:r w:rsidRPr="003A09F2">
        <w:rPr>
          <w:color w:val="000000"/>
          <w:sz w:val="28"/>
          <w:szCs w:val="28"/>
        </w:rPr>
        <w:t xml:space="preserve">визуально обобщить результат кросс-таблицы </w:t>
      </w:r>
      <w:r>
        <w:rPr>
          <w:color w:val="000000"/>
          <w:sz w:val="28"/>
          <w:szCs w:val="28"/>
        </w:rPr>
        <w:t>и</w:t>
      </w:r>
      <w:r w:rsidRPr="003A09F2">
        <w:rPr>
          <w:color w:val="000000"/>
          <w:sz w:val="28"/>
          <w:szCs w:val="28"/>
        </w:rPr>
        <w:t xml:space="preserve"> легко </w:t>
      </w:r>
      <w:r>
        <w:rPr>
          <w:color w:val="000000"/>
          <w:sz w:val="28"/>
          <w:szCs w:val="28"/>
        </w:rPr>
        <w:t xml:space="preserve">их </w:t>
      </w:r>
      <w:r w:rsidRPr="003A09F2">
        <w:rPr>
          <w:color w:val="000000"/>
          <w:sz w:val="28"/>
          <w:szCs w:val="28"/>
        </w:rPr>
        <w:t>интерпретировать</w:t>
      </w:r>
      <w:r w:rsidRPr="009A0A68">
        <w:rPr>
          <w:color w:val="000000"/>
          <w:sz w:val="28"/>
          <w:szCs w:val="28"/>
        </w:rPr>
        <w:t xml:space="preserve"> </w:t>
      </w:r>
      <w:r w:rsidRPr="005C6F3D">
        <w:rPr>
          <w:color w:val="000000"/>
          <w:sz w:val="28"/>
          <w:szCs w:val="28"/>
        </w:rPr>
        <w:t>[23]</w:t>
      </w:r>
      <w:r w:rsidRPr="009A0A68">
        <w:rPr>
          <w:color w:val="000000"/>
          <w:sz w:val="28"/>
          <w:szCs w:val="28"/>
        </w:rPr>
        <w:t>.</w:t>
      </w:r>
    </w:p>
    <w:p w:rsidR="00A73709" w:rsidRPr="006515C0" w:rsidRDefault="00A73709" w:rsidP="00A73709">
      <w:pPr>
        <w:spacing w:line="360" w:lineRule="auto"/>
        <w:ind w:firstLine="709"/>
        <w:jc w:val="both"/>
        <w:rPr>
          <w:color w:val="000000"/>
          <w:sz w:val="28"/>
          <w:szCs w:val="28"/>
        </w:rPr>
      </w:pPr>
      <w:r w:rsidRPr="006515C0">
        <w:rPr>
          <w:color w:val="000000"/>
          <w:sz w:val="28"/>
          <w:szCs w:val="28"/>
        </w:rPr>
        <w:t>Метод</w:t>
      </w:r>
      <w:r>
        <w:rPr>
          <w:color w:val="000000"/>
          <w:sz w:val="28"/>
          <w:szCs w:val="28"/>
        </w:rPr>
        <w:t xml:space="preserve"> </w:t>
      </w:r>
      <w:proofErr w:type="spellStart"/>
      <w:r w:rsidRPr="003D7C1B">
        <w:rPr>
          <w:color w:val="000000"/>
          <w:sz w:val="28"/>
          <w:szCs w:val="28"/>
        </w:rPr>
        <w:t>transform</w:t>
      </w:r>
      <w:proofErr w:type="spellEnd"/>
      <w:r w:rsidRPr="006515C0">
        <w:rPr>
          <w:color w:val="000000"/>
          <w:sz w:val="28"/>
          <w:szCs w:val="28"/>
        </w:rPr>
        <w:t>()</w:t>
      </w:r>
      <w:r>
        <w:rPr>
          <w:color w:val="000000"/>
          <w:sz w:val="28"/>
          <w:szCs w:val="28"/>
        </w:rPr>
        <w:t xml:space="preserve"> </w:t>
      </w:r>
      <w:r w:rsidRPr="006515C0">
        <w:rPr>
          <w:color w:val="000000"/>
          <w:sz w:val="28"/>
          <w:szCs w:val="28"/>
        </w:rPr>
        <w:t xml:space="preserve">в библиотеке </w:t>
      </w:r>
      <w:proofErr w:type="spellStart"/>
      <w:r w:rsidRPr="006515C0">
        <w:rPr>
          <w:color w:val="000000"/>
          <w:sz w:val="28"/>
          <w:szCs w:val="28"/>
        </w:rPr>
        <w:t>Pandas</w:t>
      </w:r>
      <w:proofErr w:type="spellEnd"/>
      <w:r w:rsidRPr="006515C0">
        <w:rPr>
          <w:color w:val="000000"/>
          <w:sz w:val="28"/>
          <w:szCs w:val="28"/>
        </w:rPr>
        <w:t xml:space="preserve"> позволяет применять функцию к каждой группе данных и возвращать результат той же длины, что и исходный </w:t>
      </w:r>
      <w:r w:rsidRPr="005C6F3D">
        <w:rPr>
          <w:color w:val="000000"/>
          <w:sz w:val="28"/>
          <w:szCs w:val="28"/>
        </w:rPr>
        <w:t>набор данных [</w:t>
      </w:r>
      <w:r w:rsidRPr="005C6F3D">
        <w:rPr>
          <w:sz w:val="28"/>
          <w:szCs w:val="28"/>
        </w:rPr>
        <w:t>24</w:t>
      </w:r>
      <w:r w:rsidRPr="005C6F3D">
        <w:rPr>
          <w:color w:val="000000"/>
          <w:sz w:val="28"/>
          <w:szCs w:val="28"/>
        </w:rPr>
        <w:t xml:space="preserve">]. Иными словами, метод </w:t>
      </w:r>
      <w:proofErr w:type="spellStart"/>
      <w:r w:rsidRPr="005C6F3D">
        <w:rPr>
          <w:color w:val="000000"/>
          <w:sz w:val="28"/>
          <w:szCs w:val="28"/>
        </w:rPr>
        <w:t>transform</w:t>
      </w:r>
      <w:proofErr w:type="spellEnd"/>
      <w:r w:rsidRPr="005C6F3D">
        <w:rPr>
          <w:color w:val="000000"/>
          <w:sz w:val="28"/>
          <w:szCs w:val="28"/>
        </w:rPr>
        <w:t xml:space="preserve"> налагает дополнительные</w:t>
      </w:r>
      <w:r w:rsidRPr="003D7C1B">
        <w:rPr>
          <w:color w:val="000000"/>
          <w:sz w:val="28"/>
          <w:szCs w:val="28"/>
        </w:rPr>
        <w:t xml:space="preserve"> ограничения на вид применяемой функции: она может возвращать скалярное значение, которое укладывается по форме группы; она может возвращать объект той же формы, что у входной группы; она не должна изменять свои </w:t>
      </w:r>
      <w:r w:rsidRPr="005C6F3D">
        <w:rPr>
          <w:color w:val="000000"/>
          <w:sz w:val="28"/>
          <w:szCs w:val="28"/>
        </w:rPr>
        <w:t>входные данные [</w:t>
      </w:r>
      <w:r w:rsidRPr="005C6F3D">
        <w:rPr>
          <w:sz w:val="28"/>
          <w:szCs w:val="28"/>
        </w:rPr>
        <w:t>22, с. 393</w:t>
      </w:r>
      <w:r w:rsidRPr="005C6F3D">
        <w:rPr>
          <w:color w:val="000000"/>
          <w:sz w:val="28"/>
          <w:szCs w:val="28"/>
        </w:rPr>
        <w:t>]. Это полезно, когда необходимо добавить</w:t>
      </w:r>
      <w:r w:rsidRPr="006515C0">
        <w:rPr>
          <w:color w:val="000000"/>
          <w:sz w:val="28"/>
          <w:szCs w:val="28"/>
        </w:rPr>
        <w:t xml:space="preserve"> агрегированные данные в исходный </w:t>
      </w:r>
      <w:proofErr w:type="spellStart"/>
      <w:r w:rsidRPr="006515C0">
        <w:rPr>
          <w:color w:val="000000"/>
          <w:sz w:val="28"/>
          <w:szCs w:val="28"/>
        </w:rPr>
        <w:t>DataFrame</w:t>
      </w:r>
      <w:proofErr w:type="spellEnd"/>
      <w:r w:rsidRPr="006515C0">
        <w:rPr>
          <w:color w:val="000000"/>
          <w:sz w:val="28"/>
          <w:szCs w:val="28"/>
        </w:rPr>
        <w:t>.</w:t>
      </w:r>
    </w:p>
    <w:p w:rsidR="00A73709" w:rsidRPr="009A0A68" w:rsidRDefault="00A73709" w:rsidP="00A73709">
      <w:pPr>
        <w:spacing w:line="360" w:lineRule="auto"/>
        <w:ind w:firstLine="709"/>
        <w:jc w:val="both"/>
        <w:rPr>
          <w:color w:val="000000"/>
          <w:sz w:val="28"/>
          <w:szCs w:val="28"/>
        </w:rPr>
      </w:pPr>
      <w:r w:rsidRPr="009A0A68">
        <w:rPr>
          <w:color w:val="000000"/>
          <w:sz w:val="28"/>
          <w:szCs w:val="28"/>
        </w:rPr>
        <w:t xml:space="preserve">Примеры использования функции </w:t>
      </w:r>
      <w:proofErr w:type="spellStart"/>
      <w:r w:rsidRPr="009A0A68">
        <w:rPr>
          <w:color w:val="000000"/>
          <w:sz w:val="28"/>
          <w:szCs w:val="28"/>
        </w:rPr>
        <w:t>transform</w:t>
      </w:r>
      <w:proofErr w:type="spellEnd"/>
      <w:r w:rsidRPr="009A0A68">
        <w:rPr>
          <w:color w:val="000000"/>
          <w:sz w:val="28"/>
          <w:szCs w:val="28"/>
        </w:rPr>
        <w:t>()</w:t>
      </w:r>
      <w:r>
        <w:rPr>
          <w:color w:val="000000"/>
          <w:sz w:val="28"/>
          <w:szCs w:val="28"/>
          <w:lang w:val="en-US"/>
        </w:rPr>
        <w:t xml:space="preserve"> [24]</w:t>
      </w:r>
      <w:r w:rsidRPr="009A0A68">
        <w:rPr>
          <w:color w:val="000000"/>
          <w:sz w:val="28"/>
          <w:szCs w:val="28"/>
        </w:rPr>
        <w:t xml:space="preserve">: </w:t>
      </w:r>
    </w:p>
    <w:p w:rsidR="00A73709" w:rsidRDefault="00A73709" w:rsidP="00F52E22">
      <w:pPr>
        <w:pStyle w:val="ab"/>
        <w:numPr>
          <w:ilvl w:val="0"/>
          <w:numId w:val="10"/>
        </w:numPr>
        <w:tabs>
          <w:tab w:val="left" w:pos="1134"/>
        </w:tabs>
        <w:spacing w:line="360" w:lineRule="auto"/>
        <w:ind w:left="0" w:firstLine="709"/>
        <w:jc w:val="both"/>
        <w:rPr>
          <w:color w:val="000000"/>
          <w:sz w:val="28"/>
          <w:szCs w:val="28"/>
        </w:rPr>
      </w:pPr>
      <w:r>
        <w:rPr>
          <w:color w:val="000000"/>
          <w:sz w:val="28"/>
          <w:szCs w:val="28"/>
        </w:rPr>
        <w:t>н</w:t>
      </w:r>
      <w:r w:rsidRPr="009A0A68">
        <w:rPr>
          <w:color w:val="000000"/>
          <w:sz w:val="28"/>
          <w:szCs w:val="28"/>
        </w:rPr>
        <w:t xml:space="preserve">ормализация данных </w:t>
      </w:r>
      <w:r>
        <w:rPr>
          <w:color w:val="000000"/>
          <w:sz w:val="28"/>
          <w:szCs w:val="28"/>
        </w:rPr>
        <w:t>–</w:t>
      </w:r>
      <w:r w:rsidRPr="009A0A68">
        <w:rPr>
          <w:color w:val="000000"/>
          <w:sz w:val="28"/>
          <w:szCs w:val="28"/>
        </w:rPr>
        <w:t xml:space="preserve"> процесс масштабирования данных, чтобы они находились в определенном диапазоне</w:t>
      </w:r>
      <w:r>
        <w:rPr>
          <w:color w:val="000000"/>
          <w:sz w:val="28"/>
          <w:szCs w:val="28"/>
        </w:rPr>
        <w:t>;</w:t>
      </w:r>
    </w:p>
    <w:p w:rsidR="00A73709" w:rsidRPr="009A0A68" w:rsidRDefault="00A73709" w:rsidP="00F52E22">
      <w:pPr>
        <w:pStyle w:val="ab"/>
        <w:numPr>
          <w:ilvl w:val="0"/>
          <w:numId w:val="10"/>
        </w:numPr>
        <w:tabs>
          <w:tab w:val="left" w:pos="1134"/>
        </w:tabs>
        <w:spacing w:line="360" w:lineRule="auto"/>
        <w:ind w:left="0" w:firstLine="709"/>
        <w:jc w:val="both"/>
        <w:rPr>
          <w:color w:val="000000"/>
          <w:sz w:val="28"/>
          <w:szCs w:val="28"/>
        </w:rPr>
      </w:pPr>
      <w:r>
        <w:rPr>
          <w:color w:val="000000"/>
          <w:sz w:val="28"/>
          <w:szCs w:val="28"/>
        </w:rPr>
        <w:lastRenderedPageBreak/>
        <w:t>д</w:t>
      </w:r>
      <w:r w:rsidRPr="009A0A68">
        <w:rPr>
          <w:color w:val="000000"/>
          <w:sz w:val="28"/>
          <w:szCs w:val="28"/>
        </w:rPr>
        <w:t>обавление статистики по группам</w:t>
      </w:r>
      <w:r>
        <w:rPr>
          <w:color w:val="000000"/>
          <w:sz w:val="28"/>
          <w:szCs w:val="28"/>
        </w:rPr>
        <w:t>, н</w:t>
      </w:r>
      <w:r w:rsidRPr="009A0A68">
        <w:rPr>
          <w:color w:val="000000"/>
          <w:sz w:val="28"/>
          <w:szCs w:val="28"/>
        </w:rPr>
        <w:t>апример, среднее значение для каждой категории</w:t>
      </w:r>
      <w:r>
        <w:rPr>
          <w:color w:val="000000"/>
          <w:sz w:val="28"/>
          <w:szCs w:val="28"/>
        </w:rPr>
        <w:t>;</w:t>
      </w:r>
    </w:p>
    <w:p w:rsidR="00A73709" w:rsidRDefault="00A73709" w:rsidP="00F52E22">
      <w:pPr>
        <w:pStyle w:val="ab"/>
        <w:numPr>
          <w:ilvl w:val="0"/>
          <w:numId w:val="10"/>
        </w:numPr>
        <w:tabs>
          <w:tab w:val="left" w:pos="1134"/>
        </w:tabs>
        <w:spacing w:line="360" w:lineRule="auto"/>
        <w:ind w:left="0" w:firstLine="709"/>
        <w:jc w:val="both"/>
        <w:rPr>
          <w:color w:val="000000"/>
          <w:sz w:val="28"/>
          <w:szCs w:val="28"/>
        </w:rPr>
      </w:pPr>
      <w:r>
        <w:rPr>
          <w:color w:val="000000"/>
          <w:sz w:val="28"/>
          <w:szCs w:val="28"/>
        </w:rPr>
        <w:t>д</w:t>
      </w:r>
      <w:r w:rsidRPr="009A0A68">
        <w:rPr>
          <w:color w:val="000000"/>
          <w:sz w:val="28"/>
          <w:szCs w:val="28"/>
        </w:rPr>
        <w:t>инамическое добавление новых столбцов в зависимости от результата</w:t>
      </w:r>
      <w:r>
        <w:rPr>
          <w:color w:val="000000"/>
          <w:sz w:val="28"/>
          <w:szCs w:val="28"/>
        </w:rPr>
        <w:t xml:space="preserve"> </w:t>
      </w:r>
      <w:proofErr w:type="spellStart"/>
      <w:r w:rsidRPr="007B6545">
        <w:rPr>
          <w:color w:val="000000"/>
          <w:sz w:val="28"/>
          <w:szCs w:val="28"/>
        </w:rPr>
        <w:t>transform</w:t>
      </w:r>
      <w:proofErr w:type="spellEnd"/>
      <w:r w:rsidRPr="009A0A68">
        <w:rPr>
          <w:color w:val="000000"/>
          <w:sz w:val="28"/>
          <w:szCs w:val="28"/>
        </w:rPr>
        <w:t>()</w:t>
      </w:r>
      <w:r>
        <w:rPr>
          <w:color w:val="000000"/>
          <w:sz w:val="28"/>
          <w:szCs w:val="28"/>
        </w:rPr>
        <w:t xml:space="preserve">, например, </w:t>
      </w:r>
      <w:r w:rsidRPr="009A0A68">
        <w:rPr>
          <w:color w:val="000000"/>
          <w:sz w:val="28"/>
          <w:szCs w:val="28"/>
        </w:rPr>
        <w:t>столбцы, содержащие сумму и среднее значение для каждой категории</w:t>
      </w:r>
      <w:r>
        <w:rPr>
          <w:color w:val="000000"/>
          <w:sz w:val="28"/>
          <w:szCs w:val="28"/>
        </w:rPr>
        <w:t>.</w:t>
      </w:r>
    </w:p>
    <w:p w:rsidR="00A73709" w:rsidRPr="00F808F8" w:rsidRDefault="00A73709" w:rsidP="00A73709">
      <w:pPr>
        <w:spacing w:line="360" w:lineRule="auto"/>
        <w:ind w:firstLine="709"/>
        <w:jc w:val="both"/>
        <w:rPr>
          <w:color w:val="000000"/>
          <w:sz w:val="28"/>
          <w:szCs w:val="28"/>
        </w:rPr>
      </w:pPr>
      <w:r w:rsidRPr="00F808F8">
        <w:rPr>
          <w:color w:val="000000"/>
          <w:sz w:val="28"/>
          <w:szCs w:val="28"/>
        </w:rPr>
        <w:t xml:space="preserve">В </w:t>
      </w:r>
      <w:proofErr w:type="spellStart"/>
      <w:r>
        <w:rPr>
          <w:color w:val="000000"/>
          <w:sz w:val="28"/>
          <w:szCs w:val="28"/>
        </w:rPr>
        <w:t>Р</w:t>
      </w:r>
      <w:r w:rsidRPr="00F808F8">
        <w:rPr>
          <w:color w:val="000000"/>
          <w:sz w:val="28"/>
          <w:szCs w:val="28"/>
        </w:rPr>
        <w:t>andas</w:t>
      </w:r>
      <w:proofErr w:type="spellEnd"/>
      <w:r w:rsidRPr="00F808F8">
        <w:rPr>
          <w:color w:val="000000"/>
          <w:sz w:val="28"/>
          <w:szCs w:val="28"/>
        </w:rPr>
        <w:t xml:space="preserve"> функци</w:t>
      </w:r>
      <w:r>
        <w:rPr>
          <w:color w:val="000000"/>
          <w:sz w:val="28"/>
          <w:szCs w:val="28"/>
        </w:rPr>
        <w:t xml:space="preserve">и </w:t>
      </w:r>
      <w:r w:rsidRPr="00F808F8">
        <w:rPr>
          <w:color w:val="000000"/>
          <w:sz w:val="28"/>
          <w:szCs w:val="28"/>
        </w:rPr>
        <w:t>агрегирования</w:t>
      </w:r>
      <w:r w:rsidRPr="005B5055">
        <w:rPr>
          <w:color w:val="000000"/>
          <w:sz w:val="28"/>
          <w:szCs w:val="28"/>
        </w:rPr>
        <w:t xml:space="preserve"> </w:t>
      </w:r>
      <w:proofErr w:type="spellStart"/>
      <w:r w:rsidRPr="005B5055">
        <w:rPr>
          <w:color w:val="000000"/>
          <w:sz w:val="28"/>
          <w:szCs w:val="28"/>
        </w:rPr>
        <w:t>groupby</w:t>
      </w:r>
      <w:proofErr w:type="spellEnd"/>
      <w:r w:rsidRPr="005B5055">
        <w:rPr>
          <w:color w:val="000000"/>
          <w:sz w:val="28"/>
          <w:szCs w:val="28"/>
        </w:rPr>
        <w:t xml:space="preserve">, </w:t>
      </w:r>
      <w:proofErr w:type="spellStart"/>
      <w:r w:rsidRPr="005B5055">
        <w:rPr>
          <w:color w:val="000000"/>
          <w:sz w:val="28"/>
          <w:szCs w:val="28"/>
        </w:rPr>
        <w:t>crosstab</w:t>
      </w:r>
      <w:proofErr w:type="spellEnd"/>
      <w:r w:rsidRPr="005B5055">
        <w:rPr>
          <w:color w:val="000000"/>
          <w:sz w:val="28"/>
          <w:szCs w:val="28"/>
        </w:rPr>
        <w:t xml:space="preserve"> </w:t>
      </w:r>
      <w:r w:rsidRPr="006515C0">
        <w:rPr>
          <w:color w:val="000000"/>
          <w:sz w:val="28"/>
          <w:szCs w:val="28"/>
        </w:rPr>
        <w:t>и</w:t>
      </w:r>
      <w:r w:rsidRPr="005B5055">
        <w:rPr>
          <w:color w:val="000000"/>
          <w:sz w:val="28"/>
          <w:szCs w:val="28"/>
        </w:rPr>
        <w:t xml:space="preserve"> </w:t>
      </w:r>
      <w:proofErr w:type="spellStart"/>
      <w:r w:rsidRPr="005B5055">
        <w:rPr>
          <w:color w:val="000000"/>
          <w:sz w:val="28"/>
          <w:szCs w:val="28"/>
        </w:rPr>
        <w:t>transform</w:t>
      </w:r>
      <w:proofErr w:type="spellEnd"/>
      <w:r>
        <w:rPr>
          <w:color w:val="000000"/>
          <w:sz w:val="28"/>
          <w:szCs w:val="28"/>
        </w:rPr>
        <w:t xml:space="preserve"> </w:t>
      </w:r>
      <w:r w:rsidRPr="00F808F8">
        <w:rPr>
          <w:color w:val="000000"/>
          <w:sz w:val="28"/>
          <w:szCs w:val="28"/>
        </w:rPr>
        <w:t xml:space="preserve">можно комбинировать </w:t>
      </w:r>
      <w:r>
        <w:rPr>
          <w:color w:val="000000"/>
          <w:sz w:val="28"/>
          <w:szCs w:val="28"/>
        </w:rPr>
        <w:t xml:space="preserve">между собой в разных комбинациях. Это облегчит </w:t>
      </w:r>
      <w:r w:rsidRPr="00F808F8">
        <w:rPr>
          <w:color w:val="000000"/>
          <w:sz w:val="28"/>
          <w:szCs w:val="28"/>
        </w:rPr>
        <w:t>обобщ</w:t>
      </w:r>
      <w:r>
        <w:rPr>
          <w:color w:val="000000"/>
          <w:sz w:val="28"/>
          <w:szCs w:val="28"/>
        </w:rPr>
        <w:t>ение</w:t>
      </w:r>
      <w:r w:rsidRPr="00F808F8">
        <w:rPr>
          <w:color w:val="000000"/>
          <w:sz w:val="28"/>
          <w:szCs w:val="28"/>
        </w:rPr>
        <w:t xml:space="preserve"> данны</w:t>
      </w:r>
      <w:r>
        <w:rPr>
          <w:color w:val="000000"/>
          <w:sz w:val="28"/>
          <w:szCs w:val="28"/>
        </w:rPr>
        <w:t xml:space="preserve">х для оценки конкурентоспособности предприятия за счет повышения качества и скорости </w:t>
      </w:r>
      <w:r w:rsidRPr="00F808F8">
        <w:rPr>
          <w:color w:val="000000"/>
          <w:sz w:val="28"/>
          <w:szCs w:val="28"/>
        </w:rPr>
        <w:t>проведения анализа данных</w:t>
      </w:r>
      <w:r>
        <w:rPr>
          <w:color w:val="000000"/>
          <w:sz w:val="28"/>
          <w:szCs w:val="28"/>
        </w:rPr>
        <w:t>.</w:t>
      </w:r>
    </w:p>
    <w:p w:rsidR="00A73709" w:rsidRDefault="00A73709" w:rsidP="00A73709">
      <w:pPr>
        <w:spacing w:line="360" w:lineRule="auto"/>
        <w:ind w:firstLine="709"/>
        <w:jc w:val="both"/>
        <w:rPr>
          <w:color w:val="000000"/>
          <w:sz w:val="28"/>
          <w:szCs w:val="28"/>
          <w:shd w:val="clear" w:color="auto" w:fill="FFFFFF"/>
        </w:rPr>
      </w:pPr>
      <w:r w:rsidRPr="0090033E">
        <w:rPr>
          <w:color w:val="000000" w:themeColor="text1"/>
          <w:sz w:val="28"/>
          <w:szCs w:val="28"/>
        </w:rPr>
        <w:t xml:space="preserve">Итак, </w:t>
      </w:r>
      <w:r w:rsidRPr="0090033E">
        <w:rPr>
          <w:color w:val="000000"/>
          <w:sz w:val="28"/>
          <w:szCs w:val="28"/>
        </w:rPr>
        <w:t xml:space="preserve">обзор языка программирования </w:t>
      </w:r>
      <w:proofErr w:type="spellStart"/>
      <w:r w:rsidRPr="0090033E">
        <w:rPr>
          <w:color w:val="000000"/>
          <w:sz w:val="28"/>
          <w:szCs w:val="28"/>
        </w:rPr>
        <w:t>Python</w:t>
      </w:r>
      <w:proofErr w:type="spellEnd"/>
      <w:r w:rsidRPr="0090033E">
        <w:rPr>
          <w:color w:val="000000"/>
          <w:sz w:val="28"/>
          <w:szCs w:val="28"/>
        </w:rPr>
        <w:t xml:space="preserve"> в контексте </w:t>
      </w:r>
      <w:r>
        <w:rPr>
          <w:color w:val="000000"/>
          <w:sz w:val="28"/>
          <w:szCs w:val="28"/>
        </w:rPr>
        <w:t>решения задач</w:t>
      </w:r>
      <w:r w:rsidRPr="0090033E">
        <w:rPr>
          <w:color w:val="000000"/>
          <w:sz w:val="28"/>
          <w:szCs w:val="28"/>
        </w:rPr>
        <w:t xml:space="preserve"> анализа конкурентоспособности предприятия, показал, что он предоставляет для этого </w:t>
      </w:r>
      <w:r w:rsidRPr="003220B2">
        <w:rPr>
          <w:color w:val="000000" w:themeColor="text1"/>
          <w:sz w:val="28"/>
          <w:szCs w:val="28"/>
        </w:rPr>
        <w:t>широкие возможности</w:t>
      </w:r>
      <w:r>
        <w:rPr>
          <w:color w:val="000000"/>
          <w:sz w:val="28"/>
          <w:szCs w:val="28"/>
          <w:shd w:val="clear" w:color="auto" w:fill="FFFFFF"/>
        </w:rPr>
        <w:t>. М</w:t>
      </w:r>
      <w:r w:rsidRPr="003220B2">
        <w:rPr>
          <w:color w:val="000000" w:themeColor="text1"/>
          <w:sz w:val="28"/>
          <w:szCs w:val="28"/>
        </w:rPr>
        <w:t xml:space="preserve">ы рассмотрели лишь базовые </w:t>
      </w:r>
      <w:r w:rsidRPr="0090033E">
        <w:rPr>
          <w:color w:val="000000"/>
          <w:sz w:val="28"/>
          <w:szCs w:val="28"/>
          <w:shd w:val="clear" w:color="auto" w:fill="FFFFFF"/>
        </w:rPr>
        <w:t>библиотек</w:t>
      </w:r>
      <w:r>
        <w:rPr>
          <w:color w:val="000000"/>
          <w:sz w:val="28"/>
          <w:szCs w:val="28"/>
          <w:shd w:val="clear" w:color="auto" w:fill="FFFFFF"/>
        </w:rPr>
        <w:t>и (</w:t>
      </w:r>
      <w:r w:rsidRPr="0090033E">
        <w:rPr>
          <w:color w:val="000000"/>
          <w:sz w:val="28"/>
          <w:szCs w:val="28"/>
          <w:lang w:val="en-US"/>
        </w:rPr>
        <w:t>Pandas</w:t>
      </w:r>
      <w:r w:rsidRPr="0090033E">
        <w:rPr>
          <w:color w:val="000000"/>
          <w:sz w:val="28"/>
          <w:szCs w:val="28"/>
        </w:rPr>
        <w:t xml:space="preserve">, </w:t>
      </w:r>
      <w:r w:rsidRPr="0090033E">
        <w:rPr>
          <w:color w:val="000000"/>
          <w:sz w:val="28"/>
          <w:szCs w:val="28"/>
          <w:lang w:val="en-US"/>
        </w:rPr>
        <w:t>NumPy</w:t>
      </w:r>
      <w:r w:rsidRPr="0090033E">
        <w:rPr>
          <w:color w:val="000000"/>
          <w:sz w:val="28"/>
          <w:szCs w:val="28"/>
        </w:rPr>
        <w:t xml:space="preserve">, </w:t>
      </w:r>
      <w:proofErr w:type="spellStart"/>
      <w:r w:rsidRPr="0090033E">
        <w:rPr>
          <w:color w:val="000000"/>
          <w:sz w:val="28"/>
          <w:szCs w:val="28"/>
          <w:lang w:val="en-US"/>
        </w:rPr>
        <w:t>Matplotib</w:t>
      </w:r>
      <w:proofErr w:type="spellEnd"/>
      <w:r w:rsidRPr="0090033E">
        <w:rPr>
          <w:color w:val="000000"/>
          <w:sz w:val="28"/>
          <w:szCs w:val="28"/>
        </w:rPr>
        <w:t xml:space="preserve">, </w:t>
      </w:r>
      <w:r w:rsidRPr="0090033E">
        <w:rPr>
          <w:color w:val="000000"/>
          <w:sz w:val="28"/>
          <w:szCs w:val="28"/>
          <w:lang w:val="en-US"/>
        </w:rPr>
        <w:t>Seaborn</w:t>
      </w:r>
      <w:r>
        <w:rPr>
          <w:color w:val="000000"/>
          <w:sz w:val="28"/>
          <w:szCs w:val="28"/>
        </w:rPr>
        <w:t>)</w:t>
      </w:r>
      <w:r>
        <w:rPr>
          <w:color w:val="000000"/>
          <w:sz w:val="28"/>
          <w:szCs w:val="28"/>
          <w:shd w:val="clear" w:color="auto" w:fill="FFFFFF"/>
        </w:rPr>
        <w:t xml:space="preserve"> и их арсенал, которые нужно знать начинающему финансовому аналитику</w:t>
      </w:r>
      <w:r w:rsidRPr="0090033E">
        <w:rPr>
          <w:color w:val="000000"/>
          <w:sz w:val="28"/>
          <w:szCs w:val="28"/>
          <w:shd w:val="clear" w:color="auto" w:fill="FFFFFF"/>
        </w:rPr>
        <w:t xml:space="preserve">. </w:t>
      </w:r>
    </w:p>
    <w:p w:rsidR="00A73709" w:rsidRDefault="00A73709" w:rsidP="00A73709">
      <w:pPr>
        <w:spacing w:line="360" w:lineRule="auto"/>
        <w:ind w:firstLine="709"/>
        <w:jc w:val="both"/>
        <w:rPr>
          <w:color w:val="000000" w:themeColor="text1"/>
          <w:sz w:val="28"/>
          <w:szCs w:val="28"/>
        </w:rPr>
      </w:pPr>
      <w:r>
        <w:rPr>
          <w:color w:val="000000" w:themeColor="text1"/>
          <w:sz w:val="28"/>
          <w:szCs w:val="28"/>
        </w:rPr>
        <w:t>Библиотека</w:t>
      </w:r>
      <w:r w:rsidRPr="006B4EE4">
        <w:rPr>
          <w:color w:val="000000" w:themeColor="text1"/>
          <w:sz w:val="28"/>
          <w:szCs w:val="28"/>
        </w:rPr>
        <w:t xml:space="preserve"> </w:t>
      </w:r>
      <w:proofErr w:type="spellStart"/>
      <w:r w:rsidRPr="006B4EE4">
        <w:rPr>
          <w:color w:val="000000" w:themeColor="text1"/>
          <w:sz w:val="28"/>
          <w:szCs w:val="28"/>
        </w:rPr>
        <w:t>Pandas</w:t>
      </w:r>
      <w:proofErr w:type="spellEnd"/>
      <w:r w:rsidRPr="006B4EE4">
        <w:rPr>
          <w:color w:val="000000" w:themeColor="text1"/>
          <w:sz w:val="28"/>
          <w:szCs w:val="28"/>
        </w:rPr>
        <w:t xml:space="preserve"> </w:t>
      </w:r>
      <w:r>
        <w:rPr>
          <w:color w:val="000000" w:themeColor="text1"/>
          <w:sz w:val="28"/>
          <w:szCs w:val="28"/>
        </w:rPr>
        <w:t>упрощает и ускоряет процесс</w:t>
      </w:r>
      <w:r w:rsidRPr="006B4EE4">
        <w:rPr>
          <w:color w:val="000000" w:themeColor="text1"/>
          <w:sz w:val="28"/>
          <w:szCs w:val="28"/>
        </w:rPr>
        <w:t xml:space="preserve"> </w:t>
      </w:r>
      <w:r w:rsidRPr="003220B2">
        <w:rPr>
          <w:color w:val="000000" w:themeColor="text1"/>
          <w:sz w:val="28"/>
          <w:szCs w:val="28"/>
        </w:rPr>
        <w:t>обработки</w:t>
      </w:r>
      <w:r>
        <w:rPr>
          <w:color w:val="000000" w:themeColor="text1"/>
          <w:sz w:val="28"/>
          <w:szCs w:val="28"/>
        </w:rPr>
        <w:t xml:space="preserve"> и анализа </w:t>
      </w:r>
      <w:r w:rsidRPr="003220B2">
        <w:rPr>
          <w:color w:val="000000" w:themeColor="text1"/>
          <w:sz w:val="28"/>
          <w:szCs w:val="28"/>
        </w:rPr>
        <w:t>данных</w:t>
      </w:r>
      <w:r>
        <w:rPr>
          <w:color w:val="000000" w:themeColor="text1"/>
          <w:sz w:val="28"/>
          <w:szCs w:val="28"/>
        </w:rPr>
        <w:t xml:space="preserve"> в процессе оценки конкурентоспособности предприятия благодаря предварительной</w:t>
      </w:r>
      <w:r w:rsidRPr="003220B2">
        <w:rPr>
          <w:color w:val="000000" w:themeColor="text1"/>
          <w:sz w:val="28"/>
          <w:szCs w:val="28"/>
        </w:rPr>
        <w:t xml:space="preserve"> структури</w:t>
      </w:r>
      <w:r>
        <w:rPr>
          <w:color w:val="000000" w:themeColor="text1"/>
          <w:sz w:val="28"/>
          <w:szCs w:val="28"/>
        </w:rPr>
        <w:t>зации</w:t>
      </w:r>
      <w:r w:rsidRPr="003220B2">
        <w:rPr>
          <w:color w:val="000000" w:themeColor="text1"/>
          <w:sz w:val="28"/>
          <w:szCs w:val="28"/>
        </w:rPr>
        <w:t xml:space="preserve"> данных</w:t>
      </w:r>
      <w:r>
        <w:rPr>
          <w:color w:val="000000" w:themeColor="text1"/>
          <w:sz w:val="28"/>
          <w:szCs w:val="28"/>
        </w:rPr>
        <w:t xml:space="preserve"> в объекты </w:t>
      </w:r>
      <w:proofErr w:type="spellStart"/>
      <w:r w:rsidRPr="003220B2">
        <w:rPr>
          <w:color w:val="000000" w:themeColor="text1"/>
          <w:sz w:val="28"/>
          <w:szCs w:val="28"/>
        </w:rPr>
        <w:t>Series</w:t>
      </w:r>
      <w:proofErr w:type="spellEnd"/>
      <w:r w:rsidRPr="003220B2">
        <w:rPr>
          <w:color w:val="000000" w:themeColor="text1"/>
          <w:sz w:val="28"/>
          <w:szCs w:val="28"/>
        </w:rPr>
        <w:t xml:space="preserve"> и </w:t>
      </w:r>
      <w:proofErr w:type="spellStart"/>
      <w:r w:rsidRPr="003220B2">
        <w:rPr>
          <w:color w:val="000000" w:themeColor="text1"/>
          <w:sz w:val="28"/>
          <w:szCs w:val="28"/>
        </w:rPr>
        <w:t>DataFrames</w:t>
      </w:r>
      <w:proofErr w:type="spellEnd"/>
      <w:r>
        <w:rPr>
          <w:color w:val="000000" w:themeColor="text1"/>
          <w:sz w:val="28"/>
          <w:szCs w:val="28"/>
        </w:rPr>
        <w:t xml:space="preserve">, дальнейшей их </w:t>
      </w:r>
      <w:r w:rsidRPr="0028447F">
        <w:rPr>
          <w:color w:val="000000" w:themeColor="text1"/>
          <w:sz w:val="28"/>
          <w:szCs w:val="28"/>
        </w:rPr>
        <w:t>группиров</w:t>
      </w:r>
      <w:r>
        <w:rPr>
          <w:color w:val="000000" w:themeColor="text1"/>
          <w:sz w:val="28"/>
          <w:szCs w:val="28"/>
        </w:rPr>
        <w:t>ки</w:t>
      </w:r>
      <w:r w:rsidRPr="0028447F">
        <w:rPr>
          <w:color w:val="000000" w:themeColor="text1"/>
          <w:sz w:val="28"/>
          <w:szCs w:val="28"/>
        </w:rPr>
        <w:t xml:space="preserve"> </w:t>
      </w:r>
      <w:r>
        <w:rPr>
          <w:color w:val="000000" w:themeColor="text1"/>
          <w:sz w:val="28"/>
          <w:szCs w:val="28"/>
        </w:rPr>
        <w:t xml:space="preserve">и </w:t>
      </w:r>
      <w:r w:rsidRPr="00421466">
        <w:rPr>
          <w:color w:val="000000" w:themeColor="text1"/>
          <w:sz w:val="28"/>
          <w:szCs w:val="28"/>
        </w:rPr>
        <w:t>агрегировани</w:t>
      </w:r>
      <w:r>
        <w:rPr>
          <w:color w:val="000000" w:themeColor="text1"/>
          <w:sz w:val="28"/>
          <w:szCs w:val="28"/>
        </w:rPr>
        <w:t>ю</w:t>
      </w:r>
      <w:r w:rsidRPr="00421466">
        <w:rPr>
          <w:color w:val="000000" w:themeColor="text1"/>
          <w:sz w:val="28"/>
          <w:szCs w:val="28"/>
        </w:rPr>
        <w:t xml:space="preserve"> </w:t>
      </w:r>
      <w:r>
        <w:rPr>
          <w:color w:val="000000" w:themeColor="text1"/>
          <w:sz w:val="28"/>
          <w:szCs w:val="28"/>
        </w:rPr>
        <w:t xml:space="preserve">посредством функций </w:t>
      </w:r>
      <w:proofErr w:type="spellStart"/>
      <w:r w:rsidRPr="00421466">
        <w:rPr>
          <w:color w:val="000000" w:themeColor="text1"/>
          <w:sz w:val="28"/>
          <w:szCs w:val="28"/>
        </w:rPr>
        <w:t>groupby</w:t>
      </w:r>
      <w:proofErr w:type="spellEnd"/>
      <w:r w:rsidRPr="00421466">
        <w:rPr>
          <w:color w:val="000000" w:themeColor="text1"/>
          <w:sz w:val="28"/>
          <w:szCs w:val="28"/>
        </w:rPr>
        <w:t xml:space="preserve">, </w:t>
      </w:r>
      <w:proofErr w:type="spellStart"/>
      <w:r w:rsidRPr="00421466">
        <w:rPr>
          <w:color w:val="000000" w:themeColor="text1"/>
          <w:sz w:val="28"/>
          <w:szCs w:val="28"/>
        </w:rPr>
        <w:t>crosstab</w:t>
      </w:r>
      <w:proofErr w:type="spellEnd"/>
      <w:r w:rsidRPr="00421466">
        <w:rPr>
          <w:color w:val="000000" w:themeColor="text1"/>
          <w:sz w:val="28"/>
          <w:szCs w:val="28"/>
        </w:rPr>
        <w:t xml:space="preserve"> и </w:t>
      </w:r>
      <w:proofErr w:type="spellStart"/>
      <w:r w:rsidRPr="00421466">
        <w:rPr>
          <w:color w:val="000000" w:themeColor="text1"/>
          <w:sz w:val="28"/>
          <w:szCs w:val="28"/>
        </w:rPr>
        <w:t>transform</w:t>
      </w:r>
      <w:proofErr w:type="spellEnd"/>
      <w:r>
        <w:rPr>
          <w:color w:val="000000" w:themeColor="text1"/>
          <w:sz w:val="28"/>
          <w:szCs w:val="28"/>
        </w:rPr>
        <w:t>, а также визуализации.</w:t>
      </w:r>
    </w:p>
    <w:p w:rsidR="00A73709" w:rsidRDefault="00A73709" w:rsidP="00A73709">
      <w:pPr>
        <w:spacing w:line="360" w:lineRule="auto"/>
        <w:ind w:firstLine="709"/>
        <w:jc w:val="both"/>
        <w:rPr>
          <w:color w:val="000000" w:themeColor="text1"/>
          <w:sz w:val="28"/>
          <w:szCs w:val="28"/>
        </w:rPr>
      </w:pPr>
      <w:r>
        <w:rPr>
          <w:color w:val="000000" w:themeColor="text1"/>
          <w:sz w:val="28"/>
          <w:szCs w:val="28"/>
        </w:rPr>
        <w:t>В</w:t>
      </w:r>
      <w:r w:rsidRPr="003A44AA">
        <w:rPr>
          <w:color w:val="000000" w:themeColor="text1"/>
          <w:sz w:val="28"/>
          <w:szCs w:val="28"/>
        </w:rPr>
        <w:t xml:space="preserve"> тандеме с инструментами для численных расчетов</w:t>
      </w:r>
      <w:r>
        <w:rPr>
          <w:color w:val="000000" w:themeColor="text1"/>
          <w:sz w:val="28"/>
          <w:szCs w:val="28"/>
        </w:rPr>
        <w:t xml:space="preserve"> (</w:t>
      </w:r>
      <w:proofErr w:type="spellStart"/>
      <w:r w:rsidRPr="003A44AA">
        <w:rPr>
          <w:color w:val="000000" w:themeColor="text1"/>
          <w:sz w:val="28"/>
          <w:szCs w:val="28"/>
        </w:rPr>
        <w:t>NumPy</w:t>
      </w:r>
      <w:proofErr w:type="spellEnd"/>
      <w:r>
        <w:rPr>
          <w:color w:val="000000" w:themeColor="text1"/>
          <w:sz w:val="28"/>
          <w:szCs w:val="28"/>
        </w:rPr>
        <w:t>)</w:t>
      </w:r>
      <w:r w:rsidRPr="003A44AA">
        <w:rPr>
          <w:color w:val="000000" w:themeColor="text1"/>
          <w:sz w:val="28"/>
          <w:szCs w:val="28"/>
        </w:rPr>
        <w:t xml:space="preserve"> и библиотеками визуализации </w:t>
      </w:r>
      <w:r>
        <w:rPr>
          <w:color w:val="000000" w:themeColor="text1"/>
          <w:sz w:val="28"/>
          <w:szCs w:val="28"/>
        </w:rPr>
        <w:t>(</w:t>
      </w:r>
      <w:proofErr w:type="spellStart"/>
      <w:r w:rsidRPr="003A44AA">
        <w:rPr>
          <w:color w:val="000000" w:themeColor="text1"/>
          <w:sz w:val="28"/>
          <w:szCs w:val="28"/>
        </w:rPr>
        <w:t>Matplotlib</w:t>
      </w:r>
      <w:proofErr w:type="spellEnd"/>
      <w:r w:rsidRPr="003A44AA">
        <w:rPr>
          <w:color w:val="000000" w:themeColor="text1"/>
          <w:sz w:val="28"/>
          <w:szCs w:val="28"/>
        </w:rPr>
        <w:t xml:space="preserve"> и </w:t>
      </w:r>
      <w:proofErr w:type="spellStart"/>
      <w:r w:rsidRPr="003A44AA">
        <w:rPr>
          <w:color w:val="000000" w:themeColor="text1"/>
          <w:sz w:val="28"/>
          <w:szCs w:val="28"/>
        </w:rPr>
        <w:t>Seaborn</w:t>
      </w:r>
      <w:proofErr w:type="spellEnd"/>
      <w:r>
        <w:rPr>
          <w:color w:val="000000" w:themeColor="text1"/>
          <w:sz w:val="28"/>
          <w:szCs w:val="28"/>
        </w:rPr>
        <w:t xml:space="preserve">) </w:t>
      </w:r>
      <w:proofErr w:type="spellStart"/>
      <w:r w:rsidRPr="003A44AA">
        <w:rPr>
          <w:color w:val="000000" w:themeColor="text1"/>
          <w:sz w:val="28"/>
          <w:szCs w:val="28"/>
        </w:rPr>
        <w:t>Рandas</w:t>
      </w:r>
      <w:proofErr w:type="spellEnd"/>
      <w:r w:rsidRPr="003A44AA">
        <w:rPr>
          <w:color w:val="000000" w:themeColor="text1"/>
          <w:sz w:val="28"/>
          <w:szCs w:val="28"/>
        </w:rPr>
        <w:t xml:space="preserve"> позволяет строить графики непосредственно на основе </w:t>
      </w:r>
      <w:proofErr w:type="spellStart"/>
      <w:r w:rsidRPr="003A44AA">
        <w:rPr>
          <w:color w:val="000000" w:themeColor="text1"/>
          <w:sz w:val="28"/>
          <w:szCs w:val="28"/>
        </w:rPr>
        <w:t>DataFrames</w:t>
      </w:r>
      <w:proofErr w:type="spellEnd"/>
      <w:r w:rsidRPr="003A44AA">
        <w:rPr>
          <w:color w:val="000000" w:themeColor="text1"/>
          <w:sz w:val="28"/>
          <w:szCs w:val="28"/>
        </w:rPr>
        <w:t xml:space="preserve"> и </w:t>
      </w:r>
      <w:proofErr w:type="spellStart"/>
      <w:r w:rsidRPr="003A44AA">
        <w:rPr>
          <w:color w:val="000000" w:themeColor="text1"/>
          <w:sz w:val="28"/>
          <w:szCs w:val="28"/>
        </w:rPr>
        <w:t>Series</w:t>
      </w:r>
      <w:proofErr w:type="spellEnd"/>
      <w:r>
        <w:rPr>
          <w:color w:val="000000" w:themeColor="text1"/>
          <w:sz w:val="28"/>
          <w:szCs w:val="28"/>
        </w:rPr>
        <w:t>, обеспечивая тем самым наглядность результатов оценки конкурентоспособности предприятия</w:t>
      </w:r>
      <w:r w:rsidRPr="003A44AA">
        <w:rPr>
          <w:color w:val="000000" w:themeColor="text1"/>
          <w:sz w:val="28"/>
          <w:szCs w:val="28"/>
        </w:rPr>
        <w:t>. </w:t>
      </w:r>
    </w:p>
    <w:p w:rsidR="00A73709" w:rsidRDefault="00A73709" w:rsidP="00A73709">
      <w:pPr>
        <w:spacing w:line="360" w:lineRule="auto"/>
        <w:ind w:firstLine="709"/>
        <w:jc w:val="both"/>
        <w:rPr>
          <w:color w:val="000000" w:themeColor="text1"/>
          <w:sz w:val="28"/>
          <w:szCs w:val="28"/>
        </w:rPr>
      </w:pPr>
      <w:r>
        <w:rPr>
          <w:color w:val="000000" w:themeColor="text1"/>
          <w:sz w:val="28"/>
          <w:szCs w:val="28"/>
        </w:rPr>
        <w:t xml:space="preserve">При этом, </w:t>
      </w:r>
      <w:r w:rsidRPr="003A44AA">
        <w:rPr>
          <w:color w:val="000000" w:themeColor="text1"/>
          <w:sz w:val="28"/>
          <w:szCs w:val="28"/>
        </w:rPr>
        <w:t>работ</w:t>
      </w:r>
      <w:r>
        <w:rPr>
          <w:color w:val="000000" w:themeColor="text1"/>
          <w:sz w:val="28"/>
          <w:szCs w:val="28"/>
        </w:rPr>
        <w:t>у</w:t>
      </w:r>
      <w:r w:rsidRPr="003A44AA">
        <w:rPr>
          <w:color w:val="000000" w:themeColor="text1"/>
          <w:sz w:val="28"/>
          <w:szCs w:val="28"/>
        </w:rPr>
        <w:t xml:space="preserve"> с данными </w:t>
      </w:r>
      <w:r>
        <w:rPr>
          <w:color w:val="000000" w:themeColor="text1"/>
          <w:sz w:val="28"/>
          <w:szCs w:val="28"/>
        </w:rPr>
        <w:t>целесообразно проводить в</w:t>
      </w:r>
      <w:r w:rsidRPr="003A44AA">
        <w:rPr>
          <w:color w:val="000000" w:themeColor="text1"/>
          <w:sz w:val="28"/>
          <w:szCs w:val="28"/>
        </w:rPr>
        <w:t xml:space="preserve"> специальн</w:t>
      </w:r>
      <w:r>
        <w:rPr>
          <w:color w:val="000000" w:themeColor="text1"/>
          <w:sz w:val="28"/>
          <w:szCs w:val="28"/>
        </w:rPr>
        <w:t>ой</w:t>
      </w:r>
      <w:r w:rsidRPr="003A44AA">
        <w:rPr>
          <w:color w:val="000000" w:themeColor="text1"/>
          <w:sz w:val="28"/>
          <w:szCs w:val="28"/>
        </w:rPr>
        <w:t xml:space="preserve"> сред</w:t>
      </w:r>
      <w:r>
        <w:rPr>
          <w:color w:val="000000" w:themeColor="text1"/>
          <w:sz w:val="28"/>
          <w:szCs w:val="28"/>
        </w:rPr>
        <w:t>е</w:t>
      </w:r>
      <w:r w:rsidRPr="003A44AA">
        <w:rPr>
          <w:color w:val="000000" w:themeColor="text1"/>
          <w:sz w:val="28"/>
          <w:szCs w:val="28"/>
        </w:rPr>
        <w:t xml:space="preserve"> разработки</w:t>
      </w:r>
      <w:r>
        <w:rPr>
          <w:color w:val="000000" w:themeColor="text1"/>
          <w:sz w:val="28"/>
          <w:szCs w:val="28"/>
        </w:rPr>
        <w:t xml:space="preserve">, например, </w:t>
      </w:r>
      <w:proofErr w:type="spellStart"/>
      <w:r w:rsidRPr="003A44AA">
        <w:rPr>
          <w:color w:val="000000" w:themeColor="text1"/>
          <w:sz w:val="28"/>
          <w:szCs w:val="28"/>
        </w:rPr>
        <w:t>Jupyter</w:t>
      </w:r>
      <w:proofErr w:type="spellEnd"/>
      <w:r w:rsidRPr="003A44AA">
        <w:rPr>
          <w:color w:val="000000" w:themeColor="text1"/>
          <w:sz w:val="28"/>
          <w:szCs w:val="28"/>
        </w:rPr>
        <w:t xml:space="preserve"> </w:t>
      </w:r>
      <w:proofErr w:type="spellStart"/>
      <w:r w:rsidRPr="003A44AA">
        <w:rPr>
          <w:color w:val="000000" w:themeColor="text1"/>
          <w:sz w:val="28"/>
          <w:szCs w:val="28"/>
        </w:rPr>
        <w:t>Notebook</w:t>
      </w:r>
      <w:proofErr w:type="spellEnd"/>
      <w:r>
        <w:rPr>
          <w:color w:val="000000" w:themeColor="text1"/>
          <w:sz w:val="28"/>
          <w:szCs w:val="28"/>
        </w:rPr>
        <w:t xml:space="preserve"> </w:t>
      </w:r>
      <w:r w:rsidRPr="003A44AA">
        <w:rPr>
          <w:color w:val="000000" w:themeColor="text1"/>
          <w:sz w:val="28"/>
          <w:szCs w:val="28"/>
        </w:rPr>
        <w:t>приложени</w:t>
      </w:r>
      <w:r>
        <w:rPr>
          <w:color w:val="000000" w:themeColor="text1"/>
          <w:sz w:val="28"/>
          <w:szCs w:val="28"/>
        </w:rPr>
        <w:t>я</w:t>
      </w:r>
      <w:r w:rsidRPr="003A44AA">
        <w:rPr>
          <w:color w:val="000000" w:themeColor="text1"/>
          <w:sz w:val="28"/>
          <w:szCs w:val="28"/>
        </w:rPr>
        <w:t xml:space="preserve"> с графическим интерфейсом </w:t>
      </w:r>
      <w:proofErr w:type="spellStart"/>
      <w:r w:rsidRPr="003A44AA">
        <w:rPr>
          <w:color w:val="000000" w:themeColor="text1"/>
          <w:sz w:val="28"/>
          <w:szCs w:val="28"/>
        </w:rPr>
        <w:t>Git</w:t>
      </w:r>
      <w:proofErr w:type="spellEnd"/>
      <w:r>
        <w:rPr>
          <w:color w:val="000000" w:themeColor="text1"/>
          <w:sz w:val="28"/>
          <w:szCs w:val="28"/>
        </w:rPr>
        <w:t xml:space="preserve"> через</w:t>
      </w:r>
      <w:r w:rsidRPr="006D00D4">
        <w:rPr>
          <w:color w:val="000000" w:themeColor="text1"/>
          <w:sz w:val="28"/>
          <w:szCs w:val="28"/>
        </w:rPr>
        <w:t xml:space="preserve"> </w:t>
      </w:r>
      <w:r w:rsidRPr="003A44AA">
        <w:rPr>
          <w:color w:val="000000" w:themeColor="text1"/>
          <w:sz w:val="28"/>
          <w:szCs w:val="28"/>
        </w:rPr>
        <w:t xml:space="preserve">открытый редактор кода VS </w:t>
      </w:r>
      <w:proofErr w:type="spellStart"/>
      <w:r w:rsidRPr="003A44AA">
        <w:rPr>
          <w:color w:val="000000" w:themeColor="text1"/>
          <w:sz w:val="28"/>
          <w:szCs w:val="28"/>
        </w:rPr>
        <w:t>Code</w:t>
      </w:r>
      <w:proofErr w:type="spellEnd"/>
      <w:r w:rsidRPr="003A44AA">
        <w:rPr>
          <w:color w:val="000000" w:themeColor="text1"/>
          <w:sz w:val="28"/>
          <w:szCs w:val="28"/>
        </w:rPr>
        <w:t xml:space="preserve">. В </w:t>
      </w:r>
      <w:proofErr w:type="spellStart"/>
      <w:r w:rsidRPr="003A44AA">
        <w:rPr>
          <w:color w:val="000000" w:themeColor="text1"/>
          <w:sz w:val="28"/>
          <w:szCs w:val="28"/>
        </w:rPr>
        <w:t>Jupyter</w:t>
      </w:r>
      <w:proofErr w:type="spellEnd"/>
      <w:r w:rsidRPr="003A44AA">
        <w:rPr>
          <w:color w:val="000000" w:themeColor="text1"/>
          <w:sz w:val="28"/>
          <w:szCs w:val="28"/>
        </w:rPr>
        <w:t xml:space="preserve"> </w:t>
      </w:r>
      <w:proofErr w:type="spellStart"/>
      <w:r w:rsidRPr="003A44AA">
        <w:rPr>
          <w:color w:val="000000" w:themeColor="text1"/>
          <w:sz w:val="28"/>
          <w:szCs w:val="28"/>
        </w:rPr>
        <w:t>Notebook</w:t>
      </w:r>
      <w:proofErr w:type="spellEnd"/>
      <w:r w:rsidRPr="003A44AA">
        <w:rPr>
          <w:color w:val="000000" w:themeColor="text1"/>
          <w:sz w:val="28"/>
          <w:szCs w:val="28"/>
        </w:rPr>
        <w:t xml:space="preserve"> можно писать код на </w:t>
      </w:r>
      <w:proofErr w:type="spellStart"/>
      <w:r w:rsidRPr="003A44AA">
        <w:rPr>
          <w:color w:val="000000" w:themeColor="text1"/>
          <w:sz w:val="28"/>
          <w:szCs w:val="28"/>
        </w:rPr>
        <w:t>Python</w:t>
      </w:r>
      <w:proofErr w:type="spellEnd"/>
      <w:r w:rsidRPr="003A44AA">
        <w:rPr>
          <w:color w:val="000000" w:themeColor="text1"/>
          <w:sz w:val="28"/>
          <w:szCs w:val="28"/>
        </w:rPr>
        <w:t xml:space="preserve">, используя в том числе библиотеку </w:t>
      </w:r>
      <w:proofErr w:type="spellStart"/>
      <w:r>
        <w:rPr>
          <w:color w:val="000000" w:themeColor="text1"/>
          <w:sz w:val="28"/>
          <w:szCs w:val="28"/>
        </w:rPr>
        <w:t>Р</w:t>
      </w:r>
      <w:r w:rsidRPr="003A44AA">
        <w:rPr>
          <w:color w:val="000000" w:themeColor="text1"/>
          <w:sz w:val="28"/>
          <w:szCs w:val="28"/>
        </w:rPr>
        <w:t>andas</w:t>
      </w:r>
      <w:proofErr w:type="spellEnd"/>
      <w:r w:rsidRPr="003A44AA">
        <w:rPr>
          <w:color w:val="000000" w:themeColor="text1"/>
          <w:sz w:val="28"/>
          <w:szCs w:val="28"/>
        </w:rPr>
        <w:t>, выполнять программы итерационно и анализировать результаты выполнения отдельных операций</w:t>
      </w:r>
      <w:r>
        <w:rPr>
          <w:color w:val="000000" w:themeColor="text1"/>
          <w:sz w:val="28"/>
          <w:szCs w:val="28"/>
        </w:rPr>
        <w:t xml:space="preserve"> оценки конкурентоспособности предприятия.</w:t>
      </w:r>
    </w:p>
    <w:p w:rsidR="00461CDB" w:rsidRPr="005C49C2" w:rsidRDefault="00724905" w:rsidP="005C49C2">
      <w:pPr>
        <w:shd w:val="clear" w:color="auto" w:fill="FFFFFF"/>
        <w:tabs>
          <w:tab w:val="left" w:pos="0"/>
          <w:tab w:val="left" w:pos="1701"/>
        </w:tabs>
        <w:spacing w:line="360" w:lineRule="auto"/>
        <w:ind w:firstLine="709"/>
        <w:jc w:val="both"/>
        <w:rPr>
          <w:b/>
          <w:color w:val="000000"/>
          <w:sz w:val="28"/>
          <w:szCs w:val="28"/>
        </w:rPr>
      </w:pPr>
      <w:r>
        <w:rPr>
          <w:b/>
          <w:color w:val="000000"/>
          <w:sz w:val="28"/>
          <w:szCs w:val="28"/>
        </w:rPr>
        <w:lastRenderedPageBreak/>
        <w:t xml:space="preserve">Глава </w:t>
      </w:r>
      <w:r w:rsidR="005C49C2">
        <w:rPr>
          <w:b/>
          <w:color w:val="000000"/>
          <w:sz w:val="28"/>
          <w:szCs w:val="28"/>
        </w:rPr>
        <w:t>2</w:t>
      </w:r>
      <w:r>
        <w:rPr>
          <w:b/>
          <w:color w:val="000000"/>
          <w:sz w:val="28"/>
          <w:szCs w:val="28"/>
        </w:rPr>
        <w:t>.</w:t>
      </w:r>
      <w:r w:rsidR="005C49C2">
        <w:rPr>
          <w:b/>
          <w:color w:val="000000"/>
          <w:sz w:val="28"/>
          <w:szCs w:val="28"/>
        </w:rPr>
        <w:t xml:space="preserve"> </w:t>
      </w:r>
      <w:r w:rsidR="00461CDB" w:rsidRPr="005C49C2">
        <w:rPr>
          <w:b/>
          <w:color w:val="000000"/>
          <w:sz w:val="28"/>
          <w:szCs w:val="28"/>
        </w:rPr>
        <w:t xml:space="preserve">Анализ конкурентоспособности ГАУ РМ «Ледовый дворец» и формирование направлений ее повышения с помощью библиотек языка программирования </w:t>
      </w:r>
      <w:proofErr w:type="spellStart"/>
      <w:r w:rsidR="00461CDB" w:rsidRPr="005C49C2">
        <w:rPr>
          <w:b/>
          <w:color w:val="000000"/>
          <w:sz w:val="28"/>
          <w:szCs w:val="28"/>
        </w:rPr>
        <w:t>Python</w:t>
      </w:r>
      <w:proofErr w:type="spellEnd"/>
      <w:r w:rsidR="00461CDB" w:rsidRPr="005C49C2">
        <w:rPr>
          <w:b/>
          <w:color w:val="000000"/>
          <w:sz w:val="28"/>
          <w:szCs w:val="28"/>
        </w:rPr>
        <w:t xml:space="preserve">  </w:t>
      </w:r>
    </w:p>
    <w:p w:rsidR="007473A8" w:rsidRDefault="007473A8" w:rsidP="00F61FDB">
      <w:pPr>
        <w:shd w:val="clear" w:color="auto" w:fill="FFFFFF"/>
        <w:tabs>
          <w:tab w:val="left" w:pos="0"/>
          <w:tab w:val="left" w:pos="1701"/>
        </w:tabs>
        <w:spacing w:line="480" w:lineRule="auto"/>
        <w:ind w:firstLine="709"/>
        <w:jc w:val="both"/>
        <w:rPr>
          <w:b/>
          <w:color w:val="000000"/>
          <w:sz w:val="28"/>
          <w:szCs w:val="28"/>
        </w:rPr>
      </w:pPr>
    </w:p>
    <w:p w:rsidR="00461CDB" w:rsidRPr="005C49C2" w:rsidRDefault="00461CDB" w:rsidP="005C49C2">
      <w:pPr>
        <w:shd w:val="clear" w:color="auto" w:fill="FFFFFF"/>
        <w:tabs>
          <w:tab w:val="left" w:pos="0"/>
          <w:tab w:val="left" w:pos="1701"/>
        </w:tabs>
        <w:spacing w:line="360" w:lineRule="auto"/>
        <w:ind w:firstLine="709"/>
        <w:jc w:val="both"/>
        <w:rPr>
          <w:b/>
          <w:color w:val="000000"/>
          <w:sz w:val="28"/>
          <w:szCs w:val="28"/>
        </w:rPr>
      </w:pPr>
      <w:r w:rsidRPr="005C49C2">
        <w:rPr>
          <w:b/>
          <w:color w:val="000000"/>
          <w:sz w:val="28"/>
          <w:szCs w:val="28"/>
        </w:rPr>
        <w:t xml:space="preserve">2.1 Анализ конкурентных позиций ГАУ РМ «Ледовый дворец» на рынке РМ средствами библиотек </w:t>
      </w:r>
      <w:proofErr w:type="spellStart"/>
      <w:r w:rsidRPr="005C49C2">
        <w:rPr>
          <w:b/>
          <w:color w:val="000000"/>
          <w:sz w:val="28"/>
          <w:szCs w:val="28"/>
        </w:rPr>
        <w:t>Python</w:t>
      </w:r>
      <w:proofErr w:type="spellEnd"/>
      <w:r w:rsidRPr="005C49C2">
        <w:rPr>
          <w:b/>
          <w:color w:val="000000"/>
          <w:sz w:val="28"/>
          <w:szCs w:val="28"/>
        </w:rPr>
        <w:t xml:space="preserve">  </w:t>
      </w:r>
    </w:p>
    <w:p w:rsidR="00365F64" w:rsidRPr="00C16272" w:rsidRDefault="00365F64" w:rsidP="00C16272">
      <w:pPr>
        <w:shd w:val="clear" w:color="auto" w:fill="FFFFFF"/>
        <w:tabs>
          <w:tab w:val="left" w:pos="0"/>
          <w:tab w:val="left" w:pos="1701"/>
        </w:tabs>
        <w:spacing w:line="360" w:lineRule="auto"/>
        <w:ind w:firstLine="709"/>
        <w:jc w:val="both"/>
        <w:rPr>
          <w:b/>
          <w:color w:val="000000"/>
          <w:sz w:val="28"/>
          <w:szCs w:val="28"/>
        </w:rPr>
      </w:pPr>
    </w:p>
    <w:p w:rsidR="00967DDC" w:rsidRDefault="00967DDC" w:rsidP="00967DDC">
      <w:pPr>
        <w:shd w:val="clear" w:color="auto" w:fill="FFFFFF"/>
        <w:tabs>
          <w:tab w:val="left" w:pos="0"/>
          <w:tab w:val="left" w:pos="1701"/>
        </w:tabs>
        <w:spacing w:line="360" w:lineRule="auto"/>
        <w:ind w:firstLine="709"/>
        <w:jc w:val="both"/>
        <w:rPr>
          <w:sz w:val="28"/>
          <w:szCs w:val="28"/>
        </w:rPr>
      </w:pPr>
      <w:r w:rsidRPr="00967DDC">
        <w:rPr>
          <w:sz w:val="28"/>
          <w:szCs w:val="28"/>
        </w:rPr>
        <w:t xml:space="preserve">Конкурентные позиции </w:t>
      </w:r>
      <w:r w:rsidRPr="00B36DAF">
        <w:rPr>
          <w:sz w:val="28"/>
          <w:szCs w:val="28"/>
        </w:rPr>
        <w:t>Государственно</w:t>
      </w:r>
      <w:r>
        <w:rPr>
          <w:sz w:val="28"/>
          <w:szCs w:val="28"/>
        </w:rPr>
        <w:t>го</w:t>
      </w:r>
      <w:r w:rsidRPr="00B36DAF">
        <w:rPr>
          <w:sz w:val="28"/>
          <w:szCs w:val="28"/>
        </w:rPr>
        <w:t xml:space="preserve"> автономно</w:t>
      </w:r>
      <w:r>
        <w:rPr>
          <w:sz w:val="28"/>
          <w:szCs w:val="28"/>
        </w:rPr>
        <w:t>го</w:t>
      </w:r>
      <w:r w:rsidRPr="00B36DAF">
        <w:rPr>
          <w:sz w:val="28"/>
          <w:szCs w:val="28"/>
        </w:rPr>
        <w:t xml:space="preserve"> учреждени</w:t>
      </w:r>
      <w:r>
        <w:rPr>
          <w:sz w:val="28"/>
          <w:szCs w:val="28"/>
        </w:rPr>
        <w:t>я</w:t>
      </w:r>
      <w:r w:rsidRPr="00B36DAF">
        <w:rPr>
          <w:sz w:val="28"/>
          <w:szCs w:val="28"/>
        </w:rPr>
        <w:t xml:space="preserve"> Республики Мордовия </w:t>
      </w:r>
      <w:r>
        <w:rPr>
          <w:sz w:val="28"/>
          <w:szCs w:val="28"/>
        </w:rPr>
        <w:t xml:space="preserve">(ГАУ РМ) </w:t>
      </w:r>
      <w:r w:rsidRPr="00B36DAF">
        <w:rPr>
          <w:sz w:val="28"/>
          <w:szCs w:val="28"/>
        </w:rPr>
        <w:t>«Ледовый дворец»</w:t>
      </w:r>
      <w:r>
        <w:rPr>
          <w:sz w:val="28"/>
          <w:szCs w:val="28"/>
        </w:rPr>
        <w:t xml:space="preserve"> будем анализировать, опираясь на </w:t>
      </w:r>
      <w:r w:rsidR="004C46EC">
        <w:rPr>
          <w:sz w:val="28"/>
          <w:szCs w:val="28"/>
        </w:rPr>
        <w:t>контент</w:t>
      </w:r>
      <w:r>
        <w:rPr>
          <w:sz w:val="28"/>
          <w:szCs w:val="28"/>
        </w:rPr>
        <w:t xml:space="preserve"> </w:t>
      </w:r>
      <w:r w:rsidRPr="00967DDC">
        <w:rPr>
          <w:sz w:val="28"/>
          <w:szCs w:val="28"/>
        </w:rPr>
        <w:t>онлайн-источник</w:t>
      </w:r>
      <w:r>
        <w:rPr>
          <w:sz w:val="28"/>
          <w:szCs w:val="28"/>
        </w:rPr>
        <w:t xml:space="preserve">ов (корпоративные сайты спортивных организаций). При этом, получение целевой информации производилось нами в «ручным режиме». Ввиду начального уровня подготовки, </w:t>
      </w:r>
      <w:r w:rsidRPr="00967DDC">
        <w:rPr>
          <w:sz w:val="28"/>
          <w:szCs w:val="28"/>
        </w:rPr>
        <w:t xml:space="preserve">автоматический сбор </w:t>
      </w:r>
      <w:r w:rsidR="004968C0">
        <w:rPr>
          <w:sz w:val="28"/>
          <w:szCs w:val="28"/>
        </w:rPr>
        <w:t xml:space="preserve">данных </w:t>
      </w:r>
      <w:r w:rsidR="007C5DA2">
        <w:rPr>
          <w:sz w:val="28"/>
          <w:szCs w:val="28"/>
        </w:rPr>
        <w:t xml:space="preserve">и их экспортирование </w:t>
      </w:r>
      <w:r w:rsidRPr="00967DDC">
        <w:rPr>
          <w:sz w:val="28"/>
          <w:szCs w:val="28"/>
        </w:rPr>
        <w:t xml:space="preserve">инструментами </w:t>
      </w:r>
      <w:proofErr w:type="spellStart"/>
      <w:r w:rsidRPr="00967DDC">
        <w:rPr>
          <w:sz w:val="28"/>
          <w:szCs w:val="28"/>
        </w:rPr>
        <w:t>Python</w:t>
      </w:r>
      <w:proofErr w:type="spellEnd"/>
      <w:r w:rsidRPr="00967DDC">
        <w:rPr>
          <w:sz w:val="28"/>
          <w:szCs w:val="28"/>
        </w:rPr>
        <w:t xml:space="preserve"> использован </w:t>
      </w:r>
      <w:r w:rsidR="004968C0" w:rsidRPr="00967DDC">
        <w:rPr>
          <w:sz w:val="28"/>
          <w:szCs w:val="28"/>
        </w:rPr>
        <w:t xml:space="preserve">нами </w:t>
      </w:r>
      <w:r w:rsidRPr="00967DDC">
        <w:rPr>
          <w:sz w:val="28"/>
          <w:szCs w:val="28"/>
        </w:rPr>
        <w:t>не был.</w:t>
      </w:r>
    </w:p>
    <w:p w:rsidR="0034559C" w:rsidRDefault="007C794F" w:rsidP="007C794F">
      <w:pPr>
        <w:shd w:val="clear" w:color="auto" w:fill="FFFFFF"/>
        <w:tabs>
          <w:tab w:val="left" w:pos="0"/>
          <w:tab w:val="left" w:pos="1701"/>
        </w:tabs>
        <w:spacing w:line="360" w:lineRule="auto"/>
        <w:ind w:firstLine="709"/>
        <w:jc w:val="both"/>
        <w:rPr>
          <w:sz w:val="28"/>
          <w:szCs w:val="28"/>
        </w:rPr>
      </w:pPr>
      <w:r>
        <w:rPr>
          <w:sz w:val="28"/>
          <w:szCs w:val="28"/>
        </w:rPr>
        <w:t>Из</w:t>
      </w:r>
      <w:r w:rsidR="00E1111C" w:rsidRPr="004C46EC">
        <w:rPr>
          <w:sz w:val="28"/>
          <w:szCs w:val="28"/>
        </w:rPr>
        <w:t xml:space="preserve"> </w:t>
      </w:r>
      <w:r>
        <w:rPr>
          <w:sz w:val="28"/>
          <w:szCs w:val="28"/>
        </w:rPr>
        <w:t>материала</w:t>
      </w:r>
      <w:r w:rsidR="00C938C5" w:rsidRPr="004C46EC">
        <w:rPr>
          <w:sz w:val="28"/>
          <w:szCs w:val="28"/>
        </w:rPr>
        <w:t>, размещ</w:t>
      </w:r>
      <w:r w:rsidR="004C46EC" w:rsidRPr="004C46EC">
        <w:rPr>
          <w:sz w:val="28"/>
          <w:szCs w:val="28"/>
        </w:rPr>
        <w:t>енн</w:t>
      </w:r>
      <w:r>
        <w:rPr>
          <w:sz w:val="28"/>
          <w:szCs w:val="28"/>
        </w:rPr>
        <w:t>ого</w:t>
      </w:r>
      <w:r w:rsidR="004C46EC" w:rsidRPr="004C46EC">
        <w:rPr>
          <w:sz w:val="28"/>
          <w:szCs w:val="28"/>
        </w:rPr>
        <w:t xml:space="preserve"> </w:t>
      </w:r>
      <w:r w:rsidR="00C938C5" w:rsidRPr="004C46EC">
        <w:rPr>
          <w:sz w:val="28"/>
          <w:szCs w:val="28"/>
        </w:rPr>
        <w:t>на сайт</w:t>
      </w:r>
      <w:r w:rsidR="004C46EC" w:rsidRPr="004C46EC">
        <w:rPr>
          <w:sz w:val="28"/>
          <w:szCs w:val="28"/>
        </w:rPr>
        <w:t xml:space="preserve">е </w:t>
      </w:r>
      <w:r w:rsidR="004C46EC">
        <w:rPr>
          <w:sz w:val="28"/>
          <w:szCs w:val="28"/>
        </w:rPr>
        <w:t xml:space="preserve">ГАУ РМ </w:t>
      </w:r>
      <w:r w:rsidR="004C46EC" w:rsidRPr="00B36DAF">
        <w:rPr>
          <w:sz w:val="28"/>
          <w:szCs w:val="28"/>
        </w:rPr>
        <w:t>«Ледовый дворец»</w:t>
      </w:r>
      <w:r w:rsidR="00734D46">
        <w:rPr>
          <w:sz w:val="28"/>
          <w:szCs w:val="28"/>
        </w:rPr>
        <w:t xml:space="preserve"> </w:t>
      </w:r>
      <w:r w:rsidR="00734D46" w:rsidRPr="00734D46">
        <w:rPr>
          <w:sz w:val="28"/>
          <w:szCs w:val="28"/>
        </w:rPr>
        <w:t>[</w:t>
      </w:r>
      <w:r w:rsidR="00734D46">
        <w:rPr>
          <w:sz w:val="28"/>
          <w:szCs w:val="28"/>
        </w:rPr>
        <w:t>38</w:t>
      </w:r>
      <w:r w:rsidR="00734D46" w:rsidRPr="00734D46">
        <w:rPr>
          <w:sz w:val="28"/>
          <w:szCs w:val="28"/>
        </w:rPr>
        <w:t>]</w:t>
      </w:r>
      <w:r w:rsidR="00C938C5" w:rsidRPr="004C46EC">
        <w:rPr>
          <w:sz w:val="28"/>
          <w:szCs w:val="28"/>
        </w:rPr>
        <w:t xml:space="preserve">, </w:t>
      </w:r>
      <w:r>
        <w:rPr>
          <w:sz w:val="28"/>
          <w:szCs w:val="28"/>
        </w:rPr>
        <w:t xml:space="preserve">следует, что данное </w:t>
      </w:r>
      <w:r w:rsidR="00C81DD6" w:rsidRPr="00B36DAF">
        <w:rPr>
          <w:sz w:val="28"/>
          <w:szCs w:val="28"/>
        </w:rPr>
        <w:t xml:space="preserve">учреждение </w:t>
      </w:r>
      <w:r>
        <w:rPr>
          <w:sz w:val="28"/>
          <w:szCs w:val="28"/>
        </w:rPr>
        <w:t>п</w:t>
      </w:r>
      <w:r w:rsidRPr="00816FC7">
        <w:rPr>
          <w:sz w:val="28"/>
          <w:szCs w:val="28"/>
        </w:rPr>
        <w:t>редставля</w:t>
      </w:r>
      <w:r>
        <w:rPr>
          <w:sz w:val="28"/>
          <w:szCs w:val="28"/>
        </w:rPr>
        <w:t>ет</w:t>
      </w:r>
      <w:r w:rsidRPr="005F60C9">
        <w:rPr>
          <w:sz w:val="28"/>
          <w:szCs w:val="28"/>
        </w:rPr>
        <w:t xml:space="preserve"> сфер</w:t>
      </w:r>
      <w:r>
        <w:rPr>
          <w:sz w:val="28"/>
          <w:szCs w:val="28"/>
        </w:rPr>
        <w:t>у</w:t>
      </w:r>
      <w:r w:rsidRPr="005F60C9">
        <w:rPr>
          <w:sz w:val="28"/>
          <w:szCs w:val="28"/>
        </w:rPr>
        <w:t xml:space="preserve"> </w:t>
      </w:r>
      <w:r w:rsidRPr="00B36DAF">
        <w:rPr>
          <w:sz w:val="28"/>
          <w:szCs w:val="28"/>
        </w:rPr>
        <w:t xml:space="preserve">физкультурно-оздоровительных услуг и </w:t>
      </w:r>
      <w:r w:rsidRPr="005F60C9">
        <w:rPr>
          <w:sz w:val="28"/>
          <w:szCs w:val="28"/>
        </w:rPr>
        <w:t xml:space="preserve">организации досуга </w:t>
      </w:r>
      <w:r w:rsidR="00C81DD6" w:rsidRPr="00B36DAF">
        <w:rPr>
          <w:sz w:val="28"/>
          <w:szCs w:val="28"/>
        </w:rPr>
        <w:t>Республики Мордовия</w:t>
      </w:r>
      <w:r w:rsidR="003E44B7">
        <w:rPr>
          <w:sz w:val="28"/>
          <w:szCs w:val="28"/>
        </w:rPr>
        <w:t xml:space="preserve"> с 2007 г.</w:t>
      </w:r>
      <w:r>
        <w:rPr>
          <w:sz w:val="28"/>
          <w:szCs w:val="28"/>
        </w:rPr>
        <w:t xml:space="preserve"> </w:t>
      </w:r>
      <w:r w:rsidR="00734D46">
        <w:rPr>
          <w:sz w:val="28"/>
          <w:szCs w:val="28"/>
        </w:rPr>
        <w:t>и</w:t>
      </w:r>
      <w:r w:rsidR="003E44B7">
        <w:rPr>
          <w:sz w:val="28"/>
          <w:szCs w:val="28"/>
        </w:rPr>
        <w:t xml:space="preserve"> является</w:t>
      </w:r>
      <w:r w:rsidR="00A10147" w:rsidRPr="00A10147">
        <w:rPr>
          <w:color w:val="FF0000"/>
          <w:sz w:val="28"/>
          <w:szCs w:val="28"/>
        </w:rPr>
        <w:t xml:space="preserve"> </w:t>
      </w:r>
      <w:r w:rsidR="00485432" w:rsidRPr="00B36DAF">
        <w:rPr>
          <w:sz w:val="28"/>
          <w:szCs w:val="28"/>
        </w:rPr>
        <w:t>многофункциональны</w:t>
      </w:r>
      <w:r w:rsidR="00485432">
        <w:rPr>
          <w:sz w:val="28"/>
          <w:szCs w:val="28"/>
        </w:rPr>
        <w:t>м</w:t>
      </w:r>
      <w:r w:rsidR="00485432" w:rsidRPr="00C81DD6">
        <w:rPr>
          <w:sz w:val="28"/>
          <w:szCs w:val="28"/>
        </w:rPr>
        <w:t xml:space="preserve"> </w:t>
      </w:r>
      <w:r w:rsidR="00C81DD6" w:rsidRPr="00C81DD6">
        <w:rPr>
          <w:sz w:val="28"/>
          <w:szCs w:val="28"/>
        </w:rPr>
        <w:t>спортивно-развлекательны</w:t>
      </w:r>
      <w:r w:rsidR="00F16FBD">
        <w:rPr>
          <w:sz w:val="28"/>
          <w:szCs w:val="28"/>
        </w:rPr>
        <w:t>м</w:t>
      </w:r>
      <w:r w:rsidR="00C81DD6" w:rsidRPr="00C81DD6">
        <w:rPr>
          <w:sz w:val="28"/>
          <w:szCs w:val="28"/>
        </w:rPr>
        <w:t xml:space="preserve"> комплекс</w:t>
      </w:r>
      <w:r w:rsidR="00F16FBD">
        <w:rPr>
          <w:sz w:val="28"/>
          <w:szCs w:val="28"/>
        </w:rPr>
        <w:t>ом</w:t>
      </w:r>
      <w:r w:rsidR="00C81DD6" w:rsidRPr="00C81DD6">
        <w:rPr>
          <w:sz w:val="28"/>
          <w:szCs w:val="28"/>
        </w:rPr>
        <w:t xml:space="preserve"> круглогодичной работы. </w:t>
      </w:r>
      <w:r w:rsidR="0034559C" w:rsidRPr="00B36DAF">
        <w:rPr>
          <w:sz w:val="28"/>
          <w:szCs w:val="28"/>
        </w:rPr>
        <w:t xml:space="preserve">Основным </w:t>
      </w:r>
      <w:r w:rsidR="0034559C">
        <w:rPr>
          <w:sz w:val="28"/>
          <w:szCs w:val="28"/>
        </w:rPr>
        <w:t xml:space="preserve">его видом деятельности </w:t>
      </w:r>
      <w:r w:rsidR="0034559C" w:rsidRPr="00B36DAF">
        <w:rPr>
          <w:sz w:val="28"/>
          <w:szCs w:val="28"/>
        </w:rPr>
        <w:t xml:space="preserve">является «Деятельность в области спорта прочая» (код ОКВЭД 93.19), </w:t>
      </w:r>
      <w:r w:rsidR="0034559C">
        <w:rPr>
          <w:sz w:val="28"/>
          <w:szCs w:val="28"/>
        </w:rPr>
        <w:t xml:space="preserve">наряду с </w:t>
      </w:r>
      <w:r w:rsidR="00003B4F">
        <w:rPr>
          <w:sz w:val="28"/>
          <w:szCs w:val="28"/>
        </w:rPr>
        <w:t>ней</w:t>
      </w:r>
      <w:r w:rsidR="0034559C">
        <w:rPr>
          <w:sz w:val="28"/>
          <w:szCs w:val="28"/>
        </w:rPr>
        <w:t xml:space="preserve">, </w:t>
      </w:r>
      <w:r w:rsidR="0034559C" w:rsidRPr="00B36DAF">
        <w:rPr>
          <w:sz w:val="28"/>
          <w:szCs w:val="28"/>
        </w:rPr>
        <w:t xml:space="preserve">зарегистрировано </w:t>
      </w:r>
      <w:r w:rsidR="0034559C">
        <w:rPr>
          <w:sz w:val="28"/>
          <w:szCs w:val="28"/>
        </w:rPr>
        <w:t xml:space="preserve">еще </w:t>
      </w:r>
      <w:r w:rsidR="000D4A08">
        <w:rPr>
          <w:sz w:val="28"/>
          <w:szCs w:val="28"/>
        </w:rPr>
        <w:t>30 дополнительных видов.</w:t>
      </w:r>
    </w:p>
    <w:p w:rsidR="00AF531C" w:rsidRDefault="00073DDA" w:rsidP="00AF531C">
      <w:pPr>
        <w:shd w:val="clear" w:color="auto" w:fill="FFFFFF"/>
        <w:tabs>
          <w:tab w:val="left" w:pos="0"/>
          <w:tab w:val="left" w:pos="1701"/>
        </w:tabs>
        <w:spacing w:line="360" w:lineRule="auto"/>
        <w:ind w:firstLine="709"/>
        <w:jc w:val="both"/>
        <w:rPr>
          <w:sz w:val="28"/>
          <w:szCs w:val="28"/>
        </w:rPr>
      </w:pPr>
      <w:r>
        <w:rPr>
          <w:sz w:val="28"/>
          <w:szCs w:val="28"/>
        </w:rPr>
        <w:t xml:space="preserve">Согласно информации, размещенной на официальном сайте Министерства спорта, молодежной политики и туризма Республики Мордовия </w:t>
      </w:r>
      <w:r w:rsidRPr="00073DDA">
        <w:rPr>
          <w:sz w:val="28"/>
          <w:szCs w:val="28"/>
        </w:rPr>
        <w:t>[</w:t>
      </w:r>
      <w:r>
        <w:rPr>
          <w:sz w:val="28"/>
          <w:szCs w:val="28"/>
        </w:rPr>
        <w:t>41</w:t>
      </w:r>
      <w:r w:rsidRPr="00073DDA">
        <w:rPr>
          <w:sz w:val="28"/>
          <w:szCs w:val="28"/>
        </w:rPr>
        <w:t>],</w:t>
      </w:r>
      <w:r w:rsidRPr="00A45FF3">
        <w:rPr>
          <w:sz w:val="28"/>
          <w:szCs w:val="28"/>
        </w:rPr>
        <w:t xml:space="preserve"> </w:t>
      </w:r>
      <w:r>
        <w:rPr>
          <w:sz w:val="28"/>
          <w:szCs w:val="28"/>
        </w:rPr>
        <w:t>п</w:t>
      </w:r>
      <w:r w:rsidR="0034559C">
        <w:rPr>
          <w:sz w:val="28"/>
          <w:szCs w:val="28"/>
        </w:rPr>
        <w:t xml:space="preserve">омимо </w:t>
      </w:r>
      <w:r w:rsidR="0034559C" w:rsidRPr="00B36DAF">
        <w:rPr>
          <w:sz w:val="28"/>
          <w:szCs w:val="28"/>
        </w:rPr>
        <w:t>ГАУ РМ «Ледовый дворец»</w:t>
      </w:r>
      <w:r w:rsidR="0034559C">
        <w:rPr>
          <w:sz w:val="28"/>
          <w:szCs w:val="28"/>
        </w:rPr>
        <w:t xml:space="preserve">, </w:t>
      </w:r>
      <w:r w:rsidR="0034559C" w:rsidRPr="001A59A6">
        <w:rPr>
          <w:sz w:val="28"/>
          <w:szCs w:val="28"/>
        </w:rPr>
        <w:t xml:space="preserve">только в г. Саранске </w:t>
      </w:r>
      <w:r w:rsidR="007502BC">
        <w:rPr>
          <w:sz w:val="28"/>
          <w:szCs w:val="28"/>
        </w:rPr>
        <w:t>действует</w:t>
      </w:r>
      <w:r w:rsidR="0034559C" w:rsidRPr="001A59A6">
        <w:rPr>
          <w:sz w:val="28"/>
          <w:szCs w:val="28"/>
        </w:rPr>
        <w:t xml:space="preserve"> более 400 спорт</w:t>
      </w:r>
      <w:r w:rsidR="007502BC">
        <w:rPr>
          <w:sz w:val="28"/>
          <w:szCs w:val="28"/>
        </w:rPr>
        <w:t>ивных организаций</w:t>
      </w:r>
      <w:r w:rsidR="0034559C" w:rsidRPr="001A59A6">
        <w:rPr>
          <w:sz w:val="28"/>
          <w:szCs w:val="28"/>
        </w:rPr>
        <w:t xml:space="preserve"> различного статуса </w:t>
      </w:r>
      <w:r w:rsidR="007502BC">
        <w:rPr>
          <w:sz w:val="28"/>
          <w:szCs w:val="28"/>
        </w:rPr>
        <w:t xml:space="preserve">– </w:t>
      </w:r>
      <w:r w:rsidR="0034559C" w:rsidRPr="001A59A6">
        <w:rPr>
          <w:sz w:val="28"/>
          <w:szCs w:val="28"/>
        </w:rPr>
        <w:t xml:space="preserve">от </w:t>
      </w:r>
      <w:r w:rsidR="007502BC">
        <w:rPr>
          <w:sz w:val="28"/>
          <w:szCs w:val="28"/>
        </w:rPr>
        <w:t>суб</w:t>
      </w:r>
      <w:r w:rsidR="0034559C" w:rsidRPr="001A59A6">
        <w:rPr>
          <w:sz w:val="28"/>
          <w:szCs w:val="28"/>
        </w:rPr>
        <w:t xml:space="preserve">ъектов республиканского уровня </w:t>
      </w:r>
      <w:r w:rsidR="007E06F5" w:rsidRPr="001A59A6">
        <w:rPr>
          <w:sz w:val="28"/>
          <w:szCs w:val="28"/>
        </w:rPr>
        <w:t xml:space="preserve">(Дворец водных видов спорта, спорт-комплекс «Мордовия», гимнастический центр имени Леонида </w:t>
      </w:r>
      <w:proofErr w:type="spellStart"/>
      <w:r w:rsidR="007E06F5" w:rsidRPr="001A59A6">
        <w:rPr>
          <w:sz w:val="28"/>
          <w:szCs w:val="28"/>
        </w:rPr>
        <w:t>Аркаева</w:t>
      </w:r>
      <w:proofErr w:type="spellEnd"/>
      <w:r w:rsidR="007E06F5" w:rsidRPr="001A59A6">
        <w:rPr>
          <w:sz w:val="28"/>
          <w:szCs w:val="28"/>
        </w:rPr>
        <w:t xml:space="preserve">, центр по велоспорту ВМХ, лыжно-биатлонный комплекс, теннисный центр, школа спортивной ходьбы, </w:t>
      </w:r>
      <w:r w:rsidR="00DF4471" w:rsidRPr="00DF4471">
        <w:rPr>
          <w:sz w:val="28"/>
          <w:szCs w:val="28"/>
        </w:rPr>
        <w:t>спортивная школа</w:t>
      </w:r>
      <w:r w:rsidR="005344F7">
        <w:rPr>
          <w:sz w:val="28"/>
          <w:szCs w:val="28"/>
        </w:rPr>
        <w:t xml:space="preserve"> </w:t>
      </w:r>
      <w:r w:rsidR="00DF4471" w:rsidRPr="00DF4471">
        <w:rPr>
          <w:sz w:val="28"/>
          <w:szCs w:val="28"/>
        </w:rPr>
        <w:t>олимпийского</w:t>
      </w:r>
      <w:r w:rsidR="005344F7">
        <w:rPr>
          <w:sz w:val="28"/>
          <w:szCs w:val="28"/>
        </w:rPr>
        <w:t xml:space="preserve"> </w:t>
      </w:r>
      <w:r w:rsidR="00DF4471" w:rsidRPr="00DF4471">
        <w:rPr>
          <w:sz w:val="28"/>
          <w:szCs w:val="28"/>
        </w:rPr>
        <w:t>резерва по легкой</w:t>
      </w:r>
      <w:r w:rsidR="00DF4471">
        <w:rPr>
          <w:sz w:val="28"/>
          <w:szCs w:val="28"/>
        </w:rPr>
        <w:t>,</w:t>
      </w:r>
      <w:r w:rsidR="00DF4471" w:rsidRPr="00DF4471">
        <w:rPr>
          <w:sz w:val="28"/>
          <w:szCs w:val="28"/>
        </w:rPr>
        <w:t xml:space="preserve"> атлетике</w:t>
      </w:r>
      <w:r w:rsidR="00DF4471" w:rsidRPr="001A59A6">
        <w:rPr>
          <w:sz w:val="28"/>
          <w:szCs w:val="28"/>
        </w:rPr>
        <w:t xml:space="preserve"> </w:t>
      </w:r>
      <w:r w:rsidR="007E06F5" w:rsidRPr="001A59A6">
        <w:rPr>
          <w:sz w:val="28"/>
          <w:szCs w:val="28"/>
        </w:rPr>
        <w:t xml:space="preserve">школа бокса им. Маскаева и другие) </w:t>
      </w:r>
      <w:r w:rsidR="0034559C" w:rsidRPr="001A59A6">
        <w:rPr>
          <w:sz w:val="28"/>
          <w:szCs w:val="28"/>
        </w:rPr>
        <w:t xml:space="preserve">до </w:t>
      </w:r>
      <w:r w:rsidR="007E06F5" w:rsidRPr="001A59A6">
        <w:rPr>
          <w:sz w:val="28"/>
          <w:szCs w:val="28"/>
        </w:rPr>
        <w:t>частных фитнес-клубов</w:t>
      </w:r>
      <w:r w:rsidR="00A6183A">
        <w:rPr>
          <w:sz w:val="28"/>
          <w:szCs w:val="28"/>
        </w:rPr>
        <w:t xml:space="preserve"> и </w:t>
      </w:r>
      <w:r w:rsidR="00A6183A">
        <w:rPr>
          <w:sz w:val="28"/>
          <w:szCs w:val="28"/>
        </w:rPr>
        <w:lastRenderedPageBreak/>
        <w:t>тренажерных залов</w:t>
      </w:r>
      <w:r w:rsidR="007E06F5" w:rsidRPr="001A59A6">
        <w:rPr>
          <w:sz w:val="28"/>
          <w:szCs w:val="28"/>
        </w:rPr>
        <w:t>.</w:t>
      </w:r>
      <w:r w:rsidR="00E1141E">
        <w:rPr>
          <w:sz w:val="28"/>
          <w:szCs w:val="28"/>
        </w:rPr>
        <w:t xml:space="preserve"> Между тем, среди них отсутствуют предп</w:t>
      </w:r>
      <w:r w:rsidR="00E1141E" w:rsidRPr="00856822">
        <w:rPr>
          <w:sz w:val="28"/>
          <w:szCs w:val="28"/>
        </w:rPr>
        <w:t xml:space="preserve">риятия, предлагающие зимние виды спорта и отдыха, поэтому </w:t>
      </w:r>
      <w:r>
        <w:rPr>
          <w:sz w:val="28"/>
          <w:szCs w:val="28"/>
        </w:rPr>
        <w:t xml:space="preserve">можно заключить, что </w:t>
      </w:r>
      <w:r w:rsidR="00E1141E" w:rsidRPr="00856822">
        <w:rPr>
          <w:sz w:val="28"/>
          <w:szCs w:val="28"/>
        </w:rPr>
        <w:t xml:space="preserve">конкурентное предложение </w:t>
      </w:r>
      <w:r w:rsidR="00213AD4" w:rsidRPr="00B36DAF">
        <w:rPr>
          <w:sz w:val="28"/>
          <w:szCs w:val="28"/>
        </w:rPr>
        <w:t>ГАУ РМ «Ледовый дворец»</w:t>
      </w:r>
      <w:r w:rsidR="00213AD4">
        <w:rPr>
          <w:sz w:val="28"/>
          <w:szCs w:val="28"/>
        </w:rPr>
        <w:t xml:space="preserve"> </w:t>
      </w:r>
      <w:r w:rsidR="00E1141E" w:rsidRPr="00856822">
        <w:rPr>
          <w:sz w:val="28"/>
          <w:szCs w:val="28"/>
        </w:rPr>
        <w:t xml:space="preserve">уникально на </w:t>
      </w:r>
      <w:r w:rsidR="007F5012">
        <w:rPr>
          <w:sz w:val="28"/>
          <w:szCs w:val="28"/>
        </w:rPr>
        <w:t xml:space="preserve">региональном </w:t>
      </w:r>
      <w:r w:rsidR="00E1141E" w:rsidRPr="00856822">
        <w:rPr>
          <w:sz w:val="28"/>
          <w:szCs w:val="28"/>
        </w:rPr>
        <w:t xml:space="preserve">рынке </w:t>
      </w:r>
      <w:r w:rsidR="007F5012" w:rsidRPr="00B36DAF">
        <w:rPr>
          <w:sz w:val="28"/>
          <w:szCs w:val="28"/>
        </w:rPr>
        <w:t>физкультурно-оздоровительных услуг</w:t>
      </w:r>
      <w:r w:rsidR="007F5012" w:rsidRPr="00856822">
        <w:rPr>
          <w:sz w:val="28"/>
          <w:szCs w:val="28"/>
        </w:rPr>
        <w:t xml:space="preserve"> </w:t>
      </w:r>
      <w:r w:rsidR="007F5012">
        <w:rPr>
          <w:sz w:val="28"/>
          <w:szCs w:val="28"/>
        </w:rPr>
        <w:t xml:space="preserve">и </w:t>
      </w:r>
      <w:r w:rsidR="00E1141E" w:rsidRPr="00856822">
        <w:rPr>
          <w:sz w:val="28"/>
          <w:szCs w:val="28"/>
        </w:rPr>
        <w:t xml:space="preserve">организации досуга, а </w:t>
      </w:r>
      <w:r w:rsidR="00213AD4">
        <w:rPr>
          <w:sz w:val="28"/>
          <w:szCs w:val="28"/>
        </w:rPr>
        <w:t>вышеприведенных</w:t>
      </w:r>
      <w:r w:rsidR="00E1141E" w:rsidRPr="00856822">
        <w:rPr>
          <w:sz w:val="28"/>
          <w:szCs w:val="28"/>
        </w:rPr>
        <w:t xml:space="preserve"> отраслевых конкурентов можно отнести к </w:t>
      </w:r>
      <w:r w:rsidR="006B6E0B">
        <w:rPr>
          <w:sz w:val="28"/>
          <w:szCs w:val="28"/>
        </w:rPr>
        <w:t>непрямым</w:t>
      </w:r>
      <w:r w:rsidR="00E1141E" w:rsidRPr="00856822">
        <w:rPr>
          <w:sz w:val="28"/>
          <w:szCs w:val="28"/>
        </w:rPr>
        <w:t>, оказывающим дополнительные услуги</w:t>
      </w:r>
      <w:r w:rsidR="007502BC">
        <w:rPr>
          <w:sz w:val="28"/>
          <w:szCs w:val="28"/>
        </w:rPr>
        <w:t>.</w:t>
      </w:r>
      <w:r w:rsidR="000805BC">
        <w:rPr>
          <w:sz w:val="28"/>
          <w:szCs w:val="28"/>
        </w:rPr>
        <w:t xml:space="preserve"> </w:t>
      </w:r>
      <w:r w:rsidR="00AF531C">
        <w:rPr>
          <w:sz w:val="28"/>
          <w:szCs w:val="28"/>
        </w:rPr>
        <w:t xml:space="preserve">По многофункциональности предоставления населению республики </w:t>
      </w:r>
      <w:r w:rsidR="00AF531C" w:rsidRPr="00B36DAF">
        <w:rPr>
          <w:sz w:val="28"/>
          <w:szCs w:val="28"/>
        </w:rPr>
        <w:t xml:space="preserve">физкультурно-оздоровительных </w:t>
      </w:r>
      <w:r w:rsidR="00AF531C">
        <w:rPr>
          <w:sz w:val="28"/>
          <w:szCs w:val="28"/>
        </w:rPr>
        <w:t xml:space="preserve">и досуговых </w:t>
      </w:r>
      <w:r w:rsidR="00AF531C" w:rsidRPr="00B36DAF">
        <w:rPr>
          <w:sz w:val="28"/>
          <w:szCs w:val="28"/>
        </w:rPr>
        <w:t>услуг</w:t>
      </w:r>
      <w:r w:rsidR="00AF531C">
        <w:rPr>
          <w:sz w:val="28"/>
          <w:szCs w:val="28"/>
        </w:rPr>
        <w:t>,</w:t>
      </w:r>
      <w:r w:rsidR="00AF531C" w:rsidRPr="00856822">
        <w:rPr>
          <w:sz w:val="28"/>
          <w:szCs w:val="28"/>
        </w:rPr>
        <w:t xml:space="preserve"> </w:t>
      </w:r>
      <w:r w:rsidR="00AF531C">
        <w:rPr>
          <w:sz w:val="28"/>
          <w:szCs w:val="28"/>
        </w:rPr>
        <w:t>отличных от зимних, ГАУ РМ «Ледовый дворец»</w:t>
      </w:r>
      <w:r w:rsidR="00AF531C" w:rsidRPr="002F3F7E">
        <w:rPr>
          <w:sz w:val="28"/>
          <w:szCs w:val="28"/>
        </w:rPr>
        <w:t xml:space="preserve"> </w:t>
      </w:r>
      <w:r w:rsidR="00AF531C">
        <w:rPr>
          <w:sz w:val="28"/>
          <w:szCs w:val="28"/>
        </w:rPr>
        <w:t>конкурирует лишь с АУ РМ «Спортивный комплекс «Мордовия», работающ</w:t>
      </w:r>
      <w:r w:rsidR="00047450">
        <w:rPr>
          <w:sz w:val="28"/>
          <w:szCs w:val="28"/>
        </w:rPr>
        <w:t>и</w:t>
      </w:r>
      <w:r w:rsidR="00AF531C">
        <w:rPr>
          <w:sz w:val="28"/>
          <w:szCs w:val="28"/>
        </w:rPr>
        <w:t xml:space="preserve">м на рынке РМ с 2014 г. </w:t>
      </w:r>
    </w:p>
    <w:p w:rsidR="00D5301F" w:rsidRPr="00D95465" w:rsidRDefault="007C794F" w:rsidP="00AF531C">
      <w:pPr>
        <w:shd w:val="clear" w:color="auto" w:fill="FFFFFF"/>
        <w:tabs>
          <w:tab w:val="left" w:pos="0"/>
          <w:tab w:val="left" w:pos="1701"/>
        </w:tabs>
        <w:spacing w:line="360" w:lineRule="auto"/>
        <w:ind w:firstLine="709"/>
        <w:jc w:val="both"/>
        <w:rPr>
          <w:sz w:val="28"/>
          <w:szCs w:val="28"/>
        </w:rPr>
      </w:pPr>
      <w:r w:rsidRPr="004C46EC">
        <w:rPr>
          <w:sz w:val="28"/>
          <w:szCs w:val="28"/>
        </w:rPr>
        <w:t xml:space="preserve">Обработав </w:t>
      </w:r>
      <w:r w:rsidR="006626C1">
        <w:rPr>
          <w:sz w:val="28"/>
          <w:szCs w:val="28"/>
        </w:rPr>
        <w:t xml:space="preserve">текстовый </w:t>
      </w:r>
      <w:r>
        <w:rPr>
          <w:sz w:val="28"/>
          <w:szCs w:val="28"/>
        </w:rPr>
        <w:t>материал</w:t>
      </w:r>
      <w:r w:rsidRPr="004C46EC">
        <w:rPr>
          <w:sz w:val="28"/>
          <w:szCs w:val="28"/>
        </w:rPr>
        <w:t>, размещенн</w:t>
      </w:r>
      <w:r>
        <w:rPr>
          <w:sz w:val="28"/>
          <w:szCs w:val="28"/>
        </w:rPr>
        <w:t>ый</w:t>
      </w:r>
      <w:r w:rsidRPr="004C46EC">
        <w:rPr>
          <w:sz w:val="28"/>
          <w:szCs w:val="28"/>
        </w:rPr>
        <w:t xml:space="preserve"> на </w:t>
      </w:r>
      <w:r w:rsidR="007C5DA2">
        <w:rPr>
          <w:sz w:val="28"/>
          <w:szCs w:val="28"/>
        </w:rPr>
        <w:t xml:space="preserve">корпоративных </w:t>
      </w:r>
      <w:r w:rsidR="00AF531C">
        <w:rPr>
          <w:sz w:val="28"/>
          <w:szCs w:val="28"/>
        </w:rPr>
        <w:t xml:space="preserve">сайтах </w:t>
      </w:r>
      <w:r>
        <w:rPr>
          <w:sz w:val="28"/>
          <w:szCs w:val="28"/>
        </w:rPr>
        <w:t xml:space="preserve">ГАУ РМ </w:t>
      </w:r>
      <w:r w:rsidRPr="00B36DAF">
        <w:rPr>
          <w:sz w:val="28"/>
          <w:szCs w:val="28"/>
        </w:rPr>
        <w:t>«Ледовый дворец»</w:t>
      </w:r>
      <w:r w:rsidR="00614F90">
        <w:rPr>
          <w:sz w:val="28"/>
          <w:szCs w:val="28"/>
        </w:rPr>
        <w:t xml:space="preserve"> </w:t>
      </w:r>
      <w:r w:rsidR="00614F90" w:rsidRPr="00734D46">
        <w:rPr>
          <w:sz w:val="28"/>
          <w:szCs w:val="28"/>
        </w:rPr>
        <w:t>[</w:t>
      </w:r>
      <w:r w:rsidR="00614F90">
        <w:rPr>
          <w:sz w:val="28"/>
          <w:szCs w:val="28"/>
        </w:rPr>
        <w:t>38</w:t>
      </w:r>
      <w:r w:rsidR="00614F90" w:rsidRPr="00734D46">
        <w:rPr>
          <w:sz w:val="28"/>
          <w:szCs w:val="28"/>
        </w:rPr>
        <w:t>]</w:t>
      </w:r>
      <w:r w:rsidR="00595857">
        <w:rPr>
          <w:sz w:val="28"/>
          <w:szCs w:val="28"/>
        </w:rPr>
        <w:t>,</w:t>
      </w:r>
      <w:r w:rsidR="00614F90">
        <w:rPr>
          <w:sz w:val="28"/>
          <w:szCs w:val="28"/>
        </w:rPr>
        <w:t xml:space="preserve"> АУ РМ «Спортивный комплекс «Мордовия» </w:t>
      </w:r>
      <w:r w:rsidR="00614F90" w:rsidRPr="002F3F7E">
        <w:rPr>
          <w:sz w:val="28"/>
          <w:szCs w:val="28"/>
        </w:rPr>
        <w:t>[37]</w:t>
      </w:r>
      <w:r w:rsidR="00595857">
        <w:rPr>
          <w:sz w:val="28"/>
          <w:szCs w:val="28"/>
        </w:rPr>
        <w:t xml:space="preserve"> и Министерства спорта, молодежной политики и туризма Республики Мордовия </w:t>
      </w:r>
      <w:r w:rsidR="00595857" w:rsidRPr="00073DDA">
        <w:rPr>
          <w:sz w:val="28"/>
          <w:szCs w:val="28"/>
        </w:rPr>
        <w:t>[</w:t>
      </w:r>
      <w:r w:rsidR="00595857">
        <w:rPr>
          <w:sz w:val="28"/>
          <w:szCs w:val="28"/>
        </w:rPr>
        <w:t>41</w:t>
      </w:r>
      <w:r w:rsidR="00595857" w:rsidRPr="00073DDA">
        <w:rPr>
          <w:sz w:val="28"/>
          <w:szCs w:val="28"/>
        </w:rPr>
        <w:t>]</w:t>
      </w:r>
      <w:r w:rsidRPr="004C46EC">
        <w:rPr>
          <w:sz w:val="28"/>
          <w:szCs w:val="28"/>
        </w:rPr>
        <w:t xml:space="preserve">, </w:t>
      </w:r>
      <w:r w:rsidR="00AF531C">
        <w:rPr>
          <w:sz w:val="28"/>
          <w:szCs w:val="28"/>
        </w:rPr>
        <w:t xml:space="preserve">мы </w:t>
      </w:r>
      <w:r w:rsidR="00D5301F">
        <w:rPr>
          <w:sz w:val="28"/>
          <w:szCs w:val="28"/>
        </w:rPr>
        <w:t>выбрали</w:t>
      </w:r>
      <w:r w:rsidRPr="004C46EC">
        <w:rPr>
          <w:sz w:val="28"/>
          <w:szCs w:val="28"/>
        </w:rPr>
        <w:t xml:space="preserve"> </w:t>
      </w:r>
      <w:r w:rsidR="007C5DA2">
        <w:rPr>
          <w:sz w:val="28"/>
          <w:szCs w:val="28"/>
        </w:rPr>
        <w:t>информацию</w:t>
      </w:r>
      <w:r w:rsidR="00A94F4D">
        <w:rPr>
          <w:sz w:val="28"/>
          <w:szCs w:val="28"/>
        </w:rPr>
        <w:t xml:space="preserve">, </w:t>
      </w:r>
      <w:r w:rsidR="002C3B84">
        <w:rPr>
          <w:sz w:val="28"/>
          <w:szCs w:val="28"/>
        </w:rPr>
        <w:t>отражающ</w:t>
      </w:r>
      <w:r w:rsidR="007C5DA2">
        <w:rPr>
          <w:sz w:val="28"/>
          <w:szCs w:val="28"/>
        </w:rPr>
        <w:t>ую</w:t>
      </w:r>
      <w:r w:rsidR="00AF531C">
        <w:rPr>
          <w:sz w:val="28"/>
          <w:szCs w:val="28"/>
        </w:rPr>
        <w:t xml:space="preserve"> 5 конкурентных сил </w:t>
      </w:r>
      <w:r w:rsidR="00AF531C" w:rsidRPr="00B36DAF">
        <w:rPr>
          <w:sz w:val="28"/>
          <w:szCs w:val="28"/>
        </w:rPr>
        <w:t>ГАУ РМ «Ледовый дворец»</w:t>
      </w:r>
      <w:r w:rsidR="00AF531C">
        <w:rPr>
          <w:sz w:val="28"/>
          <w:szCs w:val="28"/>
        </w:rPr>
        <w:t xml:space="preserve"> по Портеру</w:t>
      </w:r>
      <w:r w:rsidR="00AF531C" w:rsidRPr="007D75D1">
        <w:rPr>
          <w:sz w:val="28"/>
          <w:szCs w:val="28"/>
        </w:rPr>
        <w:t xml:space="preserve"> </w:t>
      </w:r>
      <w:r w:rsidR="00AF531C">
        <w:rPr>
          <w:sz w:val="28"/>
          <w:szCs w:val="28"/>
        </w:rPr>
        <w:t>на рынке РМ</w:t>
      </w:r>
      <w:r w:rsidR="00631440">
        <w:rPr>
          <w:sz w:val="28"/>
          <w:szCs w:val="28"/>
        </w:rPr>
        <w:t xml:space="preserve">, </w:t>
      </w:r>
      <w:r w:rsidR="00D95465">
        <w:rPr>
          <w:sz w:val="28"/>
          <w:szCs w:val="28"/>
        </w:rPr>
        <w:t xml:space="preserve">обобщив </w:t>
      </w:r>
      <w:r w:rsidR="00631440">
        <w:rPr>
          <w:sz w:val="28"/>
          <w:szCs w:val="28"/>
        </w:rPr>
        <w:t>ее</w:t>
      </w:r>
      <w:r w:rsidR="00D95465">
        <w:rPr>
          <w:sz w:val="28"/>
          <w:szCs w:val="28"/>
        </w:rPr>
        <w:t xml:space="preserve"> в</w:t>
      </w:r>
      <w:r w:rsidR="00D95465" w:rsidRPr="00D95465">
        <w:rPr>
          <w:sz w:val="28"/>
          <w:szCs w:val="28"/>
        </w:rPr>
        <w:t xml:space="preserve"> </w:t>
      </w:r>
      <w:r w:rsidR="00D95465" w:rsidRPr="00B14C71">
        <w:rPr>
          <w:sz w:val="28"/>
          <w:szCs w:val="28"/>
        </w:rPr>
        <w:t>таблиц</w:t>
      </w:r>
      <w:r w:rsidR="00D95465">
        <w:rPr>
          <w:sz w:val="28"/>
          <w:szCs w:val="28"/>
        </w:rPr>
        <w:t>е</w:t>
      </w:r>
      <w:r w:rsidR="00D95465" w:rsidRPr="00B14C71">
        <w:rPr>
          <w:sz w:val="28"/>
          <w:szCs w:val="28"/>
        </w:rPr>
        <w:t xml:space="preserve"> </w:t>
      </w:r>
      <w:r w:rsidR="00D95465">
        <w:rPr>
          <w:sz w:val="28"/>
          <w:szCs w:val="28"/>
        </w:rPr>
        <w:t>2.</w:t>
      </w:r>
      <w:r w:rsidR="006626C1">
        <w:rPr>
          <w:sz w:val="28"/>
          <w:szCs w:val="28"/>
        </w:rPr>
        <w:t>1.</w:t>
      </w:r>
      <w:r w:rsidR="00D5301F">
        <w:rPr>
          <w:sz w:val="28"/>
          <w:szCs w:val="28"/>
        </w:rPr>
        <w:t xml:space="preserve"> </w:t>
      </w:r>
    </w:p>
    <w:p w:rsidR="00EE36F2" w:rsidRDefault="00EE36F2" w:rsidP="00AF531C">
      <w:pPr>
        <w:shd w:val="clear" w:color="auto" w:fill="FFFFFF"/>
        <w:tabs>
          <w:tab w:val="left" w:pos="0"/>
          <w:tab w:val="left" w:pos="1701"/>
        </w:tabs>
        <w:spacing w:line="360" w:lineRule="auto"/>
        <w:ind w:firstLine="709"/>
        <w:jc w:val="both"/>
        <w:rPr>
          <w:sz w:val="28"/>
          <w:szCs w:val="28"/>
        </w:rPr>
      </w:pPr>
    </w:p>
    <w:p w:rsidR="00804D08" w:rsidRDefault="007D262E" w:rsidP="007D262E">
      <w:pPr>
        <w:shd w:val="clear" w:color="auto" w:fill="FFFFFF"/>
        <w:tabs>
          <w:tab w:val="left" w:pos="0"/>
          <w:tab w:val="left" w:pos="1701"/>
        </w:tabs>
        <w:spacing w:line="360" w:lineRule="auto"/>
        <w:jc w:val="both"/>
        <w:rPr>
          <w:sz w:val="28"/>
          <w:szCs w:val="28"/>
        </w:rPr>
      </w:pPr>
      <w:r w:rsidRPr="0022652D">
        <w:rPr>
          <w:color w:val="000000"/>
          <w:spacing w:val="20"/>
          <w:sz w:val="28"/>
          <w:szCs w:val="28"/>
        </w:rPr>
        <w:t>Таблица</w:t>
      </w:r>
      <w:r>
        <w:rPr>
          <w:sz w:val="28"/>
          <w:szCs w:val="28"/>
        </w:rPr>
        <w:t xml:space="preserve"> 2.1 </w:t>
      </w:r>
      <w:r w:rsidR="00554014">
        <w:rPr>
          <w:sz w:val="28"/>
          <w:szCs w:val="28"/>
        </w:rPr>
        <w:t>–</w:t>
      </w:r>
      <w:r>
        <w:rPr>
          <w:sz w:val="28"/>
          <w:szCs w:val="28"/>
        </w:rPr>
        <w:t xml:space="preserve"> </w:t>
      </w:r>
      <w:r w:rsidR="00820ED4">
        <w:rPr>
          <w:sz w:val="28"/>
          <w:szCs w:val="28"/>
        </w:rPr>
        <w:t xml:space="preserve">Характеристика 5 конкурентных сил </w:t>
      </w:r>
      <w:r w:rsidR="00820ED4" w:rsidRPr="00B36DAF">
        <w:rPr>
          <w:sz w:val="28"/>
          <w:szCs w:val="28"/>
        </w:rPr>
        <w:t>ГАУ РМ «Ледовый дворец»</w:t>
      </w:r>
      <w:r w:rsidR="00820ED4">
        <w:rPr>
          <w:sz w:val="28"/>
          <w:szCs w:val="28"/>
        </w:rPr>
        <w:t xml:space="preserve"> по </w:t>
      </w:r>
      <w:r w:rsidR="00554014">
        <w:rPr>
          <w:sz w:val="28"/>
          <w:szCs w:val="28"/>
        </w:rPr>
        <w:t>Портер</w:t>
      </w:r>
      <w:r w:rsidR="00820ED4">
        <w:rPr>
          <w:sz w:val="28"/>
          <w:szCs w:val="28"/>
        </w:rPr>
        <w:t>у</w:t>
      </w:r>
      <w:r w:rsidR="007D75D1" w:rsidRPr="007D75D1">
        <w:rPr>
          <w:sz w:val="28"/>
          <w:szCs w:val="28"/>
        </w:rPr>
        <w:t xml:space="preserve"> </w:t>
      </w:r>
      <w:r w:rsidR="007D75D1">
        <w:rPr>
          <w:sz w:val="28"/>
          <w:szCs w:val="28"/>
        </w:rPr>
        <w:t>на рынке РМ</w:t>
      </w:r>
    </w:p>
    <w:tbl>
      <w:tblPr>
        <w:tblStyle w:val="a3"/>
        <w:tblW w:w="9376" w:type="dxa"/>
        <w:tblInd w:w="108" w:type="dxa"/>
        <w:tblLayout w:type="fixed"/>
        <w:tblLook w:val="04A0" w:firstRow="1" w:lastRow="0" w:firstColumn="1" w:lastColumn="0" w:noHBand="0" w:noVBand="1"/>
      </w:tblPr>
      <w:tblGrid>
        <w:gridCol w:w="1560"/>
        <w:gridCol w:w="1127"/>
        <w:gridCol w:w="6689"/>
      </w:tblGrid>
      <w:tr w:rsidR="00586849" w:rsidTr="009F2D11">
        <w:trPr>
          <w:trHeight w:val="507"/>
        </w:trPr>
        <w:tc>
          <w:tcPr>
            <w:tcW w:w="1560" w:type="dxa"/>
          </w:tcPr>
          <w:p w:rsidR="00586849" w:rsidRPr="00003B4F" w:rsidRDefault="00586849" w:rsidP="009F2D11">
            <w:pPr>
              <w:widowControl w:val="0"/>
              <w:ind w:left="-113" w:right="-113"/>
              <w:jc w:val="center"/>
              <w:rPr>
                <w:sz w:val="22"/>
                <w:szCs w:val="22"/>
              </w:rPr>
            </w:pPr>
            <w:r w:rsidRPr="00003B4F">
              <w:rPr>
                <w:sz w:val="22"/>
                <w:szCs w:val="22"/>
              </w:rPr>
              <w:t>Наименование параметра</w:t>
            </w:r>
          </w:p>
        </w:tc>
        <w:tc>
          <w:tcPr>
            <w:tcW w:w="1127" w:type="dxa"/>
          </w:tcPr>
          <w:p w:rsidR="00586849" w:rsidRPr="00003B4F" w:rsidRDefault="00586849" w:rsidP="009F2D11">
            <w:pPr>
              <w:widowControl w:val="0"/>
              <w:ind w:left="-113" w:right="-113"/>
              <w:jc w:val="center"/>
              <w:rPr>
                <w:sz w:val="22"/>
                <w:szCs w:val="22"/>
              </w:rPr>
            </w:pPr>
            <w:r w:rsidRPr="00003B4F">
              <w:rPr>
                <w:sz w:val="22"/>
                <w:szCs w:val="22"/>
              </w:rPr>
              <w:t>Значение параметра</w:t>
            </w:r>
          </w:p>
        </w:tc>
        <w:tc>
          <w:tcPr>
            <w:tcW w:w="6689" w:type="dxa"/>
          </w:tcPr>
          <w:p w:rsidR="00586849" w:rsidRPr="00003B4F" w:rsidRDefault="00586849" w:rsidP="007F4CE6">
            <w:pPr>
              <w:widowControl w:val="0"/>
              <w:jc w:val="center"/>
              <w:rPr>
                <w:sz w:val="22"/>
                <w:szCs w:val="22"/>
              </w:rPr>
            </w:pPr>
            <w:r w:rsidRPr="00003B4F">
              <w:rPr>
                <w:sz w:val="22"/>
                <w:szCs w:val="22"/>
              </w:rPr>
              <w:t>Описание параметра</w:t>
            </w:r>
          </w:p>
        </w:tc>
      </w:tr>
      <w:tr w:rsidR="004928D6" w:rsidTr="009F2D11">
        <w:trPr>
          <w:trHeight w:val="1522"/>
        </w:trPr>
        <w:tc>
          <w:tcPr>
            <w:tcW w:w="1560" w:type="dxa"/>
          </w:tcPr>
          <w:p w:rsidR="004928D6" w:rsidRPr="00003B4F" w:rsidRDefault="004928D6" w:rsidP="009F2D11">
            <w:pPr>
              <w:widowControl w:val="0"/>
              <w:ind w:left="-57" w:right="-113"/>
              <w:jc w:val="both"/>
              <w:rPr>
                <w:sz w:val="22"/>
                <w:szCs w:val="22"/>
              </w:rPr>
            </w:pPr>
            <w:r w:rsidRPr="00003B4F">
              <w:rPr>
                <w:sz w:val="22"/>
                <w:szCs w:val="22"/>
              </w:rPr>
              <w:t>Интенсивность конкуренции</w:t>
            </w:r>
          </w:p>
        </w:tc>
        <w:tc>
          <w:tcPr>
            <w:tcW w:w="1127" w:type="dxa"/>
          </w:tcPr>
          <w:p w:rsidR="004928D6" w:rsidRPr="00003B4F" w:rsidRDefault="00865BD9" w:rsidP="001A0CC6">
            <w:pPr>
              <w:widowControl w:val="0"/>
              <w:jc w:val="both"/>
              <w:rPr>
                <w:sz w:val="22"/>
                <w:szCs w:val="22"/>
              </w:rPr>
            </w:pPr>
            <w:r w:rsidRPr="00003B4F">
              <w:rPr>
                <w:sz w:val="22"/>
                <w:szCs w:val="22"/>
              </w:rPr>
              <w:t xml:space="preserve">Высокая </w:t>
            </w:r>
            <w:r w:rsidR="0041681A" w:rsidRPr="00003B4F">
              <w:rPr>
                <w:sz w:val="22"/>
                <w:szCs w:val="22"/>
              </w:rPr>
              <w:t xml:space="preserve"> </w:t>
            </w:r>
          </w:p>
        </w:tc>
        <w:tc>
          <w:tcPr>
            <w:tcW w:w="6689" w:type="dxa"/>
          </w:tcPr>
          <w:p w:rsidR="00283907" w:rsidRPr="00003B4F" w:rsidRDefault="00283907" w:rsidP="00384800">
            <w:pPr>
              <w:ind w:left="-57" w:right="-57" w:firstLine="237"/>
              <w:jc w:val="both"/>
              <w:rPr>
                <w:sz w:val="22"/>
                <w:szCs w:val="22"/>
              </w:rPr>
            </w:pPr>
            <w:r w:rsidRPr="00003B4F">
              <w:rPr>
                <w:sz w:val="22"/>
                <w:szCs w:val="22"/>
              </w:rPr>
              <w:t>Наличие у ГАУ РМ «Ледовый дворец» 1 основного непрямого конкурента на рынке физкультурно-оздоровительных и досуговых услуг региона, отличных от зимних, – АУ РМ «СК «Мордовия»</w:t>
            </w:r>
          </w:p>
          <w:p w:rsidR="004928D6" w:rsidRPr="00003B4F" w:rsidRDefault="00384800" w:rsidP="00283907">
            <w:pPr>
              <w:ind w:left="-57" w:right="-57" w:firstLine="237"/>
              <w:jc w:val="both"/>
              <w:rPr>
                <w:sz w:val="22"/>
                <w:szCs w:val="22"/>
              </w:rPr>
            </w:pPr>
            <w:r w:rsidRPr="00003B4F">
              <w:rPr>
                <w:sz w:val="22"/>
                <w:szCs w:val="22"/>
              </w:rPr>
              <w:t>Высок</w:t>
            </w:r>
            <w:r w:rsidR="00283907" w:rsidRPr="00003B4F">
              <w:rPr>
                <w:sz w:val="22"/>
                <w:szCs w:val="22"/>
              </w:rPr>
              <w:t>ий</w:t>
            </w:r>
            <w:r w:rsidRPr="00003B4F">
              <w:rPr>
                <w:sz w:val="22"/>
                <w:szCs w:val="22"/>
              </w:rPr>
              <w:t xml:space="preserve"> уровень конкуренции </w:t>
            </w:r>
            <w:r w:rsidR="00283907" w:rsidRPr="00003B4F">
              <w:rPr>
                <w:sz w:val="22"/>
                <w:szCs w:val="22"/>
              </w:rPr>
              <w:t>между Ледовым дворцом и СК «Мордовия» вследствие ограниченного спроса граждан г. Саранск на их услуги из-за низкого уровня доходов</w:t>
            </w:r>
          </w:p>
        </w:tc>
      </w:tr>
      <w:tr w:rsidR="006736C9" w:rsidTr="007473A8">
        <w:trPr>
          <w:trHeight w:val="1071"/>
        </w:trPr>
        <w:tc>
          <w:tcPr>
            <w:tcW w:w="1560" w:type="dxa"/>
            <w:tcBorders>
              <w:bottom w:val="single" w:sz="4" w:space="0" w:color="auto"/>
            </w:tcBorders>
          </w:tcPr>
          <w:p w:rsidR="006736C9" w:rsidRPr="00003B4F" w:rsidRDefault="006736C9" w:rsidP="009F2D11">
            <w:pPr>
              <w:widowControl w:val="0"/>
              <w:ind w:left="-57" w:right="-113"/>
              <w:jc w:val="both"/>
              <w:rPr>
                <w:sz w:val="22"/>
                <w:szCs w:val="22"/>
              </w:rPr>
            </w:pPr>
            <w:r w:rsidRPr="00003B4F">
              <w:rPr>
                <w:sz w:val="22"/>
                <w:szCs w:val="22"/>
              </w:rPr>
              <w:t>Угроза появления новых конкурентов</w:t>
            </w:r>
          </w:p>
        </w:tc>
        <w:tc>
          <w:tcPr>
            <w:tcW w:w="1127" w:type="dxa"/>
            <w:tcBorders>
              <w:bottom w:val="single" w:sz="4" w:space="0" w:color="auto"/>
            </w:tcBorders>
          </w:tcPr>
          <w:p w:rsidR="006736C9" w:rsidRPr="00003B4F" w:rsidRDefault="00677F1D" w:rsidP="001A0CC6">
            <w:pPr>
              <w:widowControl w:val="0"/>
              <w:jc w:val="both"/>
              <w:rPr>
                <w:sz w:val="22"/>
                <w:szCs w:val="22"/>
              </w:rPr>
            </w:pPr>
            <w:r>
              <w:rPr>
                <w:sz w:val="22"/>
                <w:szCs w:val="22"/>
              </w:rPr>
              <w:t>Низкая</w:t>
            </w:r>
          </w:p>
        </w:tc>
        <w:tc>
          <w:tcPr>
            <w:tcW w:w="6689" w:type="dxa"/>
            <w:tcBorders>
              <w:bottom w:val="single" w:sz="4" w:space="0" w:color="auto"/>
            </w:tcBorders>
          </w:tcPr>
          <w:p w:rsidR="00923798" w:rsidRPr="00003B4F" w:rsidRDefault="00677F1D" w:rsidP="009F2D11">
            <w:pPr>
              <w:ind w:left="-57" w:right="-57" w:firstLine="237"/>
              <w:jc w:val="both"/>
              <w:rPr>
                <w:sz w:val="22"/>
                <w:szCs w:val="22"/>
              </w:rPr>
            </w:pPr>
            <w:r>
              <w:rPr>
                <w:sz w:val="22"/>
                <w:szCs w:val="22"/>
              </w:rPr>
              <w:t>В</w:t>
            </w:r>
            <w:r w:rsidR="00384800" w:rsidRPr="00003B4F">
              <w:rPr>
                <w:sz w:val="22"/>
                <w:szCs w:val="22"/>
              </w:rPr>
              <w:t>ысоки</w:t>
            </w:r>
            <w:r w:rsidR="009D2596" w:rsidRPr="00003B4F">
              <w:rPr>
                <w:sz w:val="22"/>
                <w:szCs w:val="22"/>
              </w:rPr>
              <w:t>е</w:t>
            </w:r>
            <w:r w:rsidR="00384800" w:rsidRPr="00003B4F">
              <w:rPr>
                <w:sz w:val="22"/>
                <w:szCs w:val="22"/>
              </w:rPr>
              <w:t xml:space="preserve"> барьер</w:t>
            </w:r>
            <w:r w:rsidR="009D2596" w:rsidRPr="00003B4F">
              <w:rPr>
                <w:sz w:val="22"/>
                <w:szCs w:val="22"/>
              </w:rPr>
              <w:t>ы</w:t>
            </w:r>
            <w:r w:rsidR="00384800" w:rsidRPr="00003B4F">
              <w:rPr>
                <w:sz w:val="22"/>
                <w:szCs w:val="22"/>
              </w:rPr>
              <w:t xml:space="preserve"> вступления в отрасль </w:t>
            </w:r>
            <w:r w:rsidR="009D2596" w:rsidRPr="00003B4F">
              <w:rPr>
                <w:sz w:val="22"/>
                <w:szCs w:val="22"/>
              </w:rPr>
              <w:t xml:space="preserve">физкультурно-оздоровительных и досуговых услуг </w:t>
            </w:r>
            <w:r w:rsidR="009F2D11">
              <w:rPr>
                <w:sz w:val="22"/>
                <w:szCs w:val="22"/>
              </w:rPr>
              <w:t>Республики Мордовия</w:t>
            </w:r>
            <w:r>
              <w:rPr>
                <w:sz w:val="22"/>
                <w:szCs w:val="22"/>
              </w:rPr>
              <w:t xml:space="preserve"> сдерживают появление</w:t>
            </w:r>
            <w:r w:rsidR="009D2596" w:rsidRPr="00003B4F">
              <w:rPr>
                <w:sz w:val="22"/>
                <w:szCs w:val="22"/>
              </w:rPr>
              <w:t xml:space="preserve"> прямо</w:t>
            </w:r>
            <w:r>
              <w:rPr>
                <w:sz w:val="22"/>
                <w:szCs w:val="22"/>
              </w:rPr>
              <w:t>го</w:t>
            </w:r>
            <w:r w:rsidR="009D2596" w:rsidRPr="00003B4F">
              <w:rPr>
                <w:sz w:val="22"/>
                <w:szCs w:val="22"/>
              </w:rPr>
              <w:t xml:space="preserve"> конкурент</w:t>
            </w:r>
            <w:r>
              <w:rPr>
                <w:sz w:val="22"/>
                <w:szCs w:val="22"/>
              </w:rPr>
              <w:t>а</w:t>
            </w:r>
            <w:r w:rsidR="009D2596" w:rsidRPr="00003B4F">
              <w:rPr>
                <w:sz w:val="22"/>
                <w:szCs w:val="22"/>
              </w:rPr>
              <w:t xml:space="preserve"> </w:t>
            </w:r>
            <w:r w:rsidR="00923798" w:rsidRPr="00003B4F">
              <w:rPr>
                <w:sz w:val="22"/>
                <w:szCs w:val="22"/>
              </w:rPr>
              <w:t xml:space="preserve">Ледового дворца </w:t>
            </w:r>
          </w:p>
        </w:tc>
      </w:tr>
      <w:tr w:rsidR="00213AD4" w:rsidTr="007473A8">
        <w:trPr>
          <w:trHeight w:val="1773"/>
        </w:trPr>
        <w:tc>
          <w:tcPr>
            <w:tcW w:w="1560" w:type="dxa"/>
            <w:tcBorders>
              <w:bottom w:val="nil"/>
            </w:tcBorders>
          </w:tcPr>
          <w:p w:rsidR="00213AD4" w:rsidRPr="00003B4F" w:rsidRDefault="00213AD4" w:rsidP="009F2D11">
            <w:pPr>
              <w:widowControl w:val="0"/>
              <w:ind w:left="-57" w:right="-113"/>
              <w:jc w:val="both"/>
              <w:rPr>
                <w:sz w:val="22"/>
                <w:szCs w:val="22"/>
              </w:rPr>
            </w:pPr>
            <w:r w:rsidRPr="00003B4F">
              <w:rPr>
                <w:sz w:val="22"/>
                <w:szCs w:val="22"/>
              </w:rPr>
              <w:t>Угроза появления услуг-заменителей</w:t>
            </w:r>
          </w:p>
        </w:tc>
        <w:tc>
          <w:tcPr>
            <w:tcW w:w="1127" w:type="dxa"/>
            <w:tcBorders>
              <w:bottom w:val="nil"/>
            </w:tcBorders>
          </w:tcPr>
          <w:p w:rsidR="00213AD4" w:rsidRPr="00003B4F" w:rsidRDefault="00B17D93" w:rsidP="007F4CE6">
            <w:pPr>
              <w:widowControl w:val="0"/>
              <w:jc w:val="both"/>
              <w:rPr>
                <w:sz w:val="22"/>
                <w:szCs w:val="22"/>
              </w:rPr>
            </w:pPr>
            <w:r w:rsidRPr="00003B4F">
              <w:rPr>
                <w:sz w:val="22"/>
                <w:szCs w:val="22"/>
              </w:rPr>
              <w:t>Низкая</w:t>
            </w:r>
          </w:p>
        </w:tc>
        <w:tc>
          <w:tcPr>
            <w:tcW w:w="6689" w:type="dxa"/>
            <w:tcBorders>
              <w:bottom w:val="nil"/>
            </w:tcBorders>
          </w:tcPr>
          <w:p w:rsidR="007F3B76" w:rsidRPr="00003B4F" w:rsidRDefault="00213AD4" w:rsidP="00923798">
            <w:pPr>
              <w:ind w:left="-57" w:right="-57" w:firstLine="237"/>
              <w:jc w:val="both"/>
              <w:rPr>
                <w:sz w:val="22"/>
                <w:szCs w:val="22"/>
              </w:rPr>
            </w:pPr>
            <w:r w:rsidRPr="00003B4F">
              <w:rPr>
                <w:sz w:val="22"/>
                <w:szCs w:val="22"/>
              </w:rPr>
              <w:t xml:space="preserve">Ледовый дворец </w:t>
            </w:r>
            <w:r w:rsidR="007F4CE6" w:rsidRPr="00003B4F">
              <w:rPr>
                <w:sz w:val="22"/>
                <w:szCs w:val="22"/>
              </w:rPr>
              <w:t>обладает уникальным предложением на рынке РМ – зимние виды спорта и отдыха</w:t>
            </w:r>
            <w:r w:rsidR="00426AEC" w:rsidRPr="00003B4F">
              <w:rPr>
                <w:sz w:val="22"/>
                <w:szCs w:val="22"/>
              </w:rPr>
              <w:t xml:space="preserve"> (фигурное катание, хоккей, шорт-трек)</w:t>
            </w:r>
            <w:r w:rsidR="007F4CE6" w:rsidRPr="00003B4F">
              <w:rPr>
                <w:sz w:val="22"/>
                <w:szCs w:val="22"/>
              </w:rPr>
              <w:t>, аналогов которым в регионе не существует</w:t>
            </w:r>
            <w:r w:rsidR="00B17D93" w:rsidRPr="00003B4F">
              <w:rPr>
                <w:sz w:val="22"/>
                <w:szCs w:val="22"/>
              </w:rPr>
              <w:t xml:space="preserve"> </w:t>
            </w:r>
          </w:p>
          <w:p w:rsidR="00384800" w:rsidRPr="00003B4F" w:rsidRDefault="009F2D11" w:rsidP="009F2D11">
            <w:pPr>
              <w:ind w:left="-57" w:right="-57" w:firstLine="237"/>
              <w:jc w:val="both"/>
              <w:rPr>
                <w:i/>
                <w:sz w:val="22"/>
                <w:szCs w:val="22"/>
              </w:rPr>
            </w:pPr>
            <w:r>
              <w:rPr>
                <w:sz w:val="22"/>
                <w:szCs w:val="22"/>
              </w:rPr>
              <w:t>У</w:t>
            </w:r>
            <w:r w:rsidR="00923798" w:rsidRPr="00003B4F">
              <w:rPr>
                <w:sz w:val="22"/>
                <w:szCs w:val="22"/>
              </w:rPr>
              <w:t xml:space="preserve">гроза появления </w:t>
            </w:r>
            <w:r w:rsidR="00384800" w:rsidRPr="00003B4F">
              <w:rPr>
                <w:sz w:val="22"/>
                <w:szCs w:val="22"/>
              </w:rPr>
              <w:t>новых товаров-</w:t>
            </w:r>
            <w:proofErr w:type="gramStart"/>
            <w:r w:rsidR="00384800" w:rsidRPr="00003B4F">
              <w:rPr>
                <w:sz w:val="22"/>
                <w:szCs w:val="22"/>
              </w:rPr>
              <w:t xml:space="preserve">заменителей </w:t>
            </w:r>
            <w:r w:rsidR="00054C12" w:rsidRPr="00003B4F">
              <w:rPr>
                <w:sz w:val="22"/>
                <w:szCs w:val="22"/>
              </w:rPr>
              <w:t xml:space="preserve"> </w:t>
            </w:r>
            <w:r w:rsidR="00923798" w:rsidRPr="00003B4F">
              <w:rPr>
                <w:sz w:val="22"/>
                <w:szCs w:val="22"/>
              </w:rPr>
              <w:t>низкая</w:t>
            </w:r>
            <w:proofErr w:type="gramEnd"/>
            <w:r w:rsidR="00923798" w:rsidRPr="00003B4F">
              <w:rPr>
                <w:sz w:val="22"/>
                <w:szCs w:val="22"/>
              </w:rPr>
              <w:t xml:space="preserve">, </w:t>
            </w:r>
            <w:r w:rsidR="00054C12" w:rsidRPr="00003B4F">
              <w:rPr>
                <w:sz w:val="22"/>
                <w:szCs w:val="22"/>
              </w:rPr>
              <w:t xml:space="preserve">в связи с отсутствием бюджетных средств для их финансирования и </w:t>
            </w:r>
            <w:r w:rsidR="00923798" w:rsidRPr="00003B4F">
              <w:rPr>
                <w:sz w:val="22"/>
                <w:szCs w:val="22"/>
              </w:rPr>
              <w:t xml:space="preserve">ограниченного </w:t>
            </w:r>
            <w:r w:rsidR="00054C12" w:rsidRPr="00003B4F">
              <w:rPr>
                <w:sz w:val="22"/>
                <w:szCs w:val="22"/>
              </w:rPr>
              <w:t xml:space="preserve">низкими доходами </w:t>
            </w:r>
            <w:r w:rsidR="00923798" w:rsidRPr="00003B4F">
              <w:rPr>
                <w:sz w:val="22"/>
                <w:szCs w:val="22"/>
              </w:rPr>
              <w:t xml:space="preserve">спроса </w:t>
            </w:r>
            <w:r w:rsidR="00054C12" w:rsidRPr="00003B4F">
              <w:rPr>
                <w:sz w:val="22"/>
                <w:szCs w:val="22"/>
              </w:rPr>
              <w:t>граждан на услуги спорта и отдыха</w:t>
            </w:r>
          </w:p>
        </w:tc>
      </w:tr>
      <w:tr w:rsidR="007473A8" w:rsidTr="007473A8">
        <w:trPr>
          <w:trHeight w:val="507"/>
        </w:trPr>
        <w:tc>
          <w:tcPr>
            <w:tcW w:w="9376" w:type="dxa"/>
            <w:gridSpan w:val="3"/>
            <w:tcBorders>
              <w:top w:val="nil"/>
              <w:left w:val="nil"/>
              <w:right w:val="nil"/>
            </w:tcBorders>
          </w:tcPr>
          <w:p w:rsidR="007473A8" w:rsidRPr="00003B4F" w:rsidRDefault="007473A8" w:rsidP="00393C94">
            <w:pPr>
              <w:shd w:val="clear" w:color="auto" w:fill="FFFFFF"/>
              <w:tabs>
                <w:tab w:val="left" w:pos="0"/>
                <w:tab w:val="left" w:pos="1701"/>
              </w:tabs>
              <w:spacing w:line="360" w:lineRule="auto"/>
              <w:rPr>
                <w:sz w:val="22"/>
                <w:szCs w:val="22"/>
              </w:rPr>
            </w:pPr>
            <w:r w:rsidRPr="007C5DA2">
              <w:rPr>
                <w:sz w:val="28"/>
                <w:szCs w:val="28"/>
              </w:rPr>
              <w:lastRenderedPageBreak/>
              <w:t>Продолжение таблицы 2.1</w:t>
            </w:r>
          </w:p>
        </w:tc>
      </w:tr>
      <w:tr w:rsidR="00A512CA" w:rsidTr="007C5DA2">
        <w:trPr>
          <w:trHeight w:val="913"/>
        </w:trPr>
        <w:tc>
          <w:tcPr>
            <w:tcW w:w="1560" w:type="dxa"/>
            <w:tcBorders>
              <w:bottom w:val="nil"/>
            </w:tcBorders>
          </w:tcPr>
          <w:p w:rsidR="00A512CA" w:rsidRPr="00003B4F" w:rsidRDefault="00A512CA" w:rsidP="009F2D11">
            <w:pPr>
              <w:widowControl w:val="0"/>
              <w:ind w:left="-57" w:right="-113"/>
              <w:jc w:val="both"/>
              <w:rPr>
                <w:sz w:val="22"/>
                <w:szCs w:val="22"/>
              </w:rPr>
            </w:pPr>
            <w:r w:rsidRPr="00003B4F">
              <w:rPr>
                <w:sz w:val="22"/>
                <w:szCs w:val="22"/>
              </w:rPr>
              <w:t>Рыночная власть поставщиков</w:t>
            </w:r>
          </w:p>
        </w:tc>
        <w:tc>
          <w:tcPr>
            <w:tcW w:w="1127" w:type="dxa"/>
            <w:tcBorders>
              <w:bottom w:val="nil"/>
            </w:tcBorders>
          </w:tcPr>
          <w:p w:rsidR="00A512CA" w:rsidRPr="00003B4F" w:rsidRDefault="0048183E" w:rsidP="001B5D08">
            <w:pPr>
              <w:widowControl w:val="0"/>
              <w:jc w:val="both"/>
              <w:rPr>
                <w:sz w:val="22"/>
                <w:szCs w:val="22"/>
              </w:rPr>
            </w:pPr>
            <w:r w:rsidRPr="00003B4F">
              <w:rPr>
                <w:sz w:val="22"/>
                <w:szCs w:val="22"/>
              </w:rPr>
              <w:t>Низкая</w:t>
            </w:r>
          </w:p>
        </w:tc>
        <w:tc>
          <w:tcPr>
            <w:tcW w:w="6689" w:type="dxa"/>
            <w:tcBorders>
              <w:bottom w:val="nil"/>
            </w:tcBorders>
          </w:tcPr>
          <w:p w:rsidR="00A512CA" w:rsidRPr="00003B4F" w:rsidRDefault="0048183E" w:rsidP="0048183E">
            <w:pPr>
              <w:ind w:left="-57" w:right="-57" w:firstLine="237"/>
              <w:jc w:val="both"/>
              <w:rPr>
                <w:sz w:val="22"/>
                <w:szCs w:val="22"/>
              </w:rPr>
            </w:pPr>
            <w:r w:rsidRPr="00003B4F">
              <w:rPr>
                <w:sz w:val="22"/>
                <w:szCs w:val="22"/>
              </w:rPr>
              <w:t xml:space="preserve">Низкая </w:t>
            </w:r>
            <w:r w:rsidR="00A512CA" w:rsidRPr="00003B4F">
              <w:rPr>
                <w:sz w:val="22"/>
                <w:szCs w:val="22"/>
              </w:rPr>
              <w:t xml:space="preserve">рыночная власть поставщиков </w:t>
            </w:r>
            <w:r w:rsidR="0010578F" w:rsidRPr="00003B4F">
              <w:rPr>
                <w:sz w:val="22"/>
                <w:szCs w:val="22"/>
              </w:rPr>
              <w:t xml:space="preserve">ГАУ РМ «Ледовый </w:t>
            </w:r>
            <w:proofErr w:type="gramStart"/>
            <w:r w:rsidR="0010578F" w:rsidRPr="00003B4F">
              <w:rPr>
                <w:sz w:val="22"/>
                <w:szCs w:val="22"/>
              </w:rPr>
              <w:t xml:space="preserve">дворец» </w:t>
            </w:r>
            <w:r w:rsidR="00A512CA" w:rsidRPr="00003B4F">
              <w:rPr>
                <w:sz w:val="22"/>
                <w:szCs w:val="22"/>
              </w:rPr>
              <w:t xml:space="preserve"> ввиду</w:t>
            </w:r>
            <w:proofErr w:type="gramEnd"/>
            <w:r w:rsidR="00A512CA" w:rsidRPr="00003B4F">
              <w:rPr>
                <w:sz w:val="22"/>
                <w:szCs w:val="22"/>
              </w:rPr>
              <w:t xml:space="preserve"> того, что  </w:t>
            </w:r>
            <w:r w:rsidRPr="00003B4F">
              <w:rPr>
                <w:sz w:val="22"/>
                <w:szCs w:val="22"/>
              </w:rPr>
              <w:t xml:space="preserve">они предоставляют свои услуги и товары на заранее оговоренных условиях, регламентированных ФЗ № 223 и 44. </w:t>
            </w:r>
          </w:p>
        </w:tc>
      </w:tr>
      <w:tr w:rsidR="00D579F4" w:rsidTr="00631440">
        <w:trPr>
          <w:trHeight w:val="507"/>
        </w:trPr>
        <w:tc>
          <w:tcPr>
            <w:tcW w:w="1560" w:type="dxa"/>
          </w:tcPr>
          <w:p w:rsidR="00D579F4" w:rsidRPr="00003B4F" w:rsidRDefault="00D579F4" w:rsidP="00631440">
            <w:pPr>
              <w:widowControl w:val="0"/>
              <w:ind w:left="-113" w:right="-113"/>
              <w:jc w:val="center"/>
              <w:rPr>
                <w:sz w:val="22"/>
                <w:szCs w:val="22"/>
              </w:rPr>
            </w:pPr>
            <w:r w:rsidRPr="00003B4F">
              <w:rPr>
                <w:sz w:val="22"/>
                <w:szCs w:val="22"/>
              </w:rPr>
              <w:t>Наименование параметра</w:t>
            </w:r>
          </w:p>
        </w:tc>
        <w:tc>
          <w:tcPr>
            <w:tcW w:w="1127" w:type="dxa"/>
          </w:tcPr>
          <w:p w:rsidR="00D579F4" w:rsidRPr="00003B4F" w:rsidRDefault="00D579F4" w:rsidP="00631440">
            <w:pPr>
              <w:widowControl w:val="0"/>
              <w:ind w:left="-113" w:right="-113"/>
              <w:jc w:val="center"/>
              <w:rPr>
                <w:sz w:val="22"/>
                <w:szCs w:val="22"/>
              </w:rPr>
            </w:pPr>
            <w:r w:rsidRPr="00003B4F">
              <w:rPr>
                <w:sz w:val="22"/>
                <w:szCs w:val="22"/>
              </w:rPr>
              <w:t>Значение параметра</w:t>
            </w:r>
          </w:p>
        </w:tc>
        <w:tc>
          <w:tcPr>
            <w:tcW w:w="6689" w:type="dxa"/>
          </w:tcPr>
          <w:p w:rsidR="00D579F4" w:rsidRPr="00003B4F" w:rsidRDefault="00D579F4" w:rsidP="00631440">
            <w:pPr>
              <w:widowControl w:val="0"/>
              <w:jc w:val="center"/>
              <w:rPr>
                <w:sz w:val="22"/>
                <w:szCs w:val="22"/>
              </w:rPr>
            </w:pPr>
            <w:r w:rsidRPr="00003B4F">
              <w:rPr>
                <w:sz w:val="22"/>
                <w:szCs w:val="22"/>
              </w:rPr>
              <w:t>Описание параметра</w:t>
            </w:r>
          </w:p>
        </w:tc>
      </w:tr>
      <w:tr w:rsidR="00586849" w:rsidTr="009F2D11">
        <w:trPr>
          <w:trHeight w:val="798"/>
        </w:trPr>
        <w:tc>
          <w:tcPr>
            <w:tcW w:w="1560" w:type="dxa"/>
          </w:tcPr>
          <w:p w:rsidR="00586849" w:rsidRPr="00003B4F" w:rsidRDefault="00586849" w:rsidP="009F2D11">
            <w:pPr>
              <w:widowControl w:val="0"/>
              <w:ind w:left="-57" w:right="-113"/>
              <w:jc w:val="both"/>
              <w:rPr>
                <w:sz w:val="22"/>
                <w:szCs w:val="22"/>
              </w:rPr>
            </w:pPr>
            <w:r w:rsidRPr="00003B4F">
              <w:rPr>
                <w:sz w:val="22"/>
                <w:szCs w:val="22"/>
              </w:rPr>
              <w:t>Рыночная власть потребителей</w:t>
            </w:r>
          </w:p>
        </w:tc>
        <w:tc>
          <w:tcPr>
            <w:tcW w:w="1127" w:type="dxa"/>
          </w:tcPr>
          <w:p w:rsidR="00586849" w:rsidRPr="00003B4F" w:rsidRDefault="0010578F" w:rsidP="007F4CE6">
            <w:pPr>
              <w:widowControl w:val="0"/>
              <w:jc w:val="both"/>
              <w:rPr>
                <w:sz w:val="22"/>
                <w:szCs w:val="22"/>
              </w:rPr>
            </w:pPr>
            <w:r w:rsidRPr="00003B4F">
              <w:rPr>
                <w:sz w:val="22"/>
                <w:szCs w:val="22"/>
              </w:rPr>
              <w:t>Высокая</w:t>
            </w:r>
          </w:p>
        </w:tc>
        <w:tc>
          <w:tcPr>
            <w:tcW w:w="6689" w:type="dxa"/>
          </w:tcPr>
          <w:p w:rsidR="00586849" w:rsidRPr="00003B4F" w:rsidRDefault="00400054" w:rsidP="005344F7">
            <w:pPr>
              <w:ind w:left="-57" w:right="-57" w:firstLine="237"/>
              <w:jc w:val="both"/>
              <w:rPr>
                <w:sz w:val="22"/>
                <w:szCs w:val="22"/>
              </w:rPr>
            </w:pPr>
            <w:r w:rsidRPr="00003B4F">
              <w:rPr>
                <w:sz w:val="22"/>
                <w:szCs w:val="22"/>
              </w:rPr>
              <w:t xml:space="preserve">Высокая </w:t>
            </w:r>
            <w:r w:rsidR="0010578F" w:rsidRPr="00003B4F">
              <w:rPr>
                <w:sz w:val="22"/>
                <w:szCs w:val="22"/>
              </w:rPr>
              <w:t>конкурентная сила потребителей, осуществляющих выбор с учетом стоимости</w:t>
            </w:r>
            <w:r w:rsidR="005344F7" w:rsidRPr="00003B4F">
              <w:rPr>
                <w:sz w:val="22"/>
                <w:szCs w:val="22"/>
              </w:rPr>
              <w:t>,</w:t>
            </w:r>
            <w:r w:rsidR="0010578F" w:rsidRPr="00003B4F">
              <w:rPr>
                <w:sz w:val="22"/>
                <w:szCs w:val="22"/>
              </w:rPr>
              <w:t xml:space="preserve"> качества</w:t>
            </w:r>
            <w:r w:rsidR="005344F7" w:rsidRPr="00003B4F">
              <w:rPr>
                <w:sz w:val="22"/>
                <w:szCs w:val="22"/>
              </w:rPr>
              <w:t>, безопасности</w:t>
            </w:r>
            <w:r w:rsidR="0010578F" w:rsidRPr="00003B4F">
              <w:rPr>
                <w:sz w:val="22"/>
                <w:szCs w:val="22"/>
              </w:rPr>
              <w:t xml:space="preserve"> услуг ГАУ РМ «Ледовый дворец», территориальной расположенности, собственной платежеспособности.</w:t>
            </w:r>
          </w:p>
        </w:tc>
      </w:tr>
    </w:tbl>
    <w:p w:rsidR="00D579F4" w:rsidRPr="00F2062A" w:rsidRDefault="00D579F4" w:rsidP="003F67F3">
      <w:pPr>
        <w:shd w:val="clear" w:color="auto" w:fill="FFFFFF"/>
        <w:tabs>
          <w:tab w:val="left" w:pos="0"/>
          <w:tab w:val="left" w:pos="1701"/>
        </w:tabs>
        <w:spacing w:line="360" w:lineRule="auto"/>
        <w:ind w:firstLine="709"/>
        <w:jc w:val="both"/>
        <w:rPr>
          <w:sz w:val="28"/>
          <w:szCs w:val="28"/>
        </w:rPr>
      </w:pPr>
    </w:p>
    <w:p w:rsidR="00755C69" w:rsidRDefault="006626C1" w:rsidP="00755C69">
      <w:pPr>
        <w:shd w:val="clear" w:color="auto" w:fill="FFFFFF"/>
        <w:tabs>
          <w:tab w:val="left" w:pos="0"/>
          <w:tab w:val="left" w:pos="1701"/>
        </w:tabs>
        <w:spacing w:line="360" w:lineRule="auto"/>
        <w:ind w:firstLine="709"/>
        <w:jc w:val="both"/>
        <w:rPr>
          <w:sz w:val="28"/>
          <w:szCs w:val="28"/>
        </w:rPr>
      </w:pPr>
      <w:r>
        <w:rPr>
          <w:sz w:val="28"/>
          <w:szCs w:val="28"/>
        </w:rPr>
        <w:t>Д</w:t>
      </w:r>
      <w:r w:rsidR="00546BC6">
        <w:rPr>
          <w:sz w:val="28"/>
          <w:szCs w:val="28"/>
        </w:rPr>
        <w:t xml:space="preserve">ля </w:t>
      </w:r>
      <w:r w:rsidR="00631440">
        <w:rPr>
          <w:sz w:val="28"/>
          <w:szCs w:val="28"/>
        </w:rPr>
        <w:t>с</w:t>
      </w:r>
      <w:r w:rsidR="00631440" w:rsidRPr="00631440">
        <w:rPr>
          <w:sz w:val="28"/>
          <w:szCs w:val="28"/>
        </w:rPr>
        <w:t>читывани</w:t>
      </w:r>
      <w:r w:rsidR="00546BC6">
        <w:rPr>
          <w:sz w:val="28"/>
          <w:szCs w:val="28"/>
        </w:rPr>
        <w:t>я</w:t>
      </w:r>
      <w:r w:rsidR="00631440" w:rsidRPr="00631440">
        <w:rPr>
          <w:sz w:val="28"/>
          <w:szCs w:val="28"/>
        </w:rPr>
        <w:t xml:space="preserve"> текстовых данных из </w:t>
      </w:r>
      <w:proofErr w:type="spellStart"/>
      <w:r w:rsidR="003277E8" w:rsidRPr="00DF2473">
        <w:rPr>
          <w:sz w:val="28"/>
          <w:szCs w:val="28"/>
        </w:rPr>
        <w:t>Excel</w:t>
      </w:r>
      <w:proofErr w:type="spellEnd"/>
      <w:r w:rsidR="003277E8">
        <w:rPr>
          <w:sz w:val="28"/>
          <w:szCs w:val="28"/>
        </w:rPr>
        <w:t>-</w:t>
      </w:r>
      <w:r w:rsidR="00631440" w:rsidRPr="00631440">
        <w:rPr>
          <w:sz w:val="28"/>
          <w:szCs w:val="28"/>
        </w:rPr>
        <w:t xml:space="preserve">файлов </w:t>
      </w:r>
      <w:r w:rsidR="00631440">
        <w:rPr>
          <w:sz w:val="28"/>
          <w:szCs w:val="28"/>
        </w:rPr>
        <w:t xml:space="preserve">с расширением </w:t>
      </w:r>
      <w:r w:rsidR="00631440" w:rsidRPr="001A0085">
        <w:rPr>
          <w:sz w:val="28"/>
          <w:szCs w:val="28"/>
        </w:rPr>
        <w:t>.</w:t>
      </w:r>
      <w:proofErr w:type="spellStart"/>
      <w:r w:rsidR="00631440" w:rsidRPr="001A0085">
        <w:rPr>
          <w:sz w:val="28"/>
          <w:szCs w:val="28"/>
        </w:rPr>
        <w:t>csv</w:t>
      </w:r>
      <w:proofErr w:type="spellEnd"/>
      <w:r w:rsidR="00631440">
        <w:rPr>
          <w:sz w:val="28"/>
          <w:szCs w:val="28"/>
        </w:rPr>
        <w:t xml:space="preserve">  </w:t>
      </w:r>
      <w:r w:rsidR="00631440" w:rsidRPr="00631440">
        <w:rPr>
          <w:sz w:val="28"/>
          <w:szCs w:val="28"/>
        </w:rPr>
        <w:t xml:space="preserve">на </w:t>
      </w:r>
      <w:proofErr w:type="spellStart"/>
      <w:r w:rsidR="00631440" w:rsidRPr="00631440">
        <w:rPr>
          <w:sz w:val="28"/>
          <w:szCs w:val="28"/>
        </w:rPr>
        <w:t>Python</w:t>
      </w:r>
      <w:proofErr w:type="spellEnd"/>
      <w:r w:rsidR="00546BC6" w:rsidRPr="00546BC6">
        <w:rPr>
          <w:sz w:val="28"/>
          <w:szCs w:val="28"/>
        </w:rPr>
        <w:t xml:space="preserve"> </w:t>
      </w:r>
      <w:r w:rsidR="00546BC6">
        <w:rPr>
          <w:sz w:val="28"/>
          <w:szCs w:val="28"/>
        </w:rPr>
        <w:t>нам пока не хватило знаний и опыта</w:t>
      </w:r>
      <w:r w:rsidR="00631440">
        <w:rPr>
          <w:sz w:val="28"/>
          <w:szCs w:val="28"/>
        </w:rPr>
        <w:t xml:space="preserve">, </w:t>
      </w:r>
      <w:r>
        <w:rPr>
          <w:sz w:val="28"/>
          <w:szCs w:val="28"/>
        </w:rPr>
        <w:t xml:space="preserve">поэтому мы составили таблицу 2.1 в </w:t>
      </w:r>
      <w:r w:rsidRPr="00B14C71">
        <w:rPr>
          <w:sz w:val="28"/>
          <w:szCs w:val="28"/>
        </w:rPr>
        <w:t>формат</w:t>
      </w:r>
      <w:r>
        <w:rPr>
          <w:sz w:val="28"/>
          <w:szCs w:val="28"/>
        </w:rPr>
        <w:t>е</w:t>
      </w:r>
      <w:r w:rsidRPr="00B14C71">
        <w:rPr>
          <w:sz w:val="28"/>
          <w:szCs w:val="28"/>
        </w:rPr>
        <w:t xml:space="preserve"> </w:t>
      </w:r>
      <w:proofErr w:type="spellStart"/>
      <w:r w:rsidRPr="00B14C71">
        <w:rPr>
          <w:sz w:val="28"/>
          <w:szCs w:val="28"/>
        </w:rPr>
        <w:t>Word</w:t>
      </w:r>
      <w:proofErr w:type="spellEnd"/>
      <w:r>
        <w:rPr>
          <w:sz w:val="28"/>
          <w:szCs w:val="28"/>
        </w:rPr>
        <w:t>. Между тем,</w:t>
      </w:r>
      <w:r w:rsidR="00631440">
        <w:rPr>
          <w:sz w:val="28"/>
          <w:szCs w:val="28"/>
        </w:rPr>
        <w:t xml:space="preserve"> </w:t>
      </w:r>
      <w:r w:rsidR="00546BC6">
        <w:rPr>
          <w:sz w:val="28"/>
          <w:szCs w:val="28"/>
        </w:rPr>
        <w:t xml:space="preserve">технологией </w:t>
      </w:r>
      <w:r w:rsidR="00631440">
        <w:rPr>
          <w:sz w:val="28"/>
          <w:szCs w:val="28"/>
        </w:rPr>
        <w:t>считывани</w:t>
      </w:r>
      <w:r w:rsidR="003277E8">
        <w:rPr>
          <w:sz w:val="28"/>
          <w:szCs w:val="28"/>
        </w:rPr>
        <w:t>я аналогичным образом</w:t>
      </w:r>
      <w:r w:rsidR="00631440">
        <w:rPr>
          <w:sz w:val="28"/>
          <w:szCs w:val="28"/>
        </w:rPr>
        <w:t xml:space="preserve"> цифрового материала мы уже овладели.</w:t>
      </w:r>
      <w:r w:rsidR="00047450">
        <w:rPr>
          <w:sz w:val="28"/>
          <w:szCs w:val="28"/>
        </w:rPr>
        <w:t xml:space="preserve"> При этом </w:t>
      </w:r>
      <w:r w:rsidR="00FF6F24">
        <w:rPr>
          <w:sz w:val="28"/>
          <w:szCs w:val="28"/>
        </w:rPr>
        <w:t xml:space="preserve">для написания </w:t>
      </w:r>
      <w:r w:rsidR="00047450" w:rsidRPr="00755C69">
        <w:rPr>
          <w:noProof/>
          <w:sz w:val="28"/>
          <w:szCs w:val="28"/>
        </w:rPr>
        <w:t>код</w:t>
      </w:r>
      <w:r w:rsidR="00FF6F24">
        <w:rPr>
          <w:noProof/>
          <w:sz w:val="28"/>
          <w:szCs w:val="28"/>
        </w:rPr>
        <w:t>ов</w:t>
      </w:r>
      <w:r w:rsidR="00047450" w:rsidRPr="00755C69">
        <w:rPr>
          <w:noProof/>
          <w:sz w:val="28"/>
          <w:szCs w:val="28"/>
        </w:rPr>
        <w:t xml:space="preserve"> </w:t>
      </w:r>
      <w:r w:rsidR="00047450">
        <w:rPr>
          <w:noProof/>
          <w:sz w:val="28"/>
          <w:szCs w:val="28"/>
        </w:rPr>
        <w:t>для этих и других целей анализа конкурентоспосбности</w:t>
      </w:r>
      <w:r w:rsidR="00FF6F24">
        <w:rPr>
          <w:noProof/>
          <w:sz w:val="28"/>
          <w:szCs w:val="28"/>
        </w:rPr>
        <w:t xml:space="preserve"> предприятия </w:t>
      </w:r>
      <w:r w:rsidR="00047450">
        <w:rPr>
          <w:noProof/>
          <w:sz w:val="28"/>
          <w:szCs w:val="28"/>
        </w:rPr>
        <w:t xml:space="preserve">мы </w:t>
      </w:r>
      <w:r w:rsidR="00FF6F24">
        <w:rPr>
          <w:noProof/>
          <w:sz w:val="28"/>
          <w:szCs w:val="28"/>
        </w:rPr>
        <w:t xml:space="preserve">скачали и установили </w:t>
      </w:r>
      <w:r w:rsidR="00FF6F24" w:rsidRPr="00755C69">
        <w:rPr>
          <w:sz w:val="28"/>
          <w:szCs w:val="28"/>
        </w:rPr>
        <w:t xml:space="preserve">на </w:t>
      </w:r>
      <w:r w:rsidR="00FF6F24">
        <w:rPr>
          <w:sz w:val="28"/>
          <w:szCs w:val="28"/>
        </w:rPr>
        <w:t>своем</w:t>
      </w:r>
      <w:r w:rsidR="00FF6F24" w:rsidRPr="00755C69">
        <w:rPr>
          <w:sz w:val="28"/>
          <w:szCs w:val="28"/>
        </w:rPr>
        <w:t xml:space="preserve"> компьютере </w:t>
      </w:r>
      <w:r w:rsidR="00FF6F24">
        <w:rPr>
          <w:noProof/>
          <w:sz w:val="28"/>
          <w:szCs w:val="28"/>
        </w:rPr>
        <w:t>л</w:t>
      </w:r>
      <w:r w:rsidR="00755C69" w:rsidRPr="00755C69">
        <w:rPr>
          <w:sz w:val="28"/>
          <w:szCs w:val="28"/>
        </w:rPr>
        <w:t>ёгкий, но мощный редактор исходного кода</w:t>
      </w:r>
      <w:r w:rsidR="00FF6F24">
        <w:rPr>
          <w:sz w:val="28"/>
          <w:szCs w:val="28"/>
        </w:rPr>
        <w:t xml:space="preserve"> (</w:t>
      </w:r>
      <w:proofErr w:type="spellStart"/>
      <w:r w:rsidR="00FF6F24" w:rsidRPr="00755C69">
        <w:rPr>
          <w:sz w:val="28"/>
          <w:szCs w:val="28"/>
        </w:rPr>
        <w:t>Visual</w:t>
      </w:r>
      <w:proofErr w:type="spellEnd"/>
      <w:r w:rsidR="00FF6F24" w:rsidRPr="00755C69">
        <w:rPr>
          <w:sz w:val="28"/>
          <w:szCs w:val="28"/>
        </w:rPr>
        <w:t xml:space="preserve"> </w:t>
      </w:r>
      <w:proofErr w:type="spellStart"/>
      <w:r w:rsidR="00FF6F24" w:rsidRPr="00755C69">
        <w:rPr>
          <w:sz w:val="28"/>
          <w:szCs w:val="28"/>
        </w:rPr>
        <w:t>Studio</w:t>
      </w:r>
      <w:proofErr w:type="spellEnd"/>
      <w:r w:rsidR="00FF6F24" w:rsidRPr="00755C69">
        <w:rPr>
          <w:sz w:val="28"/>
          <w:szCs w:val="28"/>
        </w:rPr>
        <w:t xml:space="preserve"> </w:t>
      </w:r>
      <w:proofErr w:type="spellStart"/>
      <w:r w:rsidR="00FF6F24" w:rsidRPr="00755C69">
        <w:rPr>
          <w:sz w:val="28"/>
          <w:szCs w:val="28"/>
        </w:rPr>
        <w:t>Code</w:t>
      </w:r>
      <w:proofErr w:type="spellEnd"/>
      <w:r w:rsidR="00FF6F24">
        <w:rPr>
          <w:sz w:val="28"/>
          <w:szCs w:val="28"/>
        </w:rPr>
        <w:t>)</w:t>
      </w:r>
      <w:r w:rsidR="00755C69" w:rsidRPr="00755C69">
        <w:rPr>
          <w:sz w:val="28"/>
          <w:szCs w:val="28"/>
        </w:rPr>
        <w:t xml:space="preserve">, который работает и доступен для </w:t>
      </w:r>
      <w:proofErr w:type="spellStart"/>
      <w:r w:rsidR="00755C69" w:rsidRPr="00755C69">
        <w:rPr>
          <w:sz w:val="28"/>
          <w:szCs w:val="28"/>
        </w:rPr>
        <w:t>Windows</w:t>
      </w:r>
      <w:proofErr w:type="spellEnd"/>
      <w:r w:rsidR="00FF6F24">
        <w:rPr>
          <w:sz w:val="28"/>
          <w:szCs w:val="28"/>
        </w:rPr>
        <w:t xml:space="preserve"> (рисунок 2.1)</w:t>
      </w:r>
      <w:r w:rsidR="00755C69" w:rsidRPr="00755C69">
        <w:rPr>
          <w:sz w:val="28"/>
          <w:szCs w:val="28"/>
        </w:rPr>
        <w:t>.</w:t>
      </w:r>
    </w:p>
    <w:p w:rsidR="00755C69" w:rsidRDefault="00755C69" w:rsidP="00755C69">
      <w:pPr>
        <w:shd w:val="clear" w:color="auto" w:fill="FFFFFF"/>
        <w:tabs>
          <w:tab w:val="left" w:pos="0"/>
          <w:tab w:val="left" w:pos="1701"/>
        </w:tabs>
        <w:spacing w:line="360" w:lineRule="auto"/>
        <w:jc w:val="both"/>
        <w:rPr>
          <w:noProof/>
          <w:sz w:val="28"/>
          <w:szCs w:val="28"/>
        </w:rPr>
      </w:pPr>
      <w:r>
        <w:rPr>
          <w:noProof/>
          <w:sz w:val="28"/>
          <w:szCs w:val="28"/>
          <w:lang w:eastAsia="ru-RU"/>
        </w:rPr>
        <w:drawing>
          <wp:inline distT="0" distB="0" distL="0" distR="0" wp14:anchorId="6B4B799C" wp14:editId="4985332F">
            <wp:extent cx="6118165" cy="3632662"/>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рограмма.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633829"/>
                    </a:xfrm>
                    <a:prstGeom prst="rect">
                      <a:avLst/>
                    </a:prstGeom>
                  </pic:spPr>
                </pic:pic>
              </a:graphicData>
            </a:graphic>
          </wp:inline>
        </w:drawing>
      </w:r>
    </w:p>
    <w:p w:rsidR="007473A8" w:rsidRDefault="007473A8" w:rsidP="00047450">
      <w:pPr>
        <w:shd w:val="clear" w:color="auto" w:fill="FFFFFF"/>
        <w:tabs>
          <w:tab w:val="left" w:pos="0"/>
          <w:tab w:val="left" w:pos="1701"/>
        </w:tabs>
        <w:spacing w:line="360" w:lineRule="auto"/>
        <w:ind w:firstLine="709"/>
        <w:jc w:val="both"/>
        <w:rPr>
          <w:sz w:val="28"/>
          <w:szCs w:val="28"/>
        </w:rPr>
      </w:pPr>
    </w:p>
    <w:p w:rsidR="00047450" w:rsidRPr="00755C69" w:rsidRDefault="00FF6F24" w:rsidP="00047450">
      <w:pPr>
        <w:shd w:val="clear" w:color="auto" w:fill="FFFFFF"/>
        <w:tabs>
          <w:tab w:val="left" w:pos="0"/>
          <w:tab w:val="left" w:pos="1701"/>
        </w:tabs>
        <w:spacing w:line="360" w:lineRule="auto"/>
        <w:ind w:firstLine="709"/>
        <w:jc w:val="both"/>
        <w:rPr>
          <w:sz w:val="28"/>
          <w:szCs w:val="28"/>
        </w:rPr>
      </w:pPr>
      <w:r>
        <w:rPr>
          <w:sz w:val="28"/>
          <w:szCs w:val="28"/>
        </w:rPr>
        <w:t xml:space="preserve">Рисунок 2.1 – </w:t>
      </w:r>
      <w:r w:rsidR="00047450">
        <w:rPr>
          <w:sz w:val="28"/>
          <w:szCs w:val="28"/>
        </w:rPr>
        <w:t xml:space="preserve">Скрин стартовой страницы </w:t>
      </w:r>
      <w:proofErr w:type="spellStart"/>
      <w:r w:rsidR="00047450" w:rsidRPr="00755C69">
        <w:rPr>
          <w:sz w:val="28"/>
          <w:szCs w:val="28"/>
        </w:rPr>
        <w:t>Visual</w:t>
      </w:r>
      <w:proofErr w:type="spellEnd"/>
      <w:r w:rsidR="00047450" w:rsidRPr="00755C69">
        <w:rPr>
          <w:sz w:val="28"/>
          <w:szCs w:val="28"/>
        </w:rPr>
        <w:t xml:space="preserve"> </w:t>
      </w:r>
      <w:proofErr w:type="spellStart"/>
      <w:r w:rsidR="00047450" w:rsidRPr="00755C69">
        <w:rPr>
          <w:sz w:val="28"/>
          <w:szCs w:val="28"/>
        </w:rPr>
        <w:t>Studio</w:t>
      </w:r>
      <w:proofErr w:type="spellEnd"/>
      <w:r w:rsidR="00047450" w:rsidRPr="00755C69">
        <w:rPr>
          <w:sz w:val="28"/>
          <w:szCs w:val="28"/>
        </w:rPr>
        <w:t xml:space="preserve"> </w:t>
      </w:r>
      <w:proofErr w:type="spellStart"/>
      <w:r w:rsidR="00047450" w:rsidRPr="00755C69">
        <w:rPr>
          <w:sz w:val="28"/>
          <w:szCs w:val="28"/>
        </w:rPr>
        <w:t>Code</w:t>
      </w:r>
      <w:proofErr w:type="spellEnd"/>
    </w:p>
    <w:p w:rsidR="00755C69" w:rsidRDefault="00FF6F24" w:rsidP="00FF6F24">
      <w:pPr>
        <w:shd w:val="clear" w:color="auto" w:fill="FFFFFF"/>
        <w:tabs>
          <w:tab w:val="left" w:pos="0"/>
          <w:tab w:val="left" w:pos="1701"/>
        </w:tabs>
        <w:spacing w:line="360" w:lineRule="auto"/>
        <w:ind w:firstLine="709"/>
        <w:jc w:val="both"/>
        <w:rPr>
          <w:sz w:val="28"/>
          <w:szCs w:val="28"/>
        </w:rPr>
      </w:pPr>
      <w:r>
        <w:rPr>
          <w:sz w:val="28"/>
          <w:szCs w:val="28"/>
        </w:rPr>
        <w:lastRenderedPageBreak/>
        <w:t xml:space="preserve">Далее, </w:t>
      </w:r>
      <w:r w:rsidR="00755C69" w:rsidRPr="00755C69">
        <w:rPr>
          <w:sz w:val="28"/>
          <w:szCs w:val="28"/>
        </w:rPr>
        <w:t xml:space="preserve">внутри редактора </w:t>
      </w:r>
      <w:proofErr w:type="spellStart"/>
      <w:r w:rsidRPr="00755C69">
        <w:rPr>
          <w:sz w:val="28"/>
          <w:szCs w:val="28"/>
        </w:rPr>
        <w:t>Visual</w:t>
      </w:r>
      <w:proofErr w:type="spellEnd"/>
      <w:r w:rsidRPr="00755C69">
        <w:rPr>
          <w:sz w:val="28"/>
          <w:szCs w:val="28"/>
        </w:rPr>
        <w:t xml:space="preserve"> </w:t>
      </w:r>
      <w:proofErr w:type="spellStart"/>
      <w:r w:rsidRPr="00755C69">
        <w:rPr>
          <w:sz w:val="28"/>
          <w:szCs w:val="28"/>
        </w:rPr>
        <w:t>Studio</w:t>
      </w:r>
      <w:proofErr w:type="spellEnd"/>
      <w:r w:rsidRPr="00755C69">
        <w:rPr>
          <w:sz w:val="28"/>
          <w:szCs w:val="28"/>
        </w:rPr>
        <w:t xml:space="preserve"> </w:t>
      </w:r>
      <w:proofErr w:type="spellStart"/>
      <w:r w:rsidRPr="00755C69">
        <w:rPr>
          <w:sz w:val="28"/>
          <w:szCs w:val="28"/>
        </w:rPr>
        <w:t>Code</w:t>
      </w:r>
      <w:proofErr w:type="spellEnd"/>
      <w:r w:rsidRPr="00755C69">
        <w:rPr>
          <w:sz w:val="28"/>
          <w:szCs w:val="28"/>
        </w:rPr>
        <w:t xml:space="preserve"> </w:t>
      </w:r>
      <w:r>
        <w:rPr>
          <w:sz w:val="28"/>
          <w:szCs w:val="28"/>
        </w:rPr>
        <w:t xml:space="preserve">мы </w:t>
      </w:r>
      <w:r w:rsidRPr="00755C69">
        <w:rPr>
          <w:sz w:val="28"/>
          <w:szCs w:val="28"/>
        </w:rPr>
        <w:t>установил</w:t>
      </w:r>
      <w:r>
        <w:rPr>
          <w:sz w:val="28"/>
          <w:szCs w:val="28"/>
        </w:rPr>
        <w:t>и</w:t>
      </w:r>
      <w:r w:rsidRPr="00755C69">
        <w:rPr>
          <w:sz w:val="28"/>
          <w:szCs w:val="28"/>
        </w:rPr>
        <w:t xml:space="preserve"> </w:t>
      </w:r>
      <w:r w:rsidR="00755C69" w:rsidRPr="00755C69">
        <w:rPr>
          <w:sz w:val="28"/>
          <w:szCs w:val="28"/>
        </w:rPr>
        <w:t xml:space="preserve">расширение </w:t>
      </w:r>
      <w:proofErr w:type="spellStart"/>
      <w:r w:rsidR="00755C69" w:rsidRPr="00755C69">
        <w:rPr>
          <w:sz w:val="28"/>
          <w:szCs w:val="28"/>
        </w:rPr>
        <w:t>Jupiter</w:t>
      </w:r>
      <w:proofErr w:type="spellEnd"/>
      <w:r w:rsidR="00755C69" w:rsidRPr="00755C69">
        <w:rPr>
          <w:sz w:val="28"/>
          <w:szCs w:val="28"/>
        </w:rPr>
        <w:t xml:space="preserve"> и писал</w:t>
      </w:r>
      <w:r>
        <w:rPr>
          <w:sz w:val="28"/>
          <w:szCs w:val="28"/>
        </w:rPr>
        <w:t>и</w:t>
      </w:r>
      <w:r w:rsidR="00755C69" w:rsidRPr="00755C69">
        <w:rPr>
          <w:sz w:val="28"/>
          <w:szCs w:val="28"/>
        </w:rPr>
        <w:t xml:space="preserve"> коды в </w:t>
      </w:r>
      <w:proofErr w:type="spellStart"/>
      <w:r w:rsidR="00755C69" w:rsidRPr="00755C69">
        <w:rPr>
          <w:sz w:val="28"/>
          <w:szCs w:val="28"/>
        </w:rPr>
        <w:t>Jupyter</w:t>
      </w:r>
      <w:proofErr w:type="spellEnd"/>
      <w:r w:rsidR="00755C69" w:rsidRPr="00755C69">
        <w:rPr>
          <w:sz w:val="28"/>
          <w:szCs w:val="28"/>
        </w:rPr>
        <w:t xml:space="preserve"> </w:t>
      </w:r>
      <w:proofErr w:type="spellStart"/>
      <w:r w:rsidR="00755C69" w:rsidRPr="00755C69">
        <w:rPr>
          <w:sz w:val="28"/>
          <w:szCs w:val="28"/>
        </w:rPr>
        <w:t>Notebooks</w:t>
      </w:r>
      <w:proofErr w:type="spellEnd"/>
      <w:r w:rsidR="00755C69" w:rsidRPr="00755C69">
        <w:rPr>
          <w:sz w:val="28"/>
          <w:szCs w:val="28"/>
        </w:rPr>
        <w:t xml:space="preserve"> с расширением </w:t>
      </w:r>
      <w:proofErr w:type="gramStart"/>
      <w:r w:rsidR="00755C69" w:rsidRPr="00755C69">
        <w:rPr>
          <w:sz w:val="28"/>
          <w:szCs w:val="28"/>
        </w:rPr>
        <w:t>файла .</w:t>
      </w:r>
      <w:proofErr w:type="spellStart"/>
      <w:r w:rsidR="00755C69" w:rsidRPr="00755C69">
        <w:rPr>
          <w:sz w:val="28"/>
          <w:szCs w:val="28"/>
        </w:rPr>
        <w:t>ipynb</w:t>
      </w:r>
      <w:proofErr w:type="spellEnd"/>
      <w:proofErr w:type="gramEnd"/>
      <w:r>
        <w:rPr>
          <w:sz w:val="28"/>
          <w:szCs w:val="28"/>
        </w:rPr>
        <w:t xml:space="preserve"> (рисунок 2.2).</w:t>
      </w:r>
      <w:r w:rsidR="00755C69">
        <w:rPr>
          <w:sz w:val="28"/>
          <w:szCs w:val="28"/>
        </w:rPr>
        <w:t xml:space="preserve">  </w:t>
      </w:r>
    </w:p>
    <w:p w:rsidR="00755C69" w:rsidRDefault="00755C69" w:rsidP="00755C69">
      <w:pPr>
        <w:shd w:val="clear" w:color="auto" w:fill="FFFFFF"/>
        <w:tabs>
          <w:tab w:val="left" w:pos="0"/>
          <w:tab w:val="left" w:pos="1701"/>
        </w:tabs>
        <w:spacing w:line="360" w:lineRule="auto"/>
        <w:jc w:val="both"/>
        <w:rPr>
          <w:sz w:val="28"/>
          <w:szCs w:val="28"/>
        </w:rPr>
      </w:pPr>
      <w:r>
        <w:rPr>
          <w:noProof/>
          <w:sz w:val="28"/>
          <w:szCs w:val="28"/>
          <w:lang w:eastAsia="ru-RU"/>
        </w:rPr>
        <w:drawing>
          <wp:inline distT="0" distB="0" distL="0" distR="0" wp14:anchorId="61E74F66" wp14:editId="01DDD96B">
            <wp:extent cx="6118167" cy="334171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асширение.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342789"/>
                    </a:xfrm>
                    <a:prstGeom prst="rect">
                      <a:avLst/>
                    </a:prstGeom>
                  </pic:spPr>
                </pic:pic>
              </a:graphicData>
            </a:graphic>
          </wp:inline>
        </w:drawing>
      </w:r>
    </w:p>
    <w:p w:rsidR="00755C69" w:rsidRDefault="009D4A33" w:rsidP="009D4A33">
      <w:pPr>
        <w:shd w:val="clear" w:color="auto" w:fill="FFFFFF"/>
        <w:tabs>
          <w:tab w:val="left" w:pos="0"/>
          <w:tab w:val="left" w:pos="1701"/>
        </w:tabs>
        <w:spacing w:line="360" w:lineRule="auto"/>
        <w:jc w:val="center"/>
        <w:rPr>
          <w:sz w:val="28"/>
          <w:szCs w:val="28"/>
        </w:rPr>
      </w:pPr>
      <w:r>
        <w:rPr>
          <w:sz w:val="28"/>
          <w:szCs w:val="28"/>
        </w:rPr>
        <w:t xml:space="preserve">Рисунок 2.2 – Скрин </w:t>
      </w:r>
      <w:r w:rsidRPr="00755C69">
        <w:rPr>
          <w:sz w:val="28"/>
          <w:szCs w:val="28"/>
        </w:rPr>
        <w:t>расширени</w:t>
      </w:r>
      <w:r>
        <w:rPr>
          <w:sz w:val="28"/>
          <w:szCs w:val="28"/>
        </w:rPr>
        <w:t xml:space="preserve">я </w:t>
      </w:r>
      <w:proofErr w:type="spellStart"/>
      <w:r>
        <w:rPr>
          <w:sz w:val="28"/>
          <w:szCs w:val="28"/>
        </w:rPr>
        <w:t>Jupyter</w:t>
      </w:r>
      <w:proofErr w:type="spellEnd"/>
      <w:r>
        <w:rPr>
          <w:sz w:val="28"/>
          <w:szCs w:val="28"/>
        </w:rPr>
        <w:t xml:space="preserve"> </w:t>
      </w:r>
      <w:proofErr w:type="spellStart"/>
      <w:r>
        <w:rPr>
          <w:sz w:val="28"/>
          <w:szCs w:val="28"/>
        </w:rPr>
        <w:t>Notebooks</w:t>
      </w:r>
      <w:proofErr w:type="spellEnd"/>
    </w:p>
    <w:p w:rsidR="009D4A33" w:rsidRDefault="009D4A33" w:rsidP="003F67F3">
      <w:pPr>
        <w:shd w:val="clear" w:color="auto" w:fill="FFFFFF"/>
        <w:tabs>
          <w:tab w:val="left" w:pos="0"/>
          <w:tab w:val="left" w:pos="1701"/>
        </w:tabs>
        <w:spacing w:line="360" w:lineRule="auto"/>
        <w:ind w:firstLine="709"/>
        <w:jc w:val="both"/>
        <w:rPr>
          <w:sz w:val="28"/>
          <w:szCs w:val="28"/>
        </w:rPr>
      </w:pPr>
    </w:p>
    <w:p w:rsidR="009B72CD" w:rsidRPr="00DF2473" w:rsidRDefault="00DF2473" w:rsidP="003F67F3">
      <w:pPr>
        <w:shd w:val="clear" w:color="auto" w:fill="FFFFFF"/>
        <w:tabs>
          <w:tab w:val="left" w:pos="0"/>
          <w:tab w:val="left" w:pos="1701"/>
        </w:tabs>
        <w:spacing w:line="360" w:lineRule="auto"/>
        <w:ind w:firstLine="709"/>
        <w:jc w:val="both"/>
        <w:rPr>
          <w:color w:val="FF0000"/>
          <w:sz w:val="28"/>
          <w:szCs w:val="28"/>
        </w:rPr>
      </w:pPr>
      <w:r>
        <w:rPr>
          <w:sz w:val="28"/>
          <w:szCs w:val="28"/>
        </w:rPr>
        <w:t>Основываясь на данн</w:t>
      </w:r>
      <w:r w:rsidR="009B72CD">
        <w:rPr>
          <w:sz w:val="28"/>
          <w:szCs w:val="28"/>
        </w:rPr>
        <w:t>ы</w:t>
      </w:r>
      <w:r>
        <w:rPr>
          <w:sz w:val="28"/>
          <w:szCs w:val="28"/>
        </w:rPr>
        <w:t>х</w:t>
      </w:r>
      <w:r w:rsidR="009B72CD">
        <w:rPr>
          <w:sz w:val="28"/>
          <w:szCs w:val="28"/>
        </w:rPr>
        <w:t xml:space="preserve"> о </w:t>
      </w:r>
      <w:r>
        <w:rPr>
          <w:sz w:val="28"/>
          <w:szCs w:val="28"/>
        </w:rPr>
        <w:t>стоимости</w:t>
      </w:r>
      <w:r w:rsidR="009B72CD">
        <w:rPr>
          <w:sz w:val="28"/>
          <w:szCs w:val="28"/>
        </w:rPr>
        <w:t xml:space="preserve"> платны</w:t>
      </w:r>
      <w:r>
        <w:rPr>
          <w:sz w:val="28"/>
          <w:szCs w:val="28"/>
        </w:rPr>
        <w:t>х</w:t>
      </w:r>
      <w:r w:rsidR="009B72CD">
        <w:rPr>
          <w:sz w:val="28"/>
          <w:szCs w:val="28"/>
        </w:rPr>
        <w:t xml:space="preserve"> услуг</w:t>
      </w:r>
      <w:r>
        <w:rPr>
          <w:sz w:val="28"/>
          <w:szCs w:val="28"/>
        </w:rPr>
        <w:t>,</w:t>
      </w:r>
      <w:r w:rsidR="009B72CD">
        <w:rPr>
          <w:sz w:val="28"/>
          <w:szCs w:val="28"/>
        </w:rPr>
        <w:t xml:space="preserve"> предоставляемы</w:t>
      </w:r>
      <w:r>
        <w:rPr>
          <w:sz w:val="28"/>
          <w:szCs w:val="28"/>
        </w:rPr>
        <w:t>х</w:t>
      </w:r>
      <w:r w:rsidR="009B72CD">
        <w:rPr>
          <w:sz w:val="28"/>
          <w:szCs w:val="28"/>
        </w:rPr>
        <w:t xml:space="preserve"> </w:t>
      </w:r>
      <w:r w:rsidR="009B72CD" w:rsidRPr="00B36DAF">
        <w:rPr>
          <w:sz w:val="28"/>
          <w:szCs w:val="28"/>
        </w:rPr>
        <w:t>ГАУ РМ «Ледовый дворец»</w:t>
      </w:r>
      <w:r w:rsidR="00AC713F">
        <w:rPr>
          <w:sz w:val="28"/>
          <w:szCs w:val="28"/>
        </w:rPr>
        <w:t xml:space="preserve"> </w:t>
      </w:r>
      <w:r w:rsidR="00AC713F" w:rsidRPr="00AC713F">
        <w:rPr>
          <w:sz w:val="28"/>
          <w:szCs w:val="28"/>
        </w:rPr>
        <w:t>[38]</w:t>
      </w:r>
      <w:r>
        <w:rPr>
          <w:sz w:val="28"/>
          <w:szCs w:val="28"/>
        </w:rPr>
        <w:t xml:space="preserve"> </w:t>
      </w:r>
      <w:r w:rsidR="009B72CD">
        <w:rPr>
          <w:sz w:val="28"/>
          <w:szCs w:val="28"/>
        </w:rPr>
        <w:t xml:space="preserve">и </w:t>
      </w:r>
      <w:r w:rsidR="009B72CD" w:rsidRPr="00DB07B6">
        <w:rPr>
          <w:sz w:val="28"/>
          <w:szCs w:val="28"/>
        </w:rPr>
        <w:t>АУ РМ «СК «Мордовия»</w:t>
      </w:r>
      <w:r>
        <w:rPr>
          <w:sz w:val="28"/>
          <w:szCs w:val="28"/>
        </w:rPr>
        <w:t xml:space="preserve"> </w:t>
      </w:r>
      <w:r w:rsidR="00AC713F" w:rsidRPr="00AC713F">
        <w:rPr>
          <w:sz w:val="28"/>
          <w:szCs w:val="28"/>
        </w:rPr>
        <w:t>[37]</w:t>
      </w:r>
      <w:r>
        <w:rPr>
          <w:sz w:val="28"/>
          <w:szCs w:val="28"/>
        </w:rPr>
        <w:t xml:space="preserve">, составим сводную таблицу в </w:t>
      </w:r>
      <w:proofErr w:type="spellStart"/>
      <w:r w:rsidRPr="00DF2473">
        <w:rPr>
          <w:sz w:val="28"/>
          <w:szCs w:val="28"/>
        </w:rPr>
        <w:t>Excel</w:t>
      </w:r>
      <w:proofErr w:type="spellEnd"/>
      <w:r w:rsidRPr="00DF2473">
        <w:rPr>
          <w:sz w:val="28"/>
          <w:szCs w:val="28"/>
        </w:rPr>
        <w:t xml:space="preserve"> формате (</w:t>
      </w:r>
      <w:r w:rsidRPr="006A1D46">
        <w:rPr>
          <w:sz w:val="28"/>
          <w:szCs w:val="28"/>
        </w:rPr>
        <w:t xml:space="preserve">Приложение 1 – </w:t>
      </w:r>
      <w:r w:rsidR="006626C1" w:rsidRPr="006A1D46">
        <w:rPr>
          <w:sz w:val="28"/>
          <w:szCs w:val="28"/>
        </w:rPr>
        <w:t>Цены на</w:t>
      </w:r>
      <w:r w:rsidRPr="006A1D46">
        <w:rPr>
          <w:sz w:val="28"/>
          <w:szCs w:val="28"/>
        </w:rPr>
        <w:t xml:space="preserve"> услуг</w:t>
      </w:r>
      <w:r w:rsidR="006626C1" w:rsidRPr="006A1D46">
        <w:rPr>
          <w:sz w:val="28"/>
          <w:szCs w:val="28"/>
        </w:rPr>
        <w:t>и</w:t>
      </w:r>
      <w:r w:rsidRPr="006A1D46">
        <w:rPr>
          <w:sz w:val="28"/>
          <w:szCs w:val="28"/>
        </w:rPr>
        <w:t xml:space="preserve"> в ГАУ РМ «Ледовый дворец» и АУ РМ «СК «Мордовия»).</w:t>
      </w:r>
      <w:r w:rsidRPr="00D2731C">
        <w:rPr>
          <w:color w:val="FF0000"/>
          <w:sz w:val="28"/>
          <w:szCs w:val="28"/>
        </w:rPr>
        <w:t xml:space="preserve"> </w:t>
      </w:r>
      <w:r w:rsidR="003F67F3" w:rsidRPr="00BC435D">
        <w:rPr>
          <w:sz w:val="28"/>
          <w:szCs w:val="28"/>
        </w:rPr>
        <w:t>Далее, и</w:t>
      </w:r>
      <w:r w:rsidRPr="00BC435D">
        <w:rPr>
          <w:sz w:val="28"/>
          <w:szCs w:val="28"/>
        </w:rPr>
        <w:t>спользуя библиотеку</w:t>
      </w:r>
      <w:r w:rsidR="009B72CD" w:rsidRPr="00BC435D">
        <w:rPr>
          <w:sz w:val="28"/>
          <w:szCs w:val="28"/>
        </w:rPr>
        <w:t xml:space="preserve"> </w:t>
      </w:r>
      <w:proofErr w:type="spellStart"/>
      <w:r w:rsidRPr="00BC435D">
        <w:rPr>
          <w:sz w:val="28"/>
          <w:szCs w:val="28"/>
        </w:rPr>
        <w:t>Р</w:t>
      </w:r>
      <w:r w:rsidR="009B72CD" w:rsidRPr="00BC435D">
        <w:rPr>
          <w:sz w:val="28"/>
          <w:szCs w:val="28"/>
        </w:rPr>
        <w:t>andas</w:t>
      </w:r>
      <w:proofErr w:type="spellEnd"/>
      <w:r w:rsidR="00DA580E" w:rsidRPr="00BC435D">
        <w:rPr>
          <w:sz w:val="28"/>
          <w:szCs w:val="28"/>
        </w:rPr>
        <w:t xml:space="preserve">, </w:t>
      </w:r>
      <w:r w:rsidRPr="00BC435D">
        <w:rPr>
          <w:sz w:val="28"/>
          <w:szCs w:val="28"/>
        </w:rPr>
        <w:t>выясним</w:t>
      </w:r>
      <w:r w:rsidR="009B72CD" w:rsidRPr="00BC435D">
        <w:rPr>
          <w:sz w:val="28"/>
          <w:szCs w:val="28"/>
        </w:rPr>
        <w:t>, в како</w:t>
      </w:r>
      <w:r w:rsidR="00BC435D" w:rsidRPr="00BC435D">
        <w:rPr>
          <w:sz w:val="28"/>
          <w:szCs w:val="28"/>
        </w:rPr>
        <w:t>м</w:t>
      </w:r>
      <w:r w:rsidR="009B72CD" w:rsidRPr="00BC435D">
        <w:rPr>
          <w:sz w:val="28"/>
          <w:szCs w:val="28"/>
        </w:rPr>
        <w:t xml:space="preserve"> из </w:t>
      </w:r>
      <w:r w:rsidRPr="00BC435D">
        <w:rPr>
          <w:sz w:val="28"/>
          <w:szCs w:val="28"/>
        </w:rPr>
        <w:t>спортивно-развлекательных комплексов</w:t>
      </w:r>
      <w:r w:rsidR="009B72CD" w:rsidRPr="00BC435D">
        <w:rPr>
          <w:sz w:val="28"/>
          <w:szCs w:val="28"/>
        </w:rPr>
        <w:t xml:space="preserve"> более гибкая система ценообразования. </w:t>
      </w:r>
    </w:p>
    <w:p w:rsidR="00DA580E" w:rsidRPr="00030476" w:rsidRDefault="00DA580E" w:rsidP="000F00F2">
      <w:pPr>
        <w:suppressAutoHyphens w:val="0"/>
        <w:autoSpaceDE w:val="0"/>
        <w:autoSpaceDN w:val="0"/>
        <w:adjustRightInd w:val="0"/>
        <w:spacing w:line="360" w:lineRule="auto"/>
        <w:ind w:firstLine="708"/>
        <w:jc w:val="both"/>
        <w:rPr>
          <w:color w:val="000000" w:themeColor="text1"/>
          <w:sz w:val="28"/>
          <w:szCs w:val="28"/>
        </w:rPr>
      </w:pPr>
      <w:r w:rsidRPr="00030476">
        <w:rPr>
          <w:color w:val="000000" w:themeColor="text1"/>
          <w:sz w:val="28"/>
          <w:szCs w:val="28"/>
        </w:rPr>
        <w:t>Начнем с</w:t>
      </w:r>
      <w:r w:rsidR="009B72CD" w:rsidRPr="00030476">
        <w:rPr>
          <w:color w:val="000000" w:themeColor="text1"/>
          <w:sz w:val="28"/>
          <w:szCs w:val="28"/>
        </w:rPr>
        <w:t xml:space="preserve"> </w:t>
      </w:r>
      <w:r w:rsidR="00F2062A" w:rsidRPr="00030476">
        <w:rPr>
          <w:color w:val="000000" w:themeColor="text1"/>
          <w:sz w:val="28"/>
          <w:szCs w:val="28"/>
        </w:rPr>
        <w:t>перечисления</w:t>
      </w:r>
      <w:r w:rsidR="009B72CD" w:rsidRPr="00030476">
        <w:rPr>
          <w:color w:val="000000" w:themeColor="text1"/>
          <w:sz w:val="28"/>
          <w:szCs w:val="28"/>
        </w:rPr>
        <w:t xml:space="preserve"> </w:t>
      </w:r>
      <w:r w:rsidR="003A6335" w:rsidRPr="00030476">
        <w:rPr>
          <w:color w:val="000000" w:themeColor="text1"/>
          <w:sz w:val="28"/>
          <w:szCs w:val="28"/>
        </w:rPr>
        <w:t>всех необходимых библиотек</w:t>
      </w:r>
      <w:r w:rsidR="00BC435D" w:rsidRPr="00030476">
        <w:rPr>
          <w:color w:val="000000" w:themeColor="text1"/>
          <w:sz w:val="28"/>
          <w:szCs w:val="28"/>
        </w:rPr>
        <w:t xml:space="preserve"> </w:t>
      </w:r>
      <w:proofErr w:type="spellStart"/>
      <w:r w:rsidR="006626C1" w:rsidRPr="00030476">
        <w:rPr>
          <w:color w:val="000000" w:themeColor="text1"/>
          <w:sz w:val="28"/>
          <w:szCs w:val="28"/>
        </w:rPr>
        <w:t>Python</w:t>
      </w:r>
      <w:proofErr w:type="spellEnd"/>
      <w:r w:rsidR="006626C1" w:rsidRPr="00030476">
        <w:rPr>
          <w:color w:val="000000" w:themeColor="text1"/>
          <w:sz w:val="28"/>
          <w:szCs w:val="28"/>
        </w:rPr>
        <w:t xml:space="preserve"> </w:t>
      </w:r>
      <w:r w:rsidR="00BC435D" w:rsidRPr="00030476">
        <w:rPr>
          <w:color w:val="000000" w:themeColor="text1"/>
          <w:sz w:val="28"/>
          <w:szCs w:val="28"/>
        </w:rPr>
        <w:t>(Р</w:t>
      </w:r>
      <w:proofErr w:type="spellStart"/>
      <w:r w:rsidR="00BC435D" w:rsidRPr="00030476">
        <w:rPr>
          <w:color w:val="000000" w:themeColor="text1"/>
          <w:sz w:val="28"/>
          <w:szCs w:val="28"/>
          <w:lang w:val="en-US"/>
        </w:rPr>
        <w:t>andas</w:t>
      </w:r>
      <w:proofErr w:type="spellEnd"/>
      <w:r w:rsidR="00BC435D" w:rsidRPr="00030476">
        <w:rPr>
          <w:color w:val="000000" w:themeColor="text1"/>
          <w:sz w:val="28"/>
          <w:szCs w:val="28"/>
        </w:rPr>
        <w:t xml:space="preserve">, </w:t>
      </w:r>
      <w:proofErr w:type="spellStart"/>
      <w:r w:rsidR="00BC435D" w:rsidRPr="00030476">
        <w:rPr>
          <w:color w:val="000000" w:themeColor="text1"/>
          <w:sz w:val="28"/>
          <w:szCs w:val="28"/>
          <w:lang w:val="en-US"/>
        </w:rPr>
        <w:t>Numpy</w:t>
      </w:r>
      <w:proofErr w:type="spellEnd"/>
      <w:r w:rsidR="00BC435D" w:rsidRPr="00030476">
        <w:rPr>
          <w:color w:val="000000" w:themeColor="text1"/>
          <w:sz w:val="28"/>
          <w:szCs w:val="28"/>
        </w:rPr>
        <w:t xml:space="preserve">, </w:t>
      </w:r>
      <w:r w:rsidR="00BC435D" w:rsidRPr="00030476">
        <w:rPr>
          <w:color w:val="000000" w:themeColor="text1"/>
          <w:sz w:val="28"/>
          <w:szCs w:val="28"/>
          <w:lang w:val="en-US"/>
        </w:rPr>
        <w:t>Matplotlib</w:t>
      </w:r>
      <w:r w:rsidR="00BC435D" w:rsidRPr="00030476">
        <w:rPr>
          <w:color w:val="000000" w:themeColor="text1"/>
          <w:sz w:val="28"/>
          <w:szCs w:val="28"/>
        </w:rPr>
        <w:t xml:space="preserve"> и </w:t>
      </w:r>
      <w:r w:rsidR="00BC435D" w:rsidRPr="00030476">
        <w:rPr>
          <w:color w:val="000000" w:themeColor="text1"/>
          <w:sz w:val="28"/>
          <w:szCs w:val="28"/>
          <w:lang w:val="en-US"/>
        </w:rPr>
        <w:t>Seaborn</w:t>
      </w:r>
      <w:r w:rsidR="00BC435D" w:rsidRPr="00030476">
        <w:rPr>
          <w:color w:val="000000" w:themeColor="text1"/>
          <w:sz w:val="28"/>
          <w:szCs w:val="28"/>
        </w:rPr>
        <w:t>)</w:t>
      </w:r>
      <w:r w:rsidR="003A6335" w:rsidRPr="00030476">
        <w:rPr>
          <w:color w:val="000000" w:themeColor="text1"/>
          <w:sz w:val="28"/>
          <w:szCs w:val="28"/>
        </w:rPr>
        <w:t>, которые понадобятся в</w:t>
      </w:r>
      <w:r w:rsidR="00CC07E6" w:rsidRPr="00030476">
        <w:rPr>
          <w:color w:val="000000" w:themeColor="text1"/>
          <w:sz w:val="28"/>
          <w:szCs w:val="28"/>
        </w:rPr>
        <w:t xml:space="preserve"> </w:t>
      </w:r>
      <w:r w:rsidR="003A6335" w:rsidRPr="00030476">
        <w:rPr>
          <w:color w:val="000000" w:themeColor="text1"/>
          <w:sz w:val="28"/>
          <w:szCs w:val="28"/>
        </w:rPr>
        <w:t>дальнейшей работе с данными</w:t>
      </w:r>
      <w:r w:rsidR="00F2062A" w:rsidRPr="00030476">
        <w:rPr>
          <w:color w:val="000000" w:themeColor="text1"/>
          <w:sz w:val="28"/>
          <w:szCs w:val="28"/>
        </w:rPr>
        <w:t>:</w:t>
      </w:r>
    </w:p>
    <w:p w:rsidR="00BC435D" w:rsidRPr="00DF2473" w:rsidRDefault="00BC435D" w:rsidP="000F00F2">
      <w:pPr>
        <w:suppressAutoHyphens w:val="0"/>
        <w:autoSpaceDE w:val="0"/>
        <w:autoSpaceDN w:val="0"/>
        <w:adjustRightInd w:val="0"/>
        <w:spacing w:line="360" w:lineRule="auto"/>
        <w:ind w:firstLine="708"/>
        <w:jc w:val="both"/>
        <w:rPr>
          <w:sz w:val="28"/>
          <w:szCs w:val="28"/>
        </w:rPr>
      </w:pPr>
    </w:p>
    <w:p w:rsidR="00CC039A" w:rsidRPr="00DF3AA1" w:rsidRDefault="00CC039A" w:rsidP="00CC039A">
      <w:pPr>
        <w:shd w:val="clear" w:color="auto" w:fill="1E1E1E"/>
        <w:suppressAutoHyphens w:val="0"/>
        <w:spacing w:line="285" w:lineRule="atLeast"/>
        <w:rPr>
          <w:rFonts w:ascii="Consolas" w:hAnsi="Consolas"/>
          <w:color w:val="4EC9B0"/>
          <w:sz w:val="21"/>
          <w:szCs w:val="21"/>
          <w:lang w:val="en-US" w:eastAsia="ru-RU"/>
        </w:rPr>
      </w:pPr>
      <w:r w:rsidRPr="00E46BF6">
        <w:rPr>
          <w:rFonts w:ascii="Consolas" w:hAnsi="Consolas"/>
          <w:color w:val="C586C0"/>
          <w:sz w:val="21"/>
          <w:szCs w:val="21"/>
          <w:lang w:val="en-US" w:eastAsia="ru-RU"/>
        </w:rPr>
        <w:t>import</w:t>
      </w:r>
      <w:r w:rsidRPr="00DF3AA1">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pandas</w:t>
      </w:r>
      <w:r w:rsidRPr="00DF3AA1">
        <w:rPr>
          <w:rFonts w:ascii="Consolas" w:hAnsi="Consolas"/>
          <w:color w:val="D4D4D4"/>
          <w:sz w:val="21"/>
          <w:szCs w:val="21"/>
          <w:lang w:val="en-US" w:eastAsia="ru-RU"/>
        </w:rPr>
        <w:t xml:space="preserve"> </w:t>
      </w:r>
      <w:r w:rsidRPr="00E46BF6">
        <w:rPr>
          <w:rFonts w:ascii="Consolas" w:hAnsi="Consolas"/>
          <w:color w:val="C586C0"/>
          <w:sz w:val="21"/>
          <w:szCs w:val="21"/>
          <w:lang w:val="en-US" w:eastAsia="ru-RU"/>
        </w:rPr>
        <w:t>as</w:t>
      </w:r>
      <w:r w:rsidRPr="00DF3AA1">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pd</w:t>
      </w:r>
    </w:p>
    <w:p w:rsidR="003A6335" w:rsidRPr="00DF3AA1" w:rsidRDefault="003A6335" w:rsidP="003A6335">
      <w:pPr>
        <w:shd w:val="clear" w:color="auto" w:fill="1E1E1E"/>
        <w:suppressAutoHyphens w:val="0"/>
        <w:spacing w:line="285" w:lineRule="atLeast"/>
        <w:rPr>
          <w:rFonts w:ascii="Consolas" w:hAnsi="Consolas"/>
          <w:color w:val="D4D4D4"/>
          <w:sz w:val="21"/>
          <w:szCs w:val="21"/>
          <w:lang w:val="en-US" w:eastAsia="ru-RU"/>
        </w:rPr>
      </w:pPr>
      <w:r w:rsidRPr="003A6335">
        <w:rPr>
          <w:rFonts w:ascii="Consolas" w:hAnsi="Consolas"/>
          <w:color w:val="C586C0"/>
          <w:sz w:val="21"/>
          <w:szCs w:val="21"/>
          <w:lang w:val="en-US" w:eastAsia="ru-RU"/>
        </w:rPr>
        <w:t>import</w:t>
      </w:r>
      <w:r w:rsidRPr="00DF3AA1">
        <w:rPr>
          <w:rFonts w:ascii="Consolas" w:hAnsi="Consolas"/>
          <w:color w:val="D4D4D4"/>
          <w:sz w:val="21"/>
          <w:szCs w:val="21"/>
          <w:lang w:val="en-US" w:eastAsia="ru-RU"/>
        </w:rPr>
        <w:t xml:space="preserve"> </w:t>
      </w:r>
      <w:proofErr w:type="spellStart"/>
      <w:r w:rsidRPr="003A6335">
        <w:rPr>
          <w:rFonts w:ascii="Consolas" w:hAnsi="Consolas"/>
          <w:color w:val="4EC9B0"/>
          <w:sz w:val="21"/>
          <w:szCs w:val="21"/>
          <w:lang w:val="en-US" w:eastAsia="ru-RU"/>
        </w:rPr>
        <w:t>numpy</w:t>
      </w:r>
      <w:proofErr w:type="spellEnd"/>
      <w:r w:rsidRPr="00DF3AA1">
        <w:rPr>
          <w:rFonts w:ascii="Consolas" w:hAnsi="Consolas"/>
          <w:color w:val="D4D4D4"/>
          <w:sz w:val="21"/>
          <w:szCs w:val="21"/>
          <w:lang w:val="en-US" w:eastAsia="ru-RU"/>
        </w:rPr>
        <w:t xml:space="preserve"> </w:t>
      </w:r>
      <w:r w:rsidRPr="003A6335">
        <w:rPr>
          <w:rFonts w:ascii="Consolas" w:hAnsi="Consolas"/>
          <w:color w:val="C586C0"/>
          <w:sz w:val="21"/>
          <w:szCs w:val="21"/>
          <w:lang w:val="en-US" w:eastAsia="ru-RU"/>
        </w:rPr>
        <w:t>as</w:t>
      </w:r>
      <w:r w:rsidRPr="00DF3AA1">
        <w:rPr>
          <w:rFonts w:ascii="Consolas" w:hAnsi="Consolas"/>
          <w:color w:val="D4D4D4"/>
          <w:sz w:val="21"/>
          <w:szCs w:val="21"/>
          <w:lang w:val="en-US" w:eastAsia="ru-RU"/>
        </w:rPr>
        <w:t xml:space="preserve"> </w:t>
      </w:r>
      <w:r w:rsidRPr="003A6335">
        <w:rPr>
          <w:rFonts w:ascii="Consolas" w:hAnsi="Consolas"/>
          <w:color w:val="4EC9B0"/>
          <w:sz w:val="21"/>
          <w:szCs w:val="21"/>
          <w:lang w:val="en-US" w:eastAsia="ru-RU"/>
        </w:rPr>
        <w:t>np</w:t>
      </w:r>
    </w:p>
    <w:p w:rsidR="003A6335" w:rsidRPr="00DF3AA1" w:rsidRDefault="003A6335" w:rsidP="003A6335">
      <w:pPr>
        <w:shd w:val="clear" w:color="auto" w:fill="1E1E1E"/>
        <w:suppressAutoHyphens w:val="0"/>
        <w:spacing w:line="285" w:lineRule="atLeast"/>
        <w:rPr>
          <w:rFonts w:ascii="Consolas" w:hAnsi="Consolas"/>
          <w:color w:val="D4D4D4"/>
          <w:sz w:val="21"/>
          <w:szCs w:val="21"/>
          <w:lang w:val="en-US" w:eastAsia="ru-RU"/>
        </w:rPr>
      </w:pPr>
      <w:r w:rsidRPr="003A6335">
        <w:rPr>
          <w:rFonts w:ascii="Consolas" w:hAnsi="Consolas"/>
          <w:color w:val="C586C0"/>
          <w:sz w:val="21"/>
          <w:szCs w:val="21"/>
          <w:lang w:val="en-US" w:eastAsia="ru-RU"/>
        </w:rPr>
        <w:t>import</w:t>
      </w:r>
      <w:r w:rsidRPr="00DF3AA1">
        <w:rPr>
          <w:rFonts w:ascii="Consolas" w:hAnsi="Consolas"/>
          <w:color w:val="D4D4D4"/>
          <w:sz w:val="21"/>
          <w:szCs w:val="21"/>
          <w:lang w:val="en-US" w:eastAsia="ru-RU"/>
        </w:rPr>
        <w:t xml:space="preserve"> </w:t>
      </w:r>
      <w:proofErr w:type="spellStart"/>
      <w:proofErr w:type="gramStart"/>
      <w:r w:rsidRPr="003A6335">
        <w:rPr>
          <w:rFonts w:ascii="Consolas" w:hAnsi="Consolas"/>
          <w:color w:val="4EC9B0"/>
          <w:sz w:val="21"/>
          <w:szCs w:val="21"/>
          <w:lang w:val="en-US" w:eastAsia="ru-RU"/>
        </w:rPr>
        <w:t>matplotlib</w:t>
      </w:r>
      <w:r w:rsidRPr="00DF3AA1">
        <w:rPr>
          <w:rFonts w:ascii="Consolas" w:hAnsi="Consolas"/>
          <w:color w:val="D4D4D4"/>
          <w:sz w:val="21"/>
          <w:szCs w:val="21"/>
          <w:lang w:val="en-US" w:eastAsia="ru-RU"/>
        </w:rPr>
        <w:t>.</w:t>
      </w:r>
      <w:r w:rsidRPr="003A6335">
        <w:rPr>
          <w:rFonts w:ascii="Consolas" w:hAnsi="Consolas"/>
          <w:color w:val="4EC9B0"/>
          <w:sz w:val="21"/>
          <w:szCs w:val="21"/>
          <w:lang w:val="en-US" w:eastAsia="ru-RU"/>
        </w:rPr>
        <w:t>pyplot</w:t>
      </w:r>
      <w:proofErr w:type="spellEnd"/>
      <w:proofErr w:type="gramEnd"/>
      <w:r w:rsidRPr="00DF3AA1">
        <w:rPr>
          <w:rFonts w:ascii="Consolas" w:hAnsi="Consolas"/>
          <w:color w:val="D4D4D4"/>
          <w:sz w:val="21"/>
          <w:szCs w:val="21"/>
          <w:lang w:val="en-US" w:eastAsia="ru-RU"/>
        </w:rPr>
        <w:t xml:space="preserve"> </w:t>
      </w:r>
      <w:r w:rsidRPr="003A6335">
        <w:rPr>
          <w:rFonts w:ascii="Consolas" w:hAnsi="Consolas"/>
          <w:color w:val="C586C0"/>
          <w:sz w:val="21"/>
          <w:szCs w:val="21"/>
          <w:lang w:val="en-US" w:eastAsia="ru-RU"/>
        </w:rPr>
        <w:t>as</w:t>
      </w:r>
      <w:r w:rsidRPr="00DF3AA1">
        <w:rPr>
          <w:rFonts w:ascii="Consolas" w:hAnsi="Consolas"/>
          <w:color w:val="D4D4D4"/>
          <w:sz w:val="21"/>
          <w:szCs w:val="21"/>
          <w:lang w:val="en-US" w:eastAsia="ru-RU"/>
        </w:rPr>
        <w:t xml:space="preserve"> </w:t>
      </w:r>
      <w:proofErr w:type="spellStart"/>
      <w:r w:rsidRPr="003A6335">
        <w:rPr>
          <w:rFonts w:ascii="Consolas" w:hAnsi="Consolas"/>
          <w:color w:val="4EC9B0"/>
          <w:sz w:val="21"/>
          <w:szCs w:val="21"/>
          <w:lang w:val="en-US" w:eastAsia="ru-RU"/>
        </w:rPr>
        <w:t>plt</w:t>
      </w:r>
      <w:proofErr w:type="spellEnd"/>
    </w:p>
    <w:p w:rsidR="003A6335" w:rsidRPr="00DF3AA1" w:rsidRDefault="003A6335" w:rsidP="00CC039A">
      <w:pPr>
        <w:shd w:val="clear" w:color="auto" w:fill="1E1E1E"/>
        <w:suppressAutoHyphens w:val="0"/>
        <w:spacing w:line="285" w:lineRule="atLeast"/>
        <w:rPr>
          <w:rFonts w:ascii="Consolas" w:hAnsi="Consolas"/>
          <w:color w:val="D4D4D4"/>
          <w:sz w:val="21"/>
          <w:szCs w:val="21"/>
          <w:lang w:val="en-US" w:eastAsia="ru-RU"/>
        </w:rPr>
      </w:pPr>
      <w:r w:rsidRPr="00392A91">
        <w:rPr>
          <w:rFonts w:ascii="Consolas" w:hAnsi="Consolas"/>
          <w:color w:val="C586C0"/>
          <w:sz w:val="21"/>
          <w:szCs w:val="21"/>
          <w:lang w:val="en-US" w:eastAsia="ru-RU"/>
        </w:rPr>
        <w:t>import</w:t>
      </w:r>
      <w:r w:rsidRPr="00DF3AA1">
        <w:rPr>
          <w:rFonts w:ascii="Consolas" w:hAnsi="Consolas"/>
          <w:color w:val="D4D4D4"/>
          <w:sz w:val="21"/>
          <w:szCs w:val="21"/>
          <w:lang w:val="en-US" w:eastAsia="ru-RU"/>
        </w:rPr>
        <w:t xml:space="preserve"> </w:t>
      </w:r>
      <w:r w:rsidRPr="00392A91">
        <w:rPr>
          <w:rFonts w:ascii="Consolas" w:hAnsi="Consolas"/>
          <w:color w:val="4EC9B0"/>
          <w:sz w:val="21"/>
          <w:szCs w:val="21"/>
          <w:lang w:val="en-US" w:eastAsia="ru-RU"/>
        </w:rPr>
        <w:t>seaborn</w:t>
      </w:r>
      <w:r w:rsidRPr="00DF3AA1">
        <w:rPr>
          <w:rFonts w:ascii="Consolas" w:hAnsi="Consolas"/>
          <w:color w:val="D4D4D4"/>
          <w:sz w:val="21"/>
          <w:szCs w:val="21"/>
          <w:lang w:val="en-US" w:eastAsia="ru-RU"/>
        </w:rPr>
        <w:t xml:space="preserve"> </w:t>
      </w:r>
      <w:r w:rsidRPr="00392A91">
        <w:rPr>
          <w:rFonts w:ascii="Consolas" w:hAnsi="Consolas"/>
          <w:color w:val="C586C0"/>
          <w:sz w:val="21"/>
          <w:szCs w:val="21"/>
          <w:lang w:val="en-US" w:eastAsia="ru-RU"/>
        </w:rPr>
        <w:t>as</w:t>
      </w:r>
      <w:r w:rsidRPr="00DF3AA1">
        <w:rPr>
          <w:rFonts w:ascii="Consolas" w:hAnsi="Consolas"/>
          <w:color w:val="D4D4D4"/>
          <w:sz w:val="21"/>
          <w:szCs w:val="21"/>
          <w:lang w:val="en-US" w:eastAsia="ru-RU"/>
        </w:rPr>
        <w:t xml:space="preserve"> </w:t>
      </w:r>
      <w:proofErr w:type="spellStart"/>
      <w:r w:rsidRPr="00392A91">
        <w:rPr>
          <w:rFonts w:ascii="Consolas" w:hAnsi="Consolas"/>
          <w:color w:val="4EC9B0"/>
          <w:sz w:val="21"/>
          <w:szCs w:val="21"/>
          <w:lang w:val="en-US" w:eastAsia="ru-RU"/>
        </w:rPr>
        <w:t>sns</w:t>
      </w:r>
      <w:proofErr w:type="spellEnd"/>
    </w:p>
    <w:p w:rsidR="00F2062A" w:rsidRDefault="00F2062A" w:rsidP="000F00F2">
      <w:pPr>
        <w:suppressAutoHyphens w:val="0"/>
        <w:autoSpaceDE w:val="0"/>
        <w:autoSpaceDN w:val="0"/>
        <w:adjustRightInd w:val="0"/>
        <w:spacing w:line="360" w:lineRule="auto"/>
        <w:ind w:firstLine="708"/>
        <w:jc w:val="both"/>
        <w:rPr>
          <w:color w:val="000000" w:themeColor="text1"/>
          <w:sz w:val="28"/>
          <w:szCs w:val="28"/>
        </w:rPr>
      </w:pPr>
      <w:r w:rsidRPr="00EB3DF8">
        <w:rPr>
          <w:color w:val="000000" w:themeColor="text1"/>
          <w:sz w:val="28"/>
          <w:szCs w:val="28"/>
        </w:rPr>
        <w:lastRenderedPageBreak/>
        <w:t xml:space="preserve">Непосредственно </w:t>
      </w:r>
      <w:r w:rsidR="00030476" w:rsidRPr="00EB3DF8">
        <w:rPr>
          <w:color w:val="000000" w:themeColor="text1"/>
          <w:sz w:val="28"/>
          <w:szCs w:val="28"/>
        </w:rPr>
        <w:t>обработку</w:t>
      </w:r>
      <w:r w:rsidRPr="00EB3DF8">
        <w:rPr>
          <w:color w:val="000000" w:themeColor="text1"/>
          <w:sz w:val="28"/>
          <w:szCs w:val="28"/>
        </w:rPr>
        <w:t xml:space="preserve"> </w:t>
      </w:r>
      <w:r w:rsidR="00030476" w:rsidRPr="00EB3DF8">
        <w:rPr>
          <w:color w:val="000000" w:themeColor="text1"/>
          <w:sz w:val="28"/>
          <w:szCs w:val="28"/>
        </w:rPr>
        <w:t>информации</w:t>
      </w:r>
      <w:r w:rsidRPr="00EB3DF8">
        <w:rPr>
          <w:color w:val="000000" w:themeColor="text1"/>
          <w:sz w:val="28"/>
          <w:szCs w:val="28"/>
        </w:rPr>
        <w:t xml:space="preserve"> о ценах на услуги ГАУ РМ «Ледовый дворец» и АУ РМ «СК «Мордовия» начнем с импортирования необходим</w:t>
      </w:r>
      <w:r w:rsidR="008A5910" w:rsidRPr="00EB3DF8">
        <w:rPr>
          <w:color w:val="000000" w:themeColor="text1"/>
          <w:sz w:val="28"/>
          <w:szCs w:val="28"/>
        </w:rPr>
        <w:t>ой</w:t>
      </w:r>
      <w:r w:rsidRPr="00EB3DF8">
        <w:rPr>
          <w:color w:val="000000" w:themeColor="text1"/>
          <w:sz w:val="28"/>
          <w:szCs w:val="28"/>
        </w:rPr>
        <w:t xml:space="preserve"> для </w:t>
      </w:r>
      <w:r w:rsidR="00030476" w:rsidRPr="00EB3DF8">
        <w:rPr>
          <w:color w:val="000000" w:themeColor="text1"/>
          <w:sz w:val="28"/>
          <w:szCs w:val="28"/>
        </w:rPr>
        <w:t>этого</w:t>
      </w:r>
      <w:r w:rsidRPr="00EB3DF8">
        <w:rPr>
          <w:color w:val="000000" w:themeColor="text1"/>
          <w:sz w:val="28"/>
          <w:szCs w:val="28"/>
        </w:rPr>
        <w:t xml:space="preserve"> библиотек</w:t>
      </w:r>
      <w:r w:rsidR="008A5910" w:rsidRPr="00EB3DF8">
        <w:rPr>
          <w:color w:val="000000" w:themeColor="text1"/>
          <w:sz w:val="28"/>
          <w:szCs w:val="28"/>
        </w:rPr>
        <w:t xml:space="preserve">и </w:t>
      </w:r>
      <w:r w:rsidR="00030476" w:rsidRPr="00EB3DF8">
        <w:rPr>
          <w:color w:val="000000" w:themeColor="text1"/>
          <w:sz w:val="28"/>
          <w:szCs w:val="28"/>
        </w:rPr>
        <w:t>Р</w:t>
      </w:r>
      <w:proofErr w:type="spellStart"/>
      <w:r w:rsidR="008A5910" w:rsidRPr="00EB3DF8">
        <w:rPr>
          <w:color w:val="000000" w:themeColor="text1"/>
          <w:sz w:val="28"/>
          <w:szCs w:val="28"/>
          <w:lang w:val="en-US"/>
        </w:rPr>
        <w:t>andas</w:t>
      </w:r>
      <w:proofErr w:type="spellEnd"/>
      <w:r w:rsidRPr="00EB3DF8">
        <w:rPr>
          <w:color w:val="000000" w:themeColor="text1"/>
          <w:sz w:val="28"/>
          <w:szCs w:val="28"/>
        </w:rPr>
        <w:t>. Подключение пакет</w:t>
      </w:r>
      <w:r w:rsidR="008A5910" w:rsidRPr="00EB3DF8">
        <w:rPr>
          <w:color w:val="000000" w:themeColor="text1"/>
          <w:sz w:val="28"/>
          <w:szCs w:val="28"/>
        </w:rPr>
        <w:t>а</w:t>
      </w:r>
      <w:r w:rsidRPr="00EB3DF8">
        <w:rPr>
          <w:color w:val="000000" w:themeColor="text1"/>
          <w:sz w:val="28"/>
          <w:szCs w:val="28"/>
        </w:rPr>
        <w:t xml:space="preserve"> осуществим с помощью </w:t>
      </w:r>
      <w:r w:rsidR="001E1CFB">
        <w:rPr>
          <w:color w:val="000000" w:themeColor="text1"/>
          <w:sz w:val="28"/>
          <w:szCs w:val="28"/>
        </w:rPr>
        <w:t xml:space="preserve">функции </w:t>
      </w:r>
      <w:r w:rsidRPr="00EB3DF8">
        <w:rPr>
          <w:color w:val="000000" w:themeColor="text1"/>
          <w:sz w:val="28"/>
          <w:szCs w:val="28"/>
          <w:lang w:val="en-US"/>
        </w:rPr>
        <w:t>import</w:t>
      </w:r>
      <w:r w:rsidR="00030476" w:rsidRPr="00EB3DF8">
        <w:rPr>
          <w:color w:val="000000" w:themeColor="text1"/>
          <w:sz w:val="28"/>
          <w:szCs w:val="28"/>
        </w:rPr>
        <w:t>:</w:t>
      </w:r>
    </w:p>
    <w:p w:rsidR="00B60D7E" w:rsidRPr="00EB3DF8" w:rsidRDefault="00B60D7E" w:rsidP="000F00F2">
      <w:pPr>
        <w:suppressAutoHyphens w:val="0"/>
        <w:autoSpaceDE w:val="0"/>
        <w:autoSpaceDN w:val="0"/>
        <w:adjustRightInd w:val="0"/>
        <w:spacing w:line="360" w:lineRule="auto"/>
        <w:ind w:firstLine="708"/>
        <w:jc w:val="both"/>
        <w:rPr>
          <w:color w:val="000000" w:themeColor="text1"/>
          <w:sz w:val="28"/>
          <w:szCs w:val="28"/>
        </w:rPr>
      </w:pPr>
    </w:p>
    <w:p w:rsidR="008A5910" w:rsidRPr="008A5910" w:rsidRDefault="00F2062A" w:rsidP="008A5910">
      <w:pPr>
        <w:shd w:val="clear" w:color="auto" w:fill="1E1E1E"/>
        <w:suppressAutoHyphens w:val="0"/>
        <w:spacing w:line="285" w:lineRule="atLeast"/>
        <w:rPr>
          <w:rFonts w:ascii="Consolas" w:hAnsi="Consolas"/>
          <w:color w:val="D4D4D4"/>
          <w:sz w:val="21"/>
          <w:szCs w:val="21"/>
          <w:lang w:eastAsia="ru-RU"/>
        </w:rPr>
      </w:pPr>
      <w:r>
        <w:rPr>
          <w:sz w:val="28"/>
          <w:szCs w:val="28"/>
        </w:rPr>
        <w:t xml:space="preserve"> </w:t>
      </w:r>
      <w:proofErr w:type="spellStart"/>
      <w:r w:rsidR="008A5910" w:rsidRPr="008A5910">
        <w:rPr>
          <w:rFonts w:ascii="Consolas" w:hAnsi="Consolas"/>
          <w:color w:val="C586C0"/>
          <w:sz w:val="21"/>
          <w:szCs w:val="21"/>
          <w:lang w:eastAsia="ru-RU"/>
        </w:rPr>
        <w:t>import</w:t>
      </w:r>
      <w:proofErr w:type="spellEnd"/>
      <w:r w:rsidR="008A5910" w:rsidRPr="008A5910">
        <w:rPr>
          <w:rFonts w:ascii="Consolas" w:hAnsi="Consolas"/>
          <w:color w:val="D4D4D4"/>
          <w:sz w:val="21"/>
          <w:szCs w:val="21"/>
          <w:lang w:eastAsia="ru-RU"/>
        </w:rPr>
        <w:t xml:space="preserve"> </w:t>
      </w:r>
      <w:proofErr w:type="spellStart"/>
      <w:r w:rsidR="008A5910" w:rsidRPr="008A5910">
        <w:rPr>
          <w:rFonts w:ascii="Consolas" w:hAnsi="Consolas"/>
          <w:color w:val="4EC9B0"/>
          <w:sz w:val="21"/>
          <w:szCs w:val="21"/>
          <w:lang w:eastAsia="ru-RU"/>
        </w:rPr>
        <w:t>pandas</w:t>
      </w:r>
      <w:proofErr w:type="spellEnd"/>
      <w:r w:rsidR="008A5910" w:rsidRPr="008A5910">
        <w:rPr>
          <w:rFonts w:ascii="Consolas" w:hAnsi="Consolas"/>
          <w:color w:val="D4D4D4"/>
          <w:sz w:val="21"/>
          <w:szCs w:val="21"/>
          <w:lang w:eastAsia="ru-RU"/>
        </w:rPr>
        <w:t xml:space="preserve"> </w:t>
      </w:r>
      <w:proofErr w:type="spellStart"/>
      <w:r w:rsidR="008A5910" w:rsidRPr="008A5910">
        <w:rPr>
          <w:rFonts w:ascii="Consolas" w:hAnsi="Consolas"/>
          <w:color w:val="C586C0"/>
          <w:sz w:val="21"/>
          <w:szCs w:val="21"/>
          <w:lang w:eastAsia="ru-RU"/>
        </w:rPr>
        <w:t>as</w:t>
      </w:r>
      <w:proofErr w:type="spellEnd"/>
      <w:r w:rsidR="008A5910" w:rsidRPr="008A5910">
        <w:rPr>
          <w:rFonts w:ascii="Consolas" w:hAnsi="Consolas"/>
          <w:color w:val="D4D4D4"/>
          <w:sz w:val="21"/>
          <w:szCs w:val="21"/>
          <w:lang w:eastAsia="ru-RU"/>
        </w:rPr>
        <w:t xml:space="preserve"> </w:t>
      </w:r>
      <w:proofErr w:type="spellStart"/>
      <w:r w:rsidR="008A5910" w:rsidRPr="008A5910">
        <w:rPr>
          <w:rFonts w:ascii="Consolas" w:hAnsi="Consolas"/>
          <w:color w:val="4EC9B0"/>
          <w:sz w:val="21"/>
          <w:szCs w:val="21"/>
          <w:lang w:eastAsia="ru-RU"/>
        </w:rPr>
        <w:t>pd</w:t>
      </w:r>
      <w:proofErr w:type="spellEnd"/>
    </w:p>
    <w:p w:rsidR="00F2062A" w:rsidRDefault="00F2062A" w:rsidP="000F00F2">
      <w:pPr>
        <w:suppressAutoHyphens w:val="0"/>
        <w:autoSpaceDE w:val="0"/>
        <w:autoSpaceDN w:val="0"/>
        <w:adjustRightInd w:val="0"/>
        <w:spacing w:line="360" w:lineRule="auto"/>
        <w:ind w:firstLine="708"/>
        <w:jc w:val="both"/>
        <w:rPr>
          <w:sz w:val="28"/>
          <w:szCs w:val="28"/>
        </w:rPr>
      </w:pPr>
    </w:p>
    <w:p w:rsidR="0017615B" w:rsidRDefault="0028650A" w:rsidP="000F00F2">
      <w:pPr>
        <w:suppressAutoHyphens w:val="0"/>
        <w:autoSpaceDE w:val="0"/>
        <w:autoSpaceDN w:val="0"/>
        <w:adjustRightInd w:val="0"/>
        <w:spacing w:line="360" w:lineRule="auto"/>
        <w:ind w:firstLine="708"/>
        <w:jc w:val="both"/>
        <w:rPr>
          <w:sz w:val="28"/>
          <w:szCs w:val="28"/>
        </w:rPr>
      </w:pPr>
      <w:r>
        <w:rPr>
          <w:sz w:val="28"/>
          <w:szCs w:val="28"/>
        </w:rPr>
        <w:t xml:space="preserve">Файл </w:t>
      </w:r>
      <w:r w:rsidR="000F00F2" w:rsidRPr="006626C1">
        <w:rPr>
          <w:sz w:val="28"/>
          <w:szCs w:val="28"/>
        </w:rPr>
        <w:t>Приложения 1</w:t>
      </w:r>
      <w:r w:rsidR="006626C1">
        <w:rPr>
          <w:sz w:val="28"/>
          <w:szCs w:val="28"/>
        </w:rPr>
        <w:t xml:space="preserve"> </w:t>
      </w:r>
      <w:r w:rsidR="006626C1" w:rsidRPr="006626C1">
        <w:rPr>
          <w:sz w:val="28"/>
          <w:szCs w:val="28"/>
        </w:rPr>
        <w:t>– Цены на услуги в ГАУ РМ «Ледовый дворец» и АУ РМ «СК «Мордовия»</w:t>
      </w:r>
      <w:r w:rsidR="000F00F2" w:rsidRPr="006626C1">
        <w:rPr>
          <w:sz w:val="28"/>
          <w:szCs w:val="28"/>
        </w:rPr>
        <w:t xml:space="preserve"> </w:t>
      </w:r>
      <w:r w:rsidR="00030476">
        <w:rPr>
          <w:sz w:val="28"/>
          <w:szCs w:val="28"/>
        </w:rPr>
        <w:t>имеет</w:t>
      </w:r>
      <w:r w:rsidR="001A0085">
        <w:rPr>
          <w:sz w:val="28"/>
          <w:szCs w:val="28"/>
        </w:rPr>
        <w:t xml:space="preserve"> расширение </w:t>
      </w:r>
      <w:r w:rsidR="001A0085" w:rsidRPr="001A0085">
        <w:rPr>
          <w:sz w:val="28"/>
          <w:szCs w:val="28"/>
        </w:rPr>
        <w:t>.</w:t>
      </w:r>
      <w:proofErr w:type="spellStart"/>
      <w:r w:rsidR="001A0085" w:rsidRPr="001A0085">
        <w:rPr>
          <w:sz w:val="28"/>
          <w:szCs w:val="28"/>
        </w:rPr>
        <w:t>csv</w:t>
      </w:r>
      <w:proofErr w:type="spellEnd"/>
      <w:r w:rsidR="001A0085">
        <w:rPr>
          <w:sz w:val="28"/>
          <w:szCs w:val="28"/>
        </w:rPr>
        <w:t xml:space="preserve">, </w:t>
      </w:r>
      <w:r>
        <w:rPr>
          <w:sz w:val="28"/>
          <w:szCs w:val="28"/>
        </w:rPr>
        <w:t xml:space="preserve"> поэтому </w:t>
      </w:r>
      <w:r w:rsidR="001A0085">
        <w:rPr>
          <w:sz w:val="28"/>
          <w:szCs w:val="28"/>
        </w:rPr>
        <w:t>д</w:t>
      </w:r>
      <w:r w:rsidR="0017615B" w:rsidRPr="001A0085">
        <w:rPr>
          <w:sz w:val="28"/>
          <w:szCs w:val="28"/>
        </w:rPr>
        <w:t xml:space="preserve">ля считывания </w:t>
      </w:r>
      <w:r w:rsidR="00BC435D">
        <w:rPr>
          <w:sz w:val="28"/>
          <w:szCs w:val="28"/>
        </w:rPr>
        <w:t xml:space="preserve">из него </w:t>
      </w:r>
      <w:r w:rsidR="001A0085">
        <w:rPr>
          <w:sz w:val="28"/>
          <w:szCs w:val="28"/>
        </w:rPr>
        <w:t xml:space="preserve">данных в </w:t>
      </w:r>
      <w:r w:rsidR="0017615B" w:rsidRPr="001A0085">
        <w:rPr>
          <w:sz w:val="28"/>
          <w:szCs w:val="28"/>
        </w:rPr>
        <w:t xml:space="preserve">объект </w:t>
      </w:r>
      <w:proofErr w:type="spellStart"/>
      <w:r w:rsidR="0017615B" w:rsidRPr="001A0085">
        <w:rPr>
          <w:sz w:val="28"/>
          <w:szCs w:val="28"/>
        </w:rPr>
        <w:t>DataFrame</w:t>
      </w:r>
      <w:proofErr w:type="spellEnd"/>
      <w:r w:rsidR="0017615B" w:rsidRPr="001A0085">
        <w:rPr>
          <w:sz w:val="28"/>
          <w:szCs w:val="28"/>
        </w:rPr>
        <w:t xml:space="preserve"> используе</w:t>
      </w:r>
      <w:r w:rsidR="001A0085">
        <w:rPr>
          <w:sz w:val="28"/>
          <w:szCs w:val="28"/>
        </w:rPr>
        <w:t xml:space="preserve">м </w:t>
      </w:r>
      <w:r w:rsidR="0017615B" w:rsidRPr="001A0085">
        <w:rPr>
          <w:sz w:val="28"/>
          <w:szCs w:val="28"/>
        </w:rPr>
        <w:t>функци</w:t>
      </w:r>
      <w:r w:rsidR="001A0085">
        <w:rPr>
          <w:sz w:val="28"/>
          <w:szCs w:val="28"/>
        </w:rPr>
        <w:t>ю</w:t>
      </w:r>
      <w:r w:rsidR="0017615B" w:rsidRPr="001A0085">
        <w:rPr>
          <w:sz w:val="28"/>
          <w:szCs w:val="28"/>
        </w:rPr>
        <w:t xml:space="preserve"> библиотеки </w:t>
      </w:r>
      <w:proofErr w:type="spellStart"/>
      <w:r w:rsidR="0017615B" w:rsidRPr="001A0085">
        <w:rPr>
          <w:sz w:val="28"/>
          <w:szCs w:val="28"/>
        </w:rPr>
        <w:t>pd.read_csv</w:t>
      </w:r>
      <w:proofErr w:type="spellEnd"/>
      <w:r w:rsidR="0017615B" w:rsidRPr="001A0085">
        <w:rPr>
          <w:sz w:val="28"/>
          <w:szCs w:val="28"/>
        </w:rPr>
        <w:t>()</w:t>
      </w:r>
      <w:r w:rsidR="00BC435D">
        <w:rPr>
          <w:sz w:val="28"/>
          <w:szCs w:val="28"/>
        </w:rPr>
        <w:t>:</w:t>
      </w:r>
    </w:p>
    <w:p w:rsidR="00BC435D" w:rsidRDefault="00BC435D" w:rsidP="000F00F2">
      <w:pPr>
        <w:suppressAutoHyphens w:val="0"/>
        <w:autoSpaceDE w:val="0"/>
        <w:autoSpaceDN w:val="0"/>
        <w:adjustRightInd w:val="0"/>
        <w:spacing w:line="360" w:lineRule="auto"/>
        <w:ind w:firstLine="708"/>
        <w:jc w:val="both"/>
        <w:rPr>
          <w:sz w:val="28"/>
          <w:szCs w:val="28"/>
        </w:rPr>
      </w:pPr>
    </w:p>
    <w:p w:rsidR="00E51AC0" w:rsidRDefault="00E51AC0" w:rsidP="00E51AC0">
      <w:pPr>
        <w:shd w:val="clear" w:color="auto" w:fill="1E1E1E"/>
        <w:suppressAutoHyphens w:val="0"/>
        <w:spacing w:line="285" w:lineRule="atLeast"/>
        <w:rPr>
          <w:rFonts w:ascii="Consolas" w:hAnsi="Consolas"/>
          <w:color w:val="CE9178"/>
          <w:sz w:val="21"/>
          <w:szCs w:val="21"/>
          <w:lang w:eastAsia="ru-RU"/>
        </w:rPr>
      </w:pPr>
      <w:proofErr w:type="spellStart"/>
      <w:r w:rsidRPr="00E51AC0">
        <w:rPr>
          <w:rFonts w:ascii="Consolas" w:hAnsi="Consolas"/>
          <w:color w:val="9CDCFE"/>
          <w:sz w:val="21"/>
          <w:szCs w:val="21"/>
          <w:lang w:eastAsia="ru-RU"/>
        </w:rPr>
        <w:t>df_comparison_table</w:t>
      </w:r>
      <w:proofErr w:type="spellEnd"/>
      <w:r w:rsidRPr="00E51AC0">
        <w:rPr>
          <w:rFonts w:ascii="Consolas" w:hAnsi="Consolas"/>
          <w:color w:val="D4D4D4"/>
          <w:sz w:val="21"/>
          <w:szCs w:val="21"/>
          <w:lang w:eastAsia="ru-RU"/>
        </w:rPr>
        <w:t xml:space="preserve"> = </w:t>
      </w:r>
      <w:proofErr w:type="spellStart"/>
      <w:proofErr w:type="gramStart"/>
      <w:r w:rsidRPr="00E51AC0">
        <w:rPr>
          <w:rFonts w:ascii="Consolas" w:hAnsi="Consolas"/>
          <w:color w:val="4EC9B0"/>
          <w:sz w:val="21"/>
          <w:szCs w:val="21"/>
          <w:lang w:eastAsia="ru-RU"/>
        </w:rPr>
        <w:t>pd</w:t>
      </w:r>
      <w:r w:rsidRPr="00E51AC0">
        <w:rPr>
          <w:rFonts w:ascii="Consolas" w:hAnsi="Consolas"/>
          <w:color w:val="D4D4D4"/>
          <w:sz w:val="21"/>
          <w:szCs w:val="21"/>
          <w:lang w:eastAsia="ru-RU"/>
        </w:rPr>
        <w:t>.</w:t>
      </w:r>
      <w:r w:rsidRPr="00E51AC0">
        <w:rPr>
          <w:rFonts w:ascii="Consolas" w:hAnsi="Consolas"/>
          <w:color w:val="DCDCAA"/>
          <w:sz w:val="21"/>
          <w:szCs w:val="21"/>
          <w:lang w:eastAsia="ru-RU"/>
        </w:rPr>
        <w:t>read</w:t>
      </w:r>
      <w:proofErr w:type="gramEnd"/>
      <w:r w:rsidRPr="00E51AC0">
        <w:rPr>
          <w:rFonts w:ascii="Consolas" w:hAnsi="Consolas"/>
          <w:color w:val="DCDCAA"/>
          <w:sz w:val="21"/>
          <w:szCs w:val="21"/>
          <w:lang w:eastAsia="ru-RU"/>
        </w:rPr>
        <w:t>_csv</w:t>
      </w:r>
      <w:proofErr w:type="spellEnd"/>
      <w:r w:rsidRPr="00E51AC0">
        <w:rPr>
          <w:rFonts w:ascii="Consolas" w:hAnsi="Consolas"/>
          <w:color w:val="D4D4D4"/>
          <w:sz w:val="21"/>
          <w:szCs w:val="21"/>
          <w:lang w:eastAsia="ru-RU"/>
        </w:rPr>
        <w:t>(</w:t>
      </w:r>
      <w:r w:rsidRPr="00E51AC0">
        <w:rPr>
          <w:rFonts w:ascii="Consolas" w:hAnsi="Consolas"/>
          <w:color w:val="CE9178"/>
          <w:sz w:val="21"/>
          <w:szCs w:val="21"/>
          <w:lang w:eastAsia="ru-RU"/>
        </w:rPr>
        <w:t xml:space="preserve">"Приложения\Приложение_1_Цены на услуги ГАУ РМ </w:t>
      </w:r>
    </w:p>
    <w:p w:rsidR="001235BE" w:rsidRDefault="001235BE" w:rsidP="001235BE">
      <w:pPr>
        <w:shd w:val="clear" w:color="auto" w:fill="1E1E1E"/>
        <w:suppressAutoHyphens w:val="0"/>
        <w:spacing w:line="285" w:lineRule="atLeast"/>
        <w:rPr>
          <w:rFonts w:ascii="Consolas" w:hAnsi="Consolas"/>
          <w:color w:val="D4D4D4"/>
          <w:sz w:val="21"/>
          <w:szCs w:val="21"/>
          <w:lang w:eastAsia="ru-RU"/>
        </w:rPr>
      </w:pPr>
      <w:r>
        <w:rPr>
          <w:rFonts w:ascii="Consolas" w:hAnsi="Consolas"/>
          <w:color w:val="CE9178"/>
          <w:sz w:val="21"/>
          <w:szCs w:val="21"/>
          <w:lang w:eastAsia="ru-RU"/>
        </w:rPr>
        <w:t xml:space="preserve">                                    </w:t>
      </w:r>
      <w:r w:rsidR="00E51AC0" w:rsidRPr="00E51AC0">
        <w:rPr>
          <w:rFonts w:ascii="Consolas" w:hAnsi="Consolas"/>
          <w:color w:val="CE9178"/>
          <w:sz w:val="21"/>
          <w:szCs w:val="21"/>
          <w:lang w:eastAsia="ru-RU"/>
        </w:rPr>
        <w:t>«Ледовый дворец» и АУ РМ «СК «Мордовия.csv"</w:t>
      </w:r>
      <w:r w:rsidR="00E51AC0" w:rsidRPr="00E51AC0">
        <w:rPr>
          <w:rFonts w:ascii="Consolas" w:hAnsi="Consolas"/>
          <w:color w:val="D4D4D4"/>
          <w:sz w:val="21"/>
          <w:szCs w:val="21"/>
          <w:lang w:eastAsia="ru-RU"/>
        </w:rPr>
        <w:t>,</w:t>
      </w:r>
    </w:p>
    <w:p w:rsidR="00E51AC0" w:rsidRPr="00E51AC0" w:rsidRDefault="00E51AC0" w:rsidP="00E51AC0">
      <w:pPr>
        <w:shd w:val="clear" w:color="auto" w:fill="1E1E1E"/>
        <w:suppressAutoHyphens w:val="0"/>
        <w:spacing w:line="285" w:lineRule="atLeast"/>
        <w:rPr>
          <w:rFonts w:ascii="Consolas" w:hAnsi="Consolas"/>
          <w:color w:val="D4D4D4"/>
          <w:sz w:val="21"/>
          <w:szCs w:val="21"/>
          <w:lang w:val="en-US" w:eastAsia="ru-RU"/>
        </w:rPr>
      </w:pP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Pr="00E51AC0">
        <w:rPr>
          <w:rFonts w:ascii="Consolas" w:hAnsi="Consolas"/>
          <w:color w:val="D4D4D4"/>
          <w:sz w:val="21"/>
          <w:szCs w:val="21"/>
          <w:lang w:val="en-US" w:eastAsia="ru-RU"/>
        </w:rPr>
        <w:t> </w:t>
      </w:r>
      <w:r w:rsidRPr="00047450">
        <w:rPr>
          <w:rFonts w:ascii="Consolas" w:hAnsi="Consolas"/>
          <w:color w:val="D4D4D4"/>
          <w:sz w:val="21"/>
          <w:szCs w:val="21"/>
          <w:lang w:eastAsia="ru-RU"/>
        </w:rPr>
        <w:t xml:space="preserve"> </w:t>
      </w:r>
      <w:r w:rsidR="001235BE" w:rsidRPr="00047450">
        <w:rPr>
          <w:rFonts w:ascii="Consolas" w:hAnsi="Consolas"/>
          <w:color w:val="D4D4D4"/>
          <w:sz w:val="21"/>
          <w:szCs w:val="21"/>
          <w:lang w:eastAsia="ru-RU"/>
        </w:rPr>
        <w:t xml:space="preserve"> </w:t>
      </w:r>
      <w:proofErr w:type="spellStart"/>
      <w:r w:rsidRPr="00E51AC0">
        <w:rPr>
          <w:rFonts w:ascii="Consolas" w:hAnsi="Consolas"/>
          <w:color w:val="9CDCFE"/>
          <w:sz w:val="21"/>
          <w:szCs w:val="21"/>
          <w:lang w:val="en-US" w:eastAsia="ru-RU"/>
        </w:rPr>
        <w:t>sep</w:t>
      </w:r>
      <w:proofErr w:type="spellEnd"/>
      <w:r w:rsidRPr="00E51AC0">
        <w:rPr>
          <w:rFonts w:ascii="Consolas" w:hAnsi="Consolas"/>
          <w:color w:val="D4D4D4"/>
          <w:sz w:val="21"/>
          <w:szCs w:val="21"/>
          <w:lang w:val="en-US" w:eastAsia="ru-RU"/>
        </w:rPr>
        <w:t>=</w:t>
      </w:r>
      <w:r w:rsidRPr="00E51AC0">
        <w:rPr>
          <w:rFonts w:ascii="Consolas" w:hAnsi="Consolas"/>
          <w:color w:val="CE9178"/>
          <w:sz w:val="21"/>
          <w:szCs w:val="21"/>
          <w:lang w:val="en-US" w:eastAsia="ru-RU"/>
        </w:rPr>
        <w:t>';'</w:t>
      </w:r>
      <w:r w:rsidRPr="00E51AC0">
        <w:rPr>
          <w:rFonts w:ascii="Consolas" w:hAnsi="Consolas"/>
          <w:color w:val="D4D4D4"/>
          <w:sz w:val="21"/>
          <w:szCs w:val="21"/>
          <w:lang w:val="en-US" w:eastAsia="ru-RU"/>
        </w:rPr>
        <w:t xml:space="preserve">, </w:t>
      </w:r>
      <w:r w:rsidRPr="00E51AC0">
        <w:rPr>
          <w:rFonts w:ascii="Consolas" w:hAnsi="Consolas"/>
          <w:color w:val="9CDCFE"/>
          <w:sz w:val="21"/>
          <w:szCs w:val="21"/>
          <w:lang w:val="en-US" w:eastAsia="ru-RU"/>
        </w:rPr>
        <w:t>encoding</w:t>
      </w:r>
      <w:r w:rsidRPr="00E51AC0">
        <w:rPr>
          <w:rFonts w:ascii="Consolas" w:hAnsi="Consolas"/>
          <w:color w:val="D4D4D4"/>
          <w:sz w:val="21"/>
          <w:szCs w:val="21"/>
          <w:lang w:val="en-US" w:eastAsia="ru-RU"/>
        </w:rPr>
        <w:t>=</w:t>
      </w:r>
      <w:r w:rsidRPr="00E51AC0">
        <w:rPr>
          <w:rFonts w:ascii="Consolas" w:hAnsi="Consolas"/>
          <w:color w:val="CE9178"/>
          <w:sz w:val="21"/>
          <w:szCs w:val="21"/>
          <w:lang w:val="en-US" w:eastAsia="ru-RU"/>
        </w:rPr>
        <w:t>'windows-1251'</w:t>
      </w:r>
      <w:r w:rsidRPr="00E51AC0">
        <w:rPr>
          <w:rFonts w:ascii="Consolas" w:hAnsi="Consolas"/>
          <w:color w:val="D4D4D4"/>
          <w:sz w:val="21"/>
          <w:szCs w:val="21"/>
          <w:lang w:val="en-US" w:eastAsia="ru-RU"/>
        </w:rPr>
        <w:t>)</w:t>
      </w:r>
    </w:p>
    <w:p w:rsidR="00CC039A" w:rsidRPr="002407A7" w:rsidRDefault="00CC039A" w:rsidP="003F4C36">
      <w:pPr>
        <w:suppressAutoHyphens w:val="0"/>
        <w:autoSpaceDE w:val="0"/>
        <w:autoSpaceDN w:val="0"/>
        <w:adjustRightInd w:val="0"/>
        <w:ind w:firstLine="708"/>
        <w:rPr>
          <w:sz w:val="28"/>
          <w:szCs w:val="28"/>
          <w:lang w:val="en-US"/>
        </w:rPr>
      </w:pPr>
    </w:p>
    <w:p w:rsidR="00030476" w:rsidRPr="002407A7" w:rsidRDefault="00030476" w:rsidP="003F4C36">
      <w:pPr>
        <w:suppressAutoHyphens w:val="0"/>
        <w:autoSpaceDE w:val="0"/>
        <w:autoSpaceDN w:val="0"/>
        <w:adjustRightInd w:val="0"/>
        <w:ind w:firstLine="708"/>
        <w:rPr>
          <w:sz w:val="28"/>
          <w:szCs w:val="28"/>
          <w:lang w:val="en-US"/>
        </w:rPr>
      </w:pPr>
    </w:p>
    <w:p w:rsidR="006D2AD7" w:rsidRPr="006D2AD7" w:rsidRDefault="001A0085" w:rsidP="000F00F2">
      <w:pPr>
        <w:suppressAutoHyphens w:val="0"/>
        <w:autoSpaceDE w:val="0"/>
        <w:autoSpaceDN w:val="0"/>
        <w:adjustRightInd w:val="0"/>
        <w:spacing w:line="360" w:lineRule="auto"/>
        <w:ind w:firstLine="708"/>
        <w:jc w:val="both"/>
        <w:rPr>
          <w:sz w:val="28"/>
          <w:szCs w:val="28"/>
        </w:rPr>
      </w:pPr>
      <w:r>
        <w:rPr>
          <w:sz w:val="28"/>
          <w:szCs w:val="28"/>
        </w:rPr>
        <w:t>После загрузки</w:t>
      </w:r>
      <w:r w:rsidR="006F4316" w:rsidRPr="003F4C36">
        <w:rPr>
          <w:sz w:val="28"/>
          <w:szCs w:val="28"/>
        </w:rPr>
        <w:t xml:space="preserve"> фрейма данных </w:t>
      </w:r>
      <w:r w:rsidR="000F00F2">
        <w:rPr>
          <w:sz w:val="28"/>
          <w:szCs w:val="28"/>
        </w:rPr>
        <w:t xml:space="preserve">из </w:t>
      </w:r>
      <w:r w:rsidR="000F00F2" w:rsidRPr="006626C1">
        <w:rPr>
          <w:sz w:val="28"/>
          <w:szCs w:val="28"/>
        </w:rPr>
        <w:t xml:space="preserve">файла Приложения 1 </w:t>
      </w:r>
      <w:r w:rsidR="006F4316" w:rsidRPr="003F4C36">
        <w:rPr>
          <w:sz w:val="28"/>
          <w:szCs w:val="28"/>
        </w:rPr>
        <w:t>визуально оцени</w:t>
      </w:r>
      <w:r>
        <w:rPr>
          <w:sz w:val="28"/>
          <w:szCs w:val="28"/>
        </w:rPr>
        <w:t>м</w:t>
      </w:r>
      <w:r w:rsidR="003A6335">
        <w:rPr>
          <w:sz w:val="28"/>
          <w:szCs w:val="28"/>
        </w:rPr>
        <w:t xml:space="preserve"> </w:t>
      </w:r>
      <w:r w:rsidR="000F00F2">
        <w:rPr>
          <w:rFonts w:eastAsia="Calibri"/>
          <w:sz w:val="28"/>
          <w:szCs w:val="28"/>
          <w:lang w:eastAsia="ru-RU"/>
        </w:rPr>
        <w:t>случайно выбранные 5 строк объекта</w:t>
      </w:r>
      <w:r w:rsidR="0028650A" w:rsidRPr="000F00F2">
        <w:rPr>
          <w:rFonts w:eastAsia="Calibri"/>
          <w:sz w:val="28"/>
          <w:szCs w:val="28"/>
          <w:lang w:eastAsia="ru-RU"/>
        </w:rPr>
        <w:t xml:space="preserve"> </w:t>
      </w:r>
      <w:proofErr w:type="spellStart"/>
      <w:r w:rsidR="0028650A" w:rsidRPr="000F00F2">
        <w:rPr>
          <w:rFonts w:eastAsia="Calibri"/>
          <w:sz w:val="28"/>
          <w:szCs w:val="28"/>
          <w:lang w:eastAsia="ru-RU"/>
        </w:rPr>
        <w:t>DataFrame</w:t>
      </w:r>
      <w:proofErr w:type="spellEnd"/>
      <w:r w:rsidR="000F00F2">
        <w:rPr>
          <w:rFonts w:eastAsia="Calibri"/>
          <w:sz w:val="28"/>
          <w:szCs w:val="28"/>
          <w:lang w:eastAsia="ru-RU"/>
        </w:rPr>
        <w:t xml:space="preserve"> с ценами на платные услуги </w:t>
      </w:r>
      <w:r w:rsidR="000F00F2" w:rsidRPr="00B36DAF">
        <w:rPr>
          <w:sz w:val="28"/>
          <w:szCs w:val="28"/>
        </w:rPr>
        <w:t>ГАУ РМ «Ледовый дворец»</w:t>
      </w:r>
      <w:r w:rsidR="000F00F2">
        <w:rPr>
          <w:sz w:val="28"/>
          <w:szCs w:val="28"/>
        </w:rPr>
        <w:t xml:space="preserve"> и </w:t>
      </w:r>
      <w:r w:rsidR="000F00F2" w:rsidRPr="00DB07B6">
        <w:rPr>
          <w:sz w:val="28"/>
          <w:szCs w:val="28"/>
        </w:rPr>
        <w:t>АУ РМ «СК «Мордовия»</w:t>
      </w:r>
      <w:r w:rsidR="0028650A" w:rsidRPr="006D2AD7">
        <w:rPr>
          <w:sz w:val="28"/>
          <w:szCs w:val="28"/>
        </w:rPr>
        <w:t xml:space="preserve">, </w:t>
      </w:r>
      <w:r w:rsidR="000F00F2" w:rsidRPr="006D2AD7">
        <w:rPr>
          <w:sz w:val="28"/>
          <w:szCs w:val="28"/>
        </w:rPr>
        <w:t>используя</w:t>
      </w:r>
      <w:r w:rsidR="0028650A" w:rsidRPr="006D2AD7">
        <w:rPr>
          <w:sz w:val="28"/>
          <w:szCs w:val="28"/>
        </w:rPr>
        <w:t xml:space="preserve"> </w:t>
      </w:r>
      <w:r w:rsidR="003F4C36" w:rsidRPr="006D2AD7">
        <w:rPr>
          <w:sz w:val="28"/>
          <w:szCs w:val="28"/>
        </w:rPr>
        <w:t>встроенн</w:t>
      </w:r>
      <w:r w:rsidR="000F00F2" w:rsidRPr="006D2AD7">
        <w:rPr>
          <w:sz w:val="28"/>
          <w:szCs w:val="28"/>
        </w:rPr>
        <w:t>ую</w:t>
      </w:r>
      <w:r w:rsidR="003F4C36" w:rsidRPr="006D2AD7">
        <w:rPr>
          <w:sz w:val="28"/>
          <w:szCs w:val="28"/>
        </w:rPr>
        <w:t xml:space="preserve"> функци</w:t>
      </w:r>
      <w:r w:rsidR="000F00F2" w:rsidRPr="006D2AD7">
        <w:rPr>
          <w:sz w:val="28"/>
          <w:szCs w:val="28"/>
        </w:rPr>
        <w:t>ю</w:t>
      </w:r>
      <w:r w:rsidR="003F4C36" w:rsidRPr="006D2AD7">
        <w:rPr>
          <w:sz w:val="28"/>
          <w:szCs w:val="28"/>
        </w:rPr>
        <w:t xml:space="preserve"> </w:t>
      </w:r>
      <w:r w:rsidR="006D2AD7" w:rsidRPr="006D2AD7">
        <w:rPr>
          <w:sz w:val="28"/>
          <w:szCs w:val="28"/>
        </w:rPr>
        <w:t xml:space="preserve">модуля </w:t>
      </w:r>
      <w:proofErr w:type="spellStart"/>
      <w:r w:rsidR="006D2AD7" w:rsidRPr="006D2AD7">
        <w:rPr>
          <w:sz w:val="28"/>
          <w:szCs w:val="28"/>
        </w:rPr>
        <w:t>random</w:t>
      </w:r>
      <w:proofErr w:type="spellEnd"/>
      <w:r w:rsidR="006D2AD7" w:rsidRPr="006D2AD7">
        <w:rPr>
          <w:sz w:val="28"/>
          <w:szCs w:val="28"/>
        </w:rPr>
        <w:t xml:space="preserve"> в </w:t>
      </w:r>
      <w:proofErr w:type="spellStart"/>
      <w:r w:rsidR="006D2AD7" w:rsidRPr="006D2AD7">
        <w:rPr>
          <w:sz w:val="28"/>
          <w:szCs w:val="28"/>
        </w:rPr>
        <w:t>Python</w:t>
      </w:r>
      <w:proofErr w:type="spellEnd"/>
      <w:r w:rsidR="006D2AD7" w:rsidRPr="006D2AD7">
        <w:rPr>
          <w:sz w:val="28"/>
          <w:szCs w:val="28"/>
        </w:rPr>
        <w:t xml:space="preserve"> – </w:t>
      </w:r>
      <w:proofErr w:type="spellStart"/>
      <w:r w:rsidR="006D2AD7" w:rsidRPr="006D2AD7">
        <w:rPr>
          <w:sz w:val="28"/>
          <w:szCs w:val="28"/>
        </w:rPr>
        <w:t>sample</w:t>
      </w:r>
      <w:proofErr w:type="spellEnd"/>
      <w:r w:rsidR="006D2AD7" w:rsidRPr="006D2AD7">
        <w:rPr>
          <w:sz w:val="28"/>
          <w:szCs w:val="28"/>
        </w:rPr>
        <w:t xml:space="preserve">(), которая возвращает список элементов определенной длины, выбранных из последовательности: </w:t>
      </w:r>
    </w:p>
    <w:p w:rsidR="006D2AD7" w:rsidRDefault="006D2AD7" w:rsidP="000F00F2">
      <w:pPr>
        <w:suppressAutoHyphens w:val="0"/>
        <w:autoSpaceDE w:val="0"/>
        <w:autoSpaceDN w:val="0"/>
        <w:adjustRightInd w:val="0"/>
        <w:spacing w:line="360" w:lineRule="auto"/>
        <w:ind w:firstLine="708"/>
        <w:jc w:val="both"/>
        <w:rPr>
          <w:rFonts w:eastAsia="Calibri"/>
          <w:sz w:val="28"/>
          <w:szCs w:val="28"/>
          <w:lang w:eastAsia="ru-RU"/>
        </w:rPr>
      </w:pPr>
    </w:p>
    <w:p w:rsidR="00A952F7" w:rsidRDefault="0028650A" w:rsidP="00A952F7">
      <w:pPr>
        <w:shd w:val="clear" w:color="auto" w:fill="1E1E1E"/>
        <w:suppressAutoHyphens w:val="0"/>
        <w:spacing w:line="285" w:lineRule="atLeast"/>
        <w:rPr>
          <w:rFonts w:ascii="Consolas" w:hAnsi="Consolas"/>
          <w:color w:val="D4D4D4"/>
          <w:sz w:val="21"/>
          <w:szCs w:val="21"/>
          <w:lang w:eastAsia="ru-RU"/>
        </w:rPr>
      </w:pPr>
      <w:proofErr w:type="spellStart"/>
      <w:r w:rsidRPr="0028650A">
        <w:rPr>
          <w:rFonts w:ascii="Consolas" w:hAnsi="Consolas"/>
          <w:color w:val="9CDCFE"/>
          <w:sz w:val="21"/>
          <w:szCs w:val="21"/>
          <w:lang w:eastAsia="ru-RU"/>
        </w:rPr>
        <w:t>df_comparison_table</w:t>
      </w:r>
      <w:r w:rsidRPr="0028650A">
        <w:rPr>
          <w:rFonts w:ascii="Consolas" w:hAnsi="Consolas"/>
          <w:color w:val="D4D4D4"/>
          <w:sz w:val="21"/>
          <w:szCs w:val="21"/>
          <w:lang w:eastAsia="ru-RU"/>
        </w:rPr>
        <w:t>.</w:t>
      </w:r>
      <w:r w:rsidRPr="0028650A">
        <w:rPr>
          <w:rFonts w:ascii="Consolas" w:hAnsi="Consolas"/>
          <w:color w:val="DCDCAA"/>
          <w:sz w:val="21"/>
          <w:szCs w:val="21"/>
          <w:lang w:eastAsia="ru-RU"/>
        </w:rPr>
        <w:t>sample</w:t>
      </w:r>
      <w:proofErr w:type="spellEnd"/>
      <w:r w:rsidRPr="0028650A">
        <w:rPr>
          <w:rFonts w:ascii="Consolas" w:hAnsi="Consolas"/>
          <w:color w:val="D4D4D4"/>
          <w:sz w:val="21"/>
          <w:szCs w:val="21"/>
          <w:lang w:eastAsia="ru-RU"/>
        </w:rPr>
        <w:t>(</w:t>
      </w:r>
      <w:r w:rsidRPr="0028650A">
        <w:rPr>
          <w:rFonts w:ascii="Consolas" w:hAnsi="Consolas"/>
          <w:color w:val="B5CEA8"/>
          <w:sz w:val="21"/>
          <w:szCs w:val="21"/>
          <w:lang w:eastAsia="ru-RU"/>
        </w:rPr>
        <w:t>5</w:t>
      </w:r>
      <w:r w:rsidRPr="0028650A">
        <w:rPr>
          <w:rFonts w:ascii="Consolas" w:hAnsi="Consolas"/>
          <w:color w:val="D4D4D4"/>
          <w:sz w:val="21"/>
          <w:szCs w:val="21"/>
          <w:lang w:eastAsia="ru-RU"/>
        </w:rPr>
        <w:t>)</w:t>
      </w:r>
    </w:p>
    <w:p w:rsidR="00FF0154" w:rsidRPr="00A952F7" w:rsidRDefault="00FF0154" w:rsidP="00A952F7">
      <w:pPr>
        <w:shd w:val="clear" w:color="auto" w:fill="1E1E1E"/>
        <w:suppressAutoHyphens w:val="0"/>
        <w:spacing w:line="285" w:lineRule="atLeast"/>
        <w:rPr>
          <w:rFonts w:ascii="Consolas" w:hAnsi="Consolas"/>
          <w:color w:val="D4D4D4"/>
          <w:sz w:val="21"/>
          <w:szCs w:val="21"/>
          <w:lang w:eastAsia="ru-RU"/>
        </w:rPr>
      </w:pPr>
    </w:p>
    <w:p w:rsidR="00A60CF5" w:rsidRDefault="00A60CF5" w:rsidP="003F67F3">
      <w:pPr>
        <w:suppressAutoHyphens w:val="0"/>
        <w:autoSpaceDE w:val="0"/>
        <w:autoSpaceDN w:val="0"/>
        <w:adjustRightInd w:val="0"/>
        <w:spacing w:line="360" w:lineRule="auto"/>
        <w:ind w:firstLine="708"/>
        <w:jc w:val="both"/>
        <w:rPr>
          <w:rFonts w:eastAsia="Calibri"/>
          <w:sz w:val="28"/>
          <w:szCs w:val="28"/>
          <w:lang w:eastAsia="ru-RU"/>
        </w:rPr>
      </w:pPr>
    </w:p>
    <w:p w:rsidR="00FF0154" w:rsidRDefault="00FF0154" w:rsidP="00FF0154">
      <w:pPr>
        <w:shd w:val="clear" w:color="auto" w:fill="FFFFFF"/>
        <w:tabs>
          <w:tab w:val="left" w:pos="0"/>
          <w:tab w:val="left" w:pos="1701"/>
        </w:tabs>
        <w:spacing w:line="360" w:lineRule="auto"/>
        <w:jc w:val="both"/>
        <w:rPr>
          <w:sz w:val="28"/>
          <w:szCs w:val="28"/>
        </w:rPr>
      </w:pPr>
      <w:r>
        <w:rPr>
          <w:noProof/>
          <w:sz w:val="28"/>
          <w:szCs w:val="28"/>
          <w:lang w:eastAsia="ru-RU"/>
        </w:rPr>
        <w:drawing>
          <wp:inline distT="0" distB="0" distL="0" distR="0" wp14:anchorId="5B5D5E34" wp14:editId="27F3CBA1">
            <wp:extent cx="5218546" cy="1510259"/>
            <wp:effectExtent l="0" t="0" r="1270"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png"/>
                    <pic:cNvPicPr/>
                  </pic:nvPicPr>
                  <pic:blipFill>
                    <a:blip r:embed="rId13">
                      <a:extLst>
                        <a:ext uri="{28A0092B-C50C-407E-A947-70E740481C1C}">
                          <a14:useLocalDpi xmlns:a14="http://schemas.microsoft.com/office/drawing/2010/main" val="0"/>
                        </a:ext>
                      </a:extLst>
                    </a:blip>
                    <a:stretch>
                      <a:fillRect/>
                    </a:stretch>
                  </pic:blipFill>
                  <pic:spPr>
                    <a:xfrm>
                      <a:off x="0" y="0"/>
                      <a:ext cx="5223375" cy="1511657"/>
                    </a:xfrm>
                    <a:prstGeom prst="rect">
                      <a:avLst/>
                    </a:prstGeom>
                  </pic:spPr>
                </pic:pic>
              </a:graphicData>
            </a:graphic>
          </wp:inline>
        </w:drawing>
      </w:r>
    </w:p>
    <w:p w:rsidR="003F67F3" w:rsidRPr="003F67F3" w:rsidRDefault="003F67F3" w:rsidP="003F67F3">
      <w:pPr>
        <w:suppressAutoHyphens w:val="0"/>
        <w:autoSpaceDE w:val="0"/>
        <w:autoSpaceDN w:val="0"/>
        <w:adjustRightInd w:val="0"/>
        <w:spacing w:line="360" w:lineRule="auto"/>
        <w:ind w:firstLine="708"/>
        <w:jc w:val="both"/>
        <w:rPr>
          <w:rFonts w:eastAsia="Calibri"/>
          <w:sz w:val="28"/>
          <w:szCs w:val="28"/>
          <w:lang w:eastAsia="ru-RU"/>
        </w:rPr>
      </w:pPr>
      <w:r>
        <w:rPr>
          <w:rFonts w:eastAsia="Calibri"/>
          <w:sz w:val="28"/>
          <w:szCs w:val="28"/>
          <w:lang w:eastAsia="ru-RU"/>
        </w:rPr>
        <w:t xml:space="preserve">Как </w:t>
      </w:r>
      <w:r w:rsidRPr="003F67F3">
        <w:rPr>
          <w:rFonts w:eastAsia="Calibri"/>
          <w:sz w:val="28"/>
          <w:szCs w:val="28"/>
          <w:lang w:eastAsia="ru-RU"/>
        </w:rPr>
        <w:t xml:space="preserve">видим, фрейм данных содержит информацию о </w:t>
      </w:r>
      <w:r w:rsidR="007B24B1">
        <w:rPr>
          <w:rFonts w:eastAsia="Calibri"/>
          <w:sz w:val="28"/>
          <w:szCs w:val="28"/>
          <w:lang w:eastAsia="ru-RU"/>
        </w:rPr>
        <w:t>стоимости</w:t>
      </w:r>
      <w:r w:rsidRPr="003F67F3">
        <w:rPr>
          <w:rFonts w:eastAsia="Calibri"/>
          <w:sz w:val="28"/>
          <w:szCs w:val="28"/>
          <w:lang w:eastAsia="ru-RU"/>
        </w:rPr>
        <w:t xml:space="preserve"> идентично предоставляемы</w:t>
      </w:r>
      <w:r w:rsidR="007B24B1">
        <w:rPr>
          <w:rFonts w:eastAsia="Calibri"/>
          <w:sz w:val="28"/>
          <w:szCs w:val="28"/>
          <w:lang w:eastAsia="ru-RU"/>
        </w:rPr>
        <w:t>х</w:t>
      </w:r>
      <w:r w:rsidRPr="003F67F3">
        <w:rPr>
          <w:rFonts w:eastAsia="Calibri"/>
          <w:sz w:val="28"/>
          <w:szCs w:val="28"/>
          <w:lang w:eastAsia="ru-RU"/>
        </w:rPr>
        <w:t xml:space="preserve"> услуг ГАУ РМ «Ледовый дворец» и АУ РМ «СК «Мордовия».</w:t>
      </w:r>
    </w:p>
    <w:p w:rsidR="005D3308" w:rsidRPr="000F00F2" w:rsidRDefault="007B24B1" w:rsidP="000F00F2">
      <w:pPr>
        <w:suppressAutoHyphens w:val="0"/>
        <w:autoSpaceDE w:val="0"/>
        <w:autoSpaceDN w:val="0"/>
        <w:adjustRightInd w:val="0"/>
        <w:spacing w:line="360" w:lineRule="auto"/>
        <w:ind w:firstLine="708"/>
        <w:jc w:val="both"/>
        <w:rPr>
          <w:rFonts w:eastAsia="Calibri"/>
          <w:sz w:val="28"/>
          <w:szCs w:val="28"/>
          <w:lang w:eastAsia="ru-RU"/>
        </w:rPr>
      </w:pPr>
      <w:r>
        <w:rPr>
          <w:rFonts w:eastAsia="Calibri"/>
          <w:sz w:val="28"/>
          <w:szCs w:val="28"/>
          <w:lang w:eastAsia="ru-RU"/>
        </w:rPr>
        <w:lastRenderedPageBreak/>
        <w:t xml:space="preserve">С целью </w:t>
      </w:r>
      <w:r w:rsidR="00A408A7">
        <w:rPr>
          <w:rFonts w:eastAsia="Calibri"/>
          <w:sz w:val="28"/>
          <w:szCs w:val="28"/>
          <w:lang w:eastAsia="ru-RU"/>
        </w:rPr>
        <w:t xml:space="preserve">более легкого </w:t>
      </w:r>
      <w:r w:rsidR="00A408A7" w:rsidRPr="00E33A2E">
        <w:rPr>
          <w:sz w:val="28"/>
          <w:szCs w:val="28"/>
        </w:rPr>
        <w:t>пон</w:t>
      </w:r>
      <w:r w:rsidR="00A408A7">
        <w:rPr>
          <w:sz w:val="28"/>
          <w:szCs w:val="28"/>
        </w:rPr>
        <w:t>имания</w:t>
      </w:r>
      <w:r w:rsidR="0033727E">
        <w:rPr>
          <w:sz w:val="28"/>
          <w:szCs w:val="28"/>
        </w:rPr>
        <w:t xml:space="preserve"> и</w:t>
      </w:r>
      <w:r w:rsidR="00A408A7" w:rsidRPr="00E33A2E">
        <w:rPr>
          <w:sz w:val="28"/>
          <w:szCs w:val="28"/>
        </w:rPr>
        <w:t xml:space="preserve"> анализ</w:t>
      </w:r>
      <w:r w:rsidR="00A408A7">
        <w:rPr>
          <w:sz w:val="28"/>
          <w:szCs w:val="28"/>
        </w:rPr>
        <w:t>а</w:t>
      </w:r>
      <w:r w:rsidR="00A408A7">
        <w:rPr>
          <w:rFonts w:eastAsia="Calibri"/>
          <w:sz w:val="28"/>
          <w:szCs w:val="28"/>
          <w:lang w:eastAsia="ru-RU"/>
        </w:rPr>
        <w:t xml:space="preserve"> </w:t>
      </w:r>
      <w:r w:rsidR="00030476">
        <w:rPr>
          <w:rFonts w:eastAsia="Calibri"/>
          <w:sz w:val="28"/>
          <w:szCs w:val="28"/>
          <w:lang w:eastAsia="ru-RU"/>
        </w:rPr>
        <w:t xml:space="preserve">объект </w:t>
      </w:r>
      <w:proofErr w:type="spellStart"/>
      <w:r w:rsidR="005D3308" w:rsidRPr="000F00F2">
        <w:rPr>
          <w:rFonts w:eastAsia="Calibri"/>
          <w:sz w:val="28"/>
          <w:szCs w:val="28"/>
          <w:lang w:eastAsia="ru-RU"/>
        </w:rPr>
        <w:t>DataFrame</w:t>
      </w:r>
      <w:proofErr w:type="spellEnd"/>
      <w:r w:rsidR="005D3308" w:rsidRPr="000F00F2">
        <w:rPr>
          <w:rFonts w:eastAsia="Calibri"/>
          <w:sz w:val="28"/>
          <w:szCs w:val="28"/>
          <w:lang w:eastAsia="ru-RU"/>
        </w:rPr>
        <w:t xml:space="preserve"> </w:t>
      </w:r>
      <w:r>
        <w:rPr>
          <w:sz w:val="28"/>
          <w:szCs w:val="28"/>
        </w:rPr>
        <w:t xml:space="preserve">с ценами на платные услуги спортивных комплексов </w:t>
      </w:r>
      <w:r w:rsidR="00A408A7" w:rsidRPr="000F00F2">
        <w:rPr>
          <w:rFonts w:eastAsia="Calibri"/>
          <w:sz w:val="28"/>
          <w:szCs w:val="28"/>
          <w:lang w:eastAsia="ru-RU"/>
        </w:rPr>
        <w:t>преобраз</w:t>
      </w:r>
      <w:r w:rsidR="0033727E">
        <w:rPr>
          <w:rFonts w:eastAsia="Calibri"/>
          <w:sz w:val="28"/>
          <w:szCs w:val="28"/>
          <w:lang w:eastAsia="ru-RU"/>
        </w:rPr>
        <w:t>уем</w:t>
      </w:r>
      <w:r w:rsidR="00A408A7" w:rsidRPr="000F00F2">
        <w:rPr>
          <w:rFonts w:eastAsia="Calibri"/>
          <w:sz w:val="28"/>
          <w:szCs w:val="28"/>
          <w:lang w:eastAsia="ru-RU"/>
        </w:rPr>
        <w:t xml:space="preserve"> </w:t>
      </w:r>
      <w:r w:rsidR="005D3308" w:rsidRPr="000F00F2">
        <w:rPr>
          <w:rFonts w:eastAsia="Calibri"/>
          <w:sz w:val="28"/>
          <w:szCs w:val="28"/>
          <w:lang w:eastAsia="ru-RU"/>
        </w:rPr>
        <w:t>в сводную таблицу</w:t>
      </w:r>
      <w:r w:rsidR="00563BFE">
        <w:rPr>
          <w:rFonts w:eastAsia="Calibri"/>
          <w:sz w:val="28"/>
          <w:szCs w:val="28"/>
          <w:lang w:eastAsia="ru-RU"/>
        </w:rPr>
        <w:t xml:space="preserve"> с группировкой по </w:t>
      </w:r>
      <w:r w:rsidR="005D533F">
        <w:rPr>
          <w:rFonts w:eastAsia="Calibri"/>
          <w:sz w:val="28"/>
          <w:szCs w:val="28"/>
          <w:lang w:eastAsia="ru-RU"/>
        </w:rPr>
        <w:t>учреждению</w:t>
      </w:r>
      <w:r w:rsidR="00563BFE">
        <w:rPr>
          <w:rFonts w:eastAsia="Calibri"/>
          <w:sz w:val="28"/>
          <w:szCs w:val="28"/>
          <w:lang w:eastAsia="ru-RU"/>
        </w:rPr>
        <w:t xml:space="preserve"> и предоставляемой услуге</w:t>
      </w:r>
      <w:r w:rsidR="0033727E">
        <w:rPr>
          <w:rFonts w:eastAsia="Calibri"/>
          <w:sz w:val="28"/>
          <w:szCs w:val="28"/>
          <w:lang w:eastAsia="ru-RU"/>
        </w:rPr>
        <w:t>,</w:t>
      </w:r>
      <w:r w:rsidR="00A408A7">
        <w:rPr>
          <w:rFonts w:eastAsia="Calibri"/>
          <w:sz w:val="28"/>
          <w:szCs w:val="28"/>
          <w:lang w:eastAsia="ru-RU"/>
        </w:rPr>
        <w:t xml:space="preserve"> </w:t>
      </w:r>
      <w:r>
        <w:rPr>
          <w:rFonts w:eastAsia="Calibri"/>
          <w:sz w:val="28"/>
          <w:szCs w:val="28"/>
          <w:lang w:eastAsia="ru-RU"/>
        </w:rPr>
        <w:t>в</w:t>
      </w:r>
      <w:r w:rsidRPr="000F00F2">
        <w:rPr>
          <w:rFonts w:eastAsia="Calibri"/>
          <w:sz w:val="28"/>
          <w:szCs w:val="28"/>
          <w:lang w:eastAsia="ru-RU"/>
        </w:rPr>
        <w:t>оспольз</w:t>
      </w:r>
      <w:r w:rsidR="0033727E">
        <w:rPr>
          <w:rFonts w:eastAsia="Calibri"/>
          <w:sz w:val="28"/>
          <w:szCs w:val="28"/>
          <w:lang w:eastAsia="ru-RU"/>
        </w:rPr>
        <w:t>овавшись</w:t>
      </w:r>
      <w:r w:rsidRPr="000F00F2">
        <w:rPr>
          <w:rFonts w:eastAsia="Calibri"/>
          <w:sz w:val="28"/>
          <w:szCs w:val="28"/>
          <w:lang w:eastAsia="ru-RU"/>
        </w:rPr>
        <w:t xml:space="preserve"> функцией </w:t>
      </w:r>
      <w:proofErr w:type="spellStart"/>
      <w:r w:rsidRPr="000F00F2">
        <w:rPr>
          <w:rFonts w:eastAsia="Calibri"/>
          <w:sz w:val="28"/>
          <w:szCs w:val="28"/>
          <w:lang w:eastAsia="ru-RU"/>
        </w:rPr>
        <w:t>pivot_table</w:t>
      </w:r>
      <w:proofErr w:type="spellEnd"/>
      <w:r w:rsidRPr="000F00F2">
        <w:rPr>
          <w:rFonts w:eastAsia="Calibri"/>
          <w:sz w:val="28"/>
          <w:szCs w:val="28"/>
          <w:lang w:eastAsia="ru-RU"/>
        </w:rPr>
        <w:t xml:space="preserve"> библиотеки </w:t>
      </w:r>
      <w:proofErr w:type="spellStart"/>
      <w:r>
        <w:rPr>
          <w:rFonts w:eastAsia="Calibri"/>
          <w:sz w:val="28"/>
          <w:szCs w:val="28"/>
          <w:lang w:eastAsia="ru-RU"/>
        </w:rPr>
        <w:t>Р</w:t>
      </w:r>
      <w:r w:rsidRPr="000F00F2">
        <w:rPr>
          <w:rFonts w:eastAsia="Calibri"/>
          <w:sz w:val="28"/>
          <w:szCs w:val="28"/>
          <w:lang w:eastAsia="ru-RU"/>
        </w:rPr>
        <w:t>andas</w:t>
      </w:r>
      <w:proofErr w:type="spellEnd"/>
      <w:r>
        <w:rPr>
          <w:rFonts w:eastAsia="Calibri"/>
          <w:sz w:val="28"/>
          <w:szCs w:val="28"/>
          <w:lang w:eastAsia="ru-RU"/>
        </w:rPr>
        <w:t>:</w:t>
      </w:r>
    </w:p>
    <w:p w:rsidR="00E33A2E" w:rsidRPr="005D3308" w:rsidRDefault="00E33A2E" w:rsidP="00E33A2E">
      <w:pPr>
        <w:shd w:val="clear" w:color="auto" w:fill="FFFFFF"/>
        <w:tabs>
          <w:tab w:val="left" w:pos="0"/>
          <w:tab w:val="left" w:pos="1701"/>
        </w:tabs>
        <w:spacing w:line="360" w:lineRule="auto"/>
        <w:jc w:val="both"/>
        <w:rPr>
          <w:sz w:val="28"/>
          <w:szCs w:val="28"/>
        </w:rPr>
      </w:pPr>
    </w:p>
    <w:p w:rsidR="00A952F7" w:rsidRPr="00A952F7" w:rsidRDefault="00A952F7" w:rsidP="00A952F7">
      <w:pPr>
        <w:shd w:val="clear" w:color="auto" w:fill="1E1E1E"/>
        <w:suppressAutoHyphens w:val="0"/>
        <w:spacing w:line="285" w:lineRule="atLeast"/>
        <w:rPr>
          <w:rFonts w:ascii="Consolas" w:hAnsi="Consolas"/>
          <w:color w:val="D4D4D4"/>
          <w:sz w:val="21"/>
          <w:szCs w:val="21"/>
          <w:lang w:val="en-US" w:eastAsia="ru-RU"/>
        </w:rPr>
      </w:pPr>
      <w:proofErr w:type="spellStart"/>
      <w:r w:rsidRPr="00A952F7">
        <w:rPr>
          <w:rFonts w:ascii="Consolas" w:hAnsi="Consolas"/>
          <w:color w:val="9CDCFE"/>
          <w:sz w:val="21"/>
          <w:szCs w:val="21"/>
          <w:lang w:val="en-US" w:eastAsia="ru-RU"/>
        </w:rPr>
        <w:t>df_comparison_</w:t>
      </w:r>
      <w:proofErr w:type="gramStart"/>
      <w:r w:rsidRPr="00A952F7">
        <w:rPr>
          <w:rFonts w:ascii="Consolas" w:hAnsi="Consolas"/>
          <w:color w:val="9CDCFE"/>
          <w:sz w:val="21"/>
          <w:szCs w:val="21"/>
          <w:lang w:val="en-US" w:eastAsia="ru-RU"/>
        </w:rPr>
        <w:t>table</w:t>
      </w:r>
      <w:r w:rsidRPr="00A952F7">
        <w:rPr>
          <w:rFonts w:ascii="Consolas" w:hAnsi="Consolas"/>
          <w:color w:val="D4D4D4"/>
          <w:sz w:val="21"/>
          <w:szCs w:val="21"/>
          <w:lang w:val="en-US" w:eastAsia="ru-RU"/>
        </w:rPr>
        <w:t>.</w:t>
      </w:r>
      <w:r w:rsidRPr="00A952F7">
        <w:rPr>
          <w:rFonts w:ascii="Consolas" w:hAnsi="Consolas"/>
          <w:color w:val="DCDCAA"/>
          <w:sz w:val="21"/>
          <w:szCs w:val="21"/>
          <w:lang w:val="en-US" w:eastAsia="ru-RU"/>
        </w:rPr>
        <w:t>pivot</w:t>
      </w:r>
      <w:proofErr w:type="gramEnd"/>
      <w:r w:rsidRPr="00A952F7">
        <w:rPr>
          <w:rFonts w:ascii="Consolas" w:hAnsi="Consolas"/>
          <w:color w:val="DCDCAA"/>
          <w:sz w:val="21"/>
          <w:szCs w:val="21"/>
          <w:lang w:val="en-US" w:eastAsia="ru-RU"/>
        </w:rPr>
        <w:t>_table</w:t>
      </w:r>
      <w:proofErr w:type="spellEnd"/>
      <w:r w:rsidRPr="00A952F7">
        <w:rPr>
          <w:rFonts w:ascii="Consolas" w:hAnsi="Consolas"/>
          <w:color w:val="D4D4D4"/>
          <w:sz w:val="21"/>
          <w:szCs w:val="21"/>
          <w:lang w:val="en-US" w:eastAsia="ru-RU"/>
        </w:rPr>
        <w:t>(</w:t>
      </w:r>
    </w:p>
    <w:p w:rsidR="00A952F7" w:rsidRPr="00A952F7" w:rsidRDefault="005D3308" w:rsidP="005D3308">
      <w:pPr>
        <w:shd w:val="clear" w:color="auto" w:fill="1E1E1E"/>
        <w:suppressAutoHyphens w:val="0"/>
        <w:spacing w:line="285" w:lineRule="atLeast"/>
        <w:rPr>
          <w:rFonts w:ascii="Consolas" w:hAnsi="Consolas"/>
          <w:color w:val="D4D4D4"/>
          <w:sz w:val="21"/>
          <w:szCs w:val="21"/>
          <w:lang w:eastAsia="ru-RU"/>
        </w:rPr>
      </w:pPr>
      <w:r w:rsidRPr="005D3308">
        <w:rPr>
          <w:rFonts w:ascii="Consolas" w:hAnsi="Consolas"/>
          <w:color w:val="9CDCFE"/>
          <w:sz w:val="21"/>
          <w:szCs w:val="21"/>
          <w:lang w:val="en-US" w:eastAsia="ru-RU"/>
        </w:rPr>
        <w:t xml:space="preserve">               </w:t>
      </w:r>
      <w:proofErr w:type="spellStart"/>
      <w:r w:rsidR="00A952F7" w:rsidRPr="00A952F7">
        <w:rPr>
          <w:rFonts w:ascii="Consolas" w:hAnsi="Consolas"/>
          <w:color w:val="9CDCFE"/>
          <w:sz w:val="21"/>
          <w:szCs w:val="21"/>
          <w:lang w:eastAsia="ru-RU"/>
        </w:rPr>
        <w:t>index</w:t>
      </w:r>
      <w:proofErr w:type="spellEnd"/>
      <w:r w:rsidR="00A952F7" w:rsidRPr="00A952F7">
        <w:rPr>
          <w:rFonts w:ascii="Consolas" w:hAnsi="Consolas"/>
          <w:color w:val="D4D4D4"/>
          <w:sz w:val="21"/>
          <w:szCs w:val="21"/>
          <w:lang w:eastAsia="ru-RU"/>
        </w:rPr>
        <w:t>=[</w:t>
      </w:r>
      <w:r w:rsidR="00A952F7" w:rsidRPr="00A952F7">
        <w:rPr>
          <w:rFonts w:ascii="Consolas" w:hAnsi="Consolas"/>
          <w:color w:val="CE9178"/>
          <w:sz w:val="21"/>
          <w:szCs w:val="21"/>
          <w:lang w:eastAsia="ru-RU"/>
        </w:rPr>
        <w:t>"Предоставляемая услуга"</w:t>
      </w:r>
      <w:r w:rsidR="00A952F7" w:rsidRPr="00A952F7">
        <w:rPr>
          <w:rFonts w:ascii="Consolas" w:hAnsi="Consolas"/>
          <w:color w:val="D4D4D4"/>
          <w:sz w:val="21"/>
          <w:szCs w:val="21"/>
          <w:lang w:eastAsia="ru-RU"/>
        </w:rPr>
        <w:t xml:space="preserve">, </w:t>
      </w:r>
      <w:r w:rsidR="00A952F7" w:rsidRPr="00A952F7">
        <w:rPr>
          <w:rFonts w:ascii="Consolas" w:hAnsi="Consolas"/>
          <w:color w:val="CE9178"/>
          <w:sz w:val="21"/>
          <w:szCs w:val="21"/>
          <w:lang w:eastAsia="ru-RU"/>
        </w:rPr>
        <w:t>"Количество занятий"</w:t>
      </w:r>
      <w:r w:rsidR="00A952F7" w:rsidRPr="00A952F7">
        <w:rPr>
          <w:rFonts w:ascii="Consolas" w:hAnsi="Consolas"/>
          <w:color w:val="D4D4D4"/>
          <w:sz w:val="21"/>
          <w:szCs w:val="21"/>
          <w:lang w:eastAsia="ru-RU"/>
        </w:rPr>
        <w:t>],</w:t>
      </w:r>
    </w:p>
    <w:p w:rsidR="00A952F7" w:rsidRPr="00A952F7" w:rsidRDefault="005D3308" w:rsidP="00A952F7">
      <w:pPr>
        <w:shd w:val="clear" w:color="auto" w:fill="1E1E1E"/>
        <w:suppressAutoHyphens w:val="0"/>
        <w:spacing w:line="285" w:lineRule="atLeast"/>
        <w:rPr>
          <w:rFonts w:ascii="Consolas" w:hAnsi="Consolas"/>
          <w:color w:val="D4D4D4"/>
          <w:sz w:val="21"/>
          <w:szCs w:val="21"/>
          <w:lang w:eastAsia="ru-RU"/>
        </w:rPr>
      </w:pPr>
      <w:r>
        <w:rPr>
          <w:rFonts w:ascii="Consolas" w:hAnsi="Consolas"/>
          <w:color w:val="9CDCFE"/>
          <w:sz w:val="21"/>
          <w:szCs w:val="21"/>
          <w:lang w:eastAsia="ru-RU"/>
        </w:rPr>
        <w:t xml:space="preserve">               </w:t>
      </w:r>
      <w:proofErr w:type="spellStart"/>
      <w:r w:rsidR="00A952F7" w:rsidRPr="00A952F7">
        <w:rPr>
          <w:rFonts w:ascii="Consolas" w:hAnsi="Consolas"/>
          <w:color w:val="9CDCFE"/>
          <w:sz w:val="21"/>
          <w:szCs w:val="21"/>
          <w:lang w:eastAsia="ru-RU"/>
        </w:rPr>
        <w:t>columns</w:t>
      </w:r>
      <w:proofErr w:type="spellEnd"/>
      <w:r w:rsidR="00A952F7" w:rsidRPr="00A952F7">
        <w:rPr>
          <w:rFonts w:ascii="Consolas" w:hAnsi="Consolas"/>
          <w:color w:val="D4D4D4"/>
          <w:sz w:val="21"/>
          <w:szCs w:val="21"/>
          <w:lang w:eastAsia="ru-RU"/>
        </w:rPr>
        <w:t>=[</w:t>
      </w:r>
      <w:r w:rsidR="00A952F7" w:rsidRPr="00A952F7">
        <w:rPr>
          <w:rFonts w:ascii="Consolas" w:hAnsi="Consolas"/>
          <w:color w:val="CE9178"/>
          <w:sz w:val="21"/>
          <w:szCs w:val="21"/>
          <w:lang w:eastAsia="ru-RU"/>
        </w:rPr>
        <w:t>"Спортивный комплекс"</w:t>
      </w:r>
      <w:r w:rsidR="00A952F7" w:rsidRPr="00A952F7">
        <w:rPr>
          <w:rFonts w:ascii="Consolas" w:hAnsi="Consolas"/>
          <w:color w:val="D4D4D4"/>
          <w:sz w:val="21"/>
          <w:szCs w:val="21"/>
          <w:lang w:eastAsia="ru-RU"/>
        </w:rPr>
        <w:t>],</w:t>
      </w:r>
    </w:p>
    <w:p w:rsidR="00A952F7" w:rsidRPr="00A952F7" w:rsidRDefault="005D3308" w:rsidP="00A952F7">
      <w:pPr>
        <w:shd w:val="clear" w:color="auto" w:fill="1E1E1E"/>
        <w:suppressAutoHyphens w:val="0"/>
        <w:spacing w:line="285" w:lineRule="atLeast"/>
        <w:rPr>
          <w:rFonts w:ascii="Consolas" w:hAnsi="Consolas"/>
          <w:color w:val="D4D4D4"/>
          <w:sz w:val="21"/>
          <w:szCs w:val="21"/>
          <w:lang w:eastAsia="ru-RU"/>
        </w:rPr>
      </w:pPr>
      <w:r>
        <w:rPr>
          <w:rFonts w:ascii="Consolas" w:hAnsi="Consolas"/>
          <w:color w:val="9CDCFE"/>
          <w:sz w:val="21"/>
          <w:szCs w:val="21"/>
          <w:lang w:eastAsia="ru-RU"/>
        </w:rPr>
        <w:t xml:space="preserve">               </w:t>
      </w:r>
      <w:proofErr w:type="spellStart"/>
      <w:r w:rsidR="00A952F7" w:rsidRPr="00A952F7">
        <w:rPr>
          <w:rFonts w:ascii="Consolas" w:hAnsi="Consolas"/>
          <w:color w:val="9CDCFE"/>
          <w:sz w:val="21"/>
          <w:szCs w:val="21"/>
          <w:lang w:eastAsia="ru-RU"/>
        </w:rPr>
        <w:t>values</w:t>
      </w:r>
      <w:proofErr w:type="spellEnd"/>
      <w:r w:rsidR="00A952F7" w:rsidRPr="00A952F7">
        <w:rPr>
          <w:rFonts w:ascii="Consolas" w:hAnsi="Consolas"/>
          <w:color w:val="D4D4D4"/>
          <w:sz w:val="21"/>
          <w:szCs w:val="21"/>
          <w:lang w:eastAsia="ru-RU"/>
        </w:rPr>
        <w:t>=[</w:t>
      </w:r>
      <w:r w:rsidR="00A952F7" w:rsidRPr="00A952F7">
        <w:rPr>
          <w:rFonts w:ascii="Consolas" w:hAnsi="Consolas"/>
          <w:color w:val="CE9178"/>
          <w:sz w:val="21"/>
          <w:szCs w:val="21"/>
          <w:lang w:eastAsia="ru-RU"/>
        </w:rPr>
        <w:t>"Стоимость"</w:t>
      </w:r>
      <w:r w:rsidR="00A952F7" w:rsidRPr="00A952F7">
        <w:rPr>
          <w:rFonts w:ascii="Consolas" w:hAnsi="Consolas"/>
          <w:color w:val="D4D4D4"/>
          <w:sz w:val="21"/>
          <w:szCs w:val="21"/>
          <w:lang w:eastAsia="ru-RU"/>
        </w:rPr>
        <w:t>])</w:t>
      </w:r>
    </w:p>
    <w:p w:rsidR="00A952F7" w:rsidRDefault="00A952F7" w:rsidP="00555E78">
      <w:pPr>
        <w:shd w:val="clear" w:color="auto" w:fill="FFFFFF"/>
        <w:tabs>
          <w:tab w:val="left" w:pos="0"/>
          <w:tab w:val="left" w:pos="1701"/>
        </w:tabs>
        <w:spacing w:line="360" w:lineRule="auto"/>
        <w:jc w:val="both"/>
        <w:rPr>
          <w:sz w:val="28"/>
          <w:szCs w:val="28"/>
        </w:rPr>
      </w:pPr>
    </w:p>
    <w:p w:rsidR="001A0085" w:rsidRDefault="008F435E" w:rsidP="00555E78">
      <w:pPr>
        <w:shd w:val="clear" w:color="auto" w:fill="FFFFFF"/>
        <w:tabs>
          <w:tab w:val="left" w:pos="0"/>
          <w:tab w:val="left" w:pos="1701"/>
        </w:tabs>
        <w:spacing w:line="360" w:lineRule="auto"/>
        <w:jc w:val="both"/>
        <w:rPr>
          <w:sz w:val="28"/>
          <w:szCs w:val="28"/>
        </w:rPr>
      </w:pPr>
      <w:r>
        <w:rPr>
          <w:noProof/>
          <w:sz w:val="28"/>
          <w:szCs w:val="28"/>
          <w:lang w:eastAsia="ru-RU"/>
        </w:rPr>
        <w:drawing>
          <wp:inline distT="0" distB="0" distL="0" distR="0">
            <wp:extent cx="6117883" cy="36160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617364"/>
                    </a:xfrm>
                    <a:prstGeom prst="rect">
                      <a:avLst/>
                    </a:prstGeom>
                  </pic:spPr>
                </pic:pic>
              </a:graphicData>
            </a:graphic>
          </wp:inline>
        </w:drawing>
      </w:r>
    </w:p>
    <w:p w:rsidR="00AA03D9" w:rsidRDefault="00AA03D9" w:rsidP="00AA03D9">
      <w:pPr>
        <w:shd w:val="clear" w:color="auto" w:fill="FFFFFF"/>
        <w:tabs>
          <w:tab w:val="left" w:pos="0"/>
          <w:tab w:val="left" w:pos="1701"/>
        </w:tabs>
        <w:spacing w:line="360" w:lineRule="auto"/>
        <w:jc w:val="both"/>
        <w:rPr>
          <w:sz w:val="28"/>
          <w:szCs w:val="28"/>
        </w:rPr>
      </w:pPr>
    </w:p>
    <w:p w:rsidR="001A0085" w:rsidRDefault="008F435E" w:rsidP="003F67F3">
      <w:pPr>
        <w:shd w:val="clear" w:color="auto" w:fill="FFFFFF"/>
        <w:tabs>
          <w:tab w:val="left" w:pos="0"/>
          <w:tab w:val="left" w:pos="1701"/>
        </w:tabs>
        <w:spacing w:line="360" w:lineRule="auto"/>
        <w:ind w:firstLine="709"/>
        <w:jc w:val="both"/>
        <w:rPr>
          <w:sz w:val="28"/>
          <w:szCs w:val="28"/>
        </w:rPr>
      </w:pPr>
      <w:r>
        <w:rPr>
          <w:sz w:val="28"/>
          <w:szCs w:val="28"/>
        </w:rPr>
        <w:t xml:space="preserve">Проанализировав, полученную сводную таблицу, можно подытожить, что </w:t>
      </w:r>
      <w:r w:rsidRPr="008F435E">
        <w:rPr>
          <w:sz w:val="28"/>
          <w:szCs w:val="28"/>
        </w:rPr>
        <w:t>с</w:t>
      </w:r>
      <w:r w:rsidR="001A0085" w:rsidRPr="008F435E">
        <w:rPr>
          <w:sz w:val="28"/>
          <w:szCs w:val="28"/>
        </w:rPr>
        <w:t xml:space="preserve">истему ценообразования ГАУ РМ «Ледовый дворец» на сопоставимые с АУ РМ «СК «Мордовия» услуги можно признать более гибкой. </w:t>
      </w:r>
      <w:r>
        <w:rPr>
          <w:sz w:val="28"/>
          <w:szCs w:val="28"/>
        </w:rPr>
        <w:t>Хотя</w:t>
      </w:r>
      <w:r w:rsidR="003F67F3">
        <w:rPr>
          <w:sz w:val="28"/>
          <w:szCs w:val="28"/>
        </w:rPr>
        <w:t>,</w:t>
      </w:r>
      <w:r>
        <w:rPr>
          <w:sz w:val="28"/>
          <w:szCs w:val="28"/>
        </w:rPr>
        <w:t xml:space="preserve"> и то</w:t>
      </w:r>
      <w:r w:rsidR="003F67F3">
        <w:rPr>
          <w:sz w:val="28"/>
          <w:szCs w:val="28"/>
        </w:rPr>
        <w:t>,</w:t>
      </w:r>
      <w:r>
        <w:rPr>
          <w:sz w:val="28"/>
          <w:szCs w:val="28"/>
        </w:rPr>
        <w:t xml:space="preserve"> и другое </w:t>
      </w:r>
      <w:r w:rsidR="001A0085" w:rsidRPr="00980AEA">
        <w:rPr>
          <w:sz w:val="28"/>
          <w:szCs w:val="28"/>
        </w:rPr>
        <w:t xml:space="preserve">спортивное учреждение предоставляет скидки для студентов, школьников и пенсионеров, а также на посещение в те часы, когда не наблюдается большого наплыва. </w:t>
      </w:r>
      <w:r w:rsidR="00980AEA" w:rsidRPr="00980AEA">
        <w:rPr>
          <w:sz w:val="28"/>
          <w:szCs w:val="28"/>
        </w:rPr>
        <w:t>Но</w:t>
      </w:r>
      <w:r w:rsidR="003F67F3">
        <w:rPr>
          <w:sz w:val="28"/>
          <w:szCs w:val="28"/>
        </w:rPr>
        <w:t>,</w:t>
      </w:r>
      <w:r w:rsidR="00980AEA" w:rsidRPr="00980AEA">
        <w:rPr>
          <w:sz w:val="28"/>
          <w:szCs w:val="28"/>
        </w:rPr>
        <w:t xml:space="preserve"> все же</w:t>
      </w:r>
      <w:r w:rsidR="003F67F3">
        <w:rPr>
          <w:sz w:val="28"/>
          <w:szCs w:val="28"/>
        </w:rPr>
        <w:t>,</w:t>
      </w:r>
      <w:r w:rsidR="00980AEA" w:rsidRPr="00980AEA">
        <w:rPr>
          <w:sz w:val="28"/>
          <w:szCs w:val="28"/>
        </w:rPr>
        <w:t xml:space="preserve"> </w:t>
      </w:r>
      <w:r w:rsidR="001A0085" w:rsidRPr="00980AEA">
        <w:rPr>
          <w:sz w:val="28"/>
          <w:szCs w:val="28"/>
        </w:rPr>
        <w:t>стоимость услуг в Ледовом дворце преимущественно ниже, чем в СК «Мордовия», что дает первому конкурентное преимущество.</w:t>
      </w:r>
    </w:p>
    <w:p w:rsidR="001B32EF" w:rsidRDefault="00423EA3" w:rsidP="00423EA3">
      <w:pPr>
        <w:shd w:val="clear" w:color="auto" w:fill="FFFFFF"/>
        <w:tabs>
          <w:tab w:val="left" w:pos="0"/>
          <w:tab w:val="left" w:pos="1701"/>
        </w:tabs>
        <w:spacing w:line="360" w:lineRule="auto"/>
        <w:ind w:firstLine="709"/>
        <w:jc w:val="both"/>
        <w:rPr>
          <w:sz w:val="28"/>
          <w:szCs w:val="28"/>
        </w:rPr>
      </w:pPr>
      <w:r>
        <w:rPr>
          <w:sz w:val="28"/>
          <w:szCs w:val="28"/>
        </w:rPr>
        <w:lastRenderedPageBreak/>
        <w:t xml:space="preserve">Имея </w:t>
      </w:r>
      <w:r w:rsidR="006A1D46">
        <w:rPr>
          <w:sz w:val="28"/>
          <w:szCs w:val="28"/>
        </w:rPr>
        <w:t>информацию</w:t>
      </w:r>
      <w:r>
        <w:rPr>
          <w:sz w:val="28"/>
          <w:szCs w:val="28"/>
        </w:rPr>
        <w:t xml:space="preserve"> о ценах на услуги для корпоративных клиент</w:t>
      </w:r>
      <w:r w:rsidR="009A3BA0">
        <w:rPr>
          <w:sz w:val="28"/>
          <w:szCs w:val="28"/>
        </w:rPr>
        <w:t>ов</w:t>
      </w:r>
      <w:r>
        <w:rPr>
          <w:sz w:val="28"/>
          <w:szCs w:val="28"/>
        </w:rPr>
        <w:t xml:space="preserve"> нескольких</w:t>
      </w:r>
      <w:r w:rsidR="009A3BA0">
        <w:rPr>
          <w:sz w:val="28"/>
          <w:szCs w:val="28"/>
        </w:rPr>
        <w:t xml:space="preserve"> спортивных комплексов России</w:t>
      </w:r>
      <w:r w:rsidR="006A1D46">
        <w:rPr>
          <w:sz w:val="28"/>
          <w:szCs w:val="28"/>
        </w:rPr>
        <w:t xml:space="preserve">, включая </w:t>
      </w:r>
      <w:r w:rsidR="006A1D46" w:rsidRPr="008F435E">
        <w:rPr>
          <w:sz w:val="28"/>
          <w:szCs w:val="28"/>
        </w:rPr>
        <w:t>ГАУ РМ «Ледовый дворец»</w:t>
      </w:r>
      <w:r w:rsidR="006A1D46">
        <w:rPr>
          <w:sz w:val="28"/>
          <w:szCs w:val="28"/>
        </w:rPr>
        <w:t>,</w:t>
      </w:r>
      <w:r w:rsidR="00F21006">
        <w:rPr>
          <w:sz w:val="28"/>
          <w:szCs w:val="28"/>
        </w:rPr>
        <w:t xml:space="preserve"> </w:t>
      </w:r>
      <w:r w:rsidR="00F21006" w:rsidRPr="00F21006">
        <w:rPr>
          <w:sz w:val="28"/>
          <w:szCs w:val="28"/>
        </w:rPr>
        <w:t>[37]</w:t>
      </w:r>
      <w:r w:rsidR="009A3BA0">
        <w:rPr>
          <w:sz w:val="28"/>
          <w:szCs w:val="28"/>
        </w:rPr>
        <w:t>,</w:t>
      </w:r>
      <w:r w:rsidR="006A1D46" w:rsidRPr="006A1D46">
        <w:rPr>
          <w:sz w:val="28"/>
          <w:szCs w:val="28"/>
        </w:rPr>
        <w:t xml:space="preserve"> </w:t>
      </w:r>
      <w:r w:rsidR="006A1D46" w:rsidRPr="00F21006">
        <w:rPr>
          <w:sz w:val="28"/>
          <w:szCs w:val="28"/>
        </w:rPr>
        <w:t>[3</w:t>
      </w:r>
      <w:r w:rsidR="006A1D46">
        <w:rPr>
          <w:sz w:val="28"/>
          <w:szCs w:val="28"/>
        </w:rPr>
        <w:t>8</w:t>
      </w:r>
      <w:r w:rsidR="006A1D46" w:rsidRPr="00F21006">
        <w:rPr>
          <w:sz w:val="28"/>
          <w:szCs w:val="28"/>
        </w:rPr>
        <w:t>]</w:t>
      </w:r>
      <w:r w:rsidR="006A1D46">
        <w:rPr>
          <w:sz w:val="28"/>
          <w:szCs w:val="28"/>
        </w:rPr>
        <w:t>,</w:t>
      </w:r>
      <w:r w:rsidR="006A1D46" w:rsidRPr="00F21006">
        <w:rPr>
          <w:sz w:val="28"/>
          <w:szCs w:val="28"/>
        </w:rPr>
        <w:t xml:space="preserve"> </w:t>
      </w:r>
      <w:r w:rsidR="00F21006" w:rsidRPr="00F21006">
        <w:rPr>
          <w:sz w:val="28"/>
          <w:szCs w:val="28"/>
        </w:rPr>
        <w:t>[39]</w:t>
      </w:r>
      <w:r w:rsidR="00F21006">
        <w:rPr>
          <w:sz w:val="28"/>
          <w:szCs w:val="28"/>
        </w:rPr>
        <w:t>,</w:t>
      </w:r>
      <w:r w:rsidR="00F21006" w:rsidRPr="00F21006">
        <w:rPr>
          <w:sz w:val="28"/>
          <w:szCs w:val="28"/>
        </w:rPr>
        <w:t xml:space="preserve"> [40]</w:t>
      </w:r>
      <w:r w:rsidR="00F21006">
        <w:rPr>
          <w:sz w:val="28"/>
          <w:szCs w:val="28"/>
        </w:rPr>
        <w:t>,</w:t>
      </w:r>
      <w:r w:rsidR="00F21006" w:rsidRPr="00F21006">
        <w:rPr>
          <w:sz w:val="28"/>
          <w:szCs w:val="28"/>
        </w:rPr>
        <w:t xml:space="preserve"> [41]</w:t>
      </w:r>
      <w:r w:rsidR="00806AB0">
        <w:rPr>
          <w:sz w:val="28"/>
          <w:szCs w:val="28"/>
        </w:rPr>
        <w:t>,</w:t>
      </w:r>
      <w:r w:rsidR="00806AB0" w:rsidRPr="00F21006">
        <w:rPr>
          <w:sz w:val="28"/>
          <w:szCs w:val="28"/>
        </w:rPr>
        <w:t xml:space="preserve"> [</w:t>
      </w:r>
      <w:r w:rsidR="00806AB0" w:rsidRPr="00806AB0">
        <w:rPr>
          <w:sz w:val="28"/>
          <w:szCs w:val="28"/>
        </w:rPr>
        <w:t>42</w:t>
      </w:r>
      <w:r w:rsidR="00806AB0" w:rsidRPr="00F21006">
        <w:rPr>
          <w:sz w:val="28"/>
          <w:szCs w:val="28"/>
        </w:rPr>
        <w:t>]</w:t>
      </w:r>
      <w:r w:rsidR="006A1D46">
        <w:rPr>
          <w:sz w:val="28"/>
          <w:szCs w:val="28"/>
        </w:rPr>
        <w:t xml:space="preserve">, занесем их в таблицу </w:t>
      </w:r>
      <w:r w:rsidR="006A1D46" w:rsidRPr="006A1D46">
        <w:rPr>
          <w:sz w:val="28"/>
          <w:szCs w:val="28"/>
        </w:rPr>
        <w:t>Приложения 2 – Данные о стоимости услуг для корпоративных клиентов ГАУ РМ «Ледовый дворец» и других спортивных комплексов России. Далее,</w:t>
      </w:r>
      <w:r w:rsidR="009A3BA0">
        <w:rPr>
          <w:sz w:val="28"/>
          <w:szCs w:val="28"/>
        </w:rPr>
        <w:t xml:space="preserve"> </w:t>
      </w:r>
      <w:r w:rsidR="006A1D46">
        <w:rPr>
          <w:sz w:val="28"/>
          <w:szCs w:val="28"/>
        </w:rPr>
        <w:t xml:space="preserve">проведем </w:t>
      </w:r>
      <w:r>
        <w:rPr>
          <w:sz w:val="28"/>
          <w:szCs w:val="28"/>
        </w:rPr>
        <w:t>сравн</w:t>
      </w:r>
      <w:r w:rsidR="006A1D46">
        <w:rPr>
          <w:sz w:val="28"/>
          <w:szCs w:val="28"/>
        </w:rPr>
        <w:t>ение</w:t>
      </w:r>
      <w:r>
        <w:rPr>
          <w:sz w:val="28"/>
          <w:szCs w:val="28"/>
        </w:rPr>
        <w:t xml:space="preserve"> </w:t>
      </w:r>
      <w:r w:rsidR="006A1D46">
        <w:rPr>
          <w:sz w:val="28"/>
          <w:szCs w:val="28"/>
        </w:rPr>
        <w:t>стоимостей указанных услуг</w:t>
      </w:r>
      <w:r>
        <w:rPr>
          <w:sz w:val="28"/>
          <w:szCs w:val="28"/>
        </w:rPr>
        <w:t xml:space="preserve">, используя </w:t>
      </w:r>
      <w:r w:rsidR="009A3BA0">
        <w:rPr>
          <w:sz w:val="28"/>
          <w:szCs w:val="28"/>
        </w:rPr>
        <w:t>Р</w:t>
      </w:r>
      <w:proofErr w:type="spellStart"/>
      <w:r>
        <w:rPr>
          <w:sz w:val="28"/>
          <w:szCs w:val="28"/>
          <w:lang w:val="en-US"/>
        </w:rPr>
        <w:t>ython</w:t>
      </w:r>
      <w:proofErr w:type="spellEnd"/>
      <w:r w:rsidRPr="00423EA3">
        <w:rPr>
          <w:sz w:val="28"/>
          <w:szCs w:val="28"/>
        </w:rPr>
        <w:t>.</w:t>
      </w:r>
    </w:p>
    <w:p w:rsidR="008A5910" w:rsidRDefault="008A5910" w:rsidP="00423EA3">
      <w:pPr>
        <w:shd w:val="clear" w:color="auto" w:fill="FFFFFF"/>
        <w:tabs>
          <w:tab w:val="left" w:pos="0"/>
          <w:tab w:val="left" w:pos="1701"/>
        </w:tabs>
        <w:spacing w:line="360" w:lineRule="auto"/>
        <w:ind w:firstLine="709"/>
        <w:jc w:val="both"/>
        <w:rPr>
          <w:color w:val="000000" w:themeColor="text1"/>
          <w:sz w:val="28"/>
          <w:szCs w:val="28"/>
        </w:rPr>
      </w:pPr>
      <w:r w:rsidRPr="00EB3DF8">
        <w:rPr>
          <w:color w:val="000000" w:themeColor="text1"/>
          <w:sz w:val="28"/>
          <w:szCs w:val="28"/>
        </w:rPr>
        <w:t xml:space="preserve">Начнем </w:t>
      </w:r>
      <w:r w:rsidR="00B60D7E">
        <w:rPr>
          <w:color w:val="000000" w:themeColor="text1"/>
          <w:sz w:val="28"/>
          <w:szCs w:val="28"/>
        </w:rPr>
        <w:t xml:space="preserve">искомое </w:t>
      </w:r>
      <w:r w:rsidRPr="00EB3DF8">
        <w:rPr>
          <w:color w:val="000000" w:themeColor="text1"/>
          <w:sz w:val="28"/>
          <w:szCs w:val="28"/>
        </w:rPr>
        <w:t>сравнение с импорта нужных для работы библиотек</w:t>
      </w:r>
      <w:r w:rsidR="00B60D7E">
        <w:rPr>
          <w:color w:val="000000" w:themeColor="text1"/>
          <w:sz w:val="28"/>
          <w:szCs w:val="28"/>
        </w:rPr>
        <w:t xml:space="preserve"> </w:t>
      </w:r>
      <w:r w:rsidR="00B60D7E" w:rsidRPr="00030476">
        <w:rPr>
          <w:color w:val="000000" w:themeColor="text1"/>
          <w:sz w:val="28"/>
          <w:szCs w:val="28"/>
        </w:rPr>
        <w:t>(Р</w:t>
      </w:r>
      <w:proofErr w:type="spellStart"/>
      <w:r w:rsidR="00B60D7E" w:rsidRPr="00030476">
        <w:rPr>
          <w:color w:val="000000" w:themeColor="text1"/>
          <w:sz w:val="28"/>
          <w:szCs w:val="28"/>
          <w:lang w:val="en-US"/>
        </w:rPr>
        <w:t>andas</w:t>
      </w:r>
      <w:proofErr w:type="spellEnd"/>
      <w:r w:rsidR="00B60D7E" w:rsidRPr="00030476">
        <w:rPr>
          <w:color w:val="000000" w:themeColor="text1"/>
          <w:sz w:val="28"/>
          <w:szCs w:val="28"/>
        </w:rPr>
        <w:t xml:space="preserve">, </w:t>
      </w:r>
      <w:r w:rsidR="00B60D7E" w:rsidRPr="00030476">
        <w:rPr>
          <w:color w:val="000000" w:themeColor="text1"/>
          <w:sz w:val="28"/>
          <w:szCs w:val="28"/>
          <w:lang w:val="en-US"/>
        </w:rPr>
        <w:t>Matplotlib</w:t>
      </w:r>
      <w:r w:rsidR="00B60D7E">
        <w:rPr>
          <w:color w:val="000000" w:themeColor="text1"/>
          <w:sz w:val="28"/>
          <w:szCs w:val="28"/>
        </w:rPr>
        <w:t>,</w:t>
      </w:r>
      <w:r w:rsidR="00B60D7E" w:rsidRPr="00030476">
        <w:rPr>
          <w:color w:val="000000" w:themeColor="text1"/>
          <w:sz w:val="28"/>
          <w:szCs w:val="28"/>
        </w:rPr>
        <w:t xml:space="preserve"> </w:t>
      </w:r>
      <w:r w:rsidR="00B60D7E" w:rsidRPr="00030476">
        <w:rPr>
          <w:color w:val="000000" w:themeColor="text1"/>
          <w:sz w:val="28"/>
          <w:szCs w:val="28"/>
          <w:lang w:val="en-US"/>
        </w:rPr>
        <w:t>Seaborn</w:t>
      </w:r>
      <w:r w:rsidR="00B60D7E" w:rsidRPr="00030476">
        <w:rPr>
          <w:color w:val="000000" w:themeColor="text1"/>
          <w:sz w:val="28"/>
          <w:szCs w:val="28"/>
        </w:rPr>
        <w:t>)</w:t>
      </w:r>
      <w:r w:rsidRPr="00EB3DF8">
        <w:rPr>
          <w:color w:val="000000" w:themeColor="text1"/>
          <w:sz w:val="28"/>
          <w:szCs w:val="28"/>
        </w:rPr>
        <w:t xml:space="preserve">. Подключим их, воспользовавшись инструментом </w:t>
      </w:r>
      <w:r w:rsidRPr="00EB3DF8">
        <w:rPr>
          <w:color w:val="000000" w:themeColor="text1"/>
          <w:sz w:val="28"/>
          <w:szCs w:val="28"/>
          <w:lang w:val="en-US"/>
        </w:rPr>
        <w:t>import</w:t>
      </w:r>
      <w:r w:rsidR="00EB3DF8">
        <w:rPr>
          <w:color w:val="000000" w:themeColor="text1"/>
          <w:sz w:val="28"/>
          <w:szCs w:val="28"/>
        </w:rPr>
        <w:t>:</w:t>
      </w:r>
    </w:p>
    <w:p w:rsidR="00B60D7E" w:rsidRPr="00EB3DF8" w:rsidRDefault="00B60D7E" w:rsidP="00423EA3">
      <w:pPr>
        <w:shd w:val="clear" w:color="auto" w:fill="FFFFFF"/>
        <w:tabs>
          <w:tab w:val="left" w:pos="0"/>
          <w:tab w:val="left" w:pos="1701"/>
        </w:tabs>
        <w:spacing w:line="360" w:lineRule="auto"/>
        <w:ind w:firstLine="709"/>
        <w:jc w:val="both"/>
        <w:rPr>
          <w:color w:val="000000" w:themeColor="text1"/>
          <w:sz w:val="28"/>
          <w:szCs w:val="28"/>
        </w:rPr>
      </w:pPr>
    </w:p>
    <w:p w:rsidR="008A5910" w:rsidRPr="00A63A3C" w:rsidRDefault="008A5910" w:rsidP="008A5910">
      <w:pPr>
        <w:shd w:val="clear" w:color="auto" w:fill="1E1E1E"/>
        <w:suppressAutoHyphens w:val="0"/>
        <w:spacing w:line="285" w:lineRule="atLeast"/>
        <w:rPr>
          <w:rFonts w:ascii="Consolas" w:hAnsi="Consolas"/>
          <w:color w:val="D4D4D4"/>
          <w:sz w:val="21"/>
          <w:szCs w:val="21"/>
          <w:lang w:val="en-US" w:eastAsia="ru-RU"/>
        </w:rPr>
      </w:pPr>
      <w:r w:rsidRPr="008A5910">
        <w:rPr>
          <w:rFonts w:ascii="Consolas" w:hAnsi="Consolas"/>
          <w:color w:val="C586C0"/>
          <w:sz w:val="21"/>
          <w:szCs w:val="21"/>
          <w:lang w:val="en-US" w:eastAsia="ru-RU"/>
        </w:rPr>
        <w:t>import</w:t>
      </w:r>
      <w:r w:rsidRPr="00A63A3C">
        <w:rPr>
          <w:rFonts w:ascii="Consolas" w:hAnsi="Consolas"/>
          <w:color w:val="D4D4D4"/>
          <w:sz w:val="21"/>
          <w:szCs w:val="21"/>
          <w:lang w:val="en-US" w:eastAsia="ru-RU"/>
        </w:rPr>
        <w:t xml:space="preserve"> </w:t>
      </w:r>
      <w:r w:rsidRPr="008A5910">
        <w:rPr>
          <w:rFonts w:ascii="Consolas" w:hAnsi="Consolas"/>
          <w:color w:val="4EC9B0"/>
          <w:sz w:val="21"/>
          <w:szCs w:val="21"/>
          <w:lang w:val="en-US" w:eastAsia="ru-RU"/>
        </w:rPr>
        <w:t>pandas</w:t>
      </w:r>
      <w:r w:rsidRPr="00A63A3C">
        <w:rPr>
          <w:rFonts w:ascii="Consolas" w:hAnsi="Consolas"/>
          <w:color w:val="D4D4D4"/>
          <w:sz w:val="21"/>
          <w:szCs w:val="21"/>
          <w:lang w:val="en-US" w:eastAsia="ru-RU"/>
        </w:rPr>
        <w:t xml:space="preserve"> </w:t>
      </w:r>
      <w:r w:rsidRPr="008A5910">
        <w:rPr>
          <w:rFonts w:ascii="Consolas" w:hAnsi="Consolas"/>
          <w:color w:val="C586C0"/>
          <w:sz w:val="21"/>
          <w:szCs w:val="21"/>
          <w:lang w:val="en-US" w:eastAsia="ru-RU"/>
        </w:rPr>
        <w:t>as</w:t>
      </w:r>
      <w:r w:rsidRPr="00A63A3C">
        <w:rPr>
          <w:rFonts w:ascii="Consolas" w:hAnsi="Consolas"/>
          <w:color w:val="D4D4D4"/>
          <w:sz w:val="21"/>
          <w:szCs w:val="21"/>
          <w:lang w:val="en-US" w:eastAsia="ru-RU"/>
        </w:rPr>
        <w:t xml:space="preserve"> </w:t>
      </w:r>
      <w:r w:rsidRPr="008A5910">
        <w:rPr>
          <w:rFonts w:ascii="Consolas" w:hAnsi="Consolas"/>
          <w:color w:val="4EC9B0"/>
          <w:sz w:val="21"/>
          <w:szCs w:val="21"/>
          <w:lang w:val="en-US" w:eastAsia="ru-RU"/>
        </w:rPr>
        <w:t>pd</w:t>
      </w:r>
    </w:p>
    <w:p w:rsidR="008A5910" w:rsidRPr="00A63A3C" w:rsidRDefault="008A5910" w:rsidP="008A5910">
      <w:pPr>
        <w:shd w:val="clear" w:color="auto" w:fill="1E1E1E"/>
        <w:suppressAutoHyphens w:val="0"/>
        <w:spacing w:line="285" w:lineRule="atLeast"/>
        <w:rPr>
          <w:rFonts w:ascii="Consolas" w:hAnsi="Consolas"/>
          <w:color w:val="D4D4D4"/>
          <w:sz w:val="21"/>
          <w:szCs w:val="21"/>
          <w:lang w:val="en-US" w:eastAsia="ru-RU"/>
        </w:rPr>
      </w:pPr>
      <w:r w:rsidRPr="008A5910">
        <w:rPr>
          <w:rFonts w:ascii="Consolas" w:hAnsi="Consolas"/>
          <w:color w:val="C586C0"/>
          <w:sz w:val="21"/>
          <w:szCs w:val="21"/>
          <w:lang w:val="en-US" w:eastAsia="ru-RU"/>
        </w:rPr>
        <w:t>import</w:t>
      </w:r>
      <w:r w:rsidRPr="00A63A3C">
        <w:rPr>
          <w:rFonts w:ascii="Consolas" w:hAnsi="Consolas"/>
          <w:color w:val="D4D4D4"/>
          <w:sz w:val="21"/>
          <w:szCs w:val="21"/>
          <w:lang w:val="en-US" w:eastAsia="ru-RU"/>
        </w:rPr>
        <w:t xml:space="preserve"> </w:t>
      </w:r>
      <w:proofErr w:type="spellStart"/>
      <w:proofErr w:type="gramStart"/>
      <w:r w:rsidRPr="008A5910">
        <w:rPr>
          <w:rFonts w:ascii="Consolas" w:hAnsi="Consolas"/>
          <w:color w:val="4EC9B0"/>
          <w:sz w:val="21"/>
          <w:szCs w:val="21"/>
          <w:lang w:val="en-US" w:eastAsia="ru-RU"/>
        </w:rPr>
        <w:t>matplotlib</w:t>
      </w:r>
      <w:r w:rsidRPr="00A63A3C">
        <w:rPr>
          <w:rFonts w:ascii="Consolas" w:hAnsi="Consolas"/>
          <w:color w:val="D4D4D4"/>
          <w:sz w:val="21"/>
          <w:szCs w:val="21"/>
          <w:lang w:val="en-US" w:eastAsia="ru-RU"/>
        </w:rPr>
        <w:t>.</w:t>
      </w:r>
      <w:r w:rsidRPr="008A5910">
        <w:rPr>
          <w:rFonts w:ascii="Consolas" w:hAnsi="Consolas"/>
          <w:color w:val="4EC9B0"/>
          <w:sz w:val="21"/>
          <w:szCs w:val="21"/>
          <w:lang w:val="en-US" w:eastAsia="ru-RU"/>
        </w:rPr>
        <w:t>pyplot</w:t>
      </w:r>
      <w:proofErr w:type="spellEnd"/>
      <w:proofErr w:type="gramEnd"/>
      <w:r w:rsidRPr="00A63A3C">
        <w:rPr>
          <w:rFonts w:ascii="Consolas" w:hAnsi="Consolas"/>
          <w:color w:val="D4D4D4"/>
          <w:sz w:val="21"/>
          <w:szCs w:val="21"/>
          <w:lang w:val="en-US" w:eastAsia="ru-RU"/>
        </w:rPr>
        <w:t xml:space="preserve"> </w:t>
      </w:r>
      <w:r w:rsidRPr="008A5910">
        <w:rPr>
          <w:rFonts w:ascii="Consolas" w:hAnsi="Consolas"/>
          <w:color w:val="C586C0"/>
          <w:sz w:val="21"/>
          <w:szCs w:val="21"/>
          <w:lang w:val="en-US" w:eastAsia="ru-RU"/>
        </w:rPr>
        <w:t>as</w:t>
      </w:r>
      <w:r w:rsidRPr="00A63A3C">
        <w:rPr>
          <w:rFonts w:ascii="Consolas" w:hAnsi="Consolas"/>
          <w:color w:val="D4D4D4"/>
          <w:sz w:val="21"/>
          <w:szCs w:val="21"/>
          <w:lang w:val="en-US" w:eastAsia="ru-RU"/>
        </w:rPr>
        <w:t xml:space="preserve"> </w:t>
      </w:r>
      <w:proofErr w:type="spellStart"/>
      <w:r w:rsidRPr="008A5910">
        <w:rPr>
          <w:rFonts w:ascii="Consolas" w:hAnsi="Consolas"/>
          <w:color w:val="4EC9B0"/>
          <w:sz w:val="21"/>
          <w:szCs w:val="21"/>
          <w:lang w:val="en-US" w:eastAsia="ru-RU"/>
        </w:rPr>
        <w:t>plt</w:t>
      </w:r>
      <w:proofErr w:type="spellEnd"/>
    </w:p>
    <w:p w:rsidR="008A5910" w:rsidRPr="008A5910" w:rsidRDefault="008A5910" w:rsidP="008A5910">
      <w:pPr>
        <w:shd w:val="clear" w:color="auto" w:fill="1E1E1E"/>
        <w:suppressAutoHyphens w:val="0"/>
        <w:spacing w:line="285" w:lineRule="atLeast"/>
        <w:rPr>
          <w:rFonts w:ascii="Consolas" w:hAnsi="Consolas"/>
          <w:color w:val="D4D4D4"/>
          <w:sz w:val="21"/>
          <w:szCs w:val="21"/>
          <w:lang w:eastAsia="ru-RU"/>
        </w:rPr>
      </w:pPr>
      <w:proofErr w:type="spellStart"/>
      <w:r w:rsidRPr="008A5910">
        <w:rPr>
          <w:rFonts w:ascii="Consolas" w:hAnsi="Consolas"/>
          <w:color w:val="C586C0"/>
          <w:sz w:val="21"/>
          <w:szCs w:val="21"/>
          <w:lang w:eastAsia="ru-RU"/>
        </w:rPr>
        <w:t>import</w:t>
      </w:r>
      <w:proofErr w:type="spellEnd"/>
      <w:r w:rsidRPr="008A5910">
        <w:rPr>
          <w:rFonts w:ascii="Consolas" w:hAnsi="Consolas"/>
          <w:color w:val="D4D4D4"/>
          <w:sz w:val="21"/>
          <w:szCs w:val="21"/>
          <w:lang w:eastAsia="ru-RU"/>
        </w:rPr>
        <w:t xml:space="preserve"> </w:t>
      </w:r>
      <w:proofErr w:type="spellStart"/>
      <w:r w:rsidRPr="008A5910">
        <w:rPr>
          <w:rFonts w:ascii="Consolas" w:hAnsi="Consolas"/>
          <w:color w:val="4EC9B0"/>
          <w:sz w:val="21"/>
          <w:szCs w:val="21"/>
          <w:lang w:eastAsia="ru-RU"/>
        </w:rPr>
        <w:t>seaborn</w:t>
      </w:r>
      <w:proofErr w:type="spellEnd"/>
      <w:r w:rsidRPr="008A5910">
        <w:rPr>
          <w:rFonts w:ascii="Consolas" w:hAnsi="Consolas"/>
          <w:color w:val="D4D4D4"/>
          <w:sz w:val="21"/>
          <w:szCs w:val="21"/>
          <w:lang w:eastAsia="ru-RU"/>
        </w:rPr>
        <w:t xml:space="preserve"> </w:t>
      </w:r>
      <w:proofErr w:type="spellStart"/>
      <w:r w:rsidRPr="008A5910">
        <w:rPr>
          <w:rFonts w:ascii="Consolas" w:hAnsi="Consolas"/>
          <w:color w:val="C586C0"/>
          <w:sz w:val="21"/>
          <w:szCs w:val="21"/>
          <w:lang w:eastAsia="ru-RU"/>
        </w:rPr>
        <w:t>as</w:t>
      </w:r>
      <w:proofErr w:type="spellEnd"/>
      <w:r w:rsidRPr="008A5910">
        <w:rPr>
          <w:rFonts w:ascii="Consolas" w:hAnsi="Consolas"/>
          <w:color w:val="D4D4D4"/>
          <w:sz w:val="21"/>
          <w:szCs w:val="21"/>
          <w:lang w:eastAsia="ru-RU"/>
        </w:rPr>
        <w:t xml:space="preserve"> </w:t>
      </w:r>
      <w:proofErr w:type="spellStart"/>
      <w:r w:rsidRPr="008A5910">
        <w:rPr>
          <w:rFonts w:ascii="Consolas" w:hAnsi="Consolas"/>
          <w:color w:val="4EC9B0"/>
          <w:sz w:val="21"/>
          <w:szCs w:val="21"/>
          <w:lang w:eastAsia="ru-RU"/>
        </w:rPr>
        <w:t>sns</w:t>
      </w:r>
      <w:proofErr w:type="spellEnd"/>
    </w:p>
    <w:p w:rsidR="008A5910" w:rsidRPr="008A5910" w:rsidRDefault="008A5910" w:rsidP="00423EA3">
      <w:pPr>
        <w:shd w:val="clear" w:color="auto" w:fill="FFFFFF"/>
        <w:tabs>
          <w:tab w:val="left" w:pos="0"/>
          <w:tab w:val="left" w:pos="1701"/>
        </w:tabs>
        <w:spacing w:line="360" w:lineRule="auto"/>
        <w:ind w:firstLine="709"/>
        <w:jc w:val="both"/>
        <w:rPr>
          <w:sz w:val="28"/>
          <w:szCs w:val="28"/>
        </w:rPr>
      </w:pPr>
    </w:p>
    <w:p w:rsidR="00CC039A" w:rsidRPr="00B60D7E" w:rsidRDefault="00473D3C" w:rsidP="00B60D7E">
      <w:pPr>
        <w:shd w:val="clear" w:color="auto" w:fill="FFFFFF"/>
        <w:tabs>
          <w:tab w:val="left" w:pos="0"/>
          <w:tab w:val="left" w:pos="1701"/>
        </w:tabs>
        <w:spacing w:line="360" w:lineRule="auto"/>
        <w:ind w:firstLine="709"/>
        <w:jc w:val="both"/>
        <w:rPr>
          <w:color w:val="000000" w:themeColor="text1"/>
          <w:sz w:val="28"/>
          <w:szCs w:val="28"/>
        </w:rPr>
      </w:pPr>
      <w:r w:rsidRPr="00B60D7E">
        <w:rPr>
          <w:color w:val="000000" w:themeColor="text1"/>
          <w:sz w:val="28"/>
          <w:szCs w:val="28"/>
        </w:rPr>
        <w:t>Применив функцию</w:t>
      </w:r>
      <w:r w:rsidR="001B32EF" w:rsidRPr="00B60D7E">
        <w:rPr>
          <w:color w:val="000000" w:themeColor="text1"/>
          <w:sz w:val="28"/>
          <w:szCs w:val="28"/>
        </w:rPr>
        <w:t xml:space="preserve"> .</w:t>
      </w:r>
      <w:proofErr w:type="spellStart"/>
      <w:r w:rsidR="001B32EF" w:rsidRPr="00B60D7E">
        <w:rPr>
          <w:color w:val="000000" w:themeColor="text1"/>
          <w:sz w:val="28"/>
          <w:szCs w:val="28"/>
        </w:rPr>
        <w:t>read_csv</w:t>
      </w:r>
      <w:proofErr w:type="spellEnd"/>
      <w:r w:rsidR="001B32EF" w:rsidRPr="00B60D7E">
        <w:rPr>
          <w:color w:val="000000" w:themeColor="text1"/>
          <w:sz w:val="28"/>
          <w:szCs w:val="28"/>
        </w:rPr>
        <w:t xml:space="preserve">, считаем данные файла из Приложения </w:t>
      </w:r>
      <w:r w:rsidR="00806AB0" w:rsidRPr="00B60D7E">
        <w:rPr>
          <w:color w:val="000000" w:themeColor="text1"/>
          <w:sz w:val="28"/>
          <w:szCs w:val="28"/>
        </w:rPr>
        <w:t>2</w:t>
      </w:r>
      <w:r w:rsidR="007A1519" w:rsidRPr="00B60D7E">
        <w:rPr>
          <w:color w:val="000000" w:themeColor="text1"/>
          <w:sz w:val="28"/>
          <w:szCs w:val="28"/>
        </w:rPr>
        <w:t xml:space="preserve"> – Данные о стоимости услуг для корпоративных клиентов ГАУ РМ «Ледовый дворец» и других спортивных комплексов России</w:t>
      </w:r>
      <w:r w:rsidR="00F21006" w:rsidRPr="00B60D7E">
        <w:rPr>
          <w:color w:val="000000" w:themeColor="text1"/>
          <w:sz w:val="28"/>
          <w:szCs w:val="28"/>
        </w:rPr>
        <w:t>:</w:t>
      </w:r>
    </w:p>
    <w:p w:rsidR="00F21006" w:rsidRDefault="00F21006" w:rsidP="00CC039A">
      <w:pPr>
        <w:pStyle w:val="23"/>
        <w:spacing w:line="360" w:lineRule="auto"/>
        <w:jc w:val="both"/>
        <w:rPr>
          <w:color w:val="FF0000"/>
          <w:sz w:val="28"/>
          <w:szCs w:val="28"/>
        </w:rPr>
      </w:pPr>
    </w:p>
    <w:p w:rsidR="00C6793F" w:rsidRDefault="00C6793F" w:rsidP="00C6793F">
      <w:pPr>
        <w:shd w:val="clear" w:color="auto" w:fill="1E1E1E"/>
        <w:suppressAutoHyphens w:val="0"/>
        <w:spacing w:line="285" w:lineRule="atLeast"/>
        <w:rPr>
          <w:rFonts w:ascii="Consolas" w:hAnsi="Consolas"/>
          <w:color w:val="CE9178"/>
          <w:sz w:val="21"/>
          <w:szCs w:val="21"/>
          <w:lang w:eastAsia="ru-RU"/>
        </w:rPr>
      </w:pPr>
      <w:proofErr w:type="spellStart"/>
      <w:r w:rsidRPr="00C6793F">
        <w:rPr>
          <w:rFonts w:ascii="Consolas" w:hAnsi="Consolas"/>
          <w:color w:val="9CDCFE"/>
          <w:sz w:val="21"/>
          <w:szCs w:val="21"/>
          <w:lang w:eastAsia="ru-RU"/>
        </w:rPr>
        <w:t>df_corporate_services</w:t>
      </w:r>
      <w:proofErr w:type="spellEnd"/>
      <w:r w:rsidRPr="00C6793F">
        <w:rPr>
          <w:rFonts w:ascii="Consolas" w:hAnsi="Consolas"/>
          <w:color w:val="D4D4D4"/>
          <w:sz w:val="21"/>
          <w:szCs w:val="21"/>
          <w:lang w:eastAsia="ru-RU"/>
        </w:rPr>
        <w:t xml:space="preserve"> = </w:t>
      </w:r>
      <w:proofErr w:type="spellStart"/>
      <w:proofErr w:type="gramStart"/>
      <w:r w:rsidRPr="00C6793F">
        <w:rPr>
          <w:rFonts w:ascii="Consolas" w:hAnsi="Consolas"/>
          <w:color w:val="4EC9B0"/>
          <w:sz w:val="21"/>
          <w:szCs w:val="21"/>
          <w:lang w:eastAsia="ru-RU"/>
        </w:rPr>
        <w:t>pd</w:t>
      </w:r>
      <w:r w:rsidRPr="00C6793F">
        <w:rPr>
          <w:rFonts w:ascii="Consolas" w:hAnsi="Consolas"/>
          <w:color w:val="D4D4D4"/>
          <w:sz w:val="21"/>
          <w:szCs w:val="21"/>
          <w:lang w:eastAsia="ru-RU"/>
        </w:rPr>
        <w:t>.</w:t>
      </w:r>
      <w:r w:rsidRPr="00C6793F">
        <w:rPr>
          <w:rFonts w:ascii="Consolas" w:hAnsi="Consolas"/>
          <w:color w:val="DCDCAA"/>
          <w:sz w:val="21"/>
          <w:szCs w:val="21"/>
          <w:lang w:eastAsia="ru-RU"/>
        </w:rPr>
        <w:t>read</w:t>
      </w:r>
      <w:proofErr w:type="gramEnd"/>
      <w:r w:rsidRPr="00C6793F">
        <w:rPr>
          <w:rFonts w:ascii="Consolas" w:hAnsi="Consolas"/>
          <w:color w:val="DCDCAA"/>
          <w:sz w:val="21"/>
          <w:szCs w:val="21"/>
          <w:lang w:eastAsia="ru-RU"/>
        </w:rPr>
        <w:t>_csv</w:t>
      </w:r>
      <w:proofErr w:type="spellEnd"/>
      <w:r w:rsidRPr="00C6793F">
        <w:rPr>
          <w:rFonts w:ascii="Consolas" w:hAnsi="Consolas"/>
          <w:color w:val="D4D4D4"/>
          <w:sz w:val="21"/>
          <w:szCs w:val="21"/>
          <w:lang w:eastAsia="ru-RU"/>
        </w:rPr>
        <w:t>(</w:t>
      </w:r>
      <w:r w:rsidRPr="00C6793F">
        <w:rPr>
          <w:rFonts w:ascii="Consolas" w:hAnsi="Consolas"/>
          <w:color w:val="CE9178"/>
          <w:sz w:val="21"/>
          <w:szCs w:val="21"/>
          <w:lang w:eastAsia="ru-RU"/>
        </w:rPr>
        <w:t xml:space="preserve">"Приложения\Приложение_2_Цены на услуги </w:t>
      </w:r>
    </w:p>
    <w:p w:rsidR="00C6793F" w:rsidRDefault="00C6793F" w:rsidP="00C6793F">
      <w:pPr>
        <w:shd w:val="clear" w:color="auto" w:fill="1E1E1E"/>
        <w:suppressAutoHyphens w:val="0"/>
        <w:spacing w:line="285" w:lineRule="atLeast"/>
        <w:rPr>
          <w:rFonts w:ascii="Consolas" w:hAnsi="Consolas"/>
          <w:color w:val="CE9178"/>
          <w:sz w:val="21"/>
          <w:szCs w:val="21"/>
          <w:lang w:eastAsia="ru-RU"/>
        </w:rPr>
      </w:pPr>
      <w:r>
        <w:rPr>
          <w:rFonts w:ascii="Consolas" w:hAnsi="Consolas"/>
          <w:color w:val="CE9178"/>
          <w:sz w:val="21"/>
          <w:szCs w:val="21"/>
          <w:lang w:eastAsia="ru-RU"/>
        </w:rPr>
        <w:t xml:space="preserve">                                   </w:t>
      </w:r>
      <w:r w:rsidRPr="00C6793F">
        <w:rPr>
          <w:rFonts w:ascii="Consolas" w:hAnsi="Consolas"/>
          <w:color w:val="CE9178"/>
          <w:sz w:val="21"/>
          <w:szCs w:val="21"/>
          <w:lang w:eastAsia="ru-RU"/>
        </w:rPr>
        <w:t>спортивных комплексов для корпоративных</w:t>
      </w:r>
    </w:p>
    <w:p w:rsidR="00C6793F" w:rsidRPr="00047450" w:rsidRDefault="00C6793F" w:rsidP="00C6793F">
      <w:pPr>
        <w:shd w:val="clear" w:color="auto" w:fill="1E1E1E"/>
        <w:suppressAutoHyphens w:val="0"/>
        <w:spacing w:line="285" w:lineRule="atLeast"/>
        <w:rPr>
          <w:rFonts w:ascii="Consolas" w:hAnsi="Consolas"/>
          <w:color w:val="D4D4D4"/>
          <w:sz w:val="21"/>
          <w:szCs w:val="21"/>
          <w:lang w:eastAsia="ru-RU"/>
        </w:rPr>
      </w:pPr>
      <w:r w:rsidRPr="00047450">
        <w:rPr>
          <w:rFonts w:ascii="Consolas" w:hAnsi="Consolas"/>
          <w:color w:val="CE9178"/>
          <w:sz w:val="21"/>
          <w:szCs w:val="21"/>
          <w:lang w:eastAsia="ru-RU"/>
        </w:rPr>
        <w:t xml:space="preserve">                                   </w:t>
      </w:r>
      <w:r>
        <w:rPr>
          <w:rFonts w:ascii="Consolas" w:hAnsi="Consolas"/>
          <w:color w:val="CE9178"/>
          <w:sz w:val="21"/>
          <w:szCs w:val="21"/>
          <w:lang w:eastAsia="ru-RU"/>
        </w:rPr>
        <w:t>к</w:t>
      </w:r>
      <w:r w:rsidRPr="00C6793F">
        <w:rPr>
          <w:rFonts w:ascii="Consolas" w:hAnsi="Consolas"/>
          <w:color w:val="CE9178"/>
          <w:sz w:val="21"/>
          <w:szCs w:val="21"/>
          <w:lang w:eastAsia="ru-RU"/>
        </w:rPr>
        <w:t>лиентов</w:t>
      </w:r>
      <w:r w:rsidRPr="00047450">
        <w:rPr>
          <w:rFonts w:ascii="Consolas" w:hAnsi="Consolas"/>
          <w:color w:val="CE9178"/>
          <w:sz w:val="21"/>
          <w:szCs w:val="21"/>
          <w:lang w:eastAsia="ru-RU"/>
        </w:rPr>
        <w:t>.</w:t>
      </w:r>
      <w:r w:rsidRPr="00C6793F">
        <w:rPr>
          <w:rFonts w:ascii="Consolas" w:hAnsi="Consolas"/>
          <w:color w:val="CE9178"/>
          <w:sz w:val="21"/>
          <w:szCs w:val="21"/>
          <w:lang w:val="en-US" w:eastAsia="ru-RU"/>
        </w:rPr>
        <w:t>csv</w:t>
      </w:r>
      <w:r w:rsidRPr="00047450">
        <w:rPr>
          <w:rFonts w:ascii="Consolas" w:hAnsi="Consolas"/>
          <w:color w:val="CE9178"/>
          <w:sz w:val="21"/>
          <w:szCs w:val="21"/>
          <w:lang w:eastAsia="ru-RU"/>
        </w:rPr>
        <w:t>"</w:t>
      </w:r>
      <w:r w:rsidRPr="00047450">
        <w:rPr>
          <w:rFonts w:ascii="Consolas" w:hAnsi="Consolas"/>
          <w:color w:val="D4D4D4"/>
          <w:sz w:val="21"/>
          <w:szCs w:val="21"/>
          <w:lang w:eastAsia="ru-RU"/>
        </w:rPr>
        <w:t xml:space="preserve">, </w:t>
      </w:r>
      <w:proofErr w:type="spellStart"/>
      <w:r w:rsidRPr="00C6793F">
        <w:rPr>
          <w:rFonts w:ascii="Consolas" w:hAnsi="Consolas"/>
          <w:color w:val="9CDCFE"/>
          <w:sz w:val="21"/>
          <w:szCs w:val="21"/>
          <w:lang w:val="en-US" w:eastAsia="ru-RU"/>
        </w:rPr>
        <w:t>sep</w:t>
      </w:r>
      <w:proofErr w:type="spellEnd"/>
      <w:r w:rsidRPr="00047450">
        <w:rPr>
          <w:rFonts w:ascii="Consolas" w:hAnsi="Consolas"/>
          <w:color w:val="D4D4D4"/>
          <w:sz w:val="21"/>
          <w:szCs w:val="21"/>
          <w:lang w:eastAsia="ru-RU"/>
        </w:rPr>
        <w:t>=</w:t>
      </w:r>
      <w:r w:rsidRPr="00047450">
        <w:rPr>
          <w:rFonts w:ascii="Consolas" w:hAnsi="Consolas"/>
          <w:color w:val="CE9178"/>
          <w:sz w:val="21"/>
          <w:szCs w:val="21"/>
          <w:lang w:eastAsia="ru-RU"/>
        </w:rPr>
        <w:t>';'</w:t>
      </w:r>
      <w:r w:rsidRPr="00047450">
        <w:rPr>
          <w:rFonts w:ascii="Consolas" w:hAnsi="Consolas"/>
          <w:color w:val="D4D4D4"/>
          <w:sz w:val="21"/>
          <w:szCs w:val="21"/>
          <w:lang w:eastAsia="ru-RU"/>
        </w:rPr>
        <w:t xml:space="preserve">, </w:t>
      </w:r>
      <w:r w:rsidRPr="00C6793F">
        <w:rPr>
          <w:rFonts w:ascii="Consolas" w:hAnsi="Consolas"/>
          <w:color w:val="9CDCFE"/>
          <w:sz w:val="21"/>
          <w:szCs w:val="21"/>
          <w:lang w:val="en-US" w:eastAsia="ru-RU"/>
        </w:rPr>
        <w:t>encoding</w:t>
      </w:r>
      <w:r w:rsidRPr="00047450">
        <w:rPr>
          <w:rFonts w:ascii="Consolas" w:hAnsi="Consolas"/>
          <w:color w:val="D4D4D4"/>
          <w:sz w:val="21"/>
          <w:szCs w:val="21"/>
          <w:lang w:eastAsia="ru-RU"/>
        </w:rPr>
        <w:t>=</w:t>
      </w:r>
      <w:r w:rsidRPr="00047450">
        <w:rPr>
          <w:rFonts w:ascii="Consolas" w:hAnsi="Consolas"/>
          <w:color w:val="CE9178"/>
          <w:sz w:val="21"/>
          <w:szCs w:val="21"/>
          <w:lang w:eastAsia="ru-RU"/>
        </w:rPr>
        <w:t>'</w:t>
      </w:r>
      <w:r w:rsidRPr="00C6793F">
        <w:rPr>
          <w:rFonts w:ascii="Consolas" w:hAnsi="Consolas"/>
          <w:color w:val="CE9178"/>
          <w:sz w:val="21"/>
          <w:szCs w:val="21"/>
          <w:lang w:val="en-US" w:eastAsia="ru-RU"/>
        </w:rPr>
        <w:t>windows</w:t>
      </w:r>
      <w:r w:rsidRPr="00047450">
        <w:rPr>
          <w:rFonts w:ascii="Consolas" w:hAnsi="Consolas"/>
          <w:color w:val="CE9178"/>
          <w:sz w:val="21"/>
          <w:szCs w:val="21"/>
          <w:lang w:eastAsia="ru-RU"/>
        </w:rPr>
        <w:t>-1251'</w:t>
      </w:r>
      <w:r w:rsidRPr="00047450">
        <w:rPr>
          <w:rFonts w:ascii="Consolas" w:hAnsi="Consolas"/>
          <w:color w:val="D4D4D4"/>
          <w:sz w:val="21"/>
          <w:szCs w:val="21"/>
          <w:lang w:eastAsia="ru-RU"/>
        </w:rPr>
        <w:t>)</w:t>
      </w:r>
    </w:p>
    <w:p w:rsidR="00436B77" w:rsidRDefault="00436B77" w:rsidP="00CC039A">
      <w:pPr>
        <w:pStyle w:val="23"/>
        <w:spacing w:line="360" w:lineRule="auto"/>
        <w:jc w:val="both"/>
        <w:rPr>
          <w:sz w:val="28"/>
          <w:szCs w:val="28"/>
        </w:rPr>
      </w:pPr>
    </w:p>
    <w:p w:rsidR="00436B77" w:rsidRDefault="00436B77" w:rsidP="003814FD">
      <w:pPr>
        <w:suppressAutoHyphens w:val="0"/>
        <w:autoSpaceDE w:val="0"/>
        <w:autoSpaceDN w:val="0"/>
        <w:adjustRightInd w:val="0"/>
        <w:spacing w:line="360" w:lineRule="auto"/>
        <w:ind w:firstLine="709"/>
        <w:jc w:val="both"/>
        <w:rPr>
          <w:sz w:val="28"/>
          <w:szCs w:val="28"/>
        </w:rPr>
      </w:pPr>
      <w:r>
        <w:rPr>
          <w:sz w:val="28"/>
          <w:szCs w:val="28"/>
        </w:rPr>
        <w:t>После загрузки</w:t>
      </w:r>
      <w:r w:rsidRPr="003F4C36">
        <w:rPr>
          <w:sz w:val="28"/>
          <w:szCs w:val="28"/>
        </w:rPr>
        <w:t xml:space="preserve"> фрейма данных </w:t>
      </w:r>
      <w:r w:rsidR="00B60D7E">
        <w:rPr>
          <w:sz w:val="28"/>
          <w:szCs w:val="28"/>
        </w:rPr>
        <w:t xml:space="preserve">из Приложения 2 </w:t>
      </w:r>
      <w:r w:rsidRPr="003F4C36">
        <w:rPr>
          <w:sz w:val="28"/>
          <w:szCs w:val="28"/>
        </w:rPr>
        <w:t>визуально оцени</w:t>
      </w:r>
      <w:r>
        <w:rPr>
          <w:sz w:val="28"/>
          <w:szCs w:val="28"/>
        </w:rPr>
        <w:t>м</w:t>
      </w:r>
      <w:r w:rsidRPr="003F4C36">
        <w:rPr>
          <w:sz w:val="28"/>
          <w:szCs w:val="28"/>
        </w:rPr>
        <w:t xml:space="preserve"> его структуру и содержание. Для</w:t>
      </w:r>
      <w:r>
        <w:rPr>
          <w:sz w:val="28"/>
          <w:szCs w:val="28"/>
        </w:rPr>
        <w:t xml:space="preserve"> </w:t>
      </w:r>
      <w:r w:rsidRPr="003F4C36">
        <w:rPr>
          <w:sz w:val="28"/>
          <w:szCs w:val="28"/>
        </w:rPr>
        <w:t>этого</w:t>
      </w:r>
      <w:r>
        <w:rPr>
          <w:sz w:val="28"/>
          <w:szCs w:val="28"/>
        </w:rPr>
        <w:t xml:space="preserve"> </w:t>
      </w:r>
      <w:r w:rsidR="00473D3C">
        <w:rPr>
          <w:sz w:val="28"/>
          <w:szCs w:val="28"/>
        </w:rPr>
        <w:t>воспользуемся</w:t>
      </w:r>
      <w:r w:rsidRPr="003F4C36">
        <w:rPr>
          <w:sz w:val="28"/>
          <w:szCs w:val="28"/>
        </w:rPr>
        <w:t xml:space="preserve"> </w:t>
      </w:r>
      <w:r w:rsidR="001E1CFB">
        <w:rPr>
          <w:sz w:val="28"/>
          <w:szCs w:val="28"/>
        </w:rPr>
        <w:t xml:space="preserve">базовым </w:t>
      </w:r>
      <w:r w:rsidRPr="003F4C36">
        <w:rPr>
          <w:sz w:val="28"/>
          <w:szCs w:val="28"/>
        </w:rPr>
        <w:t>метод</w:t>
      </w:r>
      <w:r w:rsidR="00473D3C">
        <w:rPr>
          <w:sz w:val="28"/>
          <w:szCs w:val="28"/>
        </w:rPr>
        <w:t>ом</w:t>
      </w:r>
      <w:r w:rsidR="001E1CFB">
        <w:rPr>
          <w:sz w:val="28"/>
          <w:szCs w:val="28"/>
        </w:rPr>
        <w:t xml:space="preserve"> Р</w:t>
      </w:r>
      <w:proofErr w:type="spellStart"/>
      <w:r w:rsidR="001E1CFB">
        <w:rPr>
          <w:sz w:val="28"/>
          <w:szCs w:val="28"/>
          <w:lang w:val="en-US"/>
        </w:rPr>
        <w:t>ython</w:t>
      </w:r>
      <w:proofErr w:type="spellEnd"/>
      <w:r w:rsidR="001E1CFB">
        <w:rPr>
          <w:sz w:val="28"/>
          <w:szCs w:val="28"/>
        </w:rPr>
        <w:t xml:space="preserve"> – </w:t>
      </w:r>
      <w:proofErr w:type="spellStart"/>
      <w:proofErr w:type="gramStart"/>
      <w:r w:rsidRPr="003F4C36">
        <w:rPr>
          <w:sz w:val="28"/>
          <w:szCs w:val="28"/>
        </w:rPr>
        <w:t>info</w:t>
      </w:r>
      <w:proofErr w:type="spellEnd"/>
      <w:r w:rsidRPr="003F4C36">
        <w:rPr>
          <w:sz w:val="28"/>
          <w:szCs w:val="28"/>
        </w:rPr>
        <w:t>(</w:t>
      </w:r>
      <w:proofErr w:type="gramEnd"/>
      <w:r w:rsidRPr="003F4C36">
        <w:rPr>
          <w:sz w:val="28"/>
          <w:szCs w:val="28"/>
        </w:rPr>
        <w:t>)</w:t>
      </w:r>
      <w:r w:rsidR="00F21006">
        <w:rPr>
          <w:sz w:val="28"/>
          <w:szCs w:val="28"/>
        </w:rPr>
        <w:t>:</w:t>
      </w:r>
    </w:p>
    <w:p w:rsidR="00B60D7E" w:rsidRDefault="00B60D7E" w:rsidP="00436B77">
      <w:pPr>
        <w:suppressAutoHyphens w:val="0"/>
        <w:autoSpaceDE w:val="0"/>
        <w:autoSpaceDN w:val="0"/>
        <w:adjustRightInd w:val="0"/>
        <w:ind w:firstLine="708"/>
        <w:rPr>
          <w:sz w:val="28"/>
          <w:szCs w:val="28"/>
        </w:rPr>
      </w:pPr>
    </w:p>
    <w:p w:rsidR="00436B77" w:rsidRPr="00436B77" w:rsidRDefault="00436B77" w:rsidP="00436B77">
      <w:pPr>
        <w:shd w:val="clear" w:color="auto" w:fill="1E1E1E"/>
        <w:suppressAutoHyphens w:val="0"/>
        <w:spacing w:line="285" w:lineRule="atLeast"/>
        <w:rPr>
          <w:rFonts w:ascii="Consolas" w:hAnsi="Consolas"/>
          <w:color w:val="D4D4D4"/>
          <w:sz w:val="21"/>
          <w:szCs w:val="21"/>
          <w:lang w:eastAsia="ru-RU"/>
        </w:rPr>
      </w:pPr>
      <w:r w:rsidRPr="00436B77">
        <w:rPr>
          <w:rFonts w:ascii="Consolas" w:hAnsi="Consolas"/>
          <w:color w:val="9CDCFE"/>
          <w:sz w:val="21"/>
          <w:szCs w:val="21"/>
          <w:lang w:eastAsia="ru-RU"/>
        </w:rPr>
        <w:t>df_corporate_services</w:t>
      </w:r>
      <w:r w:rsidRPr="00436B77">
        <w:rPr>
          <w:rFonts w:ascii="Consolas" w:hAnsi="Consolas"/>
          <w:color w:val="D4D4D4"/>
          <w:sz w:val="21"/>
          <w:szCs w:val="21"/>
          <w:lang w:eastAsia="ru-RU"/>
        </w:rPr>
        <w:t>.</w:t>
      </w:r>
      <w:r w:rsidRPr="00436B77">
        <w:rPr>
          <w:rFonts w:ascii="Consolas" w:hAnsi="Consolas"/>
          <w:color w:val="DCDCAA"/>
          <w:sz w:val="21"/>
          <w:szCs w:val="21"/>
          <w:lang w:eastAsia="ru-RU"/>
        </w:rPr>
        <w:t>info</w:t>
      </w:r>
      <w:r w:rsidRPr="00436B77">
        <w:rPr>
          <w:rFonts w:ascii="Consolas" w:hAnsi="Consolas"/>
          <w:color w:val="D4D4D4"/>
          <w:sz w:val="21"/>
          <w:szCs w:val="21"/>
          <w:lang w:eastAsia="ru-RU"/>
        </w:rPr>
        <w:t>()</w:t>
      </w:r>
    </w:p>
    <w:p w:rsidR="00436B77" w:rsidRDefault="00436B77" w:rsidP="00436B77">
      <w:pPr>
        <w:suppressAutoHyphens w:val="0"/>
        <w:autoSpaceDE w:val="0"/>
        <w:autoSpaceDN w:val="0"/>
        <w:adjustRightInd w:val="0"/>
        <w:ind w:firstLine="708"/>
        <w:rPr>
          <w:sz w:val="28"/>
          <w:szCs w:val="28"/>
        </w:rPr>
      </w:pPr>
    </w:p>
    <w:p w:rsidR="004316C9" w:rsidRDefault="004316C9" w:rsidP="00436B77">
      <w:pPr>
        <w:suppressAutoHyphens w:val="0"/>
        <w:autoSpaceDE w:val="0"/>
        <w:autoSpaceDN w:val="0"/>
        <w:adjustRightInd w:val="0"/>
        <w:ind w:firstLine="708"/>
        <w:rPr>
          <w:sz w:val="28"/>
          <w:szCs w:val="28"/>
        </w:rPr>
      </w:pPr>
    </w:p>
    <w:p w:rsidR="00436B77" w:rsidRPr="00436B77" w:rsidRDefault="00F0029B" w:rsidP="003814FD">
      <w:pPr>
        <w:suppressAutoHyphens w:val="0"/>
        <w:autoSpaceDE w:val="0"/>
        <w:autoSpaceDN w:val="0"/>
        <w:adjustRightInd w:val="0"/>
        <w:spacing w:line="360" w:lineRule="auto"/>
        <w:ind w:firstLine="709"/>
        <w:jc w:val="both"/>
        <w:rPr>
          <w:sz w:val="28"/>
          <w:szCs w:val="28"/>
        </w:rPr>
      </w:pPr>
      <w:r>
        <w:rPr>
          <w:sz w:val="28"/>
          <w:szCs w:val="28"/>
        </w:rPr>
        <w:t xml:space="preserve">На основании </w:t>
      </w:r>
      <w:r w:rsidR="00436B77">
        <w:rPr>
          <w:sz w:val="28"/>
          <w:szCs w:val="28"/>
        </w:rPr>
        <w:t xml:space="preserve">полученной </w:t>
      </w:r>
      <w:r w:rsidR="00E05AF5">
        <w:rPr>
          <w:sz w:val="28"/>
          <w:szCs w:val="28"/>
        </w:rPr>
        <w:t xml:space="preserve">из </w:t>
      </w:r>
      <w:proofErr w:type="spellStart"/>
      <w:r w:rsidR="00E05AF5">
        <w:rPr>
          <w:sz w:val="28"/>
          <w:szCs w:val="28"/>
          <w:lang w:val="en-US"/>
        </w:rPr>
        <w:t>DataFrame</w:t>
      </w:r>
      <w:proofErr w:type="spellEnd"/>
      <w:r w:rsidR="00E05AF5">
        <w:rPr>
          <w:sz w:val="28"/>
          <w:szCs w:val="28"/>
        </w:rPr>
        <w:t xml:space="preserve"> информации </w:t>
      </w:r>
      <w:r>
        <w:rPr>
          <w:sz w:val="28"/>
          <w:szCs w:val="28"/>
        </w:rPr>
        <w:t xml:space="preserve">о </w:t>
      </w:r>
      <w:r w:rsidR="00E05AF5" w:rsidRPr="006A1D46">
        <w:rPr>
          <w:sz w:val="28"/>
          <w:szCs w:val="28"/>
        </w:rPr>
        <w:t>стоимости услуг для корпоративных клиентов ГАУ РМ «Ледовый дворец» и других спортивных комплексов России</w:t>
      </w:r>
      <w:r w:rsidR="00E05AF5" w:rsidRPr="00E05AF5">
        <w:rPr>
          <w:sz w:val="28"/>
          <w:szCs w:val="28"/>
        </w:rPr>
        <w:t xml:space="preserve"> </w:t>
      </w:r>
      <w:r w:rsidR="00436B77">
        <w:rPr>
          <w:sz w:val="28"/>
          <w:szCs w:val="28"/>
        </w:rPr>
        <w:t xml:space="preserve">мы видим, что </w:t>
      </w:r>
      <w:r>
        <w:rPr>
          <w:sz w:val="28"/>
          <w:szCs w:val="28"/>
        </w:rPr>
        <w:t>он</w:t>
      </w:r>
      <w:r w:rsidR="00436B77">
        <w:rPr>
          <w:sz w:val="28"/>
          <w:szCs w:val="28"/>
        </w:rPr>
        <w:t xml:space="preserve"> содержит 3 столбца</w:t>
      </w:r>
      <w:r w:rsidR="009A3BA0">
        <w:rPr>
          <w:sz w:val="28"/>
          <w:szCs w:val="28"/>
        </w:rPr>
        <w:t xml:space="preserve"> </w:t>
      </w:r>
      <w:r>
        <w:rPr>
          <w:sz w:val="28"/>
          <w:szCs w:val="28"/>
        </w:rPr>
        <w:t>(2 в текстовом и 1 в числовом форматах)</w:t>
      </w:r>
      <w:r w:rsidR="00436B77">
        <w:rPr>
          <w:sz w:val="28"/>
          <w:szCs w:val="28"/>
        </w:rPr>
        <w:t xml:space="preserve"> и 10 строк данных</w:t>
      </w:r>
      <w:r w:rsidR="00B60D7E">
        <w:rPr>
          <w:sz w:val="28"/>
          <w:szCs w:val="28"/>
        </w:rPr>
        <w:t>, н</w:t>
      </w:r>
      <w:r w:rsidR="00436B77">
        <w:rPr>
          <w:sz w:val="28"/>
          <w:szCs w:val="28"/>
        </w:rPr>
        <w:t xml:space="preserve">улевых значений в </w:t>
      </w:r>
      <w:r w:rsidR="001C7BF3">
        <w:rPr>
          <w:sz w:val="28"/>
          <w:szCs w:val="28"/>
        </w:rPr>
        <w:t>них</w:t>
      </w:r>
      <w:r w:rsidR="00436B77">
        <w:rPr>
          <w:sz w:val="28"/>
          <w:szCs w:val="28"/>
        </w:rPr>
        <w:t xml:space="preserve"> не</w:t>
      </w:r>
      <w:r w:rsidR="001C7BF3">
        <w:rPr>
          <w:sz w:val="28"/>
          <w:szCs w:val="28"/>
        </w:rPr>
        <w:t xml:space="preserve"> содержится</w:t>
      </w:r>
      <w:r w:rsidR="00B60D7E">
        <w:rPr>
          <w:sz w:val="28"/>
          <w:szCs w:val="28"/>
        </w:rPr>
        <w:t>:</w:t>
      </w:r>
      <w:r>
        <w:rPr>
          <w:sz w:val="28"/>
          <w:szCs w:val="28"/>
        </w:rPr>
        <w:t xml:space="preserve"> </w:t>
      </w:r>
    </w:p>
    <w:p w:rsidR="00436B77" w:rsidRDefault="00436B77" w:rsidP="00436B77">
      <w:pPr>
        <w:suppressAutoHyphens w:val="0"/>
        <w:autoSpaceDE w:val="0"/>
        <w:autoSpaceDN w:val="0"/>
        <w:adjustRightInd w:val="0"/>
        <w:ind w:firstLine="708"/>
        <w:rPr>
          <w:sz w:val="28"/>
          <w:szCs w:val="28"/>
        </w:rPr>
      </w:pPr>
    </w:p>
    <w:p w:rsidR="001B32EF" w:rsidRDefault="00436B77" w:rsidP="001C7BF3">
      <w:pPr>
        <w:pStyle w:val="23"/>
        <w:spacing w:line="360" w:lineRule="auto"/>
        <w:rPr>
          <w:sz w:val="28"/>
          <w:szCs w:val="28"/>
        </w:rPr>
      </w:pPr>
      <w:r>
        <w:rPr>
          <w:noProof/>
          <w:sz w:val="28"/>
          <w:szCs w:val="28"/>
        </w:rPr>
        <w:drawing>
          <wp:inline distT="0" distB="0" distL="0" distR="0">
            <wp:extent cx="4409640" cy="190361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НФО_корпорат_услуги.png"/>
                    <pic:cNvPicPr/>
                  </pic:nvPicPr>
                  <pic:blipFill>
                    <a:blip r:embed="rId15">
                      <a:extLst>
                        <a:ext uri="{28A0092B-C50C-407E-A947-70E740481C1C}">
                          <a14:useLocalDpi xmlns:a14="http://schemas.microsoft.com/office/drawing/2010/main" val="0"/>
                        </a:ext>
                      </a:extLst>
                    </a:blip>
                    <a:stretch>
                      <a:fillRect/>
                    </a:stretch>
                  </pic:blipFill>
                  <pic:spPr>
                    <a:xfrm>
                      <a:off x="0" y="0"/>
                      <a:ext cx="4412845" cy="1904999"/>
                    </a:xfrm>
                    <a:prstGeom prst="rect">
                      <a:avLst/>
                    </a:prstGeom>
                  </pic:spPr>
                </pic:pic>
              </a:graphicData>
            </a:graphic>
          </wp:inline>
        </w:drawing>
      </w:r>
    </w:p>
    <w:p w:rsidR="00E05AF5" w:rsidRDefault="00E05AF5" w:rsidP="003814FD">
      <w:pPr>
        <w:suppressAutoHyphens w:val="0"/>
        <w:autoSpaceDE w:val="0"/>
        <w:autoSpaceDN w:val="0"/>
        <w:adjustRightInd w:val="0"/>
        <w:spacing w:line="360" w:lineRule="auto"/>
        <w:ind w:firstLine="709"/>
        <w:jc w:val="both"/>
        <w:rPr>
          <w:rFonts w:ascii="TimesNewRoman" w:eastAsiaTheme="minorHAnsi" w:hAnsi="TimesNewRoman" w:cs="TimesNewRoman"/>
          <w:sz w:val="28"/>
          <w:szCs w:val="28"/>
          <w:lang w:eastAsia="en-US"/>
        </w:rPr>
      </w:pPr>
    </w:p>
    <w:p w:rsidR="00B04A37" w:rsidRPr="003814FD" w:rsidRDefault="00DE05EE" w:rsidP="003814FD">
      <w:pPr>
        <w:suppressAutoHyphens w:val="0"/>
        <w:autoSpaceDE w:val="0"/>
        <w:autoSpaceDN w:val="0"/>
        <w:adjustRightInd w:val="0"/>
        <w:spacing w:line="360" w:lineRule="auto"/>
        <w:ind w:firstLine="709"/>
        <w:jc w:val="both"/>
        <w:rPr>
          <w:rFonts w:ascii="TimesNewRoman" w:eastAsiaTheme="minorHAnsi" w:hAnsi="TimesNewRoman" w:cs="TimesNewRoman"/>
          <w:sz w:val="28"/>
          <w:szCs w:val="28"/>
          <w:lang w:eastAsia="en-US"/>
        </w:rPr>
      </w:pPr>
      <w:r w:rsidRPr="003814FD">
        <w:rPr>
          <w:rFonts w:ascii="TimesNewRoman" w:eastAsiaTheme="minorHAnsi" w:hAnsi="TimesNewRoman" w:cs="TimesNewRoman"/>
          <w:sz w:val="28"/>
          <w:szCs w:val="28"/>
          <w:lang w:eastAsia="en-US"/>
        </w:rPr>
        <w:t>Для понимания возможности визуализации данных</w:t>
      </w:r>
      <w:r w:rsidR="007C18C5">
        <w:rPr>
          <w:rFonts w:ascii="TimesNewRoman" w:eastAsiaTheme="minorHAnsi" w:hAnsi="TimesNewRoman" w:cs="TimesNewRoman"/>
          <w:sz w:val="28"/>
          <w:szCs w:val="28"/>
          <w:lang w:eastAsia="en-US"/>
        </w:rPr>
        <w:t xml:space="preserve"> </w:t>
      </w:r>
      <w:r w:rsidR="007C18C5">
        <w:rPr>
          <w:sz w:val="28"/>
          <w:szCs w:val="28"/>
        </w:rPr>
        <w:t xml:space="preserve">о </w:t>
      </w:r>
      <w:r w:rsidR="007C18C5" w:rsidRPr="006A1D46">
        <w:rPr>
          <w:sz w:val="28"/>
          <w:szCs w:val="28"/>
        </w:rPr>
        <w:t>стоимости услуг для корпоративных клиентов</w:t>
      </w:r>
      <w:r w:rsidR="007C18C5">
        <w:rPr>
          <w:sz w:val="28"/>
          <w:szCs w:val="28"/>
        </w:rPr>
        <w:t xml:space="preserve"> рассматриваемых </w:t>
      </w:r>
      <w:r w:rsidR="007C18C5" w:rsidRPr="006A1D46">
        <w:rPr>
          <w:sz w:val="28"/>
          <w:szCs w:val="28"/>
        </w:rPr>
        <w:t>спортивных комплексов</w:t>
      </w:r>
      <w:r w:rsidR="007C18C5">
        <w:rPr>
          <w:sz w:val="28"/>
          <w:szCs w:val="28"/>
        </w:rPr>
        <w:t xml:space="preserve"> РФ</w:t>
      </w:r>
      <w:r w:rsidRPr="003814FD">
        <w:rPr>
          <w:rFonts w:ascii="TimesNewRoman" w:eastAsiaTheme="minorHAnsi" w:hAnsi="TimesNewRoman" w:cs="TimesNewRoman"/>
          <w:sz w:val="28"/>
          <w:szCs w:val="28"/>
          <w:lang w:eastAsia="en-US"/>
        </w:rPr>
        <w:t xml:space="preserve">, </w:t>
      </w:r>
      <w:r w:rsidR="00581589">
        <w:rPr>
          <w:rFonts w:ascii="TimesNewRoman" w:eastAsiaTheme="minorHAnsi" w:hAnsi="TimesNewRoman" w:cs="TimesNewRoman"/>
          <w:sz w:val="28"/>
          <w:szCs w:val="28"/>
          <w:lang w:eastAsia="en-US"/>
        </w:rPr>
        <w:t>выясним,</w:t>
      </w:r>
      <w:r w:rsidR="00F0029B" w:rsidRPr="003814FD">
        <w:rPr>
          <w:rFonts w:ascii="TimesNewRoman" w:eastAsiaTheme="minorHAnsi" w:hAnsi="TimesNewRoman" w:cs="TimesNewRoman"/>
          <w:sz w:val="28"/>
          <w:szCs w:val="28"/>
          <w:lang w:eastAsia="en-US"/>
        </w:rPr>
        <w:t xml:space="preserve"> </w:t>
      </w:r>
      <w:r w:rsidRPr="003814FD">
        <w:rPr>
          <w:rFonts w:ascii="TimesNewRoman" w:eastAsiaTheme="minorHAnsi" w:hAnsi="TimesNewRoman" w:cs="TimesNewRoman"/>
          <w:sz w:val="28"/>
          <w:szCs w:val="28"/>
          <w:lang w:eastAsia="en-US"/>
        </w:rPr>
        <w:t xml:space="preserve">равное ли количество услуг предоставляет каждый </w:t>
      </w:r>
      <w:r w:rsidR="009052F4">
        <w:rPr>
          <w:rFonts w:ascii="TimesNewRoman" w:eastAsiaTheme="minorHAnsi" w:hAnsi="TimesNewRoman" w:cs="TimesNewRoman"/>
          <w:sz w:val="28"/>
          <w:szCs w:val="28"/>
          <w:lang w:eastAsia="en-US"/>
        </w:rPr>
        <w:t xml:space="preserve">из </w:t>
      </w:r>
      <w:r w:rsidR="007C18C5">
        <w:rPr>
          <w:rFonts w:ascii="TimesNewRoman" w:eastAsiaTheme="minorHAnsi" w:hAnsi="TimesNewRoman" w:cs="TimesNewRoman"/>
          <w:sz w:val="28"/>
          <w:szCs w:val="28"/>
          <w:lang w:eastAsia="en-US"/>
        </w:rPr>
        <w:t>них</w:t>
      </w:r>
      <w:r w:rsidRPr="003814FD">
        <w:rPr>
          <w:rFonts w:ascii="TimesNewRoman" w:eastAsiaTheme="minorHAnsi" w:hAnsi="TimesNewRoman" w:cs="TimesNewRoman"/>
          <w:sz w:val="28"/>
          <w:szCs w:val="28"/>
          <w:lang w:eastAsia="en-US"/>
        </w:rPr>
        <w:t xml:space="preserve">. Для этого сгруппируем </w:t>
      </w:r>
      <w:r w:rsidR="00AF0FE5" w:rsidRPr="00AF0FE5">
        <w:rPr>
          <w:rFonts w:ascii="TimesNewRoman" w:eastAsiaTheme="minorHAnsi" w:hAnsi="TimesNewRoman" w:cs="TimesNewRoman"/>
          <w:sz w:val="28"/>
          <w:szCs w:val="28"/>
          <w:lang w:eastAsia="en-US"/>
        </w:rPr>
        <w:t>сведения</w:t>
      </w:r>
      <w:r w:rsidR="00581589">
        <w:rPr>
          <w:rFonts w:ascii="TimesNewRoman" w:eastAsiaTheme="minorHAnsi" w:hAnsi="TimesNewRoman" w:cs="TimesNewRoman"/>
          <w:sz w:val="28"/>
          <w:szCs w:val="28"/>
          <w:lang w:eastAsia="en-US"/>
        </w:rPr>
        <w:t xml:space="preserve"> </w:t>
      </w:r>
      <w:r w:rsidR="00AF0FE5">
        <w:rPr>
          <w:rFonts w:ascii="TimesNewRoman" w:eastAsiaTheme="minorHAnsi" w:hAnsi="TimesNewRoman" w:cs="TimesNewRoman"/>
          <w:sz w:val="28"/>
          <w:szCs w:val="28"/>
          <w:lang w:eastAsia="en-US"/>
        </w:rPr>
        <w:t xml:space="preserve">из </w:t>
      </w:r>
      <w:r w:rsidR="00AF0FE5" w:rsidRPr="00AF0FE5">
        <w:rPr>
          <w:rFonts w:ascii="TimesNewRoman" w:eastAsiaTheme="minorHAnsi" w:hAnsi="TimesNewRoman" w:cs="TimesNewRoman"/>
          <w:sz w:val="28"/>
          <w:szCs w:val="28"/>
          <w:lang w:eastAsia="en-US"/>
        </w:rPr>
        <w:t>Приложения 2</w:t>
      </w:r>
      <w:r w:rsidRPr="00AF0FE5">
        <w:rPr>
          <w:rFonts w:ascii="TimesNewRoman" w:eastAsiaTheme="minorHAnsi" w:hAnsi="TimesNewRoman" w:cs="TimesNewRoman"/>
          <w:sz w:val="28"/>
          <w:szCs w:val="28"/>
          <w:lang w:eastAsia="en-US"/>
        </w:rPr>
        <w:t xml:space="preserve">, </w:t>
      </w:r>
      <w:r w:rsidR="00473D3C">
        <w:rPr>
          <w:rFonts w:ascii="TimesNewRoman" w:eastAsiaTheme="minorHAnsi" w:hAnsi="TimesNewRoman" w:cs="TimesNewRoman"/>
          <w:sz w:val="28"/>
          <w:szCs w:val="28"/>
          <w:lang w:eastAsia="en-US"/>
        </w:rPr>
        <w:t>применив</w:t>
      </w:r>
      <w:r w:rsidRPr="003814FD">
        <w:rPr>
          <w:rFonts w:ascii="TimesNewRoman" w:eastAsiaTheme="minorHAnsi" w:hAnsi="TimesNewRoman" w:cs="TimesNewRoman"/>
          <w:sz w:val="28"/>
          <w:szCs w:val="28"/>
          <w:lang w:eastAsia="en-US"/>
        </w:rPr>
        <w:t xml:space="preserve"> </w:t>
      </w:r>
      <w:r w:rsidR="00332373">
        <w:rPr>
          <w:rFonts w:ascii="TimesNewRoman" w:eastAsiaTheme="minorHAnsi" w:hAnsi="TimesNewRoman" w:cs="TimesNewRoman"/>
          <w:sz w:val="28"/>
          <w:szCs w:val="28"/>
          <w:lang w:eastAsia="en-US"/>
        </w:rPr>
        <w:t xml:space="preserve">метод </w:t>
      </w:r>
      <w:r w:rsidR="00332373" w:rsidRPr="00030476">
        <w:rPr>
          <w:color w:val="000000" w:themeColor="text1"/>
          <w:sz w:val="28"/>
          <w:szCs w:val="28"/>
        </w:rPr>
        <w:t>Р</w:t>
      </w:r>
      <w:proofErr w:type="spellStart"/>
      <w:r w:rsidR="00332373" w:rsidRPr="00030476">
        <w:rPr>
          <w:color w:val="000000" w:themeColor="text1"/>
          <w:sz w:val="28"/>
          <w:szCs w:val="28"/>
          <w:lang w:val="en-US"/>
        </w:rPr>
        <w:t>andas</w:t>
      </w:r>
      <w:proofErr w:type="spellEnd"/>
      <w:r w:rsidR="00332373">
        <w:rPr>
          <w:rFonts w:ascii="TimesNewRoman" w:eastAsiaTheme="minorHAnsi" w:hAnsi="TimesNewRoman" w:cs="TimesNewRoman"/>
          <w:sz w:val="28"/>
          <w:szCs w:val="28"/>
          <w:lang w:eastAsia="en-US"/>
        </w:rPr>
        <w:t xml:space="preserve"> </w:t>
      </w:r>
      <w:proofErr w:type="spellStart"/>
      <w:r w:rsidR="00332373" w:rsidRPr="00AF0FE5">
        <w:rPr>
          <w:rFonts w:ascii="TimesNewRoman" w:eastAsiaTheme="minorHAnsi" w:hAnsi="TimesNewRoman" w:cs="TimesNewRoman"/>
          <w:sz w:val="28"/>
          <w:szCs w:val="28"/>
          <w:lang w:eastAsia="en-US"/>
        </w:rPr>
        <w:t>groupby</w:t>
      </w:r>
      <w:proofErr w:type="spellEnd"/>
      <w:r w:rsidR="00332373" w:rsidRPr="00030476">
        <w:rPr>
          <w:color w:val="000000" w:themeColor="text1"/>
          <w:sz w:val="28"/>
          <w:szCs w:val="28"/>
        </w:rPr>
        <w:t xml:space="preserve"> </w:t>
      </w:r>
      <w:r w:rsidR="00332373">
        <w:rPr>
          <w:color w:val="000000" w:themeColor="text1"/>
          <w:sz w:val="28"/>
          <w:szCs w:val="28"/>
        </w:rPr>
        <w:t xml:space="preserve">в </w:t>
      </w:r>
      <w:proofErr w:type="spellStart"/>
      <w:r w:rsidR="00332373" w:rsidRPr="00030476">
        <w:rPr>
          <w:color w:val="000000" w:themeColor="text1"/>
          <w:sz w:val="28"/>
          <w:szCs w:val="28"/>
        </w:rPr>
        <w:t>Python</w:t>
      </w:r>
      <w:proofErr w:type="spellEnd"/>
      <w:r w:rsidR="007A1519">
        <w:rPr>
          <w:rFonts w:ascii="TimesNewRoman" w:eastAsiaTheme="minorHAnsi" w:hAnsi="TimesNewRoman" w:cs="TimesNewRoman"/>
          <w:sz w:val="28"/>
          <w:szCs w:val="28"/>
          <w:lang w:eastAsia="en-US"/>
        </w:rPr>
        <w:t>:</w:t>
      </w:r>
    </w:p>
    <w:p w:rsidR="00B60D7E" w:rsidRDefault="00B60D7E" w:rsidP="00F0029B">
      <w:pPr>
        <w:suppressAutoHyphens w:val="0"/>
        <w:autoSpaceDE w:val="0"/>
        <w:autoSpaceDN w:val="0"/>
        <w:adjustRightInd w:val="0"/>
        <w:ind w:firstLine="708"/>
        <w:rPr>
          <w:rFonts w:ascii="TimesNewRoman" w:eastAsiaTheme="minorHAnsi" w:hAnsi="TimesNewRoman" w:cs="TimesNewRoman"/>
          <w:sz w:val="30"/>
          <w:szCs w:val="30"/>
          <w:lang w:eastAsia="en-US"/>
        </w:rPr>
      </w:pPr>
    </w:p>
    <w:p w:rsidR="00747461" w:rsidRPr="004316C9" w:rsidRDefault="00747461" w:rsidP="00747461">
      <w:pPr>
        <w:shd w:val="clear" w:color="auto" w:fill="1E1E1E"/>
        <w:suppressAutoHyphens w:val="0"/>
        <w:spacing w:line="285" w:lineRule="atLeast"/>
        <w:rPr>
          <w:rFonts w:ascii="Consolas" w:hAnsi="Consolas"/>
          <w:color w:val="D4D4D4"/>
          <w:sz w:val="21"/>
          <w:szCs w:val="21"/>
          <w:lang w:val="en-US" w:eastAsia="ru-RU"/>
        </w:rPr>
      </w:pPr>
      <w:proofErr w:type="spellStart"/>
      <w:r w:rsidRPr="00747461">
        <w:rPr>
          <w:rFonts w:ascii="Consolas" w:hAnsi="Consolas"/>
          <w:color w:val="9CDCFE"/>
          <w:sz w:val="21"/>
          <w:szCs w:val="21"/>
          <w:lang w:val="en-US" w:eastAsia="ru-RU"/>
        </w:rPr>
        <w:t>df</w:t>
      </w:r>
      <w:r w:rsidRPr="004316C9">
        <w:rPr>
          <w:rFonts w:ascii="Consolas" w:hAnsi="Consolas"/>
          <w:color w:val="9CDCFE"/>
          <w:sz w:val="21"/>
          <w:szCs w:val="21"/>
          <w:lang w:val="en-US" w:eastAsia="ru-RU"/>
        </w:rPr>
        <w:t>_</w:t>
      </w:r>
      <w:r w:rsidRPr="00747461">
        <w:rPr>
          <w:rFonts w:ascii="Consolas" w:hAnsi="Consolas"/>
          <w:color w:val="9CDCFE"/>
          <w:sz w:val="21"/>
          <w:szCs w:val="21"/>
          <w:lang w:val="en-US" w:eastAsia="ru-RU"/>
        </w:rPr>
        <w:t>corporate</w:t>
      </w:r>
      <w:r w:rsidRPr="004316C9">
        <w:rPr>
          <w:rFonts w:ascii="Consolas" w:hAnsi="Consolas"/>
          <w:color w:val="9CDCFE"/>
          <w:sz w:val="21"/>
          <w:szCs w:val="21"/>
          <w:lang w:val="en-US" w:eastAsia="ru-RU"/>
        </w:rPr>
        <w:t>_</w:t>
      </w:r>
      <w:proofErr w:type="gramStart"/>
      <w:r w:rsidRPr="00747461">
        <w:rPr>
          <w:rFonts w:ascii="Consolas" w:hAnsi="Consolas"/>
          <w:color w:val="9CDCFE"/>
          <w:sz w:val="21"/>
          <w:szCs w:val="21"/>
          <w:lang w:val="en-US" w:eastAsia="ru-RU"/>
        </w:rPr>
        <w:t>services</w:t>
      </w:r>
      <w:r w:rsidRPr="004316C9">
        <w:rPr>
          <w:rFonts w:ascii="Consolas" w:hAnsi="Consolas"/>
          <w:color w:val="D4D4D4"/>
          <w:sz w:val="21"/>
          <w:szCs w:val="21"/>
          <w:lang w:val="en-US" w:eastAsia="ru-RU"/>
        </w:rPr>
        <w:t>.</w:t>
      </w:r>
      <w:r w:rsidRPr="00747461">
        <w:rPr>
          <w:rFonts w:ascii="Consolas" w:hAnsi="Consolas"/>
          <w:color w:val="DCDCAA"/>
          <w:sz w:val="21"/>
          <w:szCs w:val="21"/>
          <w:lang w:val="en-US" w:eastAsia="ru-RU"/>
        </w:rPr>
        <w:t>groupby</w:t>
      </w:r>
      <w:proofErr w:type="spellEnd"/>
      <w:proofErr w:type="gramEnd"/>
      <w:r w:rsidRPr="004316C9">
        <w:rPr>
          <w:rFonts w:ascii="Consolas" w:hAnsi="Consolas"/>
          <w:color w:val="D4D4D4"/>
          <w:sz w:val="21"/>
          <w:szCs w:val="21"/>
          <w:lang w:val="en-US" w:eastAsia="ru-RU"/>
        </w:rPr>
        <w:t>(</w:t>
      </w:r>
      <w:r w:rsidRPr="004316C9">
        <w:rPr>
          <w:rFonts w:ascii="Consolas" w:hAnsi="Consolas"/>
          <w:color w:val="CE9178"/>
          <w:sz w:val="21"/>
          <w:szCs w:val="21"/>
          <w:lang w:val="en-US" w:eastAsia="ru-RU"/>
        </w:rPr>
        <w:t>'</w:t>
      </w:r>
      <w:r w:rsidRPr="00747461">
        <w:rPr>
          <w:rFonts w:ascii="Consolas" w:hAnsi="Consolas"/>
          <w:color w:val="CE9178"/>
          <w:sz w:val="21"/>
          <w:szCs w:val="21"/>
          <w:lang w:eastAsia="ru-RU"/>
        </w:rPr>
        <w:t>Предоставляемая</w:t>
      </w:r>
      <w:r w:rsidRPr="004316C9">
        <w:rPr>
          <w:rFonts w:ascii="Consolas" w:hAnsi="Consolas"/>
          <w:color w:val="CE9178"/>
          <w:sz w:val="21"/>
          <w:szCs w:val="21"/>
          <w:lang w:val="en-US" w:eastAsia="ru-RU"/>
        </w:rPr>
        <w:t xml:space="preserve"> </w:t>
      </w:r>
      <w:r w:rsidRPr="00747461">
        <w:rPr>
          <w:rFonts w:ascii="Consolas" w:hAnsi="Consolas"/>
          <w:color w:val="CE9178"/>
          <w:sz w:val="21"/>
          <w:szCs w:val="21"/>
          <w:lang w:eastAsia="ru-RU"/>
        </w:rPr>
        <w:t>услуга</w:t>
      </w:r>
      <w:r w:rsidRPr="004316C9">
        <w:rPr>
          <w:rFonts w:ascii="Consolas" w:hAnsi="Consolas"/>
          <w:color w:val="CE9178"/>
          <w:sz w:val="21"/>
          <w:szCs w:val="21"/>
          <w:lang w:val="en-US" w:eastAsia="ru-RU"/>
        </w:rPr>
        <w:t>'</w:t>
      </w:r>
      <w:r w:rsidRPr="004316C9">
        <w:rPr>
          <w:rFonts w:ascii="Consolas" w:hAnsi="Consolas"/>
          <w:color w:val="D4D4D4"/>
          <w:sz w:val="21"/>
          <w:szCs w:val="21"/>
          <w:lang w:val="en-US" w:eastAsia="ru-RU"/>
        </w:rPr>
        <w:t>).</w:t>
      </w:r>
      <w:r w:rsidRPr="00747461">
        <w:rPr>
          <w:rFonts w:ascii="Consolas" w:hAnsi="Consolas"/>
          <w:color w:val="DCDCAA"/>
          <w:sz w:val="21"/>
          <w:szCs w:val="21"/>
          <w:lang w:val="en-US" w:eastAsia="ru-RU"/>
        </w:rPr>
        <w:t>count</w:t>
      </w:r>
      <w:r w:rsidRPr="004316C9">
        <w:rPr>
          <w:rFonts w:ascii="Consolas" w:hAnsi="Consolas"/>
          <w:color w:val="D4D4D4"/>
          <w:sz w:val="21"/>
          <w:szCs w:val="21"/>
          <w:lang w:val="en-US" w:eastAsia="ru-RU"/>
        </w:rPr>
        <w:t>()</w:t>
      </w:r>
    </w:p>
    <w:p w:rsidR="007A1519" w:rsidRPr="004316C9" w:rsidRDefault="007A1519" w:rsidP="003814FD">
      <w:pPr>
        <w:suppressAutoHyphens w:val="0"/>
        <w:autoSpaceDE w:val="0"/>
        <w:autoSpaceDN w:val="0"/>
        <w:adjustRightInd w:val="0"/>
        <w:spacing w:line="360" w:lineRule="auto"/>
        <w:ind w:firstLine="709"/>
        <w:jc w:val="both"/>
        <w:rPr>
          <w:sz w:val="28"/>
          <w:szCs w:val="28"/>
          <w:lang w:val="en-US"/>
        </w:rPr>
      </w:pPr>
    </w:p>
    <w:p w:rsidR="006F5542" w:rsidRDefault="00332373" w:rsidP="003814FD">
      <w:pPr>
        <w:suppressAutoHyphens w:val="0"/>
        <w:autoSpaceDE w:val="0"/>
        <w:autoSpaceDN w:val="0"/>
        <w:adjustRightInd w:val="0"/>
        <w:spacing w:line="360" w:lineRule="auto"/>
        <w:ind w:firstLine="709"/>
        <w:jc w:val="both"/>
        <w:rPr>
          <w:sz w:val="28"/>
          <w:szCs w:val="28"/>
        </w:rPr>
      </w:pPr>
      <w:r>
        <w:rPr>
          <w:sz w:val="28"/>
          <w:szCs w:val="28"/>
        </w:rPr>
        <w:t xml:space="preserve">По итогам применения функции </w:t>
      </w:r>
      <w:r w:rsidR="006C00AF">
        <w:rPr>
          <w:sz w:val="28"/>
          <w:szCs w:val="28"/>
        </w:rPr>
        <w:t xml:space="preserve">агрегирования </w:t>
      </w:r>
      <w:proofErr w:type="spellStart"/>
      <w:r w:rsidRPr="00AF0FE5">
        <w:rPr>
          <w:rFonts w:ascii="TimesNewRoman" w:eastAsiaTheme="minorHAnsi" w:hAnsi="TimesNewRoman" w:cs="TimesNewRoman"/>
          <w:sz w:val="28"/>
          <w:szCs w:val="28"/>
          <w:lang w:eastAsia="en-US"/>
        </w:rPr>
        <w:t>groupby</w:t>
      </w:r>
      <w:proofErr w:type="spellEnd"/>
      <w:r w:rsidR="006F5542">
        <w:rPr>
          <w:sz w:val="28"/>
          <w:szCs w:val="28"/>
        </w:rPr>
        <w:t xml:space="preserve"> м</w:t>
      </w:r>
      <w:r>
        <w:rPr>
          <w:sz w:val="28"/>
          <w:szCs w:val="28"/>
        </w:rPr>
        <w:t>ожно заключить</w:t>
      </w:r>
      <w:r w:rsidR="006F5542">
        <w:rPr>
          <w:sz w:val="28"/>
          <w:szCs w:val="28"/>
        </w:rPr>
        <w:t xml:space="preserve">, что </w:t>
      </w:r>
      <w:r>
        <w:rPr>
          <w:sz w:val="28"/>
          <w:szCs w:val="28"/>
        </w:rPr>
        <w:t xml:space="preserve">Приложение 2 содержит </w:t>
      </w:r>
      <w:r w:rsidR="006F5542">
        <w:rPr>
          <w:sz w:val="28"/>
          <w:szCs w:val="28"/>
        </w:rPr>
        <w:t xml:space="preserve">информацию о ценах </w:t>
      </w:r>
      <w:r w:rsidR="008F075A">
        <w:rPr>
          <w:sz w:val="28"/>
          <w:szCs w:val="28"/>
        </w:rPr>
        <w:t>на идентично предоставляемые услуги для корпоративных клиентов пяти</w:t>
      </w:r>
      <w:r w:rsidR="006F5542">
        <w:rPr>
          <w:sz w:val="28"/>
          <w:szCs w:val="28"/>
        </w:rPr>
        <w:t xml:space="preserve"> спортивных комплексов</w:t>
      </w:r>
      <w:r w:rsidR="007A1519">
        <w:rPr>
          <w:sz w:val="28"/>
          <w:szCs w:val="28"/>
        </w:rPr>
        <w:t xml:space="preserve"> России:</w:t>
      </w:r>
    </w:p>
    <w:p w:rsidR="008F075A" w:rsidRPr="006F5542" w:rsidRDefault="008F075A" w:rsidP="003814FD">
      <w:pPr>
        <w:suppressAutoHyphens w:val="0"/>
        <w:autoSpaceDE w:val="0"/>
        <w:autoSpaceDN w:val="0"/>
        <w:adjustRightInd w:val="0"/>
        <w:spacing w:line="360" w:lineRule="auto"/>
        <w:ind w:firstLine="709"/>
        <w:jc w:val="both"/>
        <w:rPr>
          <w:sz w:val="28"/>
          <w:szCs w:val="28"/>
        </w:rPr>
      </w:pPr>
    </w:p>
    <w:p w:rsidR="003536E6" w:rsidRPr="006F5542" w:rsidRDefault="006F5542" w:rsidP="00CC039A">
      <w:pPr>
        <w:pStyle w:val="23"/>
        <w:spacing w:line="360" w:lineRule="auto"/>
        <w:jc w:val="both"/>
        <w:rPr>
          <w:sz w:val="28"/>
          <w:szCs w:val="28"/>
        </w:rPr>
      </w:pPr>
      <w:r>
        <w:rPr>
          <w:noProof/>
          <w:sz w:val="28"/>
          <w:szCs w:val="28"/>
        </w:rPr>
        <w:drawing>
          <wp:inline distT="0" distB="0" distL="0" distR="0">
            <wp:extent cx="5020226" cy="1135483"/>
            <wp:effectExtent l="0" t="0" r="952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предост_усл_корпорат.png"/>
                    <pic:cNvPicPr/>
                  </pic:nvPicPr>
                  <pic:blipFill>
                    <a:blip r:embed="rId16">
                      <a:extLst>
                        <a:ext uri="{28A0092B-C50C-407E-A947-70E740481C1C}">
                          <a14:useLocalDpi xmlns:a14="http://schemas.microsoft.com/office/drawing/2010/main" val="0"/>
                        </a:ext>
                      </a:extLst>
                    </a:blip>
                    <a:stretch>
                      <a:fillRect/>
                    </a:stretch>
                  </pic:blipFill>
                  <pic:spPr>
                    <a:xfrm>
                      <a:off x="0" y="0"/>
                      <a:ext cx="5033886" cy="1138573"/>
                    </a:xfrm>
                    <a:prstGeom prst="rect">
                      <a:avLst/>
                    </a:prstGeom>
                  </pic:spPr>
                </pic:pic>
              </a:graphicData>
            </a:graphic>
          </wp:inline>
        </w:drawing>
      </w:r>
    </w:p>
    <w:p w:rsidR="007A1519" w:rsidRDefault="007A1519" w:rsidP="00A51E9C">
      <w:pPr>
        <w:pStyle w:val="23"/>
        <w:spacing w:line="360" w:lineRule="auto"/>
        <w:ind w:firstLine="708"/>
        <w:jc w:val="both"/>
        <w:rPr>
          <w:sz w:val="28"/>
          <w:szCs w:val="28"/>
        </w:rPr>
      </w:pPr>
    </w:p>
    <w:p w:rsidR="00A51E9C" w:rsidRDefault="006F5542" w:rsidP="00A51E9C">
      <w:pPr>
        <w:pStyle w:val="23"/>
        <w:spacing w:line="360" w:lineRule="auto"/>
        <w:ind w:firstLine="708"/>
        <w:jc w:val="both"/>
        <w:rPr>
          <w:sz w:val="28"/>
          <w:szCs w:val="28"/>
        </w:rPr>
      </w:pPr>
      <w:r>
        <w:rPr>
          <w:sz w:val="28"/>
          <w:szCs w:val="28"/>
        </w:rPr>
        <w:t>Для наглядности ви</w:t>
      </w:r>
      <w:r w:rsidR="005C2D44">
        <w:rPr>
          <w:sz w:val="28"/>
          <w:szCs w:val="28"/>
        </w:rPr>
        <w:t xml:space="preserve">зуализируем </w:t>
      </w:r>
      <w:r w:rsidR="001145BF">
        <w:rPr>
          <w:sz w:val="28"/>
          <w:szCs w:val="28"/>
        </w:rPr>
        <w:t>показатели из</w:t>
      </w:r>
      <w:r w:rsidR="005C2D44">
        <w:rPr>
          <w:sz w:val="28"/>
          <w:szCs w:val="28"/>
        </w:rPr>
        <w:t xml:space="preserve"> </w:t>
      </w:r>
      <w:r w:rsidR="006C00AF" w:rsidRPr="00B60D7E">
        <w:rPr>
          <w:color w:val="000000" w:themeColor="text1"/>
          <w:sz w:val="28"/>
          <w:szCs w:val="28"/>
        </w:rPr>
        <w:t>Приложения 2 – Данные о стоимости услуг для корпоративных клиентов ГАУ РМ «Ледовый дворец» и других спортивных комплексов России</w:t>
      </w:r>
      <w:r w:rsidR="006C00AF">
        <w:rPr>
          <w:sz w:val="28"/>
          <w:szCs w:val="28"/>
        </w:rPr>
        <w:t xml:space="preserve"> </w:t>
      </w:r>
      <w:r w:rsidR="005C2D44">
        <w:rPr>
          <w:sz w:val="28"/>
          <w:szCs w:val="28"/>
        </w:rPr>
        <w:t xml:space="preserve">и </w:t>
      </w:r>
      <w:r w:rsidR="006268F1">
        <w:rPr>
          <w:sz w:val="28"/>
          <w:szCs w:val="28"/>
        </w:rPr>
        <w:t>посмотрим</w:t>
      </w:r>
      <w:r w:rsidR="005C2D44">
        <w:rPr>
          <w:sz w:val="28"/>
          <w:szCs w:val="28"/>
        </w:rPr>
        <w:t xml:space="preserve"> какой из </w:t>
      </w:r>
      <w:r w:rsidR="006C00AF">
        <w:rPr>
          <w:sz w:val="28"/>
          <w:szCs w:val="28"/>
        </w:rPr>
        <w:t>них</w:t>
      </w:r>
      <w:r w:rsidR="005C2D44">
        <w:rPr>
          <w:sz w:val="28"/>
          <w:szCs w:val="28"/>
        </w:rPr>
        <w:t xml:space="preserve"> предоставляет услуги по более выгодным ценам. </w:t>
      </w:r>
    </w:p>
    <w:p w:rsidR="006268F1" w:rsidRDefault="00A51E9C" w:rsidP="00F97EE3">
      <w:pPr>
        <w:pStyle w:val="23"/>
        <w:spacing w:line="360" w:lineRule="auto"/>
        <w:ind w:firstLine="708"/>
        <w:jc w:val="both"/>
        <w:rPr>
          <w:sz w:val="28"/>
          <w:szCs w:val="28"/>
        </w:rPr>
      </w:pPr>
      <w:r>
        <w:rPr>
          <w:sz w:val="28"/>
          <w:szCs w:val="28"/>
        </w:rPr>
        <w:lastRenderedPageBreak/>
        <w:t xml:space="preserve">Построим </w:t>
      </w:r>
      <w:proofErr w:type="spellStart"/>
      <w:r>
        <w:rPr>
          <w:sz w:val="28"/>
          <w:szCs w:val="28"/>
        </w:rPr>
        <w:t>многорядовую</w:t>
      </w:r>
      <w:proofErr w:type="spellEnd"/>
      <w:r>
        <w:rPr>
          <w:sz w:val="28"/>
          <w:szCs w:val="28"/>
        </w:rPr>
        <w:t xml:space="preserve"> сто</w:t>
      </w:r>
      <w:r w:rsidR="006C00AF">
        <w:rPr>
          <w:sz w:val="28"/>
          <w:szCs w:val="28"/>
        </w:rPr>
        <w:t>л</w:t>
      </w:r>
      <w:r>
        <w:rPr>
          <w:sz w:val="28"/>
          <w:szCs w:val="28"/>
        </w:rPr>
        <w:t>бчатую диаграмму</w:t>
      </w:r>
      <w:r w:rsidR="00F97EE3">
        <w:rPr>
          <w:sz w:val="28"/>
          <w:szCs w:val="28"/>
        </w:rPr>
        <w:t>. Для этого</w:t>
      </w:r>
      <w:r>
        <w:rPr>
          <w:sz w:val="28"/>
          <w:szCs w:val="28"/>
        </w:rPr>
        <w:t xml:space="preserve"> </w:t>
      </w:r>
      <w:r w:rsidRPr="00F97EE3">
        <w:rPr>
          <w:sz w:val="28"/>
          <w:szCs w:val="28"/>
        </w:rPr>
        <w:t>использу</w:t>
      </w:r>
      <w:r w:rsidR="00F97EE3" w:rsidRPr="00F97EE3">
        <w:rPr>
          <w:sz w:val="28"/>
          <w:szCs w:val="28"/>
        </w:rPr>
        <w:t>ем</w:t>
      </w:r>
      <w:r w:rsidRPr="00F97EE3">
        <w:rPr>
          <w:sz w:val="28"/>
          <w:szCs w:val="28"/>
        </w:rPr>
        <w:t xml:space="preserve"> функцию </w:t>
      </w:r>
      <w:proofErr w:type="spellStart"/>
      <w:r w:rsidRPr="00F97EE3">
        <w:rPr>
          <w:sz w:val="28"/>
          <w:szCs w:val="28"/>
        </w:rPr>
        <w:t>sns.barplot</w:t>
      </w:r>
      <w:proofErr w:type="spellEnd"/>
      <w:r w:rsidRPr="00F97EE3">
        <w:rPr>
          <w:sz w:val="28"/>
          <w:szCs w:val="28"/>
        </w:rPr>
        <w:t xml:space="preserve">() </w:t>
      </w:r>
      <w:r w:rsidR="00423EA3">
        <w:rPr>
          <w:sz w:val="28"/>
          <w:szCs w:val="28"/>
        </w:rPr>
        <w:t>библиотек</w:t>
      </w:r>
      <w:r>
        <w:rPr>
          <w:sz w:val="28"/>
          <w:szCs w:val="28"/>
        </w:rPr>
        <w:t>и</w:t>
      </w:r>
      <w:r w:rsidR="00423EA3">
        <w:rPr>
          <w:sz w:val="28"/>
          <w:szCs w:val="28"/>
        </w:rPr>
        <w:t xml:space="preserve"> </w:t>
      </w:r>
      <w:r w:rsidR="00423EA3">
        <w:rPr>
          <w:sz w:val="28"/>
          <w:szCs w:val="28"/>
          <w:lang w:val="en-US"/>
        </w:rPr>
        <w:t>S</w:t>
      </w:r>
      <w:proofErr w:type="spellStart"/>
      <w:r w:rsidR="00423EA3" w:rsidRPr="00423EA3">
        <w:rPr>
          <w:sz w:val="28"/>
          <w:szCs w:val="28"/>
        </w:rPr>
        <w:t>eaborn</w:t>
      </w:r>
      <w:proofErr w:type="spellEnd"/>
      <w:r w:rsidR="00AF3379">
        <w:rPr>
          <w:sz w:val="28"/>
          <w:szCs w:val="28"/>
        </w:rPr>
        <w:t>.</w:t>
      </w:r>
      <w:r>
        <w:rPr>
          <w:sz w:val="28"/>
          <w:szCs w:val="28"/>
        </w:rPr>
        <w:t xml:space="preserve"> Внут</w:t>
      </w:r>
      <w:r w:rsidR="001145BF">
        <w:rPr>
          <w:sz w:val="28"/>
          <w:szCs w:val="28"/>
        </w:rPr>
        <w:t>р</w:t>
      </w:r>
      <w:r>
        <w:rPr>
          <w:sz w:val="28"/>
          <w:szCs w:val="28"/>
        </w:rPr>
        <w:t xml:space="preserve">ь функции мы передадим нужные </w:t>
      </w:r>
      <w:r w:rsidR="00F97EE3">
        <w:rPr>
          <w:sz w:val="28"/>
          <w:szCs w:val="28"/>
        </w:rPr>
        <w:t xml:space="preserve">для построения </w:t>
      </w:r>
      <w:r>
        <w:rPr>
          <w:sz w:val="28"/>
          <w:szCs w:val="28"/>
        </w:rPr>
        <w:t xml:space="preserve">данные. </w:t>
      </w:r>
      <w:r w:rsidR="001145BF">
        <w:rPr>
          <w:sz w:val="28"/>
          <w:szCs w:val="28"/>
        </w:rPr>
        <w:t>При этом, а</w:t>
      </w:r>
      <w:r>
        <w:rPr>
          <w:sz w:val="28"/>
          <w:szCs w:val="28"/>
        </w:rPr>
        <w:t xml:space="preserve">ргумент </w:t>
      </w:r>
      <w:r>
        <w:rPr>
          <w:sz w:val="28"/>
          <w:szCs w:val="28"/>
          <w:lang w:val="en-US"/>
        </w:rPr>
        <w:t>hue</w:t>
      </w:r>
      <w:r>
        <w:rPr>
          <w:sz w:val="28"/>
          <w:szCs w:val="28"/>
        </w:rPr>
        <w:t xml:space="preserve"> позвол</w:t>
      </w:r>
      <w:r w:rsidR="00F97EE3">
        <w:rPr>
          <w:sz w:val="28"/>
          <w:szCs w:val="28"/>
        </w:rPr>
        <w:t>ит</w:t>
      </w:r>
      <w:r>
        <w:rPr>
          <w:sz w:val="28"/>
          <w:szCs w:val="28"/>
        </w:rPr>
        <w:t xml:space="preserve"> произвести разбиение столбцов по дополнительно</w:t>
      </w:r>
      <w:r w:rsidR="00F97EE3">
        <w:rPr>
          <w:sz w:val="28"/>
          <w:szCs w:val="28"/>
        </w:rPr>
        <w:t xml:space="preserve"> указанному параметру, а </w:t>
      </w:r>
      <w:r w:rsidR="001145BF">
        <w:rPr>
          <w:sz w:val="28"/>
          <w:szCs w:val="28"/>
        </w:rPr>
        <w:t>аргумент</w:t>
      </w:r>
      <w:r w:rsidR="001145BF" w:rsidRPr="001145BF">
        <w:rPr>
          <w:sz w:val="28"/>
          <w:szCs w:val="28"/>
        </w:rPr>
        <w:t xml:space="preserve"> </w:t>
      </w:r>
      <w:r w:rsidR="00F97EE3">
        <w:rPr>
          <w:sz w:val="28"/>
          <w:szCs w:val="28"/>
          <w:lang w:val="en-US"/>
        </w:rPr>
        <w:t>palette</w:t>
      </w:r>
      <w:r w:rsidR="00F97EE3">
        <w:rPr>
          <w:sz w:val="28"/>
          <w:szCs w:val="28"/>
        </w:rPr>
        <w:t xml:space="preserve"> уст</w:t>
      </w:r>
      <w:r w:rsidR="007A1519">
        <w:rPr>
          <w:sz w:val="28"/>
          <w:szCs w:val="28"/>
        </w:rPr>
        <w:t>ановит цветовую гамму диаграммы:</w:t>
      </w:r>
    </w:p>
    <w:p w:rsidR="007A1519" w:rsidRDefault="007A1519" w:rsidP="00F97EE3">
      <w:pPr>
        <w:pStyle w:val="23"/>
        <w:spacing w:line="360" w:lineRule="auto"/>
        <w:ind w:firstLine="708"/>
        <w:jc w:val="both"/>
        <w:rPr>
          <w:sz w:val="28"/>
          <w:szCs w:val="28"/>
        </w:rPr>
      </w:pPr>
    </w:p>
    <w:p w:rsidR="00F97EE3" w:rsidRDefault="006268F1" w:rsidP="006268F1">
      <w:pPr>
        <w:shd w:val="clear" w:color="auto" w:fill="1E1E1E"/>
        <w:suppressAutoHyphens w:val="0"/>
        <w:spacing w:line="285" w:lineRule="atLeast"/>
        <w:rPr>
          <w:rFonts w:ascii="Consolas" w:hAnsi="Consolas"/>
          <w:color w:val="D4D4D4"/>
          <w:sz w:val="21"/>
          <w:szCs w:val="21"/>
          <w:lang w:eastAsia="ru-RU"/>
        </w:rPr>
      </w:pPr>
      <w:proofErr w:type="spellStart"/>
      <w:r w:rsidRPr="003361BD">
        <w:rPr>
          <w:rFonts w:ascii="Consolas" w:hAnsi="Consolas"/>
          <w:color w:val="9CDCFE"/>
          <w:sz w:val="21"/>
          <w:szCs w:val="21"/>
          <w:lang w:val="en-US" w:eastAsia="ru-RU"/>
        </w:rPr>
        <w:t>splot</w:t>
      </w:r>
      <w:proofErr w:type="spellEnd"/>
      <w:r w:rsidRPr="00423EA3">
        <w:rPr>
          <w:rFonts w:ascii="Consolas" w:hAnsi="Consolas"/>
          <w:color w:val="D4D4D4"/>
          <w:sz w:val="21"/>
          <w:szCs w:val="21"/>
          <w:lang w:eastAsia="ru-RU"/>
        </w:rPr>
        <w:t xml:space="preserve"> = </w:t>
      </w:r>
      <w:proofErr w:type="spellStart"/>
      <w:proofErr w:type="gramStart"/>
      <w:r w:rsidRPr="003361BD">
        <w:rPr>
          <w:rFonts w:ascii="Consolas" w:hAnsi="Consolas"/>
          <w:color w:val="4EC9B0"/>
          <w:sz w:val="21"/>
          <w:szCs w:val="21"/>
          <w:lang w:val="en-US" w:eastAsia="ru-RU"/>
        </w:rPr>
        <w:t>sns</w:t>
      </w:r>
      <w:proofErr w:type="spellEnd"/>
      <w:r w:rsidRPr="00423EA3">
        <w:rPr>
          <w:rFonts w:ascii="Consolas" w:hAnsi="Consolas"/>
          <w:color w:val="D4D4D4"/>
          <w:sz w:val="21"/>
          <w:szCs w:val="21"/>
          <w:lang w:eastAsia="ru-RU"/>
        </w:rPr>
        <w:t>.</w:t>
      </w:r>
      <w:proofErr w:type="spellStart"/>
      <w:r w:rsidRPr="003361BD">
        <w:rPr>
          <w:rFonts w:ascii="Consolas" w:hAnsi="Consolas"/>
          <w:color w:val="DCDCAA"/>
          <w:sz w:val="21"/>
          <w:szCs w:val="21"/>
          <w:lang w:val="en-US" w:eastAsia="ru-RU"/>
        </w:rPr>
        <w:t>barplot</w:t>
      </w:r>
      <w:proofErr w:type="spellEnd"/>
      <w:proofErr w:type="gramEnd"/>
      <w:r w:rsidRPr="00423EA3">
        <w:rPr>
          <w:rFonts w:ascii="Consolas" w:hAnsi="Consolas"/>
          <w:color w:val="D4D4D4"/>
          <w:sz w:val="21"/>
          <w:szCs w:val="21"/>
          <w:lang w:eastAsia="ru-RU"/>
        </w:rPr>
        <w:t>(</w:t>
      </w:r>
      <w:r w:rsidRPr="003361BD">
        <w:rPr>
          <w:rFonts w:ascii="Consolas" w:hAnsi="Consolas"/>
          <w:color w:val="9CDCFE"/>
          <w:sz w:val="21"/>
          <w:szCs w:val="21"/>
          <w:lang w:val="en-US" w:eastAsia="ru-RU"/>
        </w:rPr>
        <w:t>x</w:t>
      </w:r>
      <w:r w:rsidRPr="00423EA3">
        <w:rPr>
          <w:rFonts w:ascii="Consolas" w:hAnsi="Consolas"/>
          <w:color w:val="D4D4D4"/>
          <w:sz w:val="21"/>
          <w:szCs w:val="21"/>
          <w:lang w:eastAsia="ru-RU"/>
        </w:rPr>
        <w:t>=</w:t>
      </w:r>
      <w:r w:rsidRPr="00423EA3">
        <w:rPr>
          <w:rFonts w:ascii="Consolas" w:hAnsi="Consolas"/>
          <w:color w:val="CE9178"/>
          <w:sz w:val="21"/>
          <w:szCs w:val="21"/>
          <w:lang w:eastAsia="ru-RU"/>
        </w:rPr>
        <w:t>'</w:t>
      </w:r>
      <w:r w:rsidRPr="00E420E8">
        <w:rPr>
          <w:rFonts w:ascii="Consolas" w:hAnsi="Consolas"/>
          <w:color w:val="CE9178"/>
          <w:sz w:val="21"/>
          <w:szCs w:val="21"/>
          <w:lang w:eastAsia="ru-RU"/>
        </w:rPr>
        <w:t>Стоимость</w:t>
      </w:r>
      <w:r w:rsidRPr="00423EA3">
        <w:rPr>
          <w:rFonts w:ascii="Consolas" w:hAnsi="Consolas"/>
          <w:color w:val="CE9178"/>
          <w:sz w:val="21"/>
          <w:szCs w:val="21"/>
          <w:lang w:eastAsia="ru-RU"/>
        </w:rPr>
        <w:t xml:space="preserve"> </w:t>
      </w:r>
      <w:r w:rsidRPr="00E420E8">
        <w:rPr>
          <w:rFonts w:ascii="Consolas" w:hAnsi="Consolas"/>
          <w:color w:val="CE9178"/>
          <w:sz w:val="21"/>
          <w:szCs w:val="21"/>
          <w:lang w:eastAsia="ru-RU"/>
        </w:rPr>
        <w:t>услуги</w:t>
      </w:r>
      <w:r w:rsidRPr="00423EA3">
        <w:rPr>
          <w:rFonts w:ascii="Consolas" w:hAnsi="Consolas"/>
          <w:color w:val="CE9178"/>
          <w:sz w:val="21"/>
          <w:szCs w:val="21"/>
          <w:lang w:eastAsia="ru-RU"/>
        </w:rPr>
        <w:t>'</w:t>
      </w:r>
      <w:r w:rsidRPr="00423EA3">
        <w:rPr>
          <w:rFonts w:ascii="Consolas" w:hAnsi="Consolas"/>
          <w:color w:val="D4D4D4"/>
          <w:sz w:val="21"/>
          <w:szCs w:val="21"/>
          <w:lang w:eastAsia="ru-RU"/>
        </w:rPr>
        <w:t>,</w:t>
      </w:r>
      <w:r w:rsidR="00F97EE3">
        <w:rPr>
          <w:rFonts w:ascii="Consolas" w:hAnsi="Consolas"/>
          <w:color w:val="D4D4D4"/>
          <w:sz w:val="21"/>
          <w:szCs w:val="21"/>
          <w:lang w:eastAsia="ru-RU"/>
        </w:rPr>
        <w:t xml:space="preserve"> </w:t>
      </w:r>
      <w:r w:rsidRPr="003361BD">
        <w:rPr>
          <w:rFonts w:ascii="Consolas" w:hAnsi="Consolas"/>
          <w:color w:val="9CDCFE"/>
          <w:sz w:val="21"/>
          <w:szCs w:val="21"/>
          <w:lang w:val="en-US" w:eastAsia="ru-RU"/>
        </w:rPr>
        <w:t>y</w:t>
      </w:r>
      <w:r w:rsidRPr="00423EA3">
        <w:rPr>
          <w:rFonts w:ascii="Consolas" w:hAnsi="Consolas"/>
          <w:color w:val="D4D4D4"/>
          <w:sz w:val="21"/>
          <w:szCs w:val="21"/>
          <w:lang w:eastAsia="ru-RU"/>
        </w:rPr>
        <w:t>=</w:t>
      </w:r>
      <w:r w:rsidRPr="00423EA3">
        <w:rPr>
          <w:rFonts w:ascii="Consolas" w:hAnsi="Consolas"/>
          <w:color w:val="CE9178"/>
          <w:sz w:val="21"/>
          <w:szCs w:val="21"/>
          <w:lang w:eastAsia="ru-RU"/>
        </w:rPr>
        <w:t>'</w:t>
      </w:r>
      <w:r w:rsidRPr="00E420E8">
        <w:rPr>
          <w:rFonts w:ascii="Consolas" w:hAnsi="Consolas"/>
          <w:color w:val="CE9178"/>
          <w:sz w:val="21"/>
          <w:szCs w:val="21"/>
          <w:lang w:eastAsia="ru-RU"/>
        </w:rPr>
        <w:t>Предоставляемая</w:t>
      </w:r>
      <w:r w:rsidRPr="00423EA3">
        <w:rPr>
          <w:rFonts w:ascii="Consolas" w:hAnsi="Consolas"/>
          <w:color w:val="CE9178"/>
          <w:sz w:val="21"/>
          <w:szCs w:val="21"/>
          <w:lang w:eastAsia="ru-RU"/>
        </w:rPr>
        <w:t xml:space="preserve"> </w:t>
      </w:r>
      <w:r w:rsidRPr="00E420E8">
        <w:rPr>
          <w:rFonts w:ascii="Consolas" w:hAnsi="Consolas"/>
          <w:color w:val="CE9178"/>
          <w:sz w:val="21"/>
          <w:szCs w:val="21"/>
          <w:lang w:eastAsia="ru-RU"/>
        </w:rPr>
        <w:t>услуга</w:t>
      </w:r>
      <w:r w:rsidRPr="00423EA3">
        <w:rPr>
          <w:rFonts w:ascii="Consolas" w:hAnsi="Consolas"/>
          <w:color w:val="CE9178"/>
          <w:sz w:val="21"/>
          <w:szCs w:val="21"/>
          <w:lang w:eastAsia="ru-RU"/>
        </w:rPr>
        <w:t>'</w:t>
      </w:r>
      <w:r w:rsidRPr="00423EA3">
        <w:rPr>
          <w:rFonts w:ascii="Consolas" w:hAnsi="Consolas"/>
          <w:color w:val="D4D4D4"/>
          <w:sz w:val="21"/>
          <w:szCs w:val="21"/>
          <w:lang w:eastAsia="ru-RU"/>
        </w:rPr>
        <w:t>,</w:t>
      </w:r>
      <w:r w:rsidR="00F97EE3">
        <w:rPr>
          <w:rFonts w:ascii="Consolas" w:hAnsi="Consolas"/>
          <w:color w:val="D4D4D4"/>
          <w:sz w:val="21"/>
          <w:szCs w:val="21"/>
          <w:lang w:eastAsia="ru-RU"/>
        </w:rPr>
        <w:t xml:space="preserve"> </w:t>
      </w:r>
    </w:p>
    <w:p w:rsidR="006268F1" w:rsidRDefault="00F97EE3" w:rsidP="006268F1">
      <w:pPr>
        <w:shd w:val="clear" w:color="auto" w:fill="1E1E1E"/>
        <w:suppressAutoHyphens w:val="0"/>
        <w:spacing w:line="285" w:lineRule="atLeast"/>
        <w:rPr>
          <w:rFonts w:ascii="Consolas" w:hAnsi="Consolas"/>
          <w:color w:val="D4D4D4"/>
          <w:sz w:val="21"/>
          <w:szCs w:val="21"/>
          <w:lang w:eastAsia="ru-RU"/>
        </w:rPr>
      </w:pPr>
      <w:r>
        <w:rPr>
          <w:rFonts w:ascii="Consolas" w:hAnsi="Consolas"/>
          <w:color w:val="9CDCFE"/>
          <w:sz w:val="21"/>
          <w:szCs w:val="21"/>
          <w:lang w:eastAsia="ru-RU"/>
        </w:rPr>
        <w:t xml:space="preserve">                    </w:t>
      </w:r>
      <w:r w:rsidR="006268F1" w:rsidRPr="003361BD">
        <w:rPr>
          <w:rFonts w:ascii="Consolas" w:hAnsi="Consolas"/>
          <w:color w:val="9CDCFE"/>
          <w:sz w:val="21"/>
          <w:szCs w:val="21"/>
          <w:lang w:val="en-US" w:eastAsia="ru-RU"/>
        </w:rPr>
        <w:t>data</w:t>
      </w:r>
      <w:r w:rsidR="006268F1" w:rsidRPr="00423EA3">
        <w:rPr>
          <w:rFonts w:ascii="Consolas" w:hAnsi="Consolas"/>
          <w:color w:val="D4D4D4"/>
          <w:sz w:val="21"/>
          <w:szCs w:val="21"/>
          <w:lang w:eastAsia="ru-RU"/>
        </w:rPr>
        <w:t>=</w:t>
      </w:r>
      <w:r w:rsidR="006268F1" w:rsidRPr="003361BD">
        <w:rPr>
          <w:rFonts w:ascii="Consolas" w:hAnsi="Consolas"/>
          <w:color w:val="9CDCFE"/>
          <w:sz w:val="21"/>
          <w:szCs w:val="21"/>
          <w:lang w:val="en-US" w:eastAsia="ru-RU"/>
        </w:rPr>
        <w:t>df</w:t>
      </w:r>
      <w:r w:rsidR="006268F1" w:rsidRPr="00423EA3">
        <w:rPr>
          <w:rFonts w:ascii="Consolas" w:hAnsi="Consolas"/>
          <w:color w:val="D4D4D4"/>
          <w:sz w:val="21"/>
          <w:szCs w:val="21"/>
          <w:lang w:eastAsia="ru-RU"/>
        </w:rPr>
        <w:t>,</w:t>
      </w:r>
      <w:r>
        <w:rPr>
          <w:rFonts w:ascii="Consolas" w:hAnsi="Consolas"/>
          <w:color w:val="D4D4D4"/>
          <w:sz w:val="21"/>
          <w:szCs w:val="21"/>
          <w:lang w:eastAsia="ru-RU"/>
        </w:rPr>
        <w:t xml:space="preserve"> </w:t>
      </w:r>
      <w:proofErr w:type="spellStart"/>
      <w:r w:rsidR="006268F1" w:rsidRPr="00E420E8">
        <w:rPr>
          <w:rFonts w:ascii="Consolas" w:hAnsi="Consolas"/>
          <w:color w:val="9CDCFE"/>
          <w:sz w:val="21"/>
          <w:szCs w:val="21"/>
          <w:lang w:eastAsia="ru-RU"/>
        </w:rPr>
        <w:t>hue</w:t>
      </w:r>
      <w:proofErr w:type="spellEnd"/>
      <w:r w:rsidR="006268F1" w:rsidRPr="00E420E8">
        <w:rPr>
          <w:rFonts w:ascii="Consolas" w:hAnsi="Consolas"/>
          <w:color w:val="D4D4D4"/>
          <w:sz w:val="21"/>
          <w:szCs w:val="21"/>
          <w:lang w:eastAsia="ru-RU"/>
        </w:rPr>
        <w:t xml:space="preserve">= </w:t>
      </w:r>
      <w:r w:rsidR="006268F1" w:rsidRPr="00E420E8">
        <w:rPr>
          <w:rFonts w:ascii="Consolas" w:hAnsi="Consolas"/>
          <w:color w:val="CE9178"/>
          <w:sz w:val="21"/>
          <w:szCs w:val="21"/>
          <w:lang w:eastAsia="ru-RU"/>
        </w:rPr>
        <w:t>"Спортивный комплекс"</w:t>
      </w:r>
      <w:r w:rsidR="006268F1" w:rsidRPr="00E420E8">
        <w:rPr>
          <w:rFonts w:ascii="Consolas" w:hAnsi="Consolas"/>
          <w:color w:val="D4D4D4"/>
          <w:sz w:val="21"/>
          <w:szCs w:val="21"/>
          <w:lang w:eastAsia="ru-RU"/>
        </w:rPr>
        <w:t xml:space="preserve">, </w:t>
      </w:r>
      <w:proofErr w:type="spellStart"/>
      <w:r w:rsidR="006268F1" w:rsidRPr="00E420E8">
        <w:rPr>
          <w:rFonts w:ascii="Consolas" w:hAnsi="Consolas"/>
          <w:color w:val="9CDCFE"/>
          <w:sz w:val="21"/>
          <w:szCs w:val="21"/>
          <w:lang w:eastAsia="ru-RU"/>
        </w:rPr>
        <w:t>palette</w:t>
      </w:r>
      <w:proofErr w:type="spellEnd"/>
      <w:r w:rsidR="006268F1" w:rsidRPr="00E420E8">
        <w:rPr>
          <w:rFonts w:ascii="Consolas" w:hAnsi="Consolas"/>
          <w:color w:val="D4D4D4"/>
          <w:sz w:val="21"/>
          <w:szCs w:val="21"/>
          <w:lang w:eastAsia="ru-RU"/>
        </w:rPr>
        <w:t>=</w:t>
      </w:r>
      <w:r w:rsidR="006268F1" w:rsidRPr="00E420E8">
        <w:rPr>
          <w:rFonts w:ascii="Consolas" w:hAnsi="Consolas"/>
          <w:color w:val="CE9178"/>
          <w:sz w:val="21"/>
          <w:szCs w:val="21"/>
          <w:lang w:eastAsia="ru-RU"/>
        </w:rPr>
        <w:t>"Set1"</w:t>
      </w:r>
      <w:r w:rsidR="006268F1" w:rsidRPr="00E420E8">
        <w:rPr>
          <w:rFonts w:ascii="Consolas" w:hAnsi="Consolas"/>
          <w:color w:val="D4D4D4"/>
          <w:sz w:val="21"/>
          <w:szCs w:val="21"/>
          <w:lang w:eastAsia="ru-RU"/>
        </w:rPr>
        <w:t>)</w:t>
      </w:r>
    </w:p>
    <w:p w:rsidR="00F97EE3" w:rsidRDefault="00F97EE3" w:rsidP="000B5A38">
      <w:pPr>
        <w:pStyle w:val="23"/>
        <w:spacing w:line="360" w:lineRule="auto"/>
        <w:ind w:firstLine="708"/>
        <w:jc w:val="both"/>
        <w:rPr>
          <w:sz w:val="28"/>
          <w:szCs w:val="28"/>
        </w:rPr>
      </w:pPr>
    </w:p>
    <w:p w:rsidR="00423EA3" w:rsidRDefault="00EF4B37" w:rsidP="00CB407B">
      <w:pPr>
        <w:pStyle w:val="23"/>
        <w:spacing w:line="360" w:lineRule="auto"/>
        <w:ind w:firstLine="708"/>
        <w:jc w:val="both"/>
        <w:rPr>
          <w:color w:val="000000"/>
          <w:sz w:val="30"/>
          <w:szCs w:val="30"/>
          <w:shd w:val="clear" w:color="auto" w:fill="FFFFFF"/>
        </w:rPr>
      </w:pPr>
      <w:r>
        <w:rPr>
          <w:sz w:val="28"/>
          <w:szCs w:val="28"/>
        </w:rPr>
        <w:t>Для того, чтобы пройти по всем данным Приложения 2 и добавить метки значений к столбчатой диаграмме мы будем использовать ц</w:t>
      </w:r>
      <w:r w:rsidR="00F72066">
        <w:rPr>
          <w:sz w:val="28"/>
          <w:szCs w:val="28"/>
        </w:rPr>
        <w:t xml:space="preserve">икл </w:t>
      </w:r>
      <w:r w:rsidR="00F72066">
        <w:rPr>
          <w:sz w:val="28"/>
          <w:szCs w:val="28"/>
          <w:lang w:val="en-US"/>
        </w:rPr>
        <w:t>for</w:t>
      </w:r>
      <w:r w:rsidR="00F72066">
        <w:rPr>
          <w:sz w:val="28"/>
          <w:szCs w:val="28"/>
        </w:rPr>
        <w:t>. Внутри цикла ф</w:t>
      </w:r>
      <w:r w:rsidR="006268F1" w:rsidRPr="006268F1">
        <w:rPr>
          <w:sz w:val="28"/>
          <w:szCs w:val="28"/>
        </w:rPr>
        <w:t xml:space="preserve">ункция </w:t>
      </w:r>
      <w:proofErr w:type="spellStart"/>
      <w:r w:rsidR="006268F1" w:rsidRPr="006268F1">
        <w:rPr>
          <w:sz w:val="28"/>
          <w:szCs w:val="28"/>
        </w:rPr>
        <w:t>bar_label</w:t>
      </w:r>
      <w:proofErr w:type="spellEnd"/>
      <w:r w:rsidR="006268F1" w:rsidRPr="006268F1">
        <w:rPr>
          <w:sz w:val="28"/>
          <w:szCs w:val="28"/>
        </w:rPr>
        <w:t>()</w:t>
      </w:r>
      <w:r w:rsidR="00F72066">
        <w:rPr>
          <w:sz w:val="28"/>
          <w:szCs w:val="28"/>
        </w:rPr>
        <w:t xml:space="preserve"> </w:t>
      </w:r>
      <w:r w:rsidR="006268F1" w:rsidRPr="006268F1">
        <w:rPr>
          <w:sz w:val="28"/>
          <w:szCs w:val="28"/>
        </w:rPr>
        <w:t>принимает контейнер</w:t>
      </w:r>
      <w:r w:rsidR="00F72066">
        <w:rPr>
          <w:sz w:val="28"/>
          <w:szCs w:val="28"/>
        </w:rPr>
        <w:t xml:space="preserve"> данных</w:t>
      </w:r>
      <w:r w:rsidR="006268F1" w:rsidRPr="006268F1">
        <w:rPr>
          <w:sz w:val="28"/>
          <w:szCs w:val="28"/>
        </w:rPr>
        <w:t xml:space="preserve"> в качестве входных данных</w:t>
      </w:r>
      <w:r w:rsidR="00F72066">
        <w:rPr>
          <w:sz w:val="28"/>
          <w:szCs w:val="28"/>
        </w:rPr>
        <w:t xml:space="preserve">. </w:t>
      </w:r>
      <w:r w:rsidR="00CB407B" w:rsidRPr="00EF4B37">
        <w:rPr>
          <w:color w:val="000000"/>
          <w:sz w:val="28"/>
          <w:szCs w:val="28"/>
          <w:shd w:val="clear" w:color="auto" w:fill="FFFFFF"/>
        </w:rPr>
        <w:t>Также мы</w:t>
      </w:r>
      <w:r w:rsidR="00F72066" w:rsidRPr="00EF4B37">
        <w:rPr>
          <w:color w:val="000000"/>
          <w:sz w:val="28"/>
          <w:szCs w:val="28"/>
          <w:shd w:val="clear" w:color="auto" w:fill="FFFFFF"/>
        </w:rPr>
        <w:t xml:space="preserve"> можем размести</w:t>
      </w:r>
      <w:r w:rsidR="00965936" w:rsidRPr="00EF4B37">
        <w:rPr>
          <w:color w:val="000000"/>
          <w:sz w:val="28"/>
          <w:szCs w:val="28"/>
          <w:shd w:val="clear" w:color="auto" w:fill="FFFFFF"/>
        </w:rPr>
        <w:t>ть</w:t>
      </w:r>
      <w:r w:rsidR="00F72066" w:rsidRPr="00EF4B37">
        <w:rPr>
          <w:color w:val="000000"/>
          <w:sz w:val="28"/>
          <w:szCs w:val="28"/>
          <w:shd w:val="clear" w:color="auto" w:fill="FFFFFF"/>
        </w:rPr>
        <w:t xml:space="preserve"> метку столбца в середине столбца, а не по краям, используя аргумент «</w:t>
      </w:r>
      <w:proofErr w:type="spellStart"/>
      <w:r w:rsidR="00F72066" w:rsidRPr="00EF4B37">
        <w:rPr>
          <w:color w:val="000000"/>
          <w:sz w:val="28"/>
          <w:szCs w:val="28"/>
          <w:shd w:val="clear" w:color="auto" w:fill="FFFFFF"/>
        </w:rPr>
        <w:t>label_type</w:t>
      </w:r>
      <w:proofErr w:type="spellEnd"/>
      <w:r w:rsidR="00F72066" w:rsidRPr="00EF4B37">
        <w:rPr>
          <w:color w:val="000000"/>
          <w:sz w:val="28"/>
          <w:szCs w:val="28"/>
          <w:shd w:val="clear" w:color="auto" w:fill="FFFFFF"/>
        </w:rPr>
        <w:t>»</w:t>
      </w:r>
      <w:r w:rsidR="007A1519" w:rsidRPr="00EF4B37">
        <w:rPr>
          <w:color w:val="000000"/>
          <w:sz w:val="28"/>
          <w:szCs w:val="28"/>
          <w:shd w:val="clear" w:color="auto" w:fill="FFFFFF"/>
        </w:rPr>
        <w:t>:</w:t>
      </w:r>
    </w:p>
    <w:p w:rsidR="007A1519" w:rsidRPr="00CB407B" w:rsidRDefault="007A1519" w:rsidP="00CB407B">
      <w:pPr>
        <w:pStyle w:val="23"/>
        <w:spacing w:line="360" w:lineRule="auto"/>
        <w:ind w:firstLine="708"/>
        <w:jc w:val="both"/>
        <w:rPr>
          <w:sz w:val="28"/>
          <w:szCs w:val="28"/>
        </w:rPr>
      </w:pPr>
    </w:p>
    <w:p w:rsidR="00CC039A" w:rsidRPr="00E420E8"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E420E8">
        <w:rPr>
          <w:rFonts w:ascii="Consolas" w:hAnsi="Consolas"/>
          <w:color w:val="C586C0"/>
          <w:sz w:val="21"/>
          <w:szCs w:val="21"/>
          <w:lang w:val="en-US" w:eastAsia="ru-RU"/>
        </w:rPr>
        <w:t>for</w:t>
      </w:r>
      <w:r w:rsidRPr="00E420E8">
        <w:rPr>
          <w:rFonts w:ascii="Consolas" w:hAnsi="Consolas"/>
          <w:color w:val="D4D4D4"/>
          <w:sz w:val="21"/>
          <w:szCs w:val="21"/>
          <w:lang w:val="en-US" w:eastAsia="ru-RU"/>
        </w:rPr>
        <w:t xml:space="preserve"> </w:t>
      </w:r>
      <w:proofErr w:type="spellStart"/>
      <w:r w:rsidRPr="00E420E8">
        <w:rPr>
          <w:rFonts w:ascii="Consolas" w:hAnsi="Consolas"/>
          <w:color w:val="9CDCFE"/>
          <w:sz w:val="21"/>
          <w:szCs w:val="21"/>
          <w:lang w:val="en-US" w:eastAsia="ru-RU"/>
        </w:rPr>
        <w:t>i</w:t>
      </w:r>
      <w:proofErr w:type="spellEnd"/>
      <w:r w:rsidRPr="00E420E8">
        <w:rPr>
          <w:rFonts w:ascii="Consolas" w:hAnsi="Consolas"/>
          <w:color w:val="D4D4D4"/>
          <w:sz w:val="21"/>
          <w:szCs w:val="21"/>
          <w:lang w:val="en-US" w:eastAsia="ru-RU"/>
        </w:rPr>
        <w:t xml:space="preserve"> </w:t>
      </w:r>
      <w:r w:rsidRPr="00E420E8">
        <w:rPr>
          <w:rFonts w:ascii="Consolas" w:hAnsi="Consolas"/>
          <w:color w:val="C586C0"/>
          <w:sz w:val="21"/>
          <w:szCs w:val="21"/>
          <w:lang w:val="en-US" w:eastAsia="ru-RU"/>
        </w:rPr>
        <w:t>in</w:t>
      </w:r>
      <w:r w:rsidRPr="00E420E8">
        <w:rPr>
          <w:rFonts w:ascii="Consolas" w:hAnsi="Consolas"/>
          <w:color w:val="D4D4D4"/>
          <w:sz w:val="21"/>
          <w:szCs w:val="21"/>
          <w:lang w:val="en-US" w:eastAsia="ru-RU"/>
        </w:rPr>
        <w:t xml:space="preserve"> </w:t>
      </w:r>
      <w:proofErr w:type="spellStart"/>
      <w:proofErr w:type="gramStart"/>
      <w:r w:rsidRPr="00E420E8">
        <w:rPr>
          <w:rFonts w:ascii="Consolas" w:hAnsi="Consolas"/>
          <w:color w:val="9CDCFE"/>
          <w:sz w:val="21"/>
          <w:szCs w:val="21"/>
          <w:lang w:val="en-US" w:eastAsia="ru-RU"/>
        </w:rPr>
        <w:t>splot</w:t>
      </w:r>
      <w:r w:rsidRPr="00E420E8">
        <w:rPr>
          <w:rFonts w:ascii="Consolas" w:hAnsi="Consolas"/>
          <w:color w:val="D4D4D4"/>
          <w:sz w:val="21"/>
          <w:szCs w:val="21"/>
          <w:lang w:val="en-US" w:eastAsia="ru-RU"/>
        </w:rPr>
        <w:t>.containers</w:t>
      </w:r>
      <w:proofErr w:type="spellEnd"/>
      <w:proofErr w:type="gramEnd"/>
      <w:r w:rsidRPr="00E420E8">
        <w:rPr>
          <w:rFonts w:ascii="Consolas" w:hAnsi="Consolas"/>
          <w:color w:val="D4D4D4"/>
          <w:sz w:val="21"/>
          <w:szCs w:val="21"/>
          <w:lang w:val="en-US" w:eastAsia="ru-RU"/>
        </w:rPr>
        <w:t>:</w:t>
      </w:r>
    </w:p>
    <w:p w:rsidR="00CB407B" w:rsidRPr="00E420E8" w:rsidRDefault="00423EA3" w:rsidP="00CC039A">
      <w:pPr>
        <w:shd w:val="clear" w:color="auto" w:fill="1E1E1E"/>
        <w:suppressAutoHyphens w:val="0"/>
        <w:spacing w:line="285" w:lineRule="atLeast"/>
        <w:rPr>
          <w:rFonts w:ascii="Consolas" w:hAnsi="Consolas"/>
          <w:color w:val="D4D4D4"/>
          <w:sz w:val="21"/>
          <w:szCs w:val="21"/>
          <w:lang w:val="en-US" w:eastAsia="ru-RU"/>
        </w:rPr>
      </w:pPr>
      <w:r>
        <w:rPr>
          <w:rFonts w:ascii="Consolas" w:hAnsi="Consolas"/>
          <w:color w:val="D4D4D4"/>
          <w:sz w:val="21"/>
          <w:szCs w:val="21"/>
          <w:lang w:val="en-US" w:eastAsia="ru-RU"/>
        </w:rPr>
        <w:t xml:space="preserve"> </w:t>
      </w:r>
      <w:r w:rsidR="00CC039A" w:rsidRPr="00E420E8">
        <w:rPr>
          <w:rFonts w:ascii="Consolas" w:hAnsi="Consolas"/>
          <w:color w:val="D4D4D4"/>
          <w:sz w:val="21"/>
          <w:szCs w:val="21"/>
          <w:lang w:val="en-US" w:eastAsia="ru-RU"/>
        </w:rPr>
        <w:t xml:space="preserve"> </w:t>
      </w:r>
      <w:r>
        <w:rPr>
          <w:rFonts w:ascii="Consolas" w:hAnsi="Consolas"/>
          <w:color w:val="D4D4D4"/>
          <w:sz w:val="21"/>
          <w:szCs w:val="21"/>
          <w:lang w:val="en-US" w:eastAsia="ru-RU"/>
        </w:rPr>
        <w:t xml:space="preserve"> </w:t>
      </w:r>
      <w:r w:rsidR="00CC039A" w:rsidRPr="00E420E8">
        <w:rPr>
          <w:rFonts w:ascii="Consolas" w:hAnsi="Consolas"/>
          <w:color w:val="D4D4D4"/>
          <w:sz w:val="21"/>
          <w:szCs w:val="21"/>
          <w:lang w:val="en-US" w:eastAsia="ru-RU"/>
        </w:rPr>
        <w:t xml:space="preserve"> </w:t>
      </w:r>
      <w:proofErr w:type="spellStart"/>
      <w:r w:rsidR="00CC039A" w:rsidRPr="00E420E8">
        <w:rPr>
          <w:rFonts w:ascii="Consolas" w:hAnsi="Consolas"/>
          <w:color w:val="9CDCFE"/>
          <w:sz w:val="21"/>
          <w:szCs w:val="21"/>
          <w:lang w:val="en-US" w:eastAsia="ru-RU"/>
        </w:rPr>
        <w:t>splot</w:t>
      </w:r>
      <w:r w:rsidR="00CC039A" w:rsidRPr="00E420E8">
        <w:rPr>
          <w:rFonts w:ascii="Consolas" w:hAnsi="Consolas"/>
          <w:color w:val="D4D4D4"/>
          <w:sz w:val="21"/>
          <w:szCs w:val="21"/>
          <w:lang w:val="en-US" w:eastAsia="ru-RU"/>
        </w:rPr>
        <w:t>.bar_label</w:t>
      </w:r>
      <w:proofErr w:type="spellEnd"/>
      <w:r w:rsidR="00CC039A" w:rsidRPr="00E420E8">
        <w:rPr>
          <w:rFonts w:ascii="Consolas" w:hAnsi="Consolas"/>
          <w:color w:val="D4D4D4"/>
          <w:sz w:val="21"/>
          <w:szCs w:val="21"/>
          <w:lang w:val="en-US" w:eastAsia="ru-RU"/>
        </w:rPr>
        <w:t>(</w:t>
      </w:r>
      <w:proofErr w:type="spellStart"/>
      <w:proofErr w:type="gramStart"/>
      <w:r w:rsidR="00CC039A" w:rsidRPr="00E420E8">
        <w:rPr>
          <w:rFonts w:ascii="Consolas" w:hAnsi="Consolas"/>
          <w:color w:val="9CDCFE"/>
          <w:sz w:val="21"/>
          <w:szCs w:val="21"/>
          <w:lang w:val="en-US" w:eastAsia="ru-RU"/>
        </w:rPr>
        <w:t>i</w:t>
      </w:r>
      <w:r w:rsidR="00CC039A" w:rsidRPr="00E420E8">
        <w:rPr>
          <w:rFonts w:ascii="Consolas" w:hAnsi="Consolas"/>
          <w:color w:val="D4D4D4"/>
          <w:sz w:val="21"/>
          <w:szCs w:val="21"/>
          <w:lang w:val="en-US" w:eastAsia="ru-RU"/>
        </w:rPr>
        <w:t>,</w:t>
      </w:r>
      <w:r w:rsidR="00CC039A" w:rsidRPr="00E420E8">
        <w:rPr>
          <w:rFonts w:ascii="Consolas" w:hAnsi="Consolas"/>
          <w:color w:val="9CDCFE"/>
          <w:sz w:val="21"/>
          <w:szCs w:val="21"/>
          <w:lang w:val="en-US" w:eastAsia="ru-RU"/>
        </w:rPr>
        <w:t>label</w:t>
      </w:r>
      <w:proofErr w:type="gramEnd"/>
      <w:r w:rsidR="00CC039A" w:rsidRPr="00E420E8">
        <w:rPr>
          <w:rFonts w:ascii="Consolas" w:hAnsi="Consolas"/>
          <w:color w:val="9CDCFE"/>
          <w:sz w:val="21"/>
          <w:szCs w:val="21"/>
          <w:lang w:val="en-US" w:eastAsia="ru-RU"/>
        </w:rPr>
        <w:t>_type</w:t>
      </w:r>
      <w:proofErr w:type="spellEnd"/>
      <w:r w:rsidR="00CC039A" w:rsidRPr="00E420E8">
        <w:rPr>
          <w:rFonts w:ascii="Consolas" w:hAnsi="Consolas"/>
          <w:color w:val="D4D4D4"/>
          <w:sz w:val="21"/>
          <w:szCs w:val="21"/>
          <w:lang w:val="en-US" w:eastAsia="ru-RU"/>
        </w:rPr>
        <w:t>=</w:t>
      </w:r>
      <w:r w:rsidR="00CC039A" w:rsidRPr="00E420E8">
        <w:rPr>
          <w:rFonts w:ascii="Consolas" w:hAnsi="Consolas"/>
          <w:color w:val="CE9178"/>
          <w:sz w:val="21"/>
          <w:szCs w:val="21"/>
          <w:lang w:val="en-US" w:eastAsia="ru-RU"/>
        </w:rPr>
        <w:t>'center'</w:t>
      </w:r>
      <w:r w:rsidR="00CC039A" w:rsidRPr="00E420E8">
        <w:rPr>
          <w:rFonts w:ascii="Consolas" w:hAnsi="Consolas"/>
          <w:color w:val="D4D4D4"/>
          <w:sz w:val="21"/>
          <w:szCs w:val="21"/>
          <w:lang w:val="en-US" w:eastAsia="ru-RU"/>
        </w:rPr>
        <w:t>)</w:t>
      </w:r>
    </w:p>
    <w:p w:rsidR="00CC039A" w:rsidRPr="00904A62" w:rsidRDefault="00CC039A" w:rsidP="005418D2">
      <w:pPr>
        <w:pStyle w:val="23"/>
        <w:spacing w:line="360" w:lineRule="auto"/>
        <w:jc w:val="both"/>
        <w:rPr>
          <w:sz w:val="28"/>
          <w:szCs w:val="28"/>
          <w:lang w:val="en-US"/>
        </w:rPr>
      </w:pPr>
    </w:p>
    <w:p w:rsidR="00CB407B" w:rsidRDefault="00CB407B" w:rsidP="00CB407B">
      <w:pPr>
        <w:pStyle w:val="23"/>
        <w:spacing w:line="360" w:lineRule="auto"/>
        <w:ind w:firstLine="708"/>
        <w:jc w:val="both"/>
        <w:rPr>
          <w:sz w:val="28"/>
          <w:szCs w:val="28"/>
        </w:rPr>
      </w:pPr>
      <w:r>
        <w:rPr>
          <w:sz w:val="28"/>
          <w:szCs w:val="28"/>
        </w:rPr>
        <w:t>Подпишем оси координат и установим размер меток данных</w:t>
      </w:r>
      <w:r w:rsidR="007A1519">
        <w:rPr>
          <w:sz w:val="28"/>
          <w:szCs w:val="28"/>
        </w:rPr>
        <w:t>:</w:t>
      </w:r>
    </w:p>
    <w:p w:rsidR="007A1519" w:rsidRDefault="007A1519" w:rsidP="00CB407B">
      <w:pPr>
        <w:pStyle w:val="23"/>
        <w:spacing w:line="360" w:lineRule="auto"/>
        <w:ind w:firstLine="708"/>
        <w:jc w:val="both"/>
        <w:rPr>
          <w:sz w:val="28"/>
          <w:szCs w:val="28"/>
        </w:rPr>
      </w:pPr>
    </w:p>
    <w:p w:rsidR="00CB407B" w:rsidRPr="00E420E8" w:rsidRDefault="00CB407B" w:rsidP="00CB407B">
      <w:pPr>
        <w:shd w:val="clear" w:color="auto" w:fill="1E1E1E"/>
        <w:suppressAutoHyphens w:val="0"/>
        <w:spacing w:line="285" w:lineRule="atLeast"/>
        <w:rPr>
          <w:rFonts w:ascii="Consolas" w:hAnsi="Consolas"/>
          <w:color w:val="D4D4D4"/>
          <w:sz w:val="21"/>
          <w:szCs w:val="21"/>
          <w:lang w:eastAsia="ru-RU"/>
        </w:rPr>
      </w:pPr>
      <w:proofErr w:type="spellStart"/>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xlabel</w:t>
      </w:r>
      <w:proofErr w:type="spellEnd"/>
      <w:r w:rsidRPr="00E420E8">
        <w:rPr>
          <w:rFonts w:ascii="Consolas" w:hAnsi="Consolas"/>
          <w:color w:val="D4D4D4"/>
          <w:sz w:val="21"/>
          <w:szCs w:val="21"/>
          <w:lang w:eastAsia="ru-RU"/>
        </w:rPr>
        <w:t>(</w:t>
      </w:r>
      <w:r w:rsidRPr="00E420E8">
        <w:rPr>
          <w:rFonts w:ascii="Consolas" w:hAnsi="Consolas"/>
          <w:color w:val="CE9178"/>
          <w:sz w:val="21"/>
          <w:szCs w:val="21"/>
          <w:lang w:eastAsia="ru-RU"/>
        </w:rPr>
        <w:t xml:space="preserve">'стоимость услуги, </w:t>
      </w:r>
      <w:proofErr w:type="spellStart"/>
      <w:r w:rsidRPr="00E420E8">
        <w:rPr>
          <w:rFonts w:ascii="Consolas" w:hAnsi="Consolas"/>
          <w:color w:val="CE9178"/>
          <w:sz w:val="21"/>
          <w:szCs w:val="21"/>
          <w:lang w:eastAsia="ru-RU"/>
        </w:rPr>
        <w:t>руб</w:t>
      </w:r>
      <w:proofErr w:type="spellEnd"/>
      <w:r w:rsidRPr="00E420E8">
        <w:rPr>
          <w:rFonts w:ascii="Consolas" w:hAnsi="Consolas"/>
          <w:color w:val="CE9178"/>
          <w:sz w:val="21"/>
          <w:szCs w:val="21"/>
          <w:lang w:eastAsia="ru-RU"/>
        </w:rPr>
        <w:t>'</w:t>
      </w:r>
      <w:r w:rsidRPr="00E420E8">
        <w:rPr>
          <w:rFonts w:ascii="Consolas" w:hAnsi="Consolas"/>
          <w:color w:val="D4D4D4"/>
          <w:sz w:val="21"/>
          <w:szCs w:val="21"/>
          <w:lang w:eastAsia="ru-RU"/>
        </w:rPr>
        <w:t>)</w:t>
      </w:r>
    </w:p>
    <w:p w:rsidR="00CB407B" w:rsidRPr="00E420E8" w:rsidRDefault="00CB407B" w:rsidP="00CB407B">
      <w:pPr>
        <w:shd w:val="clear" w:color="auto" w:fill="1E1E1E"/>
        <w:suppressAutoHyphens w:val="0"/>
        <w:spacing w:line="285" w:lineRule="atLeast"/>
        <w:rPr>
          <w:rFonts w:ascii="Consolas" w:hAnsi="Consolas"/>
          <w:color w:val="D4D4D4"/>
          <w:sz w:val="21"/>
          <w:szCs w:val="21"/>
          <w:lang w:eastAsia="ru-RU"/>
        </w:rPr>
      </w:pPr>
      <w:proofErr w:type="spellStart"/>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ylabel</w:t>
      </w:r>
      <w:proofErr w:type="spellEnd"/>
      <w:r w:rsidRPr="00E420E8">
        <w:rPr>
          <w:rFonts w:ascii="Consolas" w:hAnsi="Consolas"/>
          <w:color w:val="D4D4D4"/>
          <w:sz w:val="21"/>
          <w:szCs w:val="21"/>
          <w:lang w:eastAsia="ru-RU"/>
        </w:rPr>
        <w:t>(</w:t>
      </w:r>
      <w:r w:rsidRPr="00E420E8">
        <w:rPr>
          <w:rFonts w:ascii="Consolas" w:hAnsi="Consolas"/>
          <w:color w:val="CE9178"/>
          <w:sz w:val="21"/>
          <w:szCs w:val="21"/>
          <w:lang w:eastAsia="ru-RU"/>
        </w:rPr>
        <w:t>'наименование услуги'</w:t>
      </w:r>
      <w:r w:rsidRPr="00E420E8">
        <w:rPr>
          <w:rFonts w:ascii="Consolas" w:hAnsi="Consolas"/>
          <w:color w:val="D4D4D4"/>
          <w:sz w:val="21"/>
          <w:szCs w:val="21"/>
          <w:lang w:eastAsia="ru-RU"/>
        </w:rPr>
        <w:t>)</w:t>
      </w:r>
    </w:p>
    <w:p w:rsidR="00CB407B" w:rsidRPr="00E420E8" w:rsidRDefault="00CB407B" w:rsidP="00CB407B">
      <w:pPr>
        <w:shd w:val="clear" w:color="auto" w:fill="1E1E1E"/>
        <w:suppressAutoHyphens w:val="0"/>
        <w:spacing w:line="285" w:lineRule="atLeast"/>
        <w:rPr>
          <w:rFonts w:ascii="Consolas" w:hAnsi="Consolas"/>
          <w:color w:val="D4D4D4"/>
          <w:sz w:val="21"/>
          <w:szCs w:val="21"/>
          <w:lang w:eastAsia="ru-RU"/>
        </w:rPr>
      </w:pPr>
      <w:proofErr w:type="spellStart"/>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xticks</w:t>
      </w:r>
      <w:proofErr w:type="spellEnd"/>
      <w:r w:rsidRPr="00E420E8">
        <w:rPr>
          <w:rFonts w:ascii="Consolas" w:hAnsi="Consolas"/>
          <w:color w:val="D4D4D4"/>
          <w:sz w:val="21"/>
          <w:szCs w:val="21"/>
          <w:lang w:eastAsia="ru-RU"/>
        </w:rPr>
        <w:t xml:space="preserve"> (</w:t>
      </w:r>
      <w:proofErr w:type="spellStart"/>
      <w:r w:rsidRPr="00E420E8">
        <w:rPr>
          <w:rFonts w:ascii="Consolas" w:hAnsi="Consolas"/>
          <w:color w:val="9CDCFE"/>
          <w:sz w:val="21"/>
          <w:szCs w:val="21"/>
          <w:lang w:eastAsia="ru-RU"/>
        </w:rPr>
        <w:t>size</w:t>
      </w:r>
      <w:proofErr w:type="spellEnd"/>
      <w:r w:rsidRPr="00E420E8">
        <w:rPr>
          <w:rFonts w:ascii="Consolas" w:hAnsi="Consolas"/>
          <w:color w:val="D4D4D4"/>
          <w:sz w:val="21"/>
          <w:szCs w:val="21"/>
          <w:lang w:eastAsia="ru-RU"/>
        </w:rPr>
        <w:t>=</w:t>
      </w:r>
      <w:r w:rsidRPr="00E420E8">
        <w:rPr>
          <w:rFonts w:ascii="Consolas" w:hAnsi="Consolas"/>
          <w:color w:val="B5CEA8"/>
          <w:sz w:val="21"/>
          <w:szCs w:val="21"/>
          <w:lang w:eastAsia="ru-RU"/>
        </w:rPr>
        <w:t>10</w:t>
      </w:r>
      <w:r w:rsidRPr="00E420E8">
        <w:rPr>
          <w:rFonts w:ascii="Consolas" w:hAnsi="Consolas"/>
          <w:color w:val="D4D4D4"/>
          <w:sz w:val="21"/>
          <w:szCs w:val="21"/>
          <w:lang w:eastAsia="ru-RU"/>
        </w:rPr>
        <w:t>)</w:t>
      </w:r>
    </w:p>
    <w:p w:rsidR="00CB407B" w:rsidRPr="00E420E8" w:rsidRDefault="00CB407B" w:rsidP="00CB407B">
      <w:pPr>
        <w:shd w:val="clear" w:color="auto" w:fill="1E1E1E"/>
        <w:suppressAutoHyphens w:val="0"/>
        <w:spacing w:line="285" w:lineRule="atLeast"/>
        <w:rPr>
          <w:rFonts w:ascii="Consolas" w:hAnsi="Consolas"/>
          <w:color w:val="D4D4D4"/>
          <w:sz w:val="21"/>
          <w:szCs w:val="21"/>
          <w:lang w:eastAsia="ru-RU"/>
        </w:rPr>
      </w:pPr>
      <w:proofErr w:type="spellStart"/>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yticks</w:t>
      </w:r>
      <w:proofErr w:type="spellEnd"/>
      <w:r w:rsidRPr="00E420E8">
        <w:rPr>
          <w:rFonts w:ascii="Consolas" w:hAnsi="Consolas"/>
          <w:color w:val="D4D4D4"/>
          <w:sz w:val="21"/>
          <w:szCs w:val="21"/>
          <w:lang w:eastAsia="ru-RU"/>
        </w:rPr>
        <w:t xml:space="preserve"> (</w:t>
      </w:r>
      <w:proofErr w:type="spellStart"/>
      <w:r w:rsidRPr="00E420E8">
        <w:rPr>
          <w:rFonts w:ascii="Consolas" w:hAnsi="Consolas"/>
          <w:color w:val="9CDCFE"/>
          <w:sz w:val="21"/>
          <w:szCs w:val="21"/>
          <w:lang w:eastAsia="ru-RU"/>
        </w:rPr>
        <w:t>size</w:t>
      </w:r>
      <w:proofErr w:type="spellEnd"/>
      <w:r w:rsidRPr="00E420E8">
        <w:rPr>
          <w:rFonts w:ascii="Consolas" w:hAnsi="Consolas"/>
          <w:color w:val="D4D4D4"/>
          <w:sz w:val="21"/>
          <w:szCs w:val="21"/>
          <w:lang w:eastAsia="ru-RU"/>
        </w:rPr>
        <w:t>=</w:t>
      </w:r>
      <w:r w:rsidRPr="00E420E8">
        <w:rPr>
          <w:rFonts w:ascii="Consolas" w:hAnsi="Consolas"/>
          <w:color w:val="B5CEA8"/>
          <w:sz w:val="21"/>
          <w:szCs w:val="21"/>
          <w:lang w:eastAsia="ru-RU"/>
        </w:rPr>
        <w:t>10</w:t>
      </w:r>
      <w:r w:rsidRPr="00E420E8">
        <w:rPr>
          <w:rFonts w:ascii="Consolas" w:hAnsi="Consolas"/>
          <w:color w:val="D4D4D4"/>
          <w:sz w:val="21"/>
          <w:szCs w:val="21"/>
          <w:lang w:eastAsia="ru-RU"/>
        </w:rPr>
        <w:t>)</w:t>
      </w:r>
    </w:p>
    <w:p w:rsidR="007A1519" w:rsidRDefault="007A1519" w:rsidP="006C162A">
      <w:pPr>
        <w:shd w:val="clear" w:color="auto" w:fill="FFFFFF"/>
        <w:tabs>
          <w:tab w:val="left" w:pos="0"/>
          <w:tab w:val="left" w:pos="1701"/>
        </w:tabs>
        <w:spacing w:line="360" w:lineRule="auto"/>
        <w:ind w:firstLine="709"/>
        <w:jc w:val="both"/>
        <w:rPr>
          <w:sz w:val="28"/>
          <w:szCs w:val="28"/>
        </w:rPr>
      </w:pPr>
    </w:p>
    <w:p w:rsidR="00775A71" w:rsidRPr="00EF4B37" w:rsidRDefault="00EF4B37" w:rsidP="00EF4B37">
      <w:pPr>
        <w:pStyle w:val="23"/>
        <w:spacing w:line="360" w:lineRule="auto"/>
        <w:ind w:firstLine="708"/>
        <w:jc w:val="both"/>
        <w:rPr>
          <w:sz w:val="28"/>
          <w:szCs w:val="28"/>
        </w:rPr>
      </w:pPr>
      <w:r w:rsidRPr="00EF4B37">
        <w:rPr>
          <w:sz w:val="28"/>
          <w:szCs w:val="28"/>
        </w:rPr>
        <w:t>В целях о</w:t>
      </w:r>
      <w:r w:rsidR="00775A71" w:rsidRPr="00EF4B37">
        <w:rPr>
          <w:sz w:val="28"/>
          <w:szCs w:val="28"/>
        </w:rPr>
        <w:t xml:space="preserve">тображения диаграммы на экране используем команду </w:t>
      </w:r>
      <w:proofErr w:type="spellStart"/>
      <w:r w:rsidR="00775A71" w:rsidRPr="00EF4B37">
        <w:rPr>
          <w:sz w:val="28"/>
          <w:szCs w:val="28"/>
        </w:rPr>
        <w:t>plt.show</w:t>
      </w:r>
      <w:proofErr w:type="spellEnd"/>
      <w:r w:rsidRPr="00EF4B37">
        <w:rPr>
          <w:sz w:val="28"/>
          <w:szCs w:val="28"/>
        </w:rPr>
        <w:t>():</w:t>
      </w:r>
    </w:p>
    <w:p w:rsidR="00EF4B37" w:rsidRDefault="00EF4B37" w:rsidP="006C162A">
      <w:pPr>
        <w:shd w:val="clear" w:color="auto" w:fill="FFFFFF"/>
        <w:tabs>
          <w:tab w:val="left" w:pos="0"/>
          <w:tab w:val="left" w:pos="1701"/>
        </w:tabs>
        <w:spacing w:line="360" w:lineRule="auto"/>
        <w:ind w:firstLine="709"/>
        <w:jc w:val="both"/>
        <w:rPr>
          <w:color w:val="FF0000"/>
          <w:sz w:val="28"/>
          <w:szCs w:val="28"/>
        </w:rPr>
      </w:pPr>
    </w:p>
    <w:p w:rsidR="00775A71" w:rsidRPr="00775A71" w:rsidRDefault="00775A71" w:rsidP="00775A71">
      <w:pPr>
        <w:shd w:val="clear" w:color="auto" w:fill="1E1E1E"/>
        <w:suppressAutoHyphens w:val="0"/>
        <w:spacing w:line="285" w:lineRule="atLeast"/>
        <w:rPr>
          <w:rFonts w:ascii="Consolas" w:hAnsi="Consolas"/>
          <w:color w:val="D4D4D4"/>
          <w:sz w:val="21"/>
          <w:szCs w:val="21"/>
          <w:lang w:eastAsia="ru-RU"/>
        </w:rPr>
      </w:pPr>
      <w:proofErr w:type="spellStart"/>
      <w:r w:rsidRPr="00775A71">
        <w:rPr>
          <w:rFonts w:ascii="Consolas" w:hAnsi="Consolas"/>
          <w:color w:val="4EC9B0"/>
          <w:sz w:val="21"/>
          <w:szCs w:val="21"/>
          <w:lang w:eastAsia="ru-RU"/>
        </w:rPr>
        <w:t>plt</w:t>
      </w:r>
      <w:r w:rsidRPr="00775A71">
        <w:rPr>
          <w:rFonts w:ascii="Consolas" w:hAnsi="Consolas"/>
          <w:color w:val="D4D4D4"/>
          <w:sz w:val="21"/>
          <w:szCs w:val="21"/>
          <w:lang w:eastAsia="ru-RU"/>
        </w:rPr>
        <w:t>.</w:t>
      </w:r>
      <w:r w:rsidRPr="00775A71">
        <w:rPr>
          <w:rFonts w:ascii="Consolas" w:hAnsi="Consolas"/>
          <w:color w:val="DCDCAA"/>
          <w:sz w:val="21"/>
          <w:szCs w:val="21"/>
          <w:lang w:eastAsia="ru-RU"/>
        </w:rPr>
        <w:t>show</w:t>
      </w:r>
      <w:proofErr w:type="spellEnd"/>
      <w:r w:rsidRPr="00775A71">
        <w:rPr>
          <w:rFonts w:ascii="Consolas" w:hAnsi="Consolas"/>
          <w:color w:val="D4D4D4"/>
          <w:sz w:val="21"/>
          <w:szCs w:val="21"/>
          <w:lang w:eastAsia="ru-RU"/>
        </w:rPr>
        <w:t xml:space="preserve">() </w:t>
      </w:r>
    </w:p>
    <w:p w:rsidR="00775A71" w:rsidRDefault="00775A71" w:rsidP="006C162A">
      <w:pPr>
        <w:shd w:val="clear" w:color="auto" w:fill="FFFFFF"/>
        <w:tabs>
          <w:tab w:val="left" w:pos="0"/>
          <w:tab w:val="left" w:pos="1701"/>
        </w:tabs>
        <w:spacing w:line="360" w:lineRule="auto"/>
        <w:ind w:firstLine="709"/>
        <w:jc w:val="both"/>
        <w:rPr>
          <w:color w:val="FF0000"/>
          <w:sz w:val="28"/>
          <w:szCs w:val="28"/>
        </w:rPr>
      </w:pPr>
    </w:p>
    <w:p w:rsidR="00EF4B37" w:rsidRPr="00EF4B37" w:rsidRDefault="00EF4B37" w:rsidP="00EF4B37">
      <w:pPr>
        <w:pStyle w:val="23"/>
        <w:spacing w:line="360" w:lineRule="auto"/>
        <w:ind w:firstLine="708"/>
        <w:jc w:val="both"/>
        <w:rPr>
          <w:sz w:val="28"/>
          <w:szCs w:val="28"/>
        </w:rPr>
      </w:pPr>
      <w:r w:rsidRPr="00EF4B37">
        <w:rPr>
          <w:sz w:val="28"/>
          <w:szCs w:val="28"/>
        </w:rPr>
        <w:t xml:space="preserve">Итогом стало появление следующей </w:t>
      </w:r>
      <w:proofErr w:type="spellStart"/>
      <w:r>
        <w:rPr>
          <w:sz w:val="28"/>
          <w:szCs w:val="28"/>
        </w:rPr>
        <w:t>многорядовой</w:t>
      </w:r>
      <w:proofErr w:type="spellEnd"/>
      <w:r>
        <w:rPr>
          <w:sz w:val="28"/>
          <w:szCs w:val="28"/>
        </w:rPr>
        <w:t xml:space="preserve"> столбчатой диаграммы (рисунок 2.3).</w:t>
      </w:r>
    </w:p>
    <w:p w:rsidR="007817B6" w:rsidRDefault="00EF4B37" w:rsidP="00EF4B37">
      <w:pPr>
        <w:spacing w:line="360" w:lineRule="auto"/>
        <w:jc w:val="center"/>
        <w:rPr>
          <w:color w:val="FF0000"/>
          <w:sz w:val="28"/>
          <w:szCs w:val="28"/>
        </w:rPr>
      </w:pPr>
      <w:r w:rsidRPr="00E420E8">
        <w:rPr>
          <w:noProof/>
          <w:sz w:val="28"/>
          <w:szCs w:val="28"/>
          <w:lang w:eastAsia="ru-RU"/>
        </w:rPr>
        <w:lastRenderedPageBreak/>
        <w:drawing>
          <wp:inline distT="0" distB="0" distL="0" distR="0" wp14:anchorId="37F6B334" wp14:editId="0E4594BB">
            <wp:extent cx="6118167" cy="330015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01212"/>
                    </a:xfrm>
                    <a:prstGeom prst="rect">
                      <a:avLst/>
                    </a:prstGeom>
                  </pic:spPr>
                </pic:pic>
              </a:graphicData>
            </a:graphic>
          </wp:inline>
        </w:drawing>
      </w:r>
      <w:r w:rsidRPr="00EF4B37">
        <w:rPr>
          <w:color w:val="FF0000"/>
          <w:sz w:val="28"/>
          <w:szCs w:val="28"/>
        </w:rPr>
        <w:t xml:space="preserve"> </w:t>
      </w:r>
    </w:p>
    <w:p w:rsidR="00EF4B37" w:rsidRPr="00EF4B37" w:rsidRDefault="00EF4B37" w:rsidP="00EF4B37">
      <w:pPr>
        <w:spacing w:line="360" w:lineRule="auto"/>
        <w:jc w:val="center"/>
        <w:rPr>
          <w:color w:val="000000" w:themeColor="text1"/>
          <w:sz w:val="28"/>
          <w:szCs w:val="28"/>
        </w:rPr>
      </w:pPr>
      <w:r w:rsidRPr="00EF4B37">
        <w:rPr>
          <w:color w:val="000000" w:themeColor="text1"/>
          <w:sz w:val="28"/>
          <w:szCs w:val="28"/>
        </w:rPr>
        <w:t>Рисунок 2.3 –</w:t>
      </w:r>
      <w:r w:rsidRPr="00EF4B37">
        <w:rPr>
          <w:color w:val="000000" w:themeColor="text1"/>
        </w:rPr>
        <w:t xml:space="preserve"> </w:t>
      </w:r>
      <w:r w:rsidRPr="00EF4B37">
        <w:rPr>
          <w:color w:val="000000" w:themeColor="text1"/>
          <w:sz w:val="28"/>
          <w:szCs w:val="28"/>
        </w:rPr>
        <w:t xml:space="preserve">Сравнительная характеристика стоимости отдельных услуг для корпоративных клиентов ГАУ РМ «Ледовый дворец» и его конкурентов на рынке РФ </w:t>
      </w:r>
      <w:r>
        <w:rPr>
          <w:color w:val="000000" w:themeColor="text1"/>
          <w:sz w:val="28"/>
          <w:szCs w:val="28"/>
        </w:rPr>
        <w:t>в</w:t>
      </w:r>
      <w:r w:rsidRPr="00EF4B37">
        <w:rPr>
          <w:color w:val="000000" w:themeColor="text1"/>
          <w:sz w:val="28"/>
          <w:szCs w:val="28"/>
        </w:rPr>
        <w:t xml:space="preserve"> 2022 г.</w:t>
      </w:r>
    </w:p>
    <w:p w:rsidR="00EF4B37" w:rsidRPr="008C7B16" w:rsidRDefault="00EF4B37" w:rsidP="00EF4B37">
      <w:pPr>
        <w:spacing w:line="360" w:lineRule="auto"/>
        <w:jc w:val="center"/>
      </w:pPr>
    </w:p>
    <w:p w:rsidR="006C162A" w:rsidRPr="00423EA3" w:rsidRDefault="006C162A" w:rsidP="00EF4B37">
      <w:pPr>
        <w:pStyle w:val="23"/>
        <w:spacing w:line="360" w:lineRule="auto"/>
        <w:ind w:firstLine="708"/>
        <w:jc w:val="both"/>
        <w:rPr>
          <w:sz w:val="28"/>
          <w:szCs w:val="28"/>
        </w:rPr>
      </w:pPr>
      <w:r>
        <w:rPr>
          <w:sz w:val="28"/>
          <w:szCs w:val="28"/>
        </w:rPr>
        <w:t xml:space="preserve">После построения </w:t>
      </w:r>
      <w:r w:rsidR="000B5A38">
        <w:rPr>
          <w:sz w:val="28"/>
          <w:szCs w:val="28"/>
        </w:rPr>
        <w:t xml:space="preserve">диаграммы </w:t>
      </w:r>
      <w:r w:rsidR="00EF4B37">
        <w:rPr>
          <w:sz w:val="28"/>
          <w:szCs w:val="28"/>
        </w:rPr>
        <w:t xml:space="preserve">2.3 </w:t>
      </w:r>
      <w:r>
        <w:rPr>
          <w:sz w:val="28"/>
          <w:szCs w:val="28"/>
        </w:rPr>
        <w:t>наглядно видно</w:t>
      </w:r>
      <w:r w:rsidR="000B5A38">
        <w:rPr>
          <w:sz w:val="28"/>
          <w:szCs w:val="28"/>
        </w:rPr>
        <w:t>,</w:t>
      </w:r>
      <w:r>
        <w:rPr>
          <w:sz w:val="28"/>
          <w:szCs w:val="28"/>
        </w:rPr>
        <w:t xml:space="preserve"> что спрос </w:t>
      </w:r>
      <w:r w:rsidR="00EF4B37">
        <w:rPr>
          <w:sz w:val="28"/>
          <w:szCs w:val="28"/>
        </w:rPr>
        <w:t xml:space="preserve">на услуги </w:t>
      </w:r>
      <w:r w:rsidR="00EF4B37" w:rsidRPr="00EF4B37">
        <w:rPr>
          <w:color w:val="000000" w:themeColor="text1"/>
          <w:sz w:val="28"/>
          <w:szCs w:val="28"/>
        </w:rPr>
        <w:t>ГАУ РМ «Ледовый дворец»</w:t>
      </w:r>
      <w:r w:rsidR="00EF4B37">
        <w:rPr>
          <w:color w:val="000000" w:themeColor="text1"/>
          <w:sz w:val="28"/>
          <w:szCs w:val="28"/>
        </w:rPr>
        <w:t xml:space="preserve"> </w:t>
      </w:r>
      <w:r>
        <w:rPr>
          <w:sz w:val="28"/>
          <w:szCs w:val="28"/>
        </w:rPr>
        <w:t xml:space="preserve">со стороны иногородних </w:t>
      </w:r>
      <w:r w:rsidR="00EF4B37">
        <w:rPr>
          <w:sz w:val="28"/>
          <w:szCs w:val="28"/>
        </w:rPr>
        <w:t xml:space="preserve">корпоративных клиентов </w:t>
      </w:r>
      <w:r>
        <w:rPr>
          <w:sz w:val="28"/>
          <w:szCs w:val="28"/>
        </w:rPr>
        <w:t>обусловлен не только высоким качеством ледового покрытия, но и относительно низкой стоимост</w:t>
      </w:r>
      <w:r w:rsidR="00965936">
        <w:rPr>
          <w:sz w:val="28"/>
          <w:szCs w:val="28"/>
        </w:rPr>
        <w:t>ью</w:t>
      </w:r>
      <w:r>
        <w:rPr>
          <w:sz w:val="28"/>
          <w:szCs w:val="28"/>
        </w:rPr>
        <w:t xml:space="preserve"> аренды ледовых арен и технического обеспечения мероприятий</w:t>
      </w:r>
      <w:r w:rsidR="00965936" w:rsidRPr="00965936">
        <w:rPr>
          <w:sz w:val="28"/>
          <w:szCs w:val="28"/>
        </w:rPr>
        <w:t xml:space="preserve"> </w:t>
      </w:r>
      <w:r w:rsidR="00965936">
        <w:rPr>
          <w:sz w:val="28"/>
          <w:szCs w:val="28"/>
        </w:rPr>
        <w:t>по сравнению с другими ледовыми дворцами РФ.</w:t>
      </w:r>
    </w:p>
    <w:p w:rsidR="00CB38CE" w:rsidRPr="007817B6" w:rsidRDefault="00CB38CE" w:rsidP="007817B6">
      <w:pPr>
        <w:pStyle w:val="23"/>
        <w:spacing w:line="360" w:lineRule="auto"/>
        <w:ind w:firstLine="708"/>
        <w:jc w:val="both"/>
        <w:rPr>
          <w:sz w:val="28"/>
          <w:szCs w:val="28"/>
        </w:rPr>
      </w:pPr>
      <w:r w:rsidRPr="007817B6">
        <w:rPr>
          <w:sz w:val="28"/>
          <w:szCs w:val="28"/>
        </w:rPr>
        <w:t xml:space="preserve">В формировании ценовой политики </w:t>
      </w:r>
      <w:r w:rsidR="007817B6" w:rsidRPr="007817B6">
        <w:rPr>
          <w:sz w:val="28"/>
          <w:szCs w:val="28"/>
        </w:rPr>
        <w:t xml:space="preserve">ГАУ РМ «Ледовый дворец» </w:t>
      </w:r>
      <w:r w:rsidRPr="007817B6">
        <w:rPr>
          <w:sz w:val="28"/>
          <w:szCs w:val="28"/>
        </w:rPr>
        <w:t>участвуют в тесном взаимодействии</w:t>
      </w:r>
      <w:r w:rsidR="007817B6" w:rsidRPr="007817B6">
        <w:rPr>
          <w:sz w:val="28"/>
          <w:szCs w:val="28"/>
        </w:rPr>
        <w:t xml:space="preserve"> Планово-экономический отдел (</w:t>
      </w:r>
      <w:r w:rsidRPr="007817B6">
        <w:rPr>
          <w:sz w:val="28"/>
          <w:szCs w:val="28"/>
        </w:rPr>
        <w:t>ПЭО</w:t>
      </w:r>
      <w:r w:rsidR="007817B6" w:rsidRPr="007817B6">
        <w:rPr>
          <w:sz w:val="28"/>
          <w:szCs w:val="28"/>
        </w:rPr>
        <w:t>)</w:t>
      </w:r>
      <w:r w:rsidRPr="007817B6">
        <w:rPr>
          <w:sz w:val="28"/>
          <w:szCs w:val="28"/>
        </w:rPr>
        <w:t xml:space="preserve"> и Бухгалтерия. Сотрудники последней планируют цену исходя из себестоимости оказания услуг на основе расчета фактических расходов за расчетный период, а экономисты – с учетом распределения клиентов по времени суток, количества посещений, контингента потребителей (выделяются граждане, имеющие льготы), ценовой политики конкурентов. Причем, несмотря на эксклюзивность услуг по зимним видам спорта и отдыха на территории республики, ценовая политика по ним в ГАУ РМ «Ледовый дворец» также выстраивается с ориентацией на цены отраслевых конкурентов. </w:t>
      </w:r>
    </w:p>
    <w:p w:rsidR="00E1768E" w:rsidRDefault="00237E17" w:rsidP="00CB38CE">
      <w:pPr>
        <w:spacing w:line="360" w:lineRule="auto"/>
        <w:ind w:firstLine="709"/>
        <w:jc w:val="both"/>
        <w:rPr>
          <w:sz w:val="28"/>
          <w:szCs w:val="28"/>
        </w:rPr>
      </w:pPr>
      <w:r>
        <w:rPr>
          <w:sz w:val="28"/>
          <w:szCs w:val="28"/>
        </w:rPr>
        <w:lastRenderedPageBreak/>
        <w:t>Произведем</w:t>
      </w:r>
      <w:r w:rsidR="00CB38CE" w:rsidRPr="00C62AD4">
        <w:rPr>
          <w:sz w:val="28"/>
          <w:szCs w:val="28"/>
        </w:rPr>
        <w:t xml:space="preserve"> упрощенный пример расчета стоимости 1 ч проката коньков с ботинками в Ледовом дворце</w:t>
      </w:r>
      <w:r>
        <w:rPr>
          <w:sz w:val="28"/>
          <w:szCs w:val="28"/>
        </w:rPr>
        <w:t xml:space="preserve"> с использованием инструментов библиотеки Р</w:t>
      </w:r>
      <w:proofErr w:type="spellStart"/>
      <w:r>
        <w:rPr>
          <w:sz w:val="28"/>
          <w:szCs w:val="28"/>
          <w:lang w:val="en-US"/>
        </w:rPr>
        <w:t>andas</w:t>
      </w:r>
      <w:proofErr w:type="spellEnd"/>
      <w:r>
        <w:rPr>
          <w:sz w:val="28"/>
          <w:szCs w:val="28"/>
        </w:rPr>
        <w:t>, используя цифры</w:t>
      </w:r>
      <w:r w:rsidR="00CD7C52">
        <w:rPr>
          <w:sz w:val="28"/>
          <w:szCs w:val="28"/>
        </w:rPr>
        <w:t xml:space="preserve"> и формулы расчета</w:t>
      </w:r>
      <w:r>
        <w:rPr>
          <w:sz w:val="28"/>
          <w:szCs w:val="28"/>
        </w:rPr>
        <w:t xml:space="preserve">, </w:t>
      </w:r>
      <w:r w:rsidR="00CD7C52">
        <w:rPr>
          <w:sz w:val="28"/>
          <w:szCs w:val="28"/>
        </w:rPr>
        <w:t>приведенные</w:t>
      </w:r>
      <w:r>
        <w:rPr>
          <w:sz w:val="28"/>
          <w:szCs w:val="28"/>
        </w:rPr>
        <w:t xml:space="preserve"> в </w:t>
      </w:r>
      <w:r w:rsidR="00CB38CE" w:rsidRPr="00C62AD4">
        <w:rPr>
          <w:sz w:val="28"/>
          <w:szCs w:val="28"/>
        </w:rPr>
        <w:t>таблиц</w:t>
      </w:r>
      <w:r>
        <w:rPr>
          <w:sz w:val="28"/>
          <w:szCs w:val="28"/>
        </w:rPr>
        <w:t>е</w:t>
      </w:r>
      <w:r w:rsidR="00CB38CE" w:rsidRPr="00C62AD4">
        <w:rPr>
          <w:sz w:val="28"/>
          <w:szCs w:val="28"/>
        </w:rPr>
        <w:t xml:space="preserve"> 2.</w:t>
      </w:r>
      <w:r w:rsidR="00CD7C52">
        <w:rPr>
          <w:sz w:val="28"/>
          <w:szCs w:val="28"/>
        </w:rPr>
        <w:t>2</w:t>
      </w:r>
      <w:r w:rsidR="00CB38CE" w:rsidRPr="00C62AD4">
        <w:rPr>
          <w:sz w:val="28"/>
          <w:szCs w:val="28"/>
        </w:rPr>
        <w:t xml:space="preserve">. </w:t>
      </w:r>
    </w:p>
    <w:p w:rsidR="00237E17" w:rsidRDefault="00237E17" w:rsidP="00CB38CE">
      <w:pPr>
        <w:spacing w:line="360" w:lineRule="auto"/>
        <w:ind w:firstLine="709"/>
        <w:jc w:val="both"/>
        <w:rPr>
          <w:sz w:val="28"/>
          <w:szCs w:val="28"/>
        </w:rPr>
      </w:pPr>
    </w:p>
    <w:p w:rsidR="00237E17" w:rsidRPr="00CD7C52" w:rsidRDefault="00237E17" w:rsidP="00237E17">
      <w:pPr>
        <w:spacing w:line="360" w:lineRule="auto"/>
        <w:jc w:val="both"/>
        <w:rPr>
          <w:color w:val="000000" w:themeColor="text1"/>
          <w:sz w:val="28"/>
          <w:szCs w:val="28"/>
        </w:rPr>
      </w:pPr>
      <w:r w:rsidRPr="00CD7C52">
        <w:rPr>
          <w:color w:val="000000" w:themeColor="text1"/>
          <w:sz w:val="28"/>
          <w:szCs w:val="28"/>
        </w:rPr>
        <w:t xml:space="preserve">Таблица 2.2 – </w:t>
      </w:r>
      <w:r w:rsidR="00CD7C52" w:rsidRPr="00CD7C52">
        <w:rPr>
          <w:color w:val="000000" w:themeColor="text1"/>
          <w:sz w:val="28"/>
          <w:szCs w:val="28"/>
        </w:rPr>
        <w:t>Данные для р</w:t>
      </w:r>
      <w:r w:rsidRPr="00CD7C52">
        <w:rPr>
          <w:color w:val="000000" w:themeColor="text1"/>
          <w:sz w:val="28"/>
          <w:szCs w:val="28"/>
        </w:rPr>
        <w:t>асчет</w:t>
      </w:r>
      <w:r w:rsidR="00CD7C52" w:rsidRPr="00CD7C52">
        <w:rPr>
          <w:color w:val="000000" w:themeColor="text1"/>
          <w:sz w:val="28"/>
          <w:szCs w:val="28"/>
        </w:rPr>
        <w:t>а</w:t>
      </w:r>
      <w:r w:rsidRPr="00CD7C52">
        <w:rPr>
          <w:color w:val="000000" w:themeColor="text1"/>
          <w:sz w:val="28"/>
          <w:szCs w:val="28"/>
        </w:rPr>
        <w:t xml:space="preserve"> цены на предоставление ГАУ РМ «Ледовый дворец» услуги проката коньков с ботинками</w:t>
      </w:r>
      <w:r w:rsidR="00CD7C52" w:rsidRPr="00CD7C52">
        <w:rPr>
          <w:color w:val="000000" w:themeColor="text1"/>
          <w:sz w:val="28"/>
          <w:szCs w:val="28"/>
        </w:rPr>
        <w:t xml:space="preserve"> в 2023 г.</w:t>
      </w:r>
    </w:p>
    <w:tbl>
      <w:tblPr>
        <w:tblStyle w:val="a3"/>
        <w:tblW w:w="0" w:type="auto"/>
        <w:tblInd w:w="108" w:type="dxa"/>
        <w:tblLayout w:type="fixed"/>
        <w:tblLook w:val="04A0" w:firstRow="1" w:lastRow="0" w:firstColumn="1" w:lastColumn="0" w:noHBand="0" w:noVBand="1"/>
      </w:tblPr>
      <w:tblGrid>
        <w:gridCol w:w="7371"/>
        <w:gridCol w:w="2268"/>
      </w:tblGrid>
      <w:tr w:rsidR="00237E17" w:rsidRPr="009F5E41" w:rsidTr="00CD7C52">
        <w:tc>
          <w:tcPr>
            <w:tcW w:w="7371" w:type="dxa"/>
            <w:vAlign w:val="center"/>
          </w:tcPr>
          <w:p w:rsidR="00237E17" w:rsidRPr="009F5E41" w:rsidRDefault="00237E17" w:rsidP="002407A7">
            <w:pPr>
              <w:jc w:val="center"/>
            </w:pPr>
            <w:r>
              <w:t>Наименование показателя (обозначение, расчет)</w:t>
            </w:r>
          </w:p>
        </w:tc>
        <w:tc>
          <w:tcPr>
            <w:tcW w:w="2268" w:type="dxa"/>
          </w:tcPr>
          <w:p w:rsidR="00237E17" w:rsidRPr="009F5E41" w:rsidRDefault="00237E17" w:rsidP="002407A7">
            <w:pPr>
              <w:spacing w:line="204" w:lineRule="auto"/>
              <w:ind w:left="-113" w:right="-113"/>
              <w:jc w:val="center"/>
            </w:pPr>
            <w:r>
              <w:t xml:space="preserve">Значение </w:t>
            </w:r>
            <w:r w:rsidR="00CD7C52">
              <w:t xml:space="preserve">/ формула расчета </w:t>
            </w:r>
            <w:r>
              <w:t>показателя</w:t>
            </w:r>
          </w:p>
        </w:tc>
      </w:tr>
      <w:tr w:rsidR="00237E17" w:rsidRPr="009F5E41" w:rsidTr="00CD7C52">
        <w:tc>
          <w:tcPr>
            <w:tcW w:w="7371" w:type="dxa"/>
          </w:tcPr>
          <w:p w:rsidR="00237E17" w:rsidRPr="009F5E41" w:rsidRDefault="00237E17" w:rsidP="00CD7C52">
            <w:pPr>
              <w:spacing w:line="360" w:lineRule="auto"/>
              <w:ind w:left="-57" w:right="-113"/>
              <w:jc w:val="both"/>
            </w:pPr>
            <w:r w:rsidRPr="009F5E41">
              <w:t>Себестоимость проката, руб.</w:t>
            </w:r>
            <w:r>
              <w:t xml:space="preserve"> (</w:t>
            </w:r>
            <w:proofErr w:type="spellStart"/>
            <w:r>
              <w:t>Сб</w:t>
            </w:r>
            <w:proofErr w:type="spellEnd"/>
            <w:r>
              <w:t>)</w:t>
            </w:r>
          </w:p>
        </w:tc>
        <w:tc>
          <w:tcPr>
            <w:tcW w:w="2268" w:type="dxa"/>
          </w:tcPr>
          <w:p w:rsidR="00237E17" w:rsidRPr="009F5E41" w:rsidRDefault="00237E17" w:rsidP="00CD7C52">
            <w:pPr>
              <w:spacing w:line="360" w:lineRule="auto"/>
              <w:jc w:val="right"/>
            </w:pPr>
            <w:r>
              <w:t>2600000</w:t>
            </w:r>
          </w:p>
        </w:tc>
      </w:tr>
      <w:tr w:rsidR="00237E17" w:rsidRPr="009F5E41" w:rsidTr="00CD7C52">
        <w:tc>
          <w:tcPr>
            <w:tcW w:w="7371" w:type="dxa"/>
          </w:tcPr>
          <w:p w:rsidR="00237E17" w:rsidRPr="009F5E41" w:rsidRDefault="00237E17" w:rsidP="00CD7C52">
            <w:pPr>
              <w:spacing w:line="360" w:lineRule="auto"/>
              <w:ind w:left="-57" w:right="-113"/>
              <w:jc w:val="both"/>
            </w:pPr>
            <w:r w:rsidRPr="009F5E41">
              <w:t>Прибыль при рентабельности 50 %, руб.</w:t>
            </w:r>
            <w:r>
              <w:t xml:space="preserve"> (</w:t>
            </w:r>
            <w:proofErr w:type="spellStart"/>
            <w:r>
              <w:t>Пр</w:t>
            </w:r>
            <w:proofErr w:type="spellEnd"/>
            <w:r>
              <w:t>)</w:t>
            </w:r>
          </w:p>
        </w:tc>
        <w:tc>
          <w:tcPr>
            <w:tcW w:w="2268" w:type="dxa"/>
          </w:tcPr>
          <w:p w:rsidR="00237E17" w:rsidRPr="009F5E41" w:rsidRDefault="00237E17" w:rsidP="00CD7C52">
            <w:pPr>
              <w:spacing w:line="360" w:lineRule="auto"/>
              <w:jc w:val="right"/>
            </w:pPr>
            <w:r>
              <w:t>1300000</w:t>
            </w:r>
          </w:p>
        </w:tc>
      </w:tr>
      <w:tr w:rsidR="00237E17" w:rsidRPr="009F5E41" w:rsidTr="00CD7C52">
        <w:tc>
          <w:tcPr>
            <w:tcW w:w="7371" w:type="dxa"/>
          </w:tcPr>
          <w:p w:rsidR="00237E17" w:rsidRPr="009F5E41" w:rsidRDefault="00237E17" w:rsidP="00CD7C52">
            <w:pPr>
              <w:spacing w:line="360" w:lineRule="auto"/>
              <w:ind w:left="-57" w:right="-113"/>
              <w:jc w:val="both"/>
            </w:pPr>
            <w:r>
              <w:t>Выручка, руб. (</w:t>
            </w:r>
            <w:proofErr w:type="spellStart"/>
            <w:r>
              <w:t>Вр</w:t>
            </w:r>
            <w:proofErr w:type="spellEnd"/>
            <w:r>
              <w:t>)</w:t>
            </w:r>
          </w:p>
        </w:tc>
        <w:tc>
          <w:tcPr>
            <w:tcW w:w="2268" w:type="dxa"/>
          </w:tcPr>
          <w:p w:rsidR="00237E17" w:rsidRPr="009F5E41" w:rsidRDefault="00CD7C52" w:rsidP="00CD7C52">
            <w:pPr>
              <w:spacing w:line="360" w:lineRule="auto"/>
              <w:jc w:val="right"/>
            </w:pPr>
            <w:proofErr w:type="spellStart"/>
            <w:r>
              <w:t>Сб</w:t>
            </w:r>
            <w:proofErr w:type="spellEnd"/>
            <w:r>
              <w:t xml:space="preserve"> + </w:t>
            </w:r>
            <w:proofErr w:type="spellStart"/>
            <w:r>
              <w:t>Пр</w:t>
            </w:r>
            <w:proofErr w:type="spellEnd"/>
          </w:p>
        </w:tc>
      </w:tr>
      <w:tr w:rsidR="00237E17" w:rsidRPr="009F5E41" w:rsidTr="00CD7C52">
        <w:tc>
          <w:tcPr>
            <w:tcW w:w="7371" w:type="dxa"/>
          </w:tcPr>
          <w:p w:rsidR="00237E17" w:rsidRPr="009F5E41" w:rsidRDefault="00237E17" w:rsidP="00CD1E55">
            <w:pPr>
              <w:spacing w:line="360" w:lineRule="auto"/>
              <w:ind w:left="-57" w:right="-113"/>
              <w:jc w:val="both"/>
            </w:pPr>
            <w:r w:rsidRPr="009F5E41">
              <w:t>Н</w:t>
            </w:r>
            <w:r w:rsidR="00CD1E55">
              <w:t>алог на добавленную стоимость</w:t>
            </w:r>
            <w:r w:rsidRPr="009F5E41">
              <w:t xml:space="preserve">, </w:t>
            </w:r>
            <w:r>
              <w:t>руб. (Н)</w:t>
            </w:r>
          </w:p>
        </w:tc>
        <w:tc>
          <w:tcPr>
            <w:tcW w:w="2268" w:type="dxa"/>
          </w:tcPr>
          <w:p w:rsidR="00237E17" w:rsidRPr="009F5E41" w:rsidRDefault="00CD7C52" w:rsidP="00CD7C52">
            <w:pPr>
              <w:spacing w:line="360" w:lineRule="auto"/>
              <w:jc w:val="right"/>
            </w:pPr>
            <w:proofErr w:type="spellStart"/>
            <w:r>
              <w:t>Вр</w:t>
            </w:r>
            <w:proofErr w:type="spellEnd"/>
            <w:r>
              <w:t xml:space="preserve"> × 0,2</w:t>
            </w:r>
          </w:p>
        </w:tc>
      </w:tr>
      <w:tr w:rsidR="00237E17" w:rsidRPr="009F5E41" w:rsidTr="00CD7C52">
        <w:tc>
          <w:tcPr>
            <w:tcW w:w="7371" w:type="dxa"/>
          </w:tcPr>
          <w:p w:rsidR="00237E17" w:rsidRPr="009F5E41" w:rsidRDefault="00237E17" w:rsidP="00CD7C52">
            <w:pPr>
              <w:spacing w:line="360" w:lineRule="auto"/>
              <w:ind w:left="-57" w:right="-113"/>
              <w:jc w:val="both"/>
            </w:pPr>
            <w:r>
              <w:t>Стоимость услуг проката, руб. (</w:t>
            </w:r>
            <w:proofErr w:type="spellStart"/>
            <w:r>
              <w:t>Ст</w:t>
            </w:r>
            <w:proofErr w:type="spellEnd"/>
            <w:r>
              <w:t>)</w:t>
            </w:r>
          </w:p>
        </w:tc>
        <w:tc>
          <w:tcPr>
            <w:tcW w:w="2268" w:type="dxa"/>
          </w:tcPr>
          <w:p w:rsidR="00237E17" w:rsidRPr="009F5E41" w:rsidRDefault="00CD7C52" w:rsidP="00CD7C52">
            <w:pPr>
              <w:spacing w:line="360" w:lineRule="auto"/>
              <w:jc w:val="right"/>
            </w:pPr>
            <w:proofErr w:type="spellStart"/>
            <w:r>
              <w:t>Сб</w:t>
            </w:r>
            <w:proofErr w:type="spellEnd"/>
            <w:r>
              <w:t xml:space="preserve"> + </w:t>
            </w:r>
            <w:proofErr w:type="spellStart"/>
            <w:r>
              <w:t>Пр</w:t>
            </w:r>
            <w:proofErr w:type="spellEnd"/>
            <w:r>
              <w:t xml:space="preserve"> + Н</w:t>
            </w:r>
          </w:p>
        </w:tc>
      </w:tr>
      <w:tr w:rsidR="00237E17" w:rsidRPr="009F5E41" w:rsidTr="00CD7C52">
        <w:tc>
          <w:tcPr>
            <w:tcW w:w="7371" w:type="dxa"/>
          </w:tcPr>
          <w:p w:rsidR="00237E17" w:rsidRPr="009F5E41" w:rsidRDefault="00237E17" w:rsidP="00CD7C52">
            <w:pPr>
              <w:ind w:left="-57" w:right="-113"/>
            </w:pPr>
            <w:r>
              <w:t xml:space="preserve">Количество дней работы ледовой арены для массового катания в год, </w:t>
            </w:r>
            <w:proofErr w:type="spellStart"/>
            <w:r>
              <w:t>дн</w:t>
            </w:r>
            <w:proofErr w:type="spellEnd"/>
            <w:r>
              <w:t>. (</w:t>
            </w:r>
            <w:proofErr w:type="spellStart"/>
            <w:r>
              <w:t>Дн</w:t>
            </w:r>
            <w:proofErr w:type="spellEnd"/>
            <w:r>
              <w:t>)</w:t>
            </w:r>
          </w:p>
        </w:tc>
        <w:tc>
          <w:tcPr>
            <w:tcW w:w="2268" w:type="dxa"/>
          </w:tcPr>
          <w:p w:rsidR="00237E17" w:rsidRPr="009F5E41" w:rsidRDefault="00237E17" w:rsidP="002407A7">
            <w:pPr>
              <w:jc w:val="right"/>
            </w:pPr>
            <w:r>
              <w:t>156</w:t>
            </w:r>
          </w:p>
        </w:tc>
      </w:tr>
      <w:tr w:rsidR="00237E17" w:rsidRPr="009F5E41" w:rsidTr="00CD7C52">
        <w:tc>
          <w:tcPr>
            <w:tcW w:w="7371" w:type="dxa"/>
          </w:tcPr>
          <w:p w:rsidR="00237E17" w:rsidRPr="009F5E41" w:rsidRDefault="00237E17" w:rsidP="00CD7C52">
            <w:pPr>
              <w:spacing w:line="360" w:lineRule="auto"/>
              <w:ind w:left="-57" w:right="-113"/>
            </w:pPr>
            <w:r>
              <w:t>Среднее количество используемых пар коньков с ботинками, шт. (Б)</w:t>
            </w:r>
          </w:p>
        </w:tc>
        <w:tc>
          <w:tcPr>
            <w:tcW w:w="2268" w:type="dxa"/>
          </w:tcPr>
          <w:p w:rsidR="00237E17" w:rsidRPr="009F5E41" w:rsidRDefault="00237E17" w:rsidP="00CD7C52">
            <w:pPr>
              <w:spacing w:line="360" w:lineRule="auto"/>
              <w:jc w:val="right"/>
            </w:pPr>
            <w:r>
              <w:t>50</w:t>
            </w:r>
          </w:p>
        </w:tc>
      </w:tr>
      <w:tr w:rsidR="00237E17" w:rsidRPr="009F5E41" w:rsidTr="00CD7C52">
        <w:tc>
          <w:tcPr>
            <w:tcW w:w="7371" w:type="dxa"/>
          </w:tcPr>
          <w:p w:rsidR="00237E17" w:rsidRPr="009F5E41" w:rsidRDefault="00237E17" w:rsidP="00CD7C52">
            <w:pPr>
              <w:spacing w:line="360" w:lineRule="auto"/>
              <w:ind w:left="-57" w:right="-113"/>
              <w:jc w:val="both"/>
            </w:pPr>
            <w:r>
              <w:t>Среднее время работы массового катания в день, ч. (Ч)</w:t>
            </w:r>
          </w:p>
        </w:tc>
        <w:tc>
          <w:tcPr>
            <w:tcW w:w="2268" w:type="dxa"/>
          </w:tcPr>
          <w:p w:rsidR="00237E17" w:rsidRPr="009F5E41" w:rsidRDefault="00237E17" w:rsidP="00CD7C52">
            <w:pPr>
              <w:spacing w:line="360" w:lineRule="auto"/>
              <w:jc w:val="right"/>
            </w:pPr>
            <w:r>
              <w:t>4,0</w:t>
            </w:r>
          </w:p>
        </w:tc>
      </w:tr>
      <w:tr w:rsidR="00237E17" w:rsidRPr="009F5E41" w:rsidTr="00CD7C52">
        <w:tc>
          <w:tcPr>
            <w:tcW w:w="7371" w:type="dxa"/>
          </w:tcPr>
          <w:p w:rsidR="00237E17" w:rsidRPr="009F5E41" w:rsidRDefault="00CD7C52" w:rsidP="00CD7C52">
            <w:pPr>
              <w:spacing w:line="360" w:lineRule="auto"/>
              <w:ind w:left="-57" w:right="-113"/>
              <w:jc w:val="both"/>
            </w:pPr>
            <w:r>
              <w:t>Це</w:t>
            </w:r>
            <w:r w:rsidR="00237E17">
              <w:t>на проката 1 пары коньков с ботинками, руб. (Ц)</w:t>
            </w:r>
          </w:p>
        </w:tc>
        <w:tc>
          <w:tcPr>
            <w:tcW w:w="2268" w:type="dxa"/>
          </w:tcPr>
          <w:p w:rsidR="00237E17" w:rsidRPr="009F5E41" w:rsidRDefault="00CD7C52" w:rsidP="00CD7C52">
            <w:pPr>
              <w:spacing w:line="360" w:lineRule="auto"/>
              <w:jc w:val="right"/>
            </w:pPr>
            <w:proofErr w:type="spellStart"/>
            <w:r>
              <w:t>Ст</w:t>
            </w:r>
            <w:proofErr w:type="spellEnd"/>
            <w:r>
              <w:t xml:space="preserve"> / </w:t>
            </w:r>
            <w:proofErr w:type="spellStart"/>
            <w:r>
              <w:t>Дн</w:t>
            </w:r>
            <w:proofErr w:type="spellEnd"/>
            <w:r>
              <w:t xml:space="preserve"> / Б / Ч</w:t>
            </w:r>
          </w:p>
        </w:tc>
      </w:tr>
    </w:tbl>
    <w:p w:rsidR="00E1768E" w:rsidRDefault="00E1768E" w:rsidP="00CB38CE">
      <w:pPr>
        <w:spacing w:line="360" w:lineRule="auto"/>
        <w:ind w:firstLine="709"/>
        <w:jc w:val="both"/>
        <w:rPr>
          <w:sz w:val="28"/>
          <w:szCs w:val="28"/>
        </w:rPr>
      </w:pPr>
    </w:p>
    <w:p w:rsidR="00810BBC" w:rsidRDefault="006C162A" w:rsidP="00CB38CE">
      <w:pPr>
        <w:spacing w:line="360" w:lineRule="auto"/>
        <w:ind w:firstLine="709"/>
        <w:jc w:val="both"/>
        <w:rPr>
          <w:sz w:val="28"/>
          <w:szCs w:val="28"/>
        </w:rPr>
      </w:pPr>
      <w:r>
        <w:rPr>
          <w:sz w:val="28"/>
          <w:szCs w:val="28"/>
        </w:rPr>
        <w:t xml:space="preserve">Для </w:t>
      </w:r>
      <w:r w:rsidR="00B316F7">
        <w:rPr>
          <w:sz w:val="28"/>
          <w:szCs w:val="28"/>
        </w:rPr>
        <w:t xml:space="preserve">проведения необходимых расчетов </w:t>
      </w:r>
      <w:r w:rsidR="00946983">
        <w:rPr>
          <w:sz w:val="28"/>
          <w:szCs w:val="28"/>
        </w:rPr>
        <w:t>средствами</w:t>
      </w:r>
      <w:r>
        <w:rPr>
          <w:sz w:val="28"/>
          <w:szCs w:val="28"/>
        </w:rPr>
        <w:t xml:space="preserve"> библиотек</w:t>
      </w:r>
      <w:r w:rsidR="00946983">
        <w:rPr>
          <w:sz w:val="28"/>
          <w:szCs w:val="28"/>
        </w:rPr>
        <w:t>и</w:t>
      </w:r>
      <w:r>
        <w:rPr>
          <w:sz w:val="28"/>
          <w:szCs w:val="28"/>
        </w:rPr>
        <w:t xml:space="preserve"> </w:t>
      </w:r>
      <w:r w:rsidR="00273BD8">
        <w:rPr>
          <w:sz w:val="28"/>
          <w:szCs w:val="28"/>
        </w:rPr>
        <w:t>Р</w:t>
      </w:r>
      <w:proofErr w:type="spellStart"/>
      <w:r>
        <w:rPr>
          <w:sz w:val="28"/>
          <w:szCs w:val="28"/>
          <w:lang w:val="en-US"/>
        </w:rPr>
        <w:t>andas</w:t>
      </w:r>
      <w:proofErr w:type="spellEnd"/>
      <w:r w:rsidR="002407A7">
        <w:rPr>
          <w:sz w:val="28"/>
          <w:szCs w:val="28"/>
        </w:rPr>
        <w:t xml:space="preserve"> </w:t>
      </w:r>
      <w:r w:rsidR="006D7259">
        <w:rPr>
          <w:sz w:val="28"/>
          <w:szCs w:val="28"/>
        </w:rPr>
        <w:t xml:space="preserve">осуществим ее </w:t>
      </w:r>
      <w:r w:rsidR="002407A7">
        <w:rPr>
          <w:sz w:val="28"/>
          <w:szCs w:val="28"/>
        </w:rPr>
        <w:t>импортир</w:t>
      </w:r>
      <w:r w:rsidR="006D7259">
        <w:rPr>
          <w:sz w:val="28"/>
          <w:szCs w:val="28"/>
        </w:rPr>
        <w:t>ование</w:t>
      </w:r>
      <w:r w:rsidR="002407A7">
        <w:rPr>
          <w:sz w:val="28"/>
          <w:szCs w:val="28"/>
        </w:rPr>
        <w:t xml:space="preserve"> через операцию </w:t>
      </w:r>
      <w:r w:rsidR="002407A7">
        <w:rPr>
          <w:sz w:val="28"/>
          <w:szCs w:val="28"/>
          <w:lang w:val="en-US"/>
        </w:rPr>
        <w:t>import</w:t>
      </w:r>
      <w:r w:rsidR="006D7259">
        <w:rPr>
          <w:sz w:val="28"/>
          <w:szCs w:val="28"/>
        </w:rPr>
        <w:t>:</w:t>
      </w:r>
    </w:p>
    <w:p w:rsidR="006D7259" w:rsidRPr="006D7259" w:rsidRDefault="006D7259" w:rsidP="00CB38CE">
      <w:pPr>
        <w:spacing w:line="360" w:lineRule="auto"/>
        <w:ind w:firstLine="709"/>
        <w:jc w:val="both"/>
        <w:rPr>
          <w:sz w:val="28"/>
          <w:szCs w:val="28"/>
        </w:rPr>
      </w:pPr>
    </w:p>
    <w:p w:rsidR="00775A71" w:rsidRPr="002F0ADC" w:rsidRDefault="00775A71" w:rsidP="00775A71">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C586C0"/>
          <w:sz w:val="21"/>
          <w:szCs w:val="21"/>
          <w:lang w:val="en-US" w:eastAsia="ru-RU"/>
        </w:rPr>
        <w:t>import</w:t>
      </w:r>
      <w:r w:rsidRPr="002F0ADC">
        <w:rPr>
          <w:rFonts w:ascii="Consolas" w:hAnsi="Consolas"/>
          <w:color w:val="D4D4D4"/>
          <w:sz w:val="21"/>
          <w:szCs w:val="21"/>
          <w:lang w:eastAsia="ru-RU"/>
        </w:rPr>
        <w:t xml:space="preserve"> </w:t>
      </w:r>
      <w:r w:rsidRPr="002F0ADC">
        <w:rPr>
          <w:rFonts w:ascii="Consolas" w:hAnsi="Consolas"/>
          <w:color w:val="4EC9B0"/>
          <w:sz w:val="21"/>
          <w:szCs w:val="21"/>
          <w:lang w:val="en-US" w:eastAsia="ru-RU"/>
        </w:rPr>
        <w:t>pandas</w:t>
      </w:r>
      <w:r w:rsidRPr="002F0ADC">
        <w:rPr>
          <w:rFonts w:ascii="Consolas" w:hAnsi="Consolas"/>
          <w:color w:val="D4D4D4"/>
          <w:sz w:val="21"/>
          <w:szCs w:val="21"/>
          <w:lang w:eastAsia="ru-RU"/>
        </w:rPr>
        <w:t xml:space="preserve"> </w:t>
      </w:r>
      <w:r w:rsidRPr="002F0ADC">
        <w:rPr>
          <w:rFonts w:ascii="Consolas" w:hAnsi="Consolas"/>
          <w:color w:val="C586C0"/>
          <w:sz w:val="21"/>
          <w:szCs w:val="21"/>
          <w:lang w:val="en-US" w:eastAsia="ru-RU"/>
        </w:rPr>
        <w:t>as</w:t>
      </w:r>
      <w:r w:rsidRPr="002F0ADC">
        <w:rPr>
          <w:rFonts w:ascii="Consolas" w:hAnsi="Consolas"/>
          <w:color w:val="D4D4D4"/>
          <w:sz w:val="21"/>
          <w:szCs w:val="21"/>
          <w:lang w:eastAsia="ru-RU"/>
        </w:rPr>
        <w:t xml:space="preserve"> </w:t>
      </w:r>
      <w:r w:rsidRPr="002F0ADC">
        <w:rPr>
          <w:rFonts w:ascii="Consolas" w:hAnsi="Consolas"/>
          <w:color w:val="4EC9B0"/>
          <w:sz w:val="21"/>
          <w:szCs w:val="21"/>
          <w:lang w:val="en-US" w:eastAsia="ru-RU"/>
        </w:rPr>
        <w:t>pd</w:t>
      </w:r>
    </w:p>
    <w:p w:rsidR="002A1B75" w:rsidRDefault="002A1B75" w:rsidP="002407A7">
      <w:pPr>
        <w:spacing w:line="360" w:lineRule="auto"/>
        <w:jc w:val="both"/>
        <w:rPr>
          <w:sz w:val="28"/>
          <w:szCs w:val="28"/>
        </w:rPr>
      </w:pPr>
    </w:p>
    <w:p w:rsidR="002407A7" w:rsidRDefault="006D7259" w:rsidP="002407A7">
      <w:pPr>
        <w:spacing w:line="360" w:lineRule="auto"/>
        <w:ind w:firstLine="709"/>
        <w:jc w:val="both"/>
        <w:rPr>
          <w:sz w:val="28"/>
          <w:szCs w:val="28"/>
        </w:rPr>
      </w:pPr>
      <w:r>
        <w:rPr>
          <w:sz w:val="28"/>
          <w:szCs w:val="28"/>
        </w:rPr>
        <w:t>Далее в</w:t>
      </w:r>
      <w:r w:rsidR="002407A7">
        <w:rPr>
          <w:sz w:val="28"/>
          <w:szCs w:val="28"/>
        </w:rPr>
        <w:t xml:space="preserve">оспользуемся методом </w:t>
      </w:r>
      <w:proofErr w:type="spellStart"/>
      <w:r w:rsidR="002407A7" w:rsidRPr="00D17D57">
        <w:rPr>
          <w:sz w:val="28"/>
          <w:szCs w:val="28"/>
        </w:rPr>
        <w:t>pd</w:t>
      </w:r>
      <w:r w:rsidR="002407A7" w:rsidRPr="002407A7">
        <w:rPr>
          <w:sz w:val="28"/>
          <w:szCs w:val="28"/>
        </w:rPr>
        <w:t>.</w:t>
      </w:r>
      <w:r w:rsidR="002407A7" w:rsidRPr="00D17D57">
        <w:rPr>
          <w:sz w:val="28"/>
          <w:szCs w:val="28"/>
        </w:rPr>
        <w:t>Series</w:t>
      </w:r>
      <w:proofErr w:type="spellEnd"/>
      <w:r w:rsidR="002407A7">
        <w:rPr>
          <w:sz w:val="28"/>
          <w:szCs w:val="28"/>
        </w:rPr>
        <w:t xml:space="preserve">, который создаст </w:t>
      </w:r>
      <w:r w:rsidR="00D17D57" w:rsidRPr="00D17D57">
        <w:rPr>
          <w:sz w:val="28"/>
          <w:szCs w:val="28"/>
        </w:rPr>
        <w:t>одномерный массив индексированных данных. </w:t>
      </w:r>
      <w:r w:rsidR="002407A7">
        <w:rPr>
          <w:sz w:val="28"/>
          <w:szCs w:val="28"/>
        </w:rPr>
        <w:t>Внутр</w:t>
      </w:r>
      <w:r>
        <w:rPr>
          <w:sz w:val="28"/>
          <w:szCs w:val="28"/>
        </w:rPr>
        <w:t>и</w:t>
      </w:r>
      <w:r w:rsidR="002407A7">
        <w:rPr>
          <w:sz w:val="28"/>
          <w:szCs w:val="28"/>
        </w:rPr>
        <w:t xml:space="preserve"> функции зададим параметр </w:t>
      </w:r>
      <w:proofErr w:type="spellStart"/>
      <w:r w:rsidR="002407A7" w:rsidRPr="002407A7">
        <w:rPr>
          <w:sz w:val="28"/>
          <w:szCs w:val="28"/>
        </w:rPr>
        <w:t>index</w:t>
      </w:r>
      <w:proofErr w:type="spellEnd"/>
      <w:r w:rsidR="002407A7">
        <w:rPr>
          <w:sz w:val="28"/>
          <w:szCs w:val="28"/>
        </w:rPr>
        <w:t xml:space="preserve"> </w:t>
      </w:r>
      <w:r w:rsidR="002407A7" w:rsidRPr="002407A7">
        <w:rPr>
          <w:sz w:val="28"/>
          <w:szCs w:val="28"/>
        </w:rPr>
        <w:t>и присвоим ему массив строк с метками</w:t>
      </w:r>
      <w:r>
        <w:rPr>
          <w:sz w:val="28"/>
          <w:szCs w:val="28"/>
        </w:rPr>
        <w:t>:</w:t>
      </w:r>
    </w:p>
    <w:p w:rsidR="006D7259" w:rsidRPr="002407A7" w:rsidRDefault="006D7259" w:rsidP="002407A7">
      <w:pPr>
        <w:spacing w:line="360" w:lineRule="auto"/>
        <w:ind w:firstLine="709"/>
        <w:jc w:val="both"/>
        <w:rPr>
          <w:sz w:val="28"/>
          <w:szCs w:val="28"/>
        </w:rPr>
      </w:pPr>
    </w:p>
    <w:p w:rsidR="00D17D57" w:rsidRPr="006D7259" w:rsidRDefault="00D17D57" w:rsidP="002407A7">
      <w:pPr>
        <w:shd w:val="clear" w:color="auto" w:fill="1E1E1E"/>
        <w:suppressAutoHyphens w:val="0"/>
        <w:spacing w:line="285" w:lineRule="atLeast"/>
        <w:rPr>
          <w:rFonts w:ascii="Consolas" w:hAnsi="Consolas"/>
          <w:color w:val="CE9178"/>
          <w:sz w:val="21"/>
          <w:szCs w:val="21"/>
          <w:lang w:val="en-US" w:eastAsia="ru-RU"/>
        </w:rPr>
      </w:pPr>
      <w:r w:rsidRPr="00D17D57">
        <w:rPr>
          <w:rFonts w:ascii="Consolas" w:hAnsi="Consolas"/>
          <w:color w:val="9CDCFE"/>
          <w:sz w:val="21"/>
          <w:szCs w:val="21"/>
          <w:lang w:val="en-US" w:eastAsia="ru-RU"/>
        </w:rPr>
        <w:t>S_</w:t>
      </w:r>
      <w:r w:rsidRPr="00D17D57">
        <w:rPr>
          <w:lang w:val="en-US"/>
        </w:rPr>
        <w:t xml:space="preserve"> </w:t>
      </w:r>
      <w:proofErr w:type="spellStart"/>
      <w:r w:rsidRPr="00D17D57">
        <w:rPr>
          <w:rFonts w:ascii="Consolas" w:hAnsi="Consolas"/>
          <w:color w:val="9CDCFE"/>
          <w:sz w:val="21"/>
          <w:szCs w:val="21"/>
          <w:lang w:val="en-US" w:eastAsia="ru-RU"/>
        </w:rPr>
        <w:t>rental_price</w:t>
      </w:r>
      <w:proofErr w:type="spellEnd"/>
      <w:r w:rsidR="002407A7" w:rsidRPr="00D17D57">
        <w:rPr>
          <w:rFonts w:ascii="Consolas" w:hAnsi="Consolas"/>
          <w:color w:val="D4D4D4"/>
          <w:sz w:val="21"/>
          <w:szCs w:val="21"/>
          <w:lang w:val="en-US" w:eastAsia="ru-RU"/>
        </w:rPr>
        <w:t xml:space="preserve"> = </w:t>
      </w:r>
      <w:proofErr w:type="spellStart"/>
      <w:proofErr w:type="gramStart"/>
      <w:r w:rsidR="002407A7" w:rsidRPr="00D17D57">
        <w:rPr>
          <w:rFonts w:ascii="Consolas" w:hAnsi="Consolas"/>
          <w:color w:val="4EC9B0"/>
          <w:sz w:val="21"/>
          <w:szCs w:val="21"/>
          <w:lang w:val="en-US" w:eastAsia="ru-RU"/>
        </w:rPr>
        <w:t>pd</w:t>
      </w:r>
      <w:r w:rsidR="002407A7" w:rsidRPr="00D17D57">
        <w:rPr>
          <w:rFonts w:ascii="Consolas" w:hAnsi="Consolas"/>
          <w:color w:val="D4D4D4"/>
          <w:sz w:val="21"/>
          <w:szCs w:val="21"/>
          <w:lang w:val="en-US" w:eastAsia="ru-RU"/>
        </w:rPr>
        <w:t>.</w:t>
      </w:r>
      <w:r w:rsidR="002407A7" w:rsidRPr="00D17D57">
        <w:rPr>
          <w:rFonts w:ascii="Consolas" w:hAnsi="Consolas"/>
          <w:color w:val="4EC9B0"/>
          <w:sz w:val="21"/>
          <w:szCs w:val="21"/>
          <w:lang w:val="en-US" w:eastAsia="ru-RU"/>
        </w:rPr>
        <w:t>Series</w:t>
      </w:r>
      <w:proofErr w:type="spellEnd"/>
      <w:proofErr w:type="gramEnd"/>
      <w:r w:rsidR="002407A7" w:rsidRPr="00D17D57">
        <w:rPr>
          <w:rFonts w:ascii="Consolas" w:hAnsi="Consolas"/>
          <w:color w:val="D4D4D4"/>
          <w:sz w:val="21"/>
          <w:szCs w:val="21"/>
          <w:lang w:val="en-US" w:eastAsia="ru-RU"/>
        </w:rPr>
        <w:t>([</w:t>
      </w:r>
      <w:r w:rsidR="002407A7" w:rsidRPr="00D17D57">
        <w:rPr>
          <w:rFonts w:ascii="Consolas" w:hAnsi="Consolas"/>
          <w:color w:val="B5CEA8"/>
          <w:sz w:val="21"/>
          <w:szCs w:val="21"/>
          <w:lang w:val="en-US" w:eastAsia="ru-RU"/>
        </w:rPr>
        <w:t>2600000</w:t>
      </w:r>
      <w:r w:rsidR="002407A7" w:rsidRPr="00D17D57">
        <w:rPr>
          <w:rFonts w:ascii="Consolas" w:hAnsi="Consolas"/>
          <w:color w:val="D4D4D4"/>
          <w:sz w:val="21"/>
          <w:szCs w:val="21"/>
          <w:lang w:val="en-US" w:eastAsia="ru-RU"/>
        </w:rPr>
        <w:t xml:space="preserve">, </w:t>
      </w:r>
      <w:r w:rsidR="002407A7" w:rsidRPr="00D17D57">
        <w:rPr>
          <w:rFonts w:ascii="Consolas" w:hAnsi="Consolas"/>
          <w:color w:val="B5CEA8"/>
          <w:sz w:val="21"/>
          <w:szCs w:val="21"/>
          <w:lang w:val="en-US" w:eastAsia="ru-RU"/>
        </w:rPr>
        <w:t>1300000</w:t>
      </w:r>
      <w:r w:rsidR="002407A7" w:rsidRPr="00D17D57">
        <w:rPr>
          <w:rFonts w:ascii="Consolas" w:hAnsi="Consolas"/>
          <w:color w:val="D4D4D4"/>
          <w:sz w:val="21"/>
          <w:szCs w:val="21"/>
          <w:lang w:val="en-US" w:eastAsia="ru-RU"/>
        </w:rPr>
        <w:t xml:space="preserve">, </w:t>
      </w:r>
      <w:r w:rsidR="002407A7" w:rsidRPr="00D17D57">
        <w:rPr>
          <w:rFonts w:ascii="Consolas" w:hAnsi="Consolas"/>
          <w:color w:val="B5CEA8"/>
          <w:sz w:val="21"/>
          <w:szCs w:val="21"/>
          <w:lang w:val="en-US" w:eastAsia="ru-RU"/>
        </w:rPr>
        <w:t>156</w:t>
      </w:r>
      <w:r w:rsidR="002407A7" w:rsidRPr="00D17D57">
        <w:rPr>
          <w:rFonts w:ascii="Consolas" w:hAnsi="Consolas"/>
          <w:color w:val="D4D4D4"/>
          <w:sz w:val="21"/>
          <w:szCs w:val="21"/>
          <w:lang w:val="en-US" w:eastAsia="ru-RU"/>
        </w:rPr>
        <w:t xml:space="preserve">, </w:t>
      </w:r>
      <w:r w:rsidR="002407A7" w:rsidRPr="00D17D57">
        <w:rPr>
          <w:rFonts w:ascii="Consolas" w:hAnsi="Consolas"/>
          <w:color w:val="B5CEA8"/>
          <w:sz w:val="21"/>
          <w:szCs w:val="21"/>
          <w:lang w:val="en-US" w:eastAsia="ru-RU"/>
        </w:rPr>
        <w:t>50</w:t>
      </w:r>
      <w:r w:rsidR="002407A7" w:rsidRPr="00D17D57">
        <w:rPr>
          <w:rFonts w:ascii="Consolas" w:hAnsi="Consolas"/>
          <w:color w:val="D4D4D4"/>
          <w:sz w:val="21"/>
          <w:szCs w:val="21"/>
          <w:lang w:val="en-US" w:eastAsia="ru-RU"/>
        </w:rPr>
        <w:t xml:space="preserve">, </w:t>
      </w:r>
      <w:r w:rsidR="002407A7" w:rsidRPr="00D17D57">
        <w:rPr>
          <w:rFonts w:ascii="Consolas" w:hAnsi="Consolas"/>
          <w:color w:val="B5CEA8"/>
          <w:sz w:val="21"/>
          <w:szCs w:val="21"/>
          <w:lang w:val="en-US" w:eastAsia="ru-RU"/>
        </w:rPr>
        <w:t>4</w:t>
      </w:r>
      <w:r w:rsidR="002407A7" w:rsidRPr="00D17D57">
        <w:rPr>
          <w:rFonts w:ascii="Consolas" w:hAnsi="Consolas"/>
          <w:color w:val="D4D4D4"/>
          <w:sz w:val="21"/>
          <w:szCs w:val="21"/>
          <w:lang w:val="en-US" w:eastAsia="ru-RU"/>
        </w:rPr>
        <w:t xml:space="preserve">], </w:t>
      </w:r>
      <w:r w:rsidR="002407A7" w:rsidRPr="00D17D57">
        <w:rPr>
          <w:rFonts w:ascii="Consolas" w:hAnsi="Consolas"/>
          <w:color w:val="9CDCFE"/>
          <w:sz w:val="21"/>
          <w:szCs w:val="21"/>
          <w:lang w:val="en-US" w:eastAsia="ru-RU"/>
        </w:rPr>
        <w:t>index</w:t>
      </w:r>
      <w:r w:rsidR="002407A7" w:rsidRPr="00D17D57">
        <w:rPr>
          <w:rFonts w:ascii="Consolas" w:hAnsi="Consolas"/>
          <w:color w:val="D4D4D4"/>
          <w:sz w:val="21"/>
          <w:szCs w:val="21"/>
          <w:lang w:val="en-US" w:eastAsia="ru-RU"/>
        </w:rPr>
        <w:t>=[</w:t>
      </w:r>
      <w:r w:rsidR="002407A7" w:rsidRPr="00D17D57">
        <w:rPr>
          <w:rFonts w:ascii="Consolas" w:hAnsi="Consolas"/>
          <w:color w:val="CE9178"/>
          <w:sz w:val="21"/>
          <w:szCs w:val="21"/>
          <w:lang w:val="en-US" w:eastAsia="ru-RU"/>
        </w:rPr>
        <w:t>'</w:t>
      </w:r>
      <w:r w:rsidR="002407A7" w:rsidRPr="002F0ADC">
        <w:rPr>
          <w:rFonts w:ascii="Consolas" w:hAnsi="Consolas"/>
          <w:color w:val="CE9178"/>
          <w:sz w:val="21"/>
          <w:szCs w:val="21"/>
          <w:lang w:eastAsia="ru-RU"/>
        </w:rPr>
        <w:t>Себестоимость</w:t>
      </w:r>
    </w:p>
    <w:p w:rsidR="002407A7" w:rsidRPr="002F0ADC" w:rsidRDefault="002407A7" w:rsidP="002407A7">
      <w:pPr>
        <w:shd w:val="clear" w:color="auto" w:fill="1E1E1E"/>
        <w:suppressAutoHyphens w:val="0"/>
        <w:spacing w:line="285" w:lineRule="atLeast"/>
        <w:rPr>
          <w:rFonts w:ascii="Consolas" w:hAnsi="Consolas"/>
          <w:color w:val="D4D4D4"/>
          <w:sz w:val="21"/>
          <w:szCs w:val="21"/>
          <w:lang w:eastAsia="ru-RU"/>
        </w:rPr>
      </w:pPr>
      <w:r w:rsidRPr="006D7259">
        <w:rPr>
          <w:rFonts w:ascii="Consolas" w:hAnsi="Consolas"/>
          <w:color w:val="CE9178"/>
          <w:sz w:val="21"/>
          <w:szCs w:val="21"/>
          <w:lang w:val="en-US" w:eastAsia="ru-RU"/>
        </w:rPr>
        <w:t xml:space="preserve"> </w:t>
      </w:r>
      <w:r>
        <w:rPr>
          <w:rFonts w:ascii="Consolas" w:hAnsi="Consolas"/>
          <w:color w:val="CE9178"/>
          <w:sz w:val="21"/>
          <w:szCs w:val="21"/>
          <w:lang w:eastAsia="ru-RU"/>
        </w:rPr>
        <w:t>пр</w:t>
      </w:r>
      <w:r w:rsidRPr="002F0ADC">
        <w:rPr>
          <w:rFonts w:ascii="Consolas" w:hAnsi="Consolas"/>
          <w:color w:val="CE9178"/>
          <w:sz w:val="21"/>
          <w:szCs w:val="21"/>
          <w:lang w:eastAsia="ru-RU"/>
        </w:rPr>
        <w:t>оката</w:t>
      </w:r>
      <w:r w:rsidRPr="00D17D57">
        <w:rPr>
          <w:rFonts w:ascii="Consolas" w:hAnsi="Consolas"/>
          <w:color w:val="CE9178"/>
          <w:sz w:val="21"/>
          <w:szCs w:val="21"/>
          <w:lang w:eastAsia="ru-RU"/>
        </w:rPr>
        <w:t>',</w:t>
      </w:r>
      <w:r w:rsidRPr="00D17D57">
        <w:rPr>
          <w:rFonts w:ascii="Consolas" w:hAnsi="Consolas"/>
          <w:color w:val="D4D4D4"/>
          <w:sz w:val="21"/>
          <w:szCs w:val="21"/>
          <w:lang w:eastAsia="ru-RU"/>
        </w:rPr>
        <w:t xml:space="preserve"> </w:t>
      </w:r>
      <w:r w:rsidRPr="002F0ADC">
        <w:rPr>
          <w:rFonts w:ascii="Consolas" w:hAnsi="Consolas"/>
          <w:color w:val="CE9178"/>
          <w:sz w:val="21"/>
          <w:szCs w:val="21"/>
          <w:lang w:eastAsia="ru-RU"/>
        </w:rPr>
        <w:t>'Количество дней работы массового катания в год'</w:t>
      </w:r>
      <w:r w:rsidRPr="002F0ADC">
        <w:rPr>
          <w:rFonts w:ascii="Consolas" w:hAnsi="Consolas"/>
          <w:color w:val="D4D4D4"/>
          <w:sz w:val="21"/>
          <w:szCs w:val="21"/>
          <w:lang w:eastAsia="ru-RU"/>
        </w:rPr>
        <w:t xml:space="preserve">, </w:t>
      </w:r>
      <w:r w:rsidRPr="002F0ADC">
        <w:rPr>
          <w:rFonts w:ascii="Consolas" w:hAnsi="Consolas"/>
          <w:color w:val="CE9178"/>
          <w:sz w:val="21"/>
          <w:szCs w:val="21"/>
          <w:lang w:eastAsia="ru-RU"/>
        </w:rPr>
        <w:t xml:space="preserve">'Среднее количество пар коньков в </w:t>
      </w:r>
      <w:proofErr w:type="spellStart"/>
      <w:r w:rsidRPr="002F0ADC">
        <w:rPr>
          <w:rFonts w:ascii="Consolas" w:hAnsi="Consolas"/>
          <w:color w:val="CE9178"/>
          <w:sz w:val="21"/>
          <w:szCs w:val="21"/>
          <w:lang w:eastAsia="ru-RU"/>
        </w:rPr>
        <w:t>использовании'</w:t>
      </w:r>
      <w:r w:rsidRPr="002F0ADC">
        <w:rPr>
          <w:rFonts w:ascii="Consolas" w:hAnsi="Consolas"/>
          <w:color w:val="D4D4D4"/>
          <w:sz w:val="21"/>
          <w:szCs w:val="21"/>
          <w:lang w:eastAsia="ru-RU"/>
        </w:rPr>
        <w:t>,</w:t>
      </w:r>
      <w:r w:rsidRPr="002F0ADC">
        <w:rPr>
          <w:rFonts w:ascii="Consolas" w:hAnsi="Consolas"/>
          <w:color w:val="CE9178"/>
          <w:sz w:val="21"/>
          <w:szCs w:val="21"/>
          <w:lang w:eastAsia="ru-RU"/>
        </w:rPr>
        <w:t>'Среднее</w:t>
      </w:r>
      <w:proofErr w:type="spellEnd"/>
      <w:r w:rsidRPr="002F0ADC">
        <w:rPr>
          <w:rFonts w:ascii="Consolas" w:hAnsi="Consolas"/>
          <w:color w:val="CE9178"/>
          <w:sz w:val="21"/>
          <w:szCs w:val="21"/>
          <w:lang w:eastAsia="ru-RU"/>
        </w:rPr>
        <w:t xml:space="preserve"> время работы массового катания в день'</w:t>
      </w:r>
      <w:r w:rsidRPr="002F0ADC">
        <w:rPr>
          <w:rFonts w:ascii="Consolas" w:hAnsi="Consolas"/>
          <w:color w:val="D4D4D4"/>
          <w:sz w:val="21"/>
          <w:szCs w:val="21"/>
          <w:lang w:eastAsia="ru-RU"/>
        </w:rPr>
        <w:t>])</w:t>
      </w:r>
    </w:p>
    <w:p w:rsidR="00946983" w:rsidRDefault="00946983" w:rsidP="002A1B75">
      <w:pPr>
        <w:spacing w:line="360" w:lineRule="auto"/>
        <w:ind w:firstLine="709"/>
        <w:jc w:val="both"/>
        <w:rPr>
          <w:sz w:val="28"/>
          <w:szCs w:val="28"/>
        </w:rPr>
      </w:pPr>
    </w:p>
    <w:p w:rsidR="00946983" w:rsidRDefault="002407A7" w:rsidP="00946983">
      <w:pPr>
        <w:spacing w:line="360" w:lineRule="auto"/>
        <w:ind w:firstLine="709"/>
        <w:jc w:val="both"/>
        <w:rPr>
          <w:sz w:val="28"/>
          <w:szCs w:val="28"/>
        </w:rPr>
      </w:pPr>
      <w:r>
        <w:rPr>
          <w:sz w:val="28"/>
          <w:szCs w:val="28"/>
        </w:rPr>
        <w:t>Выв</w:t>
      </w:r>
      <w:r w:rsidR="00D17D57">
        <w:rPr>
          <w:sz w:val="28"/>
          <w:szCs w:val="28"/>
        </w:rPr>
        <w:t>едем</w:t>
      </w:r>
      <w:r>
        <w:rPr>
          <w:sz w:val="28"/>
          <w:szCs w:val="28"/>
        </w:rPr>
        <w:t xml:space="preserve"> на экран </w:t>
      </w:r>
      <w:r w:rsidR="00946983">
        <w:rPr>
          <w:sz w:val="28"/>
          <w:szCs w:val="28"/>
        </w:rPr>
        <w:t xml:space="preserve">компьютера </w:t>
      </w:r>
      <w:r>
        <w:rPr>
          <w:sz w:val="28"/>
          <w:szCs w:val="28"/>
        </w:rPr>
        <w:t xml:space="preserve">полученный </w:t>
      </w:r>
      <w:r w:rsidR="00D17D57">
        <w:rPr>
          <w:sz w:val="28"/>
          <w:szCs w:val="28"/>
          <w:lang w:val="en-US"/>
        </w:rPr>
        <w:t>Series</w:t>
      </w:r>
      <w:r w:rsidR="00D17D57" w:rsidRPr="00D17D57">
        <w:rPr>
          <w:sz w:val="28"/>
          <w:szCs w:val="28"/>
        </w:rPr>
        <w:t xml:space="preserve"> </w:t>
      </w:r>
      <w:r w:rsidR="00D17D57">
        <w:rPr>
          <w:sz w:val="28"/>
          <w:szCs w:val="28"/>
        </w:rPr>
        <w:t xml:space="preserve">с загруженными в него </w:t>
      </w:r>
      <w:r w:rsidR="00946983">
        <w:rPr>
          <w:sz w:val="28"/>
          <w:szCs w:val="28"/>
        </w:rPr>
        <w:t>параметрами</w:t>
      </w:r>
      <w:r w:rsidR="006D7259">
        <w:rPr>
          <w:sz w:val="28"/>
          <w:szCs w:val="28"/>
        </w:rPr>
        <w:t xml:space="preserve"> таблицы 2.2</w:t>
      </w:r>
      <w:r w:rsidR="00946983">
        <w:rPr>
          <w:sz w:val="28"/>
          <w:szCs w:val="28"/>
        </w:rPr>
        <w:t>, применив</w:t>
      </w:r>
      <w:r w:rsidR="006D7259">
        <w:rPr>
          <w:sz w:val="28"/>
          <w:szCs w:val="28"/>
        </w:rPr>
        <w:t>:</w:t>
      </w:r>
    </w:p>
    <w:p w:rsidR="00D17D57" w:rsidRPr="002F0ADC" w:rsidRDefault="00D17D57" w:rsidP="00D17D57">
      <w:pPr>
        <w:shd w:val="clear" w:color="auto" w:fill="1E1E1E"/>
        <w:suppressAutoHyphens w:val="0"/>
        <w:spacing w:line="285" w:lineRule="atLeast"/>
        <w:rPr>
          <w:rFonts w:ascii="Consolas" w:hAnsi="Consolas"/>
          <w:color w:val="D4D4D4"/>
          <w:sz w:val="21"/>
          <w:szCs w:val="21"/>
          <w:lang w:eastAsia="ru-RU"/>
        </w:rPr>
      </w:pPr>
      <w:r w:rsidRPr="00D17D57">
        <w:rPr>
          <w:rFonts w:ascii="Consolas" w:hAnsi="Consolas"/>
          <w:color w:val="9CDCFE"/>
          <w:sz w:val="21"/>
          <w:szCs w:val="21"/>
          <w:lang w:val="en-US" w:eastAsia="ru-RU"/>
        </w:rPr>
        <w:lastRenderedPageBreak/>
        <w:t>S</w:t>
      </w:r>
      <w:r w:rsidRPr="006D7259">
        <w:rPr>
          <w:rFonts w:ascii="Consolas" w:hAnsi="Consolas"/>
          <w:color w:val="9CDCFE"/>
          <w:sz w:val="21"/>
          <w:szCs w:val="21"/>
          <w:lang w:eastAsia="ru-RU"/>
        </w:rPr>
        <w:t>_</w:t>
      </w:r>
      <w:r w:rsidRPr="006D7259">
        <w:t xml:space="preserve"> </w:t>
      </w:r>
      <w:r w:rsidRPr="00D17D57">
        <w:rPr>
          <w:rFonts w:ascii="Consolas" w:hAnsi="Consolas"/>
          <w:color w:val="9CDCFE"/>
          <w:sz w:val="21"/>
          <w:szCs w:val="21"/>
          <w:lang w:val="en-US" w:eastAsia="ru-RU"/>
        </w:rPr>
        <w:t>rental</w:t>
      </w:r>
      <w:r w:rsidRPr="006D7259">
        <w:rPr>
          <w:rFonts w:ascii="Consolas" w:hAnsi="Consolas"/>
          <w:color w:val="9CDCFE"/>
          <w:sz w:val="21"/>
          <w:szCs w:val="21"/>
          <w:lang w:eastAsia="ru-RU"/>
        </w:rPr>
        <w:t>_</w:t>
      </w:r>
      <w:r w:rsidRPr="00D17D57">
        <w:rPr>
          <w:rFonts w:ascii="Consolas" w:hAnsi="Consolas"/>
          <w:color w:val="9CDCFE"/>
          <w:sz w:val="21"/>
          <w:szCs w:val="21"/>
          <w:lang w:val="en-US" w:eastAsia="ru-RU"/>
        </w:rPr>
        <w:t>price</w:t>
      </w:r>
    </w:p>
    <w:p w:rsidR="002407A7" w:rsidRDefault="002407A7" w:rsidP="002A1B75">
      <w:pPr>
        <w:spacing w:line="360" w:lineRule="auto"/>
        <w:ind w:firstLine="709"/>
        <w:jc w:val="both"/>
        <w:rPr>
          <w:sz w:val="28"/>
          <w:szCs w:val="28"/>
        </w:rPr>
      </w:pPr>
    </w:p>
    <w:p w:rsidR="00D17D57" w:rsidRDefault="00946983" w:rsidP="002A1B75">
      <w:pPr>
        <w:spacing w:line="360" w:lineRule="auto"/>
        <w:ind w:firstLine="709"/>
        <w:jc w:val="both"/>
        <w:rPr>
          <w:sz w:val="28"/>
          <w:szCs w:val="28"/>
        </w:rPr>
      </w:pPr>
      <w:r>
        <w:rPr>
          <w:sz w:val="28"/>
          <w:szCs w:val="28"/>
        </w:rPr>
        <w:t>После отображения на</w:t>
      </w:r>
      <w:r w:rsidR="00D17D57">
        <w:rPr>
          <w:sz w:val="28"/>
          <w:szCs w:val="28"/>
        </w:rPr>
        <w:t xml:space="preserve"> экран</w:t>
      </w:r>
      <w:r>
        <w:rPr>
          <w:sz w:val="28"/>
          <w:szCs w:val="28"/>
        </w:rPr>
        <w:t>е</w:t>
      </w:r>
      <w:r w:rsidR="00D17D57">
        <w:rPr>
          <w:sz w:val="28"/>
          <w:szCs w:val="28"/>
        </w:rPr>
        <w:t xml:space="preserve"> данны</w:t>
      </w:r>
      <w:r>
        <w:rPr>
          <w:sz w:val="28"/>
          <w:szCs w:val="28"/>
        </w:rPr>
        <w:t>х таблицы 2.2 становится очевидно</w:t>
      </w:r>
      <w:r w:rsidR="00D17D57">
        <w:rPr>
          <w:sz w:val="28"/>
          <w:szCs w:val="28"/>
        </w:rPr>
        <w:t xml:space="preserve">, что их достаточно для проведения </w:t>
      </w:r>
      <w:r w:rsidR="008C5898">
        <w:rPr>
          <w:sz w:val="28"/>
          <w:szCs w:val="28"/>
        </w:rPr>
        <w:t>вычислений</w:t>
      </w:r>
      <w:r w:rsidR="00D17D57">
        <w:rPr>
          <w:sz w:val="28"/>
          <w:szCs w:val="28"/>
        </w:rPr>
        <w:t xml:space="preserve"> стоимости аренды одной пары ботинок</w:t>
      </w:r>
      <w:r>
        <w:rPr>
          <w:sz w:val="28"/>
          <w:szCs w:val="28"/>
        </w:rPr>
        <w:t xml:space="preserve"> коньков</w:t>
      </w:r>
      <w:r w:rsidR="00BE79BE">
        <w:rPr>
          <w:sz w:val="28"/>
          <w:szCs w:val="28"/>
        </w:rPr>
        <w:t>, которую выставлял в своем прейскуранте</w:t>
      </w:r>
      <w:r>
        <w:rPr>
          <w:sz w:val="28"/>
          <w:szCs w:val="28"/>
        </w:rPr>
        <w:t xml:space="preserve"> </w:t>
      </w:r>
      <w:r w:rsidRPr="00CD7C52">
        <w:rPr>
          <w:color w:val="000000" w:themeColor="text1"/>
          <w:sz w:val="28"/>
          <w:szCs w:val="28"/>
        </w:rPr>
        <w:t>ГАУ РМ «Ледовый дворец»</w:t>
      </w:r>
      <w:r>
        <w:rPr>
          <w:color w:val="000000" w:themeColor="text1"/>
          <w:sz w:val="28"/>
          <w:szCs w:val="28"/>
        </w:rPr>
        <w:t xml:space="preserve"> </w:t>
      </w:r>
      <w:r w:rsidR="00BE79BE">
        <w:rPr>
          <w:color w:val="000000" w:themeColor="text1"/>
          <w:sz w:val="28"/>
          <w:szCs w:val="28"/>
        </w:rPr>
        <w:t>в</w:t>
      </w:r>
      <w:r>
        <w:rPr>
          <w:color w:val="000000" w:themeColor="text1"/>
          <w:sz w:val="28"/>
          <w:szCs w:val="28"/>
        </w:rPr>
        <w:t xml:space="preserve"> 2023 г.</w:t>
      </w:r>
      <w:r>
        <w:rPr>
          <w:sz w:val="28"/>
          <w:szCs w:val="28"/>
        </w:rPr>
        <w:t>:</w:t>
      </w:r>
    </w:p>
    <w:p w:rsidR="00946983" w:rsidRDefault="00946983" w:rsidP="002A1B75">
      <w:pPr>
        <w:spacing w:line="360" w:lineRule="auto"/>
        <w:ind w:firstLine="709"/>
        <w:jc w:val="both"/>
        <w:rPr>
          <w:sz w:val="28"/>
          <w:szCs w:val="28"/>
        </w:rPr>
      </w:pPr>
    </w:p>
    <w:p w:rsidR="002A1B75" w:rsidRDefault="002A1B75" w:rsidP="002A1B75">
      <w:pPr>
        <w:spacing w:line="360" w:lineRule="auto"/>
        <w:ind w:firstLine="709"/>
        <w:jc w:val="both"/>
        <w:rPr>
          <w:sz w:val="28"/>
          <w:szCs w:val="28"/>
        </w:rPr>
      </w:pPr>
      <w:r>
        <w:rPr>
          <w:noProof/>
          <w:sz w:val="28"/>
          <w:szCs w:val="28"/>
          <w:lang w:eastAsia="ru-RU"/>
        </w:rPr>
        <w:drawing>
          <wp:inline distT="0" distB="0" distL="0" distR="0" wp14:anchorId="69107188" wp14:editId="36E0549C">
            <wp:extent cx="3933927" cy="1211927"/>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тоимость 1 пары_1.png"/>
                    <pic:cNvPicPr/>
                  </pic:nvPicPr>
                  <pic:blipFill>
                    <a:blip r:embed="rId18">
                      <a:extLst>
                        <a:ext uri="{28A0092B-C50C-407E-A947-70E740481C1C}">
                          <a14:useLocalDpi xmlns:a14="http://schemas.microsoft.com/office/drawing/2010/main" val="0"/>
                        </a:ext>
                      </a:extLst>
                    </a:blip>
                    <a:stretch>
                      <a:fillRect/>
                    </a:stretch>
                  </pic:blipFill>
                  <pic:spPr>
                    <a:xfrm>
                      <a:off x="0" y="0"/>
                      <a:ext cx="3945716" cy="1215559"/>
                    </a:xfrm>
                    <a:prstGeom prst="rect">
                      <a:avLst/>
                    </a:prstGeom>
                  </pic:spPr>
                </pic:pic>
              </a:graphicData>
            </a:graphic>
          </wp:inline>
        </w:drawing>
      </w:r>
    </w:p>
    <w:p w:rsidR="00CB38CE" w:rsidRDefault="00CB38CE" w:rsidP="00CB38CE">
      <w:pPr>
        <w:spacing w:line="360" w:lineRule="auto"/>
        <w:ind w:firstLine="709"/>
        <w:jc w:val="both"/>
        <w:rPr>
          <w:sz w:val="28"/>
          <w:szCs w:val="28"/>
        </w:rPr>
      </w:pPr>
    </w:p>
    <w:p w:rsidR="00D17D57" w:rsidRDefault="00D17D57" w:rsidP="00CB38CE">
      <w:pPr>
        <w:spacing w:line="360" w:lineRule="auto"/>
        <w:ind w:firstLine="709"/>
        <w:jc w:val="both"/>
        <w:rPr>
          <w:sz w:val="28"/>
          <w:szCs w:val="28"/>
        </w:rPr>
      </w:pPr>
      <w:r>
        <w:rPr>
          <w:sz w:val="28"/>
          <w:szCs w:val="28"/>
        </w:rPr>
        <w:t xml:space="preserve">Для </w:t>
      </w:r>
      <w:r w:rsidR="00946983">
        <w:rPr>
          <w:sz w:val="28"/>
          <w:szCs w:val="28"/>
        </w:rPr>
        <w:t>вычисления</w:t>
      </w:r>
      <w:r>
        <w:rPr>
          <w:sz w:val="28"/>
          <w:szCs w:val="28"/>
        </w:rPr>
        <w:t xml:space="preserve"> </w:t>
      </w:r>
      <w:r w:rsidR="00946983">
        <w:rPr>
          <w:sz w:val="28"/>
          <w:szCs w:val="28"/>
        </w:rPr>
        <w:t xml:space="preserve">искомой стоимости </w:t>
      </w:r>
      <w:r w:rsidR="00A93131">
        <w:rPr>
          <w:sz w:val="28"/>
          <w:szCs w:val="28"/>
        </w:rPr>
        <w:t xml:space="preserve">к имеющимся показателям таблицы 2.2 мы применяли </w:t>
      </w:r>
      <w:r>
        <w:rPr>
          <w:sz w:val="28"/>
          <w:szCs w:val="28"/>
        </w:rPr>
        <w:t>обычные математические арифметические действия: сложение, умножение и деление.</w:t>
      </w:r>
    </w:p>
    <w:p w:rsidR="002E6C6D" w:rsidRDefault="002E6C6D" w:rsidP="00CB38CE">
      <w:pPr>
        <w:spacing w:line="360" w:lineRule="auto"/>
        <w:ind w:firstLine="709"/>
        <w:jc w:val="both"/>
        <w:rPr>
          <w:sz w:val="28"/>
          <w:szCs w:val="28"/>
        </w:rPr>
      </w:pPr>
      <w:r>
        <w:rPr>
          <w:sz w:val="28"/>
          <w:szCs w:val="28"/>
        </w:rPr>
        <w:t>Чтобы получить стоимость аренды одной пары ботинок</w:t>
      </w:r>
      <w:r w:rsidR="00946983">
        <w:rPr>
          <w:sz w:val="28"/>
          <w:szCs w:val="28"/>
        </w:rPr>
        <w:t xml:space="preserve"> </w:t>
      </w:r>
      <w:r w:rsidR="008C5898">
        <w:rPr>
          <w:sz w:val="28"/>
          <w:szCs w:val="28"/>
        </w:rPr>
        <w:t xml:space="preserve">коньков </w:t>
      </w:r>
      <w:r w:rsidR="00CD1E55">
        <w:rPr>
          <w:sz w:val="28"/>
          <w:szCs w:val="28"/>
        </w:rPr>
        <w:t xml:space="preserve">в </w:t>
      </w:r>
      <w:r w:rsidR="00946983" w:rsidRPr="00CD7C52">
        <w:rPr>
          <w:color w:val="000000" w:themeColor="text1"/>
          <w:sz w:val="28"/>
          <w:szCs w:val="28"/>
        </w:rPr>
        <w:t>ГАУ РМ «Ледовый дворец»</w:t>
      </w:r>
      <w:r>
        <w:rPr>
          <w:sz w:val="28"/>
          <w:szCs w:val="28"/>
        </w:rPr>
        <w:t xml:space="preserve"> </w:t>
      </w:r>
      <w:r w:rsidR="00741D4A">
        <w:rPr>
          <w:sz w:val="28"/>
          <w:szCs w:val="28"/>
        </w:rPr>
        <w:t xml:space="preserve">за 2023 г., </w:t>
      </w:r>
      <w:r w:rsidR="00CD1E55">
        <w:rPr>
          <w:sz w:val="28"/>
          <w:szCs w:val="28"/>
        </w:rPr>
        <w:t>мы</w:t>
      </w:r>
      <w:r>
        <w:rPr>
          <w:sz w:val="28"/>
          <w:szCs w:val="28"/>
        </w:rPr>
        <w:t xml:space="preserve"> </w:t>
      </w:r>
      <w:r w:rsidR="00CD1E55">
        <w:rPr>
          <w:sz w:val="28"/>
          <w:szCs w:val="28"/>
        </w:rPr>
        <w:t>вычислили</w:t>
      </w:r>
      <w:r>
        <w:rPr>
          <w:sz w:val="28"/>
          <w:szCs w:val="28"/>
        </w:rPr>
        <w:t xml:space="preserve"> </w:t>
      </w:r>
      <w:r w:rsidR="00A93131">
        <w:rPr>
          <w:sz w:val="28"/>
          <w:szCs w:val="28"/>
        </w:rPr>
        <w:t>ряд дополнительных</w:t>
      </w:r>
      <w:r>
        <w:rPr>
          <w:sz w:val="28"/>
          <w:szCs w:val="28"/>
        </w:rPr>
        <w:t xml:space="preserve"> </w:t>
      </w:r>
      <w:r w:rsidR="00CD1E55">
        <w:rPr>
          <w:sz w:val="28"/>
          <w:szCs w:val="28"/>
        </w:rPr>
        <w:t>показателей</w:t>
      </w:r>
      <w:r>
        <w:rPr>
          <w:sz w:val="28"/>
          <w:szCs w:val="28"/>
        </w:rPr>
        <w:t xml:space="preserve"> с помощью имеющихся </w:t>
      </w:r>
      <w:r w:rsidR="00CD1E55">
        <w:rPr>
          <w:sz w:val="28"/>
          <w:szCs w:val="28"/>
        </w:rPr>
        <w:t>в таблице 2.2 цифровых значений и формул расчета</w:t>
      </w:r>
      <w:r>
        <w:rPr>
          <w:sz w:val="28"/>
          <w:szCs w:val="28"/>
        </w:rPr>
        <w:t>:</w:t>
      </w:r>
    </w:p>
    <w:p w:rsidR="00946983" w:rsidRDefault="00946983" w:rsidP="00CB38CE">
      <w:pPr>
        <w:spacing w:line="360" w:lineRule="auto"/>
        <w:ind w:firstLine="709"/>
        <w:jc w:val="both"/>
        <w:rPr>
          <w:sz w:val="28"/>
          <w:szCs w:val="28"/>
        </w:rPr>
      </w:pPr>
    </w:p>
    <w:p w:rsidR="00D17D57" w:rsidRPr="00741D4A" w:rsidRDefault="00946983" w:rsidP="00CB38CE">
      <w:pPr>
        <w:spacing w:line="360" w:lineRule="auto"/>
        <w:ind w:firstLine="709"/>
        <w:jc w:val="both"/>
        <w:rPr>
          <w:sz w:val="28"/>
          <w:szCs w:val="28"/>
        </w:rPr>
      </w:pPr>
      <w:r w:rsidRPr="00741D4A">
        <w:rPr>
          <w:sz w:val="28"/>
          <w:szCs w:val="28"/>
        </w:rPr>
        <w:t>1)</w:t>
      </w:r>
      <w:r w:rsidR="002E6C6D" w:rsidRPr="00741D4A">
        <w:rPr>
          <w:sz w:val="28"/>
          <w:szCs w:val="28"/>
        </w:rPr>
        <w:t xml:space="preserve"> </w:t>
      </w:r>
      <w:r w:rsidR="002E6C6D">
        <w:rPr>
          <w:sz w:val="28"/>
          <w:szCs w:val="28"/>
        </w:rPr>
        <w:t>Выручка</w:t>
      </w:r>
      <w:r w:rsidR="00741D4A">
        <w:rPr>
          <w:sz w:val="28"/>
          <w:szCs w:val="28"/>
        </w:rPr>
        <w:t xml:space="preserve"> от предоставления в аренду одной пары ботинок коньков</w:t>
      </w:r>
      <w:r w:rsidR="002E6C6D" w:rsidRPr="00741D4A">
        <w:rPr>
          <w:sz w:val="28"/>
          <w:szCs w:val="28"/>
        </w:rPr>
        <w:t xml:space="preserve">: </w:t>
      </w:r>
    </w:p>
    <w:p w:rsidR="00946983" w:rsidRPr="00741D4A" w:rsidRDefault="00946983" w:rsidP="00CB38CE">
      <w:pPr>
        <w:spacing w:line="360" w:lineRule="auto"/>
        <w:ind w:firstLine="709"/>
        <w:jc w:val="both"/>
        <w:rPr>
          <w:sz w:val="28"/>
          <w:szCs w:val="28"/>
        </w:rPr>
      </w:pPr>
    </w:p>
    <w:p w:rsidR="002E6C6D" w:rsidRPr="008C46A9" w:rsidRDefault="002E6C6D" w:rsidP="002E6C6D">
      <w:pPr>
        <w:shd w:val="clear" w:color="auto" w:fill="1E1E1E"/>
        <w:suppressAutoHyphens w:val="0"/>
        <w:spacing w:line="285" w:lineRule="atLeast"/>
        <w:rPr>
          <w:rFonts w:ascii="Consolas" w:hAnsi="Consolas"/>
          <w:color w:val="D4D4D4"/>
          <w:sz w:val="21"/>
          <w:szCs w:val="21"/>
          <w:lang w:val="en-US" w:eastAsia="ru-RU"/>
        </w:rPr>
      </w:pPr>
      <w:r w:rsidRPr="00D17D57">
        <w:rPr>
          <w:rFonts w:ascii="Consolas" w:hAnsi="Consolas"/>
          <w:color w:val="9CDCFE"/>
          <w:sz w:val="21"/>
          <w:szCs w:val="21"/>
          <w:lang w:val="en-US" w:eastAsia="ru-RU"/>
        </w:rPr>
        <w:t>S</w:t>
      </w:r>
      <w:r w:rsidRPr="008C46A9">
        <w:rPr>
          <w:rFonts w:ascii="Consolas" w:hAnsi="Consolas"/>
          <w:color w:val="9CDCFE"/>
          <w:sz w:val="21"/>
          <w:szCs w:val="21"/>
          <w:lang w:val="en-US" w:eastAsia="ru-RU"/>
        </w:rPr>
        <w:t>_</w:t>
      </w:r>
      <w:r w:rsidRPr="008C46A9">
        <w:rPr>
          <w:lang w:val="en-US"/>
        </w:rPr>
        <w:t xml:space="preserve"> </w:t>
      </w:r>
      <w:proofErr w:type="spellStart"/>
      <w:r w:rsidRPr="00D17D57">
        <w:rPr>
          <w:rFonts w:ascii="Consolas" w:hAnsi="Consolas"/>
          <w:color w:val="9CDCFE"/>
          <w:sz w:val="21"/>
          <w:szCs w:val="21"/>
          <w:lang w:val="en-US" w:eastAsia="ru-RU"/>
        </w:rPr>
        <w:t>rental</w:t>
      </w:r>
      <w:r w:rsidRPr="008C46A9">
        <w:rPr>
          <w:rFonts w:ascii="Consolas" w:hAnsi="Consolas"/>
          <w:color w:val="9CDCFE"/>
          <w:sz w:val="21"/>
          <w:szCs w:val="21"/>
          <w:lang w:val="en-US" w:eastAsia="ru-RU"/>
        </w:rPr>
        <w:t>_</w:t>
      </w:r>
      <w:r w:rsidRPr="00D17D57">
        <w:rPr>
          <w:rFonts w:ascii="Consolas" w:hAnsi="Consolas"/>
          <w:color w:val="9CDCFE"/>
          <w:sz w:val="21"/>
          <w:szCs w:val="21"/>
          <w:lang w:val="en-US" w:eastAsia="ru-RU"/>
        </w:rPr>
        <w:t>price</w:t>
      </w:r>
      <w:proofErr w:type="spellEnd"/>
      <w:r w:rsidRPr="008C46A9">
        <w:rPr>
          <w:rFonts w:ascii="Consolas" w:hAnsi="Consolas"/>
          <w:color w:val="D4D4D4"/>
          <w:sz w:val="21"/>
          <w:szCs w:val="21"/>
          <w:lang w:val="en-US" w:eastAsia="ru-RU"/>
        </w:rPr>
        <w:t xml:space="preserve"> [</w:t>
      </w:r>
      <w:r w:rsidRPr="008C46A9">
        <w:rPr>
          <w:rFonts w:ascii="Consolas" w:hAnsi="Consolas"/>
          <w:color w:val="CE9178"/>
          <w:sz w:val="21"/>
          <w:szCs w:val="21"/>
          <w:lang w:val="en-US" w:eastAsia="ru-RU"/>
        </w:rPr>
        <w:t>'</w:t>
      </w:r>
      <w:r w:rsidRPr="002F0ADC">
        <w:rPr>
          <w:rFonts w:ascii="Consolas" w:hAnsi="Consolas"/>
          <w:color w:val="CE9178"/>
          <w:sz w:val="21"/>
          <w:szCs w:val="21"/>
          <w:lang w:eastAsia="ru-RU"/>
        </w:rPr>
        <w:t>Выручка</w:t>
      </w:r>
      <w:r w:rsidRPr="008C46A9">
        <w:rPr>
          <w:rFonts w:ascii="Consolas" w:hAnsi="Consolas"/>
          <w:color w:val="CE9178"/>
          <w:sz w:val="21"/>
          <w:szCs w:val="21"/>
          <w:lang w:val="en-US" w:eastAsia="ru-RU"/>
        </w:rPr>
        <w:t>'</w:t>
      </w:r>
      <w:r w:rsidRPr="008C46A9">
        <w:rPr>
          <w:rFonts w:ascii="Consolas" w:hAnsi="Consolas"/>
          <w:color w:val="D4D4D4"/>
          <w:sz w:val="21"/>
          <w:szCs w:val="21"/>
          <w:lang w:val="en-US" w:eastAsia="ru-RU"/>
        </w:rPr>
        <w:t xml:space="preserve">] = </w:t>
      </w:r>
      <w:r w:rsidRPr="00D17D57">
        <w:rPr>
          <w:rFonts w:ascii="Consolas" w:hAnsi="Consolas"/>
          <w:color w:val="9CDCFE"/>
          <w:sz w:val="21"/>
          <w:szCs w:val="21"/>
          <w:lang w:val="en-US" w:eastAsia="ru-RU"/>
        </w:rPr>
        <w:t>S</w:t>
      </w:r>
      <w:r w:rsidRPr="008C46A9">
        <w:rPr>
          <w:rFonts w:ascii="Consolas" w:hAnsi="Consolas"/>
          <w:color w:val="9CDCFE"/>
          <w:sz w:val="21"/>
          <w:szCs w:val="21"/>
          <w:lang w:val="en-US" w:eastAsia="ru-RU"/>
        </w:rPr>
        <w:t>_</w:t>
      </w:r>
      <w:r w:rsidRPr="008C46A9">
        <w:rPr>
          <w:lang w:val="en-US"/>
        </w:rPr>
        <w:t xml:space="preserve"> </w:t>
      </w:r>
      <w:proofErr w:type="spellStart"/>
      <w:r w:rsidRPr="00D17D57">
        <w:rPr>
          <w:rFonts w:ascii="Consolas" w:hAnsi="Consolas"/>
          <w:color w:val="9CDCFE"/>
          <w:sz w:val="21"/>
          <w:szCs w:val="21"/>
          <w:lang w:val="en-US" w:eastAsia="ru-RU"/>
        </w:rPr>
        <w:t>rental</w:t>
      </w:r>
      <w:r w:rsidRPr="008C46A9">
        <w:rPr>
          <w:rFonts w:ascii="Consolas" w:hAnsi="Consolas"/>
          <w:color w:val="9CDCFE"/>
          <w:sz w:val="21"/>
          <w:szCs w:val="21"/>
          <w:lang w:val="en-US" w:eastAsia="ru-RU"/>
        </w:rPr>
        <w:t>_</w:t>
      </w:r>
      <w:r w:rsidRPr="00D17D57">
        <w:rPr>
          <w:rFonts w:ascii="Consolas" w:hAnsi="Consolas"/>
          <w:color w:val="9CDCFE"/>
          <w:sz w:val="21"/>
          <w:szCs w:val="21"/>
          <w:lang w:val="en-US" w:eastAsia="ru-RU"/>
        </w:rPr>
        <w:t>price</w:t>
      </w:r>
      <w:proofErr w:type="spellEnd"/>
      <w:r w:rsidRPr="008C46A9">
        <w:rPr>
          <w:rFonts w:ascii="Consolas" w:hAnsi="Consolas"/>
          <w:color w:val="D4D4D4"/>
          <w:sz w:val="21"/>
          <w:szCs w:val="21"/>
          <w:lang w:val="en-US" w:eastAsia="ru-RU"/>
        </w:rPr>
        <w:t xml:space="preserve"> [</w:t>
      </w:r>
      <w:r w:rsidRPr="008C46A9">
        <w:rPr>
          <w:rFonts w:ascii="Consolas" w:hAnsi="Consolas"/>
          <w:color w:val="CE9178"/>
          <w:sz w:val="21"/>
          <w:szCs w:val="21"/>
          <w:lang w:val="en-US" w:eastAsia="ru-RU"/>
        </w:rPr>
        <w:t>'</w:t>
      </w:r>
      <w:r w:rsidRPr="002F0ADC">
        <w:rPr>
          <w:rFonts w:ascii="Consolas" w:hAnsi="Consolas"/>
          <w:color w:val="CE9178"/>
          <w:sz w:val="21"/>
          <w:szCs w:val="21"/>
          <w:lang w:eastAsia="ru-RU"/>
        </w:rPr>
        <w:t>Себестоимость</w:t>
      </w:r>
      <w:r w:rsidRPr="008C46A9">
        <w:rPr>
          <w:rFonts w:ascii="Consolas" w:hAnsi="Consolas"/>
          <w:color w:val="CE9178"/>
          <w:sz w:val="21"/>
          <w:szCs w:val="21"/>
          <w:lang w:val="en-US" w:eastAsia="ru-RU"/>
        </w:rPr>
        <w:t xml:space="preserve"> </w:t>
      </w:r>
      <w:r w:rsidRPr="002F0ADC">
        <w:rPr>
          <w:rFonts w:ascii="Consolas" w:hAnsi="Consolas"/>
          <w:color w:val="CE9178"/>
          <w:sz w:val="21"/>
          <w:szCs w:val="21"/>
          <w:lang w:eastAsia="ru-RU"/>
        </w:rPr>
        <w:t>проката</w:t>
      </w:r>
      <w:r w:rsidRPr="008C46A9">
        <w:rPr>
          <w:rFonts w:ascii="Consolas" w:hAnsi="Consolas"/>
          <w:color w:val="CE9178"/>
          <w:sz w:val="21"/>
          <w:szCs w:val="21"/>
          <w:lang w:val="en-US" w:eastAsia="ru-RU"/>
        </w:rPr>
        <w:t>'</w:t>
      </w:r>
      <w:r w:rsidRPr="008C46A9">
        <w:rPr>
          <w:rFonts w:ascii="Consolas" w:hAnsi="Consolas"/>
          <w:color w:val="D4D4D4"/>
          <w:sz w:val="21"/>
          <w:szCs w:val="21"/>
          <w:lang w:val="en-US" w:eastAsia="ru-RU"/>
        </w:rPr>
        <w:t>] +</w:t>
      </w:r>
    </w:p>
    <w:p w:rsidR="002E6C6D" w:rsidRDefault="002E6C6D" w:rsidP="002E6C6D">
      <w:pPr>
        <w:shd w:val="clear" w:color="auto" w:fill="1E1E1E"/>
        <w:suppressAutoHyphens w:val="0"/>
        <w:spacing w:line="285" w:lineRule="atLeast"/>
        <w:rPr>
          <w:rFonts w:ascii="Consolas" w:hAnsi="Consolas"/>
          <w:color w:val="D4D4D4"/>
          <w:sz w:val="21"/>
          <w:szCs w:val="21"/>
          <w:lang w:eastAsia="ru-RU"/>
        </w:rPr>
      </w:pPr>
      <w:r w:rsidRPr="008C46A9">
        <w:rPr>
          <w:rFonts w:ascii="Consolas" w:hAnsi="Consolas"/>
          <w:color w:val="D4D4D4"/>
          <w:sz w:val="21"/>
          <w:szCs w:val="21"/>
          <w:lang w:val="en-US" w:eastAsia="ru-RU"/>
        </w:rPr>
        <w:t xml:space="preserve">                                </w:t>
      </w:r>
      <w:r w:rsidRPr="00D17D57">
        <w:rPr>
          <w:rFonts w:ascii="Consolas" w:hAnsi="Consolas"/>
          <w:color w:val="9CDCFE"/>
          <w:sz w:val="21"/>
          <w:szCs w:val="21"/>
          <w:lang w:val="en-US" w:eastAsia="ru-RU"/>
        </w:rPr>
        <w:t>S</w:t>
      </w:r>
      <w:r w:rsidRPr="00D17D57">
        <w:rPr>
          <w:rFonts w:ascii="Consolas" w:hAnsi="Consolas"/>
          <w:color w:val="9CDCFE"/>
          <w:sz w:val="21"/>
          <w:szCs w:val="21"/>
          <w:lang w:eastAsia="ru-RU"/>
        </w:rPr>
        <w:t>_</w:t>
      </w:r>
      <w:r w:rsidRPr="00D17D57">
        <w:t xml:space="preserve"> </w:t>
      </w:r>
      <w:r w:rsidRPr="00D17D57">
        <w:rPr>
          <w:rFonts w:ascii="Consolas" w:hAnsi="Consolas"/>
          <w:color w:val="9CDCFE"/>
          <w:sz w:val="21"/>
          <w:szCs w:val="21"/>
          <w:lang w:val="en-US" w:eastAsia="ru-RU"/>
        </w:rPr>
        <w:t>rental</w:t>
      </w:r>
      <w:r w:rsidRPr="00D17D57">
        <w:rPr>
          <w:rFonts w:ascii="Consolas" w:hAnsi="Consolas"/>
          <w:color w:val="9CDCFE"/>
          <w:sz w:val="21"/>
          <w:szCs w:val="21"/>
          <w:lang w:eastAsia="ru-RU"/>
        </w:rPr>
        <w:t>_</w:t>
      </w:r>
      <w:r w:rsidRPr="00D17D57">
        <w:rPr>
          <w:rFonts w:ascii="Consolas" w:hAnsi="Consolas"/>
          <w:color w:val="9CDCFE"/>
          <w:sz w:val="21"/>
          <w:szCs w:val="21"/>
          <w:lang w:val="en-US" w:eastAsia="ru-RU"/>
        </w:rPr>
        <w:t>price</w:t>
      </w:r>
      <w:r w:rsidRPr="00D17D57">
        <w:rPr>
          <w:rFonts w:ascii="Consolas" w:hAnsi="Consolas"/>
          <w:color w:val="D4D4D4"/>
          <w:sz w:val="21"/>
          <w:szCs w:val="21"/>
          <w:lang w:eastAsia="ru-RU"/>
        </w:rPr>
        <w:t xml:space="preserve"> </w:t>
      </w:r>
      <w:r w:rsidRPr="002F0ADC">
        <w:rPr>
          <w:rFonts w:ascii="Consolas" w:hAnsi="Consolas"/>
          <w:color w:val="D4D4D4"/>
          <w:sz w:val="21"/>
          <w:szCs w:val="21"/>
          <w:lang w:eastAsia="ru-RU"/>
        </w:rPr>
        <w:t>[</w:t>
      </w:r>
      <w:r w:rsidRPr="002F0ADC">
        <w:rPr>
          <w:rFonts w:ascii="Consolas" w:hAnsi="Consolas"/>
          <w:color w:val="CE9178"/>
          <w:sz w:val="21"/>
          <w:szCs w:val="21"/>
          <w:lang w:eastAsia="ru-RU"/>
        </w:rPr>
        <w:t>'Прибыль при рентабельности 50 %'</w:t>
      </w:r>
      <w:r w:rsidRPr="002F0ADC">
        <w:rPr>
          <w:rFonts w:ascii="Consolas" w:hAnsi="Consolas"/>
          <w:color w:val="D4D4D4"/>
          <w:sz w:val="21"/>
          <w:szCs w:val="21"/>
          <w:lang w:eastAsia="ru-RU"/>
        </w:rPr>
        <w:t>]</w:t>
      </w:r>
    </w:p>
    <w:p w:rsidR="00D17D57" w:rsidRDefault="00D17D57" w:rsidP="00CB38CE">
      <w:pPr>
        <w:spacing w:line="360" w:lineRule="auto"/>
        <w:ind w:firstLine="709"/>
        <w:jc w:val="both"/>
        <w:rPr>
          <w:sz w:val="28"/>
          <w:szCs w:val="28"/>
        </w:rPr>
      </w:pPr>
    </w:p>
    <w:p w:rsidR="00D17D57" w:rsidRDefault="00946983" w:rsidP="00CB38CE">
      <w:pPr>
        <w:spacing w:line="360" w:lineRule="auto"/>
        <w:ind w:firstLine="709"/>
        <w:jc w:val="both"/>
        <w:rPr>
          <w:sz w:val="28"/>
          <w:szCs w:val="28"/>
        </w:rPr>
      </w:pPr>
      <w:r>
        <w:rPr>
          <w:sz w:val="28"/>
          <w:szCs w:val="28"/>
        </w:rPr>
        <w:t>2)</w:t>
      </w:r>
      <w:r w:rsidR="002E6C6D" w:rsidRPr="00741D4A">
        <w:rPr>
          <w:sz w:val="28"/>
          <w:szCs w:val="28"/>
        </w:rPr>
        <w:t xml:space="preserve"> </w:t>
      </w:r>
      <w:r w:rsidR="002E6C6D">
        <w:rPr>
          <w:sz w:val="28"/>
          <w:szCs w:val="28"/>
        </w:rPr>
        <w:t>Н</w:t>
      </w:r>
      <w:r w:rsidR="00741D4A">
        <w:rPr>
          <w:sz w:val="28"/>
          <w:szCs w:val="28"/>
        </w:rPr>
        <w:t>алог на добавленную стоимость (Н</w:t>
      </w:r>
      <w:r w:rsidR="002E6C6D">
        <w:rPr>
          <w:sz w:val="28"/>
          <w:szCs w:val="28"/>
        </w:rPr>
        <w:t>ДС</w:t>
      </w:r>
      <w:r w:rsidR="00741D4A">
        <w:rPr>
          <w:sz w:val="28"/>
          <w:szCs w:val="28"/>
        </w:rPr>
        <w:t>) на услугу аренды</w:t>
      </w:r>
      <w:r w:rsidR="002E6C6D" w:rsidRPr="00741D4A">
        <w:rPr>
          <w:sz w:val="28"/>
          <w:szCs w:val="28"/>
        </w:rPr>
        <w:t xml:space="preserve">: </w:t>
      </w:r>
      <w:r>
        <w:rPr>
          <w:sz w:val="28"/>
          <w:szCs w:val="28"/>
        </w:rPr>
        <w:t xml:space="preserve"> </w:t>
      </w:r>
    </w:p>
    <w:p w:rsidR="00946983" w:rsidRPr="00946983" w:rsidRDefault="00946983" w:rsidP="00CB38CE">
      <w:pPr>
        <w:spacing w:line="360" w:lineRule="auto"/>
        <w:ind w:firstLine="709"/>
        <w:jc w:val="both"/>
        <w:rPr>
          <w:sz w:val="28"/>
          <w:szCs w:val="28"/>
        </w:rPr>
      </w:pPr>
    </w:p>
    <w:p w:rsidR="002A1B75" w:rsidRPr="00D17D57" w:rsidRDefault="00D17D57" w:rsidP="002A1B75">
      <w:pPr>
        <w:shd w:val="clear" w:color="auto" w:fill="1E1E1E"/>
        <w:suppressAutoHyphens w:val="0"/>
        <w:spacing w:line="285" w:lineRule="atLeast"/>
        <w:rPr>
          <w:rFonts w:ascii="Consolas" w:hAnsi="Consolas"/>
          <w:color w:val="B5CEA8"/>
          <w:sz w:val="21"/>
          <w:szCs w:val="21"/>
          <w:lang w:val="en-US" w:eastAsia="ru-RU"/>
        </w:rPr>
      </w:pPr>
      <w:r w:rsidRPr="00D17D57">
        <w:rPr>
          <w:rFonts w:ascii="Consolas" w:hAnsi="Consolas"/>
          <w:color w:val="9CDCFE"/>
          <w:sz w:val="21"/>
          <w:szCs w:val="21"/>
          <w:lang w:val="en-US" w:eastAsia="ru-RU"/>
        </w:rPr>
        <w:t>S_</w:t>
      </w:r>
      <w:r w:rsidRPr="00D17D57">
        <w:rPr>
          <w:lang w:val="en-US"/>
        </w:rPr>
        <w:t xml:space="preserve"> </w:t>
      </w:r>
      <w:proofErr w:type="spellStart"/>
      <w:r w:rsidRPr="00D17D57">
        <w:rPr>
          <w:rFonts w:ascii="Consolas" w:hAnsi="Consolas"/>
          <w:color w:val="9CDCFE"/>
          <w:sz w:val="21"/>
          <w:szCs w:val="21"/>
          <w:lang w:val="en-US" w:eastAsia="ru-RU"/>
        </w:rPr>
        <w:t>rental_price</w:t>
      </w:r>
      <w:proofErr w:type="spellEnd"/>
      <w:r w:rsidRPr="00D17D57">
        <w:rPr>
          <w:rFonts w:ascii="Consolas" w:hAnsi="Consolas"/>
          <w:color w:val="D4D4D4"/>
          <w:sz w:val="21"/>
          <w:szCs w:val="21"/>
          <w:lang w:val="en-US" w:eastAsia="ru-RU"/>
        </w:rPr>
        <w:t xml:space="preserve"> </w:t>
      </w:r>
      <w:r w:rsidR="002A1B75" w:rsidRPr="00D17D57">
        <w:rPr>
          <w:rFonts w:ascii="Consolas" w:hAnsi="Consolas"/>
          <w:color w:val="D4D4D4"/>
          <w:sz w:val="21"/>
          <w:szCs w:val="21"/>
          <w:lang w:val="en-US" w:eastAsia="ru-RU"/>
        </w:rPr>
        <w:t>[</w:t>
      </w:r>
      <w:r w:rsidR="002A1B75" w:rsidRPr="00D17D57">
        <w:rPr>
          <w:rFonts w:ascii="Consolas" w:hAnsi="Consolas"/>
          <w:color w:val="CE9178"/>
          <w:sz w:val="21"/>
          <w:szCs w:val="21"/>
          <w:lang w:val="en-US" w:eastAsia="ru-RU"/>
        </w:rPr>
        <w:t>'</w:t>
      </w:r>
      <w:r w:rsidR="002A1B75" w:rsidRPr="002F0ADC">
        <w:rPr>
          <w:rFonts w:ascii="Consolas" w:hAnsi="Consolas"/>
          <w:color w:val="CE9178"/>
          <w:sz w:val="21"/>
          <w:szCs w:val="21"/>
          <w:lang w:eastAsia="ru-RU"/>
        </w:rPr>
        <w:t>НДС</w:t>
      </w:r>
      <w:r w:rsidR="002A1B75" w:rsidRPr="00D17D57">
        <w:rPr>
          <w:rFonts w:ascii="Consolas" w:hAnsi="Consolas"/>
          <w:color w:val="CE9178"/>
          <w:sz w:val="21"/>
          <w:szCs w:val="21"/>
          <w:lang w:val="en-US" w:eastAsia="ru-RU"/>
        </w:rPr>
        <w:t>'</w:t>
      </w:r>
      <w:r w:rsidR="002A1B75" w:rsidRPr="00D17D57">
        <w:rPr>
          <w:rFonts w:ascii="Consolas" w:hAnsi="Consolas"/>
          <w:color w:val="D4D4D4"/>
          <w:sz w:val="21"/>
          <w:szCs w:val="21"/>
          <w:lang w:val="en-US" w:eastAsia="ru-RU"/>
        </w:rPr>
        <w:t xml:space="preserve">] = </w:t>
      </w:r>
      <w:r w:rsidRPr="00D17D57">
        <w:rPr>
          <w:rFonts w:ascii="Consolas" w:hAnsi="Consolas"/>
          <w:color w:val="9CDCFE"/>
          <w:sz w:val="21"/>
          <w:szCs w:val="21"/>
          <w:lang w:val="en-US" w:eastAsia="ru-RU"/>
        </w:rPr>
        <w:t>S_</w:t>
      </w:r>
      <w:r w:rsidRPr="00D17D57">
        <w:rPr>
          <w:lang w:val="en-US"/>
        </w:rPr>
        <w:t xml:space="preserve"> </w:t>
      </w:r>
      <w:proofErr w:type="spellStart"/>
      <w:r w:rsidRPr="00D17D57">
        <w:rPr>
          <w:rFonts w:ascii="Consolas" w:hAnsi="Consolas"/>
          <w:color w:val="9CDCFE"/>
          <w:sz w:val="21"/>
          <w:szCs w:val="21"/>
          <w:lang w:val="en-US" w:eastAsia="ru-RU"/>
        </w:rPr>
        <w:t>rental_price</w:t>
      </w:r>
      <w:proofErr w:type="spellEnd"/>
      <w:r w:rsidRPr="00D17D57">
        <w:rPr>
          <w:rFonts w:ascii="Consolas" w:hAnsi="Consolas"/>
          <w:color w:val="D4D4D4"/>
          <w:sz w:val="21"/>
          <w:szCs w:val="21"/>
          <w:lang w:val="en-US" w:eastAsia="ru-RU"/>
        </w:rPr>
        <w:t xml:space="preserve"> </w:t>
      </w:r>
      <w:r w:rsidR="002A1B75" w:rsidRPr="00D17D57">
        <w:rPr>
          <w:rFonts w:ascii="Consolas" w:hAnsi="Consolas"/>
          <w:color w:val="D4D4D4"/>
          <w:sz w:val="21"/>
          <w:szCs w:val="21"/>
          <w:lang w:val="en-US" w:eastAsia="ru-RU"/>
        </w:rPr>
        <w:t>[</w:t>
      </w:r>
      <w:r w:rsidR="002A1B75" w:rsidRPr="00D17D57">
        <w:rPr>
          <w:rFonts w:ascii="Consolas" w:hAnsi="Consolas"/>
          <w:color w:val="CE9178"/>
          <w:sz w:val="21"/>
          <w:szCs w:val="21"/>
          <w:lang w:val="en-US" w:eastAsia="ru-RU"/>
        </w:rPr>
        <w:t>'</w:t>
      </w:r>
      <w:r w:rsidR="002A1B75" w:rsidRPr="002F0ADC">
        <w:rPr>
          <w:rFonts w:ascii="Consolas" w:hAnsi="Consolas"/>
          <w:color w:val="CE9178"/>
          <w:sz w:val="21"/>
          <w:szCs w:val="21"/>
          <w:lang w:eastAsia="ru-RU"/>
        </w:rPr>
        <w:t>Выручка</w:t>
      </w:r>
      <w:r w:rsidR="002A1B75" w:rsidRPr="00D17D57">
        <w:rPr>
          <w:rFonts w:ascii="Consolas" w:hAnsi="Consolas"/>
          <w:color w:val="CE9178"/>
          <w:sz w:val="21"/>
          <w:szCs w:val="21"/>
          <w:lang w:val="en-US" w:eastAsia="ru-RU"/>
        </w:rPr>
        <w:t>'</w:t>
      </w:r>
      <w:r w:rsidR="002A1B75" w:rsidRPr="00D17D57">
        <w:rPr>
          <w:rFonts w:ascii="Consolas" w:hAnsi="Consolas"/>
          <w:color w:val="D4D4D4"/>
          <w:sz w:val="21"/>
          <w:szCs w:val="21"/>
          <w:lang w:val="en-US" w:eastAsia="ru-RU"/>
        </w:rPr>
        <w:t>]*</w:t>
      </w:r>
      <w:r w:rsidR="002A1B75" w:rsidRPr="00D17D57">
        <w:rPr>
          <w:rFonts w:ascii="Consolas" w:hAnsi="Consolas"/>
          <w:color w:val="B5CEA8"/>
          <w:sz w:val="21"/>
          <w:szCs w:val="21"/>
          <w:lang w:val="en-US" w:eastAsia="ru-RU"/>
        </w:rPr>
        <w:t>0.2</w:t>
      </w:r>
    </w:p>
    <w:p w:rsidR="002A1B75" w:rsidRPr="002E6C6D" w:rsidRDefault="002A1B75" w:rsidP="002A1B75">
      <w:pPr>
        <w:spacing w:line="360" w:lineRule="auto"/>
        <w:jc w:val="both"/>
        <w:rPr>
          <w:sz w:val="28"/>
          <w:szCs w:val="28"/>
          <w:lang w:val="en-US"/>
        </w:rPr>
      </w:pPr>
    </w:p>
    <w:p w:rsidR="002E6C6D" w:rsidRDefault="002E6C6D" w:rsidP="002A1B75">
      <w:pPr>
        <w:spacing w:line="360" w:lineRule="auto"/>
        <w:jc w:val="both"/>
        <w:rPr>
          <w:sz w:val="28"/>
          <w:szCs w:val="28"/>
        </w:rPr>
      </w:pPr>
      <w:r w:rsidRPr="002E6C6D">
        <w:rPr>
          <w:sz w:val="28"/>
          <w:szCs w:val="28"/>
          <w:lang w:val="en-US"/>
        </w:rPr>
        <w:tab/>
      </w:r>
      <w:r w:rsidR="00946983">
        <w:rPr>
          <w:sz w:val="28"/>
          <w:szCs w:val="28"/>
        </w:rPr>
        <w:t>3)</w:t>
      </w:r>
      <w:r w:rsidRPr="002E6C6D">
        <w:rPr>
          <w:sz w:val="28"/>
          <w:szCs w:val="28"/>
        </w:rPr>
        <w:t xml:space="preserve"> Стоимость услуги проката</w:t>
      </w:r>
      <w:r w:rsidR="00741D4A">
        <w:rPr>
          <w:sz w:val="28"/>
          <w:szCs w:val="28"/>
        </w:rPr>
        <w:t xml:space="preserve"> одной пары ботинок коньков</w:t>
      </w:r>
      <w:r w:rsidRPr="002E6C6D">
        <w:rPr>
          <w:sz w:val="28"/>
          <w:szCs w:val="28"/>
        </w:rPr>
        <w:t xml:space="preserve">: </w:t>
      </w:r>
    </w:p>
    <w:p w:rsidR="00F61FDB" w:rsidRDefault="00F61FDB" w:rsidP="002A1B75">
      <w:pPr>
        <w:spacing w:line="360" w:lineRule="auto"/>
        <w:jc w:val="both"/>
        <w:rPr>
          <w:sz w:val="28"/>
          <w:szCs w:val="28"/>
        </w:rPr>
      </w:pPr>
    </w:p>
    <w:p w:rsidR="002E6C6D" w:rsidRDefault="002E6C6D" w:rsidP="002E6C6D">
      <w:pPr>
        <w:shd w:val="clear" w:color="auto" w:fill="1E1E1E"/>
        <w:suppressAutoHyphens w:val="0"/>
        <w:spacing w:line="285" w:lineRule="atLeast"/>
        <w:rPr>
          <w:rFonts w:ascii="Consolas" w:hAnsi="Consolas"/>
          <w:color w:val="CE9178"/>
          <w:sz w:val="21"/>
          <w:szCs w:val="21"/>
          <w:lang w:eastAsia="ru-RU"/>
        </w:rPr>
      </w:pPr>
      <w:r w:rsidRPr="00D17D57">
        <w:rPr>
          <w:rFonts w:ascii="Consolas" w:hAnsi="Consolas"/>
          <w:color w:val="9CDCFE"/>
          <w:sz w:val="21"/>
          <w:szCs w:val="21"/>
          <w:lang w:val="en-US" w:eastAsia="ru-RU"/>
        </w:rPr>
        <w:lastRenderedPageBreak/>
        <w:t>S</w:t>
      </w:r>
      <w:r w:rsidRPr="002E6C6D">
        <w:rPr>
          <w:rFonts w:ascii="Consolas" w:hAnsi="Consolas"/>
          <w:color w:val="9CDCFE"/>
          <w:sz w:val="21"/>
          <w:szCs w:val="21"/>
          <w:lang w:eastAsia="ru-RU"/>
        </w:rPr>
        <w:t>_</w:t>
      </w:r>
      <w:r w:rsidRPr="002E6C6D">
        <w:t xml:space="preserve"> </w:t>
      </w:r>
      <w:r w:rsidRPr="00D17D57">
        <w:rPr>
          <w:rFonts w:ascii="Consolas" w:hAnsi="Consolas"/>
          <w:color w:val="9CDCFE"/>
          <w:sz w:val="21"/>
          <w:szCs w:val="21"/>
          <w:lang w:val="en-US" w:eastAsia="ru-RU"/>
        </w:rPr>
        <w:t>rental</w:t>
      </w:r>
      <w:r w:rsidRPr="002E6C6D">
        <w:rPr>
          <w:rFonts w:ascii="Consolas" w:hAnsi="Consolas"/>
          <w:color w:val="9CDCFE"/>
          <w:sz w:val="21"/>
          <w:szCs w:val="21"/>
          <w:lang w:eastAsia="ru-RU"/>
        </w:rPr>
        <w:t>_</w:t>
      </w:r>
      <w:r w:rsidRPr="00D17D57">
        <w:rPr>
          <w:rFonts w:ascii="Consolas" w:hAnsi="Consolas"/>
          <w:color w:val="9CDCFE"/>
          <w:sz w:val="21"/>
          <w:szCs w:val="21"/>
          <w:lang w:val="en-US" w:eastAsia="ru-RU"/>
        </w:rPr>
        <w:t>price</w:t>
      </w:r>
      <w:r w:rsidRPr="002E6C6D">
        <w:rPr>
          <w:rFonts w:ascii="Consolas" w:hAnsi="Consolas"/>
          <w:color w:val="D4D4D4"/>
          <w:sz w:val="21"/>
          <w:szCs w:val="21"/>
          <w:lang w:eastAsia="ru-RU"/>
        </w:rPr>
        <w:t xml:space="preserve"> [</w:t>
      </w:r>
      <w:r w:rsidRPr="002E6C6D">
        <w:rPr>
          <w:rFonts w:ascii="Consolas" w:hAnsi="Consolas"/>
          <w:color w:val="CE9178"/>
          <w:sz w:val="21"/>
          <w:szCs w:val="21"/>
          <w:lang w:eastAsia="ru-RU"/>
        </w:rPr>
        <w:t>'</w:t>
      </w:r>
      <w:r w:rsidRPr="002F0ADC">
        <w:rPr>
          <w:rFonts w:ascii="Consolas" w:hAnsi="Consolas"/>
          <w:color w:val="CE9178"/>
          <w:sz w:val="21"/>
          <w:szCs w:val="21"/>
          <w:lang w:eastAsia="ru-RU"/>
        </w:rPr>
        <w:t>Стоимость</w:t>
      </w:r>
      <w:r w:rsidRPr="002E6C6D">
        <w:rPr>
          <w:rFonts w:ascii="Consolas" w:hAnsi="Consolas"/>
          <w:color w:val="CE9178"/>
          <w:sz w:val="21"/>
          <w:szCs w:val="21"/>
          <w:lang w:eastAsia="ru-RU"/>
        </w:rPr>
        <w:t xml:space="preserve"> </w:t>
      </w:r>
      <w:r w:rsidRPr="002F0ADC">
        <w:rPr>
          <w:rFonts w:ascii="Consolas" w:hAnsi="Consolas"/>
          <w:color w:val="CE9178"/>
          <w:sz w:val="21"/>
          <w:szCs w:val="21"/>
          <w:lang w:eastAsia="ru-RU"/>
        </w:rPr>
        <w:t>услуг</w:t>
      </w:r>
      <w:r w:rsidRPr="002E6C6D">
        <w:rPr>
          <w:rFonts w:ascii="Consolas" w:hAnsi="Consolas"/>
          <w:color w:val="CE9178"/>
          <w:sz w:val="21"/>
          <w:szCs w:val="21"/>
          <w:lang w:eastAsia="ru-RU"/>
        </w:rPr>
        <w:t xml:space="preserve"> </w:t>
      </w:r>
      <w:r w:rsidRPr="002F0ADC">
        <w:rPr>
          <w:rFonts w:ascii="Consolas" w:hAnsi="Consolas"/>
          <w:color w:val="CE9178"/>
          <w:sz w:val="21"/>
          <w:szCs w:val="21"/>
          <w:lang w:eastAsia="ru-RU"/>
        </w:rPr>
        <w:t>проката</w:t>
      </w:r>
      <w:r w:rsidRPr="002E6C6D">
        <w:rPr>
          <w:rFonts w:ascii="Consolas" w:hAnsi="Consolas"/>
          <w:color w:val="CE9178"/>
          <w:sz w:val="21"/>
          <w:szCs w:val="21"/>
          <w:lang w:eastAsia="ru-RU"/>
        </w:rPr>
        <w:t>'</w:t>
      </w:r>
      <w:r w:rsidRPr="002E6C6D">
        <w:rPr>
          <w:rFonts w:ascii="Consolas" w:hAnsi="Consolas"/>
          <w:color w:val="D4D4D4"/>
          <w:sz w:val="21"/>
          <w:szCs w:val="21"/>
          <w:lang w:eastAsia="ru-RU"/>
        </w:rPr>
        <w:t xml:space="preserve">] = </w:t>
      </w:r>
      <w:r w:rsidRPr="00D17D57">
        <w:rPr>
          <w:rFonts w:ascii="Consolas" w:hAnsi="Consolas"/>
          <w:color w:val="9CDCFE"/>
          <w:sz w:val="21"/>
          <w:szCs w:val="21"/>
          <w:lang w:val="en-US" w:eastAsia="ru-RU"/>
        </w:rPr>
        <w:t>S</w:t>
      </w:r>
      <w:r w:rsidRPr="002E6C6D">
        <w:rPr>
          <w:rFonts w:ascii="Consolas" w:hAnsi="Consolas"/>
          <w:color w:val="9CDCFE"/>
          <w:sz w:val="21"/>
          <w:szCs w:val="21"/>
          <w:lang w:eastAsia="ru-RU"/>
        </w:rPr>
        <w:t>_</w:t>
      </w:r>
      <w:r w:rsidRPr="002E6C6D">
        <w:t xml:space="preserve"> </w:t>
      </w:r>
      <w:r w:rsidRPr="00D17D57">
        <w:rPr>
          <w:rFonts w:ascii="Consolas" w:hAnsi="Consolas"/>
          <w:color w:val="9CDCFE"/>
          <w:sz w:val="21"/>
          <w:szCs w:val="21"/>
          <w:lang w:val="en-US" w:eastAsia="ru-RU"/>
        </w:rPr>
        <w:t>rental</w:t>
      </w:r>
      <w:r w:rsidRPr="002E6C6D">
        <w:rPr>
          <w:rFonts w:ascii="Consolas" w:hAnsi="Consolas"/>
          <w:color w:val="9CDCFE"/>
          <w:sz w:val="21"/>
          <w:szCs w:val="21"/>
          <w:lang w:eastAsia="ru-RU"/>
        </w:rPr>
        <w:t>_</w:t>
      </w:r>
      <w:r w:rsidRPr="00D17D57">
        <w:rPr>
          <w:rFonts w:ascii="Consolas" w:hAnsi="Consolas"/>
          <w:color w:val="9CDCFE"/>
          <w:sz w:val="21"/>
          <w:szCs w:val="21"/>
          <w:lang w:val="en-US" w:eastAsia="ru-RU"/>
        </w:rPr>
        <w:t>price</w:t>
      </w:r>
      <w:r w:rsidRPr="002E6C6D">
        <w:rPr>
          <w:rFonts w:ascii="Consolas" w:hAnsi="Consolas"/>
          <w:color w:val="D4D4D4"/>
          <w:sz w:val="21"/>
          <w:szCs w:val="21"/>
          <w:lang w:eastAsia="ru-RU"/>
        </w:rPr>
        <w:t xml:space="preserve"> [</w:t>
      </w:r>
      <w:r w:rsidRPr="002E6C6D">
        <w:rPr>
          <w:rFonts w:ascii="Consolas" w:hAnsi="Consolas"/>
          <w:color w:val="CE9178"/>
          <w:sz w:val="21"/>
          <w:szCs w:val="21"/>
          <w:lang w:eastAsia="ru-RU"/>
        </w:rPr>
        <w:t>'</w:t>
      </w:r>
      <w:r w:rsidRPr="002F0ADC">
        <w:rPr>
          <w:rFonts w:ascii="Consolas" w:hAnsi="Consolas"/>
          <w:color w:val="CE9178"/>
          <w:sz w:val="21"/>
          <w:szCs w:val="21"/>
          <w:lang w:eastAsia="ru-RU"/>
        </w:rPr>
        <w:t>Себестоимость</w:t>
      </w:r>
      <w:r w:rsidRPr="002E6C6D">
        <w:rPr>
          <w:rFonts w:ascii="Consolas" w:hAnsi="Consolas"/>
          <w:color w:val="CE9178"/>
          <w:sz w:val="21"/>
          <w:szCs w:val="21"/>
          <w:lang w:eastAsia="ru-RU"/>
        </w:rPr>
        <w:t xml:space="preserve"> </w:t>
      </w:r>
    </w:p>
    <w:p w:rsidR="002E6C6D" w:rsidRPr="00A63A3C" w:rsidRDefault="002E6C6D" w:rsidP="002E6C6D">
      <w:pPr>
        <w:shd w:val="clear" w:color="auto" w:fill="1E1E1E"/>
        <w:suppressAutoHyphens w:val="0"/>
        <w:spacing w:line="285" w:lineRule="atLeast"/>
        <w:rPr>
          <w:rFonts w:ascii="Consolas" w:hAnsi="Consolas"/>
          <w:color w:val="D4D4D4"/>
          <w:sz w:val="21"/>
          <w:szCs w:val="21"/>
          <w:lang w:val="en-US" w:eastAsia="ru-RU"/>
        </w:rPr>
      </w:pPr>
      <w:r w:rsidRPr="002F0ADC">
        <w:rPr>
          <w:rFonts w:ascii="Consolas" w:hAnsi="Consolas"/>
          <w:color w:val="CE9178"/>
          <w:sz w:val="21"/>
          <w:szCs w:val="21"/>
          <w:lang w:eastAsia="ru-RU"/>
        </w:rPr>
        <w:t>проката</w:t>
      </w:r>
      <w:r w:rsidRPr="00A63A3C">
        <w:rPr>
          <w:rFonts w:ascii="Consolas" w:hAnsi="Consolas"/>
          <w:color w:val="CE9178"/>
          <w:sz w:val="21"/>
          <w:szCs w:val="21"/>
          <w:lang w:val="en-US" w:eastAsia="ru-RU"/>
        </w:rPr>
        <w:t>'</w:t>
      </w:r>
      <w:r w:rsidRPr="00A63A3C">
        <w:rPr>
          <w:rFonts w:ascii="Consolas" w:hAnsi="Consolas"/>
          <w:color w:val="D4D4D4"/>
          <w:sz w:val="21"/>
          <w:szCs w:val="21"/>
          <w:lang w:val="en-US" w:eastAsia="ru-RU"/>
        </w:rPr>
        <w:t xml:space="preserve">] + </w:t>
      </w:r>
      <w:r w:rsidRPr="00D17D57">
        <w:rPr>
          <w:rFonts w:ascii="Consolas" w:hAnsi="Consolas"/>
          <w:color w:val="9CDCFE"/>
          <w:sz w:val="21"/>
          <w:szCs w:val="21"/>
          <w:lang w:val="en-US" w:eastAsia="ru-RU"/>
        </w:rPr>
        <w:t>S</w:t>
      </w:r>
      <w:r w:rsidRPr="00A63A3C">
        <w:rPr>
          <w:rFonts w:ascii="Consolas" w:hAnsi="Consolas"/>
          <w:color w:val="9CDCFE"/>
          <w:sz w:val="21"/>
          <w:szCs w:val="21"/>
          <w:lang w:val="en-US" w:eastAsia="ru-RU"/>
        </w:rPr>
        <w:t>_</w:t>
      </w:r>
      <w:r w:rsidRPr="00A63A3C">
        <w:rPr>
          <w:lang w:val="en-US"/>
        </w:rPr>
        <w:t xml:space="preserve"> </w:t>
      </w:r>
      <w:proofErr w:type="spellStart"/>
      <w:r w:rsidRPr="00D17D57">
        <w:rPr>
          <w:rFonts w:ascii="Consolas" w:hAnsi="Consolas"/>
          <w:color w:val="9CDCFE"/>
          <w:sz w:val="21"/>
          <w:szCs w:val="21"/>
          <w:lang w:val="en-US" w:eastAsia="ru-RU"/>
        </w:rPr>
        <w:t>rental</w:t>
      </w:r>
      <w:r w:rsidRPr="00A63A3C">
        <w:rPr>
          <w:rFonts w:ascii="Consolas" w:hAnsi="Consolas"/>
          <w:color w:val="9CDCFE"/>
          <w:sz w:val="21"/>
          <w:szCs w:val="21"/>
          <w:lang w:val="en-US" w:eastAsia="ru-RU"/>
        </w:rPr>
        <w:t>_</w:t>
      </w:r>
      <w:r w:rsidRPr="00D17D57">
        <w:rPr>
          <w:rFonts w:ascii="Consolas" w:hAnsi="Consolas"/>
          <w:color w:val="9CDCFE"/>
          <w:sz w:val="21"/>
          <w:szCs w:val="21"/>
          <w:lang w:val="en-US" w:eastAsia="ru-RU"/>
        </w:rPr>
        <w:t>price</w:t>
      </w:r>
      <w:proofErr w:type="spellEnd"/>
      <w:r w:rsidRPr="00A63A3C">
        <w:rPr>
          <w:rFonts w:ascii="Consolas" w:hAnsi="Consolas"/>
          <w:color w:val="D4D4D4"/>
          <w:sz w:val="21"/>
          <w:szCs w:val="21"/>
          <w:lang w:val="en-US" w:eastAsia="ru-RU"/>
        </w:rPr>
        <w:t xml:space="preserve"> [</w:t>
      </w:r>
      <w:r w:rsidRPr="00A63A3C">
        <w:rPr>
          <w:rFonts w:ascii="Consolas" w:hAnsi="Consolas"/>
          <w:color w:val="CE9178"/>
          <w:sz w:val="21"/>
          <w:szCs w:val="21"/>
          <w:lang w:val="en-US" w:eastAsia="ru-RU"/>
        </w:rPr>
        <w:t>'</w:t>
      </w:r>
      <w:r w:rsidRPr="002F0ADC">
        <w:rPr>
          <w:rFonts w:ascii="Consolas" w:hAnsi="Consolas"/>
          <w:color w:val="CE9178"/>
          <w:sz w:val="21"/>
          <w:szCs w:val="21"/>
          <w:lang w:eastAsia="ru-RU"/>
        </w:rPr>
        <w:t>Прибыль</w:t>
      </w:r>
      <w:r w:rsidRPr="00A63A3C">
        <w:rPr>
          <w:rFonts w:ascii="Consolas" w:hAnsi="Consolas"/>
          <w:color w:val="CE9178"/>
          <w:sz w:val="21"/>
          <w:szCs w:val="21"/>
          <w:lang w:val="en-US" w:eastAsia="ru-RU"/>
        </w:rPr>
        <w:t xml:space="preserve"> </w:t>
      </w:r>
      <w:r w:rsidRPr="002F0ADC">
        <w:rPr>
          <w:rFonts w:ascii="Consolas" w:hAnsi="Consolas"/>
          <w:color w:val="CE9178"/>
          <w:sz w:val="21"/>
          <w:szCs w:val="21"/>
          <w:lang w:eastAsia="ru-RU"/>
        </w:rPr>
        <w:t>при</w:t>
      </w:r>
      <w:r w:rsidRPr="00A63A3C">
        <w:rPr>
          <w:rFonts w:ascii="Consolas" w:hAnsi="Consolas"/>
          <w:color w:val="CE9178"/>
          <w:sz w:val="21"/>
          <w:szCs w:val="21"/>
          <w:lang w:val="en-US" w:eastAsia="ru-RU"/>
        </w:rPr>
        <w:t xml:space="preserve"> </w:t>
      </w:r>
      <w:r w:rsidRPr="002F0ADC">
        <w:rPr>
          <w:rFonts w:ascii="Consolas" w:hAnsi="Consolas"/>
          <w:color w:val="CE9178"/>
          <w:sz w:val="21"/>
          <w:szCs w:val="21"/>
          <w:lang w:eastAsia="ru-RU"/>
        </w:rPr>
        <w:t>рентабельности</w:t>
      </w:r>
      <w:r w:rsidRPr="00A63A3C">
        <w:rPr>
          <w:rFonts w:ascii="Consolas" w:hAnsi="Consolas"/>
          <w:color w:val="CE9178"/>
          <w:sz w:val="21"/>
          <w:szCs w:val="21"/>
          <w:lang w:val="en-US" w:eastAsia="ru-RU"/>
        </w:rPr>
        <w:t xml:space="preserve"> 50 %'</w:t>
      </w:r>
      <w:r w:rsidRPr="00A63A3C">
        <w:rPr>
          <w:rFonts w:ascii="Consolas" w:hAnsi="Consolas"/>
          <w:color w:val="D4D4D4"/>
          <w:sz w:val="21"/>
          <w:szCs w:val="21"/>
          <w:lang w:val="en-US" w:eastAsia="ru-RU"/>
        </w:rPr>
        <w:t xml:space="preserve">] + </w:t>
      </w:r>
      <w:r w:rsidRPr="00D17D57">
        <w:rPr>
          <w:rFonts w:ascii="Consolas" w:hAnsi="Consolas"/>
          <w:color w:val="9CDCFE"/>
          <w:sz w:val="21"/>
          <w:szCs w:val="21"/>
          <w:lang w:val="en-US" w:eastAsia="ru-RU"/>
        </w:rPr>
        <w:t>S</w:t>
      </w:r>
      <w:r w:rsidRPr="00A63A3C">
        <w:rPr>
          <w:rFonts w:ascii="Consolas" w:hAnsi="Consolas"/>
          <w:color w:val="9CDCFE"/>
          <w:sz w:val="21"/>
          <w:szCs w:val="21"/>
          <w:lang w:val="en-US" w:eastAsia="ru-RU"/>
        </w:rPr>
        <w:t>_</w:t>
      </w:r>
      <w:r w:rsidRPr="00A63A3C">
        <w:rPr>
          <w:lang w:val="en-US"/>
        </w:rPr>
        <w:t xml:space="preserve"> </w:t>
      </w:r>
      <w:proofErr w:type="spellStart"/>
      <w:r w:rsidRPr="00D17D57">
        <w:rPr>
          <w:rFonts w:ascii="Consolas" w:hAnsi="Consolas"/>
          <w:color w:val="9CDCFE"/>
          <w:sz w:val="21"/>
          <w:szCs w:val="21"/>
          <w:lang w:val="en-US" w:eastAsia="ru-RU"/>
        </w:rPr>
        <w:t>rental</w:t>
      </w:r>
      <w:r w:rsidRPr="00A63A3C">
        <w:rPr>
          <w:rFonts w:ascii="Consolas" w:hAnsi="Consolas"/>
          <w:color w:val="9CDCFE"/>
          <w:sz w:val="21"/>
          <w:szCs w:val="21"/>
          <w:lang w:val="en-US" w:eastAsia="ru-RU"/>
        </w:rPr>
        <w:t>_</w:t>
      </w:r>
      <w:r w:rsidRPr="00D17D57">
        <w:rPr>
          <w:rFonts w:ascii="Consolas" w:hAnsi="Consolas"/>
          <w:color w:val="9CDCFE"/>
          <w:sz w:val="21"/>
          <w:szCs w:val="21"/>
          <w:lang w:val="en-US" w:eastAsia="ru-RU"/>
        </w:rPr>
        <w:t>price</w:t>
      </w:r>
      <w:proofErr w:type="spellEnd"/>
      <w:r w:rsidRPr="00A63A3C">
        <w:rPr>
          <w:rFonts w:ascii="Consolas" w:hAnsi="Consolas"/>
          <w:color w:val="D4D4D4"/>
          <w:sz w:val="21"/>
          <w:szCs w:val="21"/>
          <w:lang w:val="en-US" w:eastAsia="ru-RU"/>
        </w:rPr>
        <w:t xml:space="preserve"> </w:t>
      </w:r>
    </w:p>
    <w:p w:rsidR="002E6C6D" w:rsidRPr="002E6C6D" w:rsidRDefault="002E6C6D" w:rsidP="002E6C6D">
      <w:pPr>
        <w:shd w:val="clear" w:color="auto" w:fill="1E1E1E"/>
        <w:suppressAutoHyphens w:val="0"/>
        <w:spacing w:line="285" w:lineRule="atLeast"/>
        <w:rPr>
          <w:rFonts w:ascii="Consolas" w:hAnsi="Consolas"/>
          <w:color w:val="D4D4D4"/>
          <w:sz w:val="21"/>
          <w:szCs w:val="21"/>
          <w:lang w:eastAsia="ru-RU"/>
        </w:rPr>
      </w:pPr>
      <w:r w:rsidRPr="002E6C6D">
        <w:rPr>
          <w:rFonts w:ascii="Consolas" w:hAnsi="Consolas"/>
          <w:color w:val="D4D4D4"/>
          <w:sz w:val="21"/>
          <w:szCs w:val="21"/>
          <w:lang w:eastAsia="ru-RU"/>
        </w:rPr>
        <w:t>[</w:t>
      </w:r>
      <w:r w:rsidRPr="002E6C6D">
        <w:rPr>
          <w:rFonts w:ascii="Consolas" w:hAnsi="Consolas"/>
          <w:color w:val="CE9178"/>
          <w:sz w:val="21"/>
          <w:szCs w:val="21"/>
          <w:lang w:eastAsia="ru-RU"/>
        </w:rPr>
        <w:t>'</w:t>
      </w:r>
      <w:r w:rsidRPr="002F0ADC">
        <w:rPr>
          <w:rFonts w:ascii="Consolas" w:hAnsi="Consolas"/>
          <w:color w:val="CE9178"/>
          <w:sz w:val="21"/>
          <w:szCs w:val="21"/>
          <w:lang w:eastAsia="ru-RU"/>
        </w:rPr>
        <w:t>НДС</w:t>
      </w:r>
      <w:r w:rsidRPr="002E6C6D">
        <w:rPr>
          <w:rFonts w:ascii="Consolas" w:hAnsi="Consolas"/>
          <w:color w:val="CE9178"/>
          <w:sz w:val="21"/>
          <w:szCs w:val="21"/>
          <w:lang w:eastAsia="ru-RU"/>
        </w:rPr>
        <w:t>'</w:t>
      </w:r>
      <w:r w:rsidRPr="002E6C6D">
        <w:rPr>
          <w:rFonts w:ascii="Consolas" w:hAnsi="Consolas"/>
          <w:color w:val="D4D4D4"/>
          <w:sz w:val="21"/>
          <w:szCs w:val="21"/>
          <w:lang w:eastAsia="ru-RU"/>
        </w:rPr>
        <w:t>]</w:t>
      </w:r>
    </w:p>
    <w:p w:rsidR="00741D4A" w:rsidRDefault="00741D4A" w:rsidP="00946983">
      <w:pPr>
        <w:spacing w:line="360" w:lineRule="auto"/>
        <w:ind w:firstLine="709"/>
        <w:jc w:val="both"/>
        <w:rPr>
          <w:sz w:val="28"/>
          <w:szCs w:val="28"/>
        </w:rPr>
      </w:pPr>
    </w:p>
    <w:p w:rsidR="002E6C6D" w:rsidRDefault="002E6C6D" w:rsidP="00946983">
      <w:pPr>
        <w:spacing w:line="360" w:lineRule="auto"/>
        <w:ind w:firstLine="709"/>
        <w:jc w:val="both"/>
        <w:rPr>
          <w:sz w:val="28"/>
          <w:szCs w:val="28"/>
        </w:rPr>
      </w:pPr>
      <w:r w:rsidRPr="002E6C6D">
        <w:rPr>
          <w:sz w:val="28"/>
          <w:szCs w:val="28"/>
        </w:rPr>
        <w:t xml:space="preserve">Теперь имея все необходимые позиции, рассчитаем стоимость </w:t>
      </w:r>
      <w:r w:rsidR="008C5898">
        <w:rPr>
          <w:sz w:val="28"/>
          <w:szCs w:val="28"/>
        </w:rPr>
        <w:t>проката</w:t>
      </w:r>
      <w:r w:rsidRPr="002E6C6D">
        <w:rPr>
          <w:sz w:val="28"/>
          <w:szCs w:val="28"/>
        </w:rPr>
        <w:t xml:space="preserve"> одной пары ботинок</w:t>
      </w:r>
      <w:r w:rsidR="00946983">
        <w:rPr>
          <w:sz w:val="28"/>
          <w:szCs w:val="28"/>
        </w:rPr>
        <w:t xml:space="preserve"> </w:t>
      </w:r>
      <w:r w:rsidR="008C5898">
        <w:rPr>
          <w:sz w:val="28"/>
          <w:szCs w:val="28"/>
        </w:rPr>
        <w:t xml:space="preserve">коньков </w:t>
      </w:r>
      <w:r w:rsidR="00946983">
        <w:rPr>
          <w:sz w:val="28"/>
          <w:szCs w:val="28"/>
        </w:rPr>
        <w:t xml:space="preserve">в </w:t>
      </w:r>
      <w:r w:rsidR="00946983" w:rsidRPr="00CD7C52">
        <w:rPr>
          <w:color w:val="000000" w:themeColor="text1"/>
          <w:sz w:val="28"/>
          <w:szCs w:val="28"/>
        </w:rPr>
        <w:t>ГАУ РМ «Ледовый дворец»</w:t>
      </w:r>
      <w:r w:rsidR="00946983">
        <w:rPr>
          <w:color w:val="000000" w:themeColor="text1"/>
          <w:sz w:val="28"/>
          <w:szCs w:val="28"/>
        </w:rPr>
        <w:t xml:space="preserve"> </w:t>
      </w:r>
      <w:r w:rsidR="008C5898">
        <w:rPr>
          <w:color w:val="000000" w:themeColor="text1"/>
          <w:sz w:val="28"/>
          <w:szCs w:val="28"/>
        </w:rPr>
        <w:t>в</w:t>
      </w:r>
      <w:r w:rsidR="00946983">
        <w:rPr>
          <w:color w:val="000000" w:themeColor="text1"/>
          <w:sz w:val="28"/>
          <w:szCs w:val="28"/>
        </w:rPr>
        <w:t xml:space="preserve"> 2023 г</w:t>
      </w:r>
      <w:r w:rsidRPr="002E6C6D">
        <w:rPr>
          <w:sz w:val="28"/>
          <w:szCs w:val="28"/>
        </w:rPr>
        <w:t>.</w:t>
      </w:r>
      <w:r w:rsidR="00946983">
        <w:rPr>
          <w:sz w:val="28"/>
          <w:szCs w:val="28"/>
        </w:rPr>
        <w:t>:</w:t>
      </w:r>
      <w:r w:rsidRPr="002E6C6D">
        <w:rPr>
          <w:sz w:val="28"/>
          <w:szCs w:val="28"/>
        </w:rPr>
        <w:t xml:space="preserve"> </w:t>
      </w:r>
    </w:p>
    <w:p w:rsidR="00946983" w:rsidRPr="002E6C6D" w:rsidRDefault="00946983" w:rsidP="00946983">
      <w:pPr>
        <w:spacing w:line="360" w:lineRule="auto"/>
        <w:ind w:firstLine="709"/>
        <w:jc w:val="both"/>
        <w:rPr>
          <w:sz w:val="28"/>
          <w:szCs w:val="28"/>
        </w:rPr>
      </w:pPr>
    </w:p>
    <w:p w:rsidR="002E6C6D" w:rsidRDefault="002E6C6D" w:rsidP="002E6C6D">
      <w:pPr>
        <w:shd w:val="clear" w:color="auto" w:fill="1E1E1E"/>
        <w:suppressAutoHyphens w:val="0"/>
        <w:spacing w:line="285" w:lineRule="atLeast"/>
        <w:rPr>
          <w:rFonts w:ascii="Consolas" w:hAnsi="Consolas"/>
          <w:color w:val="D4D4D4"/>
          <w:sz w:val="21"/>
          <w:szCs w:val="21"/>
          <w:lang w:eastAsia="ru-RU"/>
        </w:rPr>
      </w:pPr>
      <w:r w:rsidRPr="00D17D57">
        <w:rPr>
          <w:rFonts w:ascii="Consolas" w:hAnsi="Consolas"/>
          <w:color w:val="9CDCFE"/>
          <w:sz w:val="21"/>
          <w:szCs w:val="21"/>
          <w:lang w:val="en-US" w:eastAsia="ru-RU"/>
        </w:rPr>
        <w:t>S</w:t>
      </w:r>
      <w:r w:rsidRPr="00D17D57">
        <w:rPr>
          <w:rFonts w:ascii="Consolas" w:hAnsi="Consolas"/>
          <w:color w:val="9CDCFE"/>
          <w:sz w:val="21"/>
          <w:szCs w:val="21"/>
          <w:lang w:eastAsia="ru-RU"/>
        </w:rPr>
        <w:t>_</w:t>
      </w:r>
      <w:r w:rsidRPr="00D17D57">
        <w:t xml:space="preserve"> </w:t>
      </w:r>
      <w:r w:rsidRPr="00D17D57">
        <w:rPr>
          <w:rFonts w:ascii="Consolas" w:hAnsi="Consolas"/>
          <w:color w:val="9CDCFE"/>
          <w:sz w:val="21"/>
          <w:szCs w:val="21"/>
          <w:lang w:val="en-US" w:eastAsia="ru-RU"/>
        </w:rPr>
        <w:t>rental</w:t>
      </w:r>
      <w:r w:rsidRPr="00D17D57">
        <w:rPr>
          <w:rFonts w:ascii="Consolas" w:hAnsi="Consolas"/>
          <w:color w:val="9CDCFE"/>
          <w:sz w:val="21"/>
          <w:szCs w:val="21"/>
          <w:lang w:eastAsia="ru-RU"/>
        </w:rPr>
        <w:t>_</w:t>
      </w:r>
      <w:r w:rsidRPr="00D17D57">
        <w:rPr>
          <w:rFonts w:ascii="Consolas" w:hAnsi="Consolas"/>
          <w:color w:val="9CDCFE"/>
          <w:sz w:val="21"/>
          <w:szCs w:val="21"/>
          <w:lang w:val="en-US" w:eastAsia="ru-RU"/>
        </w:rPr>
        <w:t>price</w:t>
      </w:r>
      <w:r w:rsidRPr="00D17D57">
        <w:rPr>
          <w:rFonts w:ascii="Consolas" w:hAnsi="Consolas"/>
          <w:color w:val="D4D4D4"/>
          <w:sz w:val="21"/>
          <w:szCs w:val="21"/>
          <w:lang w:eastAsia="ru-RU"/>
        </w:rPr>
        <w:t xml:space="preserve"> </w:t>
      </w:r>
      <w:r w:rsidRPr="00FB46EA">
        <w:rPr>
          <w:rFonts w:ascii="Consolas" w:hAnsi="Consolas"/>
          <w:color w:val="D4D4D4"/>
          <w:sz w:val="21"/>
          <w:szCs w:val="21"/>
          <w:lang w:eastAsia="ru-RU"/>
        </w:rPr>
        <w:t>[</w:t>
      </w:r>
      <w:r w:rsidRPr="00FB46EA">
        <w:rPr>
          <w:rFonts w:ascii="Consolas" w:hAnsi="Consolas"/>
          <w:color w:val="CE9178"/>
          <w:sz w:val="21"/>
          <w:szCs w:val="21"/>
          <w:lang w:eastAsia="ru-RU"/>
        </w:rPr>
        <w:t>'Стоимость аренды одной пары ботинок'</w:t>
      </w:r>
      <w:r w:rsidRPr="00FB46EA">
        <w:rPr>
          <w:rFonts w:ascii="Consolas" w:hAnsi="Consolas"/>
          <w:color w:val="D4D4D4"/>
          <w:sz w:val="21"/>
          <w:szCs w:val="21"/>
          <w:lang w:eastAsia="ru-RU"/>
        </w:rPr>
        <w:t xml:space="preserve">] = </w:t>
      </w:r>
    </w:p>
    <w:p w:rsidR="002E6C6D" w:rsidRDefault="002E6C6D" w:rsidP="002E6C6D">
      <w:pPr>
        <w:shd w:val="clear" w:color="auto" w:fill="1E1E1E"/>
        <w:suppressAutoHyphens w:val="0"/>
        <w:spacing w:line="285" w:lineRule="atLeast"/>
        <w:rPr>
          <w:rFonts w:ascii="Consolas" w:hAnsi="Consolas"/>
          <w:color w:val="D4D4D4"/>
          <w:sz w:val="21"/>
          <w:szCs w:val="21"/>
          <w:lang w:eastAsia="ru-RU"/>
        </w:rPr>
      </w:pPr>
      <w:r>
        <w:rPr>
          <w:rFonts w:ascii="Consolas" w:hAnsi="Consolas"/>
          <w:color w:val="9CDCFE"/>
          <w:sz w:val="21"/>
          <w:szCs w:val="21"/>
          <w:lang w:eastAsia="ru-RU"/>
        </w:rPr>
        <w:t xml:space="preserve">              </w:t>
      </w:r>
      <w:r w:rsidRPr="00D17D57">
        <w:rPr>
          <w:rFonts w:ascii="Consolas" w:hAnsi="Consolas"/>
          <w:color w:val="9CDCFE"/>
          <w:sz w:val="21"/>
          <w:szCs w:val="21"/>
          <w:lang w:val="en-US" w:eastAsia="ru-RU"/>
        </w:rPr>
        <w:t>S</w:t>
      </w:r>
      <w:r w:rsidRPr="00D17D57">
        <w:rPr>
          <w:rFonts w:ascii="Consolas" w:hAnsi="Consolas"/>
          <w:color w:val="9CDCFE"/>
          <w:sz w:val="21"/>
          <w:szCs w:val="21"/>
          <w:lang w:eastAsia="ru-RU"/>
        </w:rPr>
        <w:t>_</w:t>
      </w:r>
      <w:r w:rsidRPr="00D17D57">
        <w:t xml:space="preserve"> </w:t>
      </w:r>
      <w:r w:rsidRPr="00D17D57">
        <w:rPr>
          <w:rFonts w:ascii="Consolas" w:hAnsi="Consolas"/>
          <w:color w:val="9CDCFE"/>
          <w:sz w:val="21"/>
          <w:szCs w:val="21"/>
          <w:lang w:val="en-US" w:eastAsia="ru-RU"/>
        </w:rPr>
        <w:t>rental</w:t>
      </w:r>
      <w:r w:rsidRPr="00D17D57">
        <w:rPr>
          <w:rFonts w:ascii="Consolas" w:hAnsi="Consolas"/>
          <w:color w:val="9CDCFE"/>
          <w:sz w:val="21"/>
          <w:szCs w:val="21"/>
          <w:lang w:eastAsia="ru-RU"/>
        </w:rPr>
        <w:t>_</w:t>
      </w:r>
      <w:r w:rsidRPr="00D17D57">
        <w:rPr>
          <w:rFonts w:ascii="Consolas" w:hAnsi="Consolas"/>
          <w:color w:val="9CDCFE"/>
          <w:sz w:val="21"/>
          <w:szCs w:val="21"/>
          <w:lang w:val="en-US" w:eastAsia="ru-RU"/>
        </w:rPr>
        <w:t>price</w:t>
      </w:r>
      <w:r w:rsidRPr="00D17D57">
        <w:rPr>
          <w:rFonts w:ascii="Consolas" w:hAnsi="Consolas"/>
          <w:color w:val="D4D4D4"/>
          <w:sz w:val="21"/>
          <w:szCs w:val="21"/>
          <w:lang w:eastAsia="ru-RU"/>
        </w:rPr>
        <w:t xml:space="preserve"> </w:t>
      </w:r>
      <w:r w:rsidRPr="00FB46EA">
        <w:rPr>
          <w:rFonts w:ascii="Consolas" w:hAnsi="Consolas"/>
          <w:color w:val="D4D4D4"/>
          <w:sz w:val="21"/>
          <w:szCs w:val="21"/>
          <w:lang w:eastAsia="ru-RU"/>
        </w:rPr>
        <w:t>[</w:t>
      </w:r>
      <w:r w:rsidRPr="00FB46EA">
        <w:rPr>
          <w:rFonts w:ascii="Consolas" w:hAnsi="Consolas"/>
          <w:color w:val="CE9178"/>
          <w:sz w:val="21"/>
          <w:szCs w:val="21"/>
          <w:lang w:eastAsia="ru-RU"/>
        </w:rPr>
        <w:t>'Стоимость услуг проката'</w:t>
      </w:r>
      <w:r w:rsidRPr="00FB46EA">
        <w:rPr>
          <w:rFonts w:ascii="Consolas" w:hAnsi="Consolas"/>
          <w:color w:val="D4D4D4"/>
          <w:sz w:val="21"/>
          <w:szCs w:val="21"/>
          <w:lang w:eastAsia="ru-RU"/>
        </w:rPr>
        <w:t xml:space="preserve">] </w:t>
      </w:r>
      <w:r>
        <w:rPr>
          <w:rFonts w:ascii="Consolas" w:hAnsi="Consolas"/>
          <w:color w:val="D4D4D4"/>
          <w:sz w:val="21"/>
          <w:szCs w:val="21"/>
          <w:lang w:eastAsia="ru-RU"/>
        </w:rPr>
        <w:t xml:space="preserve">/ </w:t>
      </w:r>
    </w:p>
    <w:p w:rsidR="002E6C6D" w:rsidRPr="00FB46EA" w:rsidRDefault="002E6C6D" w:rsidP="002E6C6D">
      <w:pPr>
        <w:shd w:val="clear" w:color="auto" w:fill="1E1E1E"/>
        <w:suppressAutoHyphens w:val="0"/>
        <w:spacing w:line="285" w:lineRule="atLeast"/>
        <w:rPr>
          <w:rFonts w:ascii="Consolas" w:hAnsi="Consolas"/>
          <w:color w:val="D4D4D4"/>
          <w:sz w:val="21"/>
          <w:szCs w:val="21"/>
          <w:lang w:eastAsia="ru-RU"/>
        </w:rPr>
      </w:pPr>
      <w:r>
        <w:rPr>
          <w:rFonts w:ascii="Consolas" w:hAnsi="Consolas"/>
          <w:color w:val="D4D4D4"/>
          <w:sz w:val="21"/>
          <w:szCs w:val="21"/>
          <w:lang w:eastAsia="ru-RU"/>
        </w:rPr>
        <w:t xml:space="preserve">              </w:t>
      </w:r>
      <w:r w:rsidRPr="00D17D57">
        <w:rPr>
          <w:rFonts w:ascii="Consolas" w:hAnsi="Consolas"/>
          <w:color w:val="9CDCFE"/>
          <w:sz w:val="21"/>
          <w:szCs w:val="21"/>
          <w:lang w:val="en-US" w:eastAsia="ru-RU"/>
        </w:rPr>
        <w:t>S</w:t>
      </w:r>
      <w:r w:rsidRPr="00D17D57">
        <w:rPr>
          <w:rFonts w:ascii="Consolas" w:hAnsi="Consolas"/>
          <w:color w:val="9CDCFE"/>
          <w:sz w:val="21"/>
          <w:szCs w:val="21"/>
          <w:lang w:eastAsia="ru-RU"/>
        </w:rPr>
        <w:t>_</w:t>
      </w:r>
      <w:r w:rsidRPr="00D17D57">
        <w:t xml:space="preserve"> </w:t>
      </w:r>
      <w:r w:rsidRPr="00D17D57">
        <w:rPr>
          <w:rFonts w:ascii="Consolas" w:hAnsi="Consolas"/>
          <w:color w:val="9CDCFE"/>
          <w:sz w:val="21"/>
          <w:szCs w:val="21"/>
          <w:lang w:val="en-US" w:eastAsia="ru-RU"/>
        </w:rPr>
        <w:t>rental</w:t>
      </w:r>
      <w:r w:rsidRPr="00D17D57">
        <w:rPr>
          <w:rFonts w:ascii="Consolas" w:hAnsi="Consolas"/>
          <w:color w:val="9CDCFE"/>
          <w:sz w:val="21"/>
          <w:szCs w:val="21"/>
          <w:lang w:eastAsia="ru-RU"/>
        </w:rPr>
        <w:t>_</w:t>
      </w:r>
      <w:r w:rsidRPr="00D17D57">
        <w:rPr>
          <w:rFonts w:ascii="Consolas" w:hAnsi="Consolas"/>
          <w:color w:val="9CDCFE"/>
          <w:sz w:val="21"/>
          <w:szCs w:val="21"/>
          <w:lang w:val="en-US" w:eastAsia="ru-RU"/>
        </w:rPr>
        <w:t>price</w:t>
      </w:r>
      <w:r w:rsidRPr="00D17D57">
        <w:rPr>
          <w:rFonts w:ascii="Consolas" w:hAnsi="Consolas"/>
          <w:color w:val="D4D4D4"/>
          <w:sz w:val="21"/>
          <w:szCs w:val="21"/>
          <w:lang w:eastAsia="ru-RU"/>
        </w:rPr>
        <w:t xml:space="preserve"> </w:t>
      </w:r>
      <w:r w:rsidRPr="00FB46EA">
        <w:rPr>
          <w:rFonts w:ascii="Consolas" w:hAnsi="Consolas"/>
          <w:color w:val="D4D4D4"/>
          <w:sz w:val="21"/>
          <w:szCs w:val="21"/>
          <w:lang w:eastAsia="ru-RU"/>
        </w:rPr>
        <w:t>[</w:t>
      </w:r>
      <w:r w:rsidRPr="00FB46EA">
        <w:rPr>
          <w:rFonts w:ascii="Consolas" w:hAnsi="Consolas"/>
          <w:color w:val="CE9178"/>
          <w:sz w:val="21"/>
          <w:szCs w:val="21"/>
          <w:lang w:eastAsia="ru-RU"/>
        </w:rPr>
        <w:t>'Количество дней работы массового катания в год'</w:t>
      </w:r>
      <w:r w:rsidRPr="00FB46EA">
        <w:rPr>
          <w:rFonts w:ascii="Consolas" w:hAnsi="Consolas"/>
          <w:color w:val="D4D4D4"/>
          <w:sz w:val="21"/>
          <w:szCs w:val="21"/>
          <w:lang w:eastAsia="ru-RU"/>
        </w:rPr>
        <w:t>]</w:t>
      </w:r>
      <w:r>
        <w:rPr>
          <w:rFonts w:ascii="Consolas" w:hAnsi="Consolas"/>
          <w:color w:val="D4D4D4"/>
          <w:sz w:val="21"/>
          <w:szCs w:val="21"/>
          <w:lang w:eastAsia="ru-RU"/>
        </w:rPr>
        <w:t xml:space="preserve"> /</w:t>
      </w:r>
    </w:p>
    <w:p w:rsidR="002E6C6D" w:rsidRDefault="002E6C6D" w:rsidP="002E6C6D">
      <w:pPr>
        <w:shd w:val="clear" w:color="auto" w:fill="1E1E1E"/>
        <w:suppressAutoHyphens w:val="0"/>
        <w:spacing w:line="285" w:lineRule="atLeast"/>
        <w:rPr>
          <w:rFonts w:ascii="Consolas" w:hAnsi="Consolas"/>
          <w:color w:val="D4D4D4"/>
          <w:sz w:val="21"/>
          <w:szCs w:val="21"/>
          <w:lang w:eastAsia="ru-RU"/>
        </w:rPr>
      </w:pPr>
      <w:r>
        <w:rPr>
          <w:rFonts w:ascii="Consolas" w:hAnsi="Consolas"/>
          <w:color w:val="D4D4D4"/>
          <w:sz w:val="21"/>
          <w:szCs w:val="21"/>
          <w:lang w:eastAsia="ru-RU"/>
        </w:rPr>
        <w:t xml:space="preserve">              </w:t>
      </w:r>
      <w:r w:rsidRPr="00D17D57">
        <w:rPr>
          <w:rFonts w:ascii="Consolas" w:hAnsi="Consolas"/>
          <w:color w:val="9CDCFE"/>
          <w:sz w:val="21"/>
          <w:szCs w:val="21"/>
          <w:lang w:val="en-US" w:eastAsia="ru-RU"/>
        </w:rPr>
        <w:t>S</w:t>
      </w:r>
      <w:r w:rsidRPr="00D17D57">
        <w:rPr>
          <w:rFonts w:ascii="Consolas" w:hAnsi="Consolas"/>
          <w:color w:val="9CDCFE"/>
          <w:sz w:val="21"/>
          <w:szCs w:val="21"/>
          <w:lang w:eastAsia="ru-RU"/>
        </w:rPr>
        <w:t>_</w:t>
      </w:r>
      <w:r w:rsidRPr="00D17D57">
        <w:t xml:space="preserve"> </w:t>
      </w:r>
      <w:r w:rsidRPr="00D17D57">
        <w:rPr>
          <w:rFonts w:ascii="Consolas" w:hAnsi="Consolas"/>
          <w:color w:val="9CDCFE"/>
          <w:sz w:val="21"/>
          <w:szCs w:val="21"/>
          <w:lang w:val="en-US" w:eastAsia="ru-RU"/>
        </w:rPr>
        <w:t>rental</w:t>
      </w:r>
      <w:r w:rsidRPr="00D17D57">
        <w:rPr>
          <w:rFonts w:ascii="Consolas" w:hAnsi="Consolas"/>
          <w:color w:val="9CDCFE"/>
          <w:sz w:val="21"/>
          <w:szCs w:val="21"/>
          <w:lang w:eastAsia="ru-RU"/>
        </w:rPr>
        <w:t>_</w:t>
      </w:r>
      <w:r w:rsidRPr="00D17D57">
        <w:rPr>
          <w:rFonts w:ascii="Consolas" w:hAnsi="Consolas"/>
          <w:color w:val="9CDCFE"/>
          <w:sz w:val="21"/>
          <w:szCs w:val="21"/>
          <w:lang w:val="en-US" w:eastAsia="ru-RU"/>
        </w:rPr>
        <w:t>price</w:t>
      </w:r>
      <w:r w:rsidRPr="00D17D57">
        <w:rPr>
          <w:rFonts w:ascii="Consolas" w:hAnsi="Consolas"/>
          <w:color w:val="D4D4D4"/>
          <w:sz w:val="21"/>
          <w:szCs w:val="21"/>
          <w:lang w:eastAsia="ru-RU"/>
        </w:rPr>
        <w:t xml:space="preserve"> </w:t>
      </w:r>
      <w:r w:rsidRPr="00FB46EA">
        <w:rPr>
          <w:rFonts w:ascii="Consolas" w:hAnsi="Consolas"/>
          <w:color w:val="D4D4D4"/>
          <w:sz w:val="21"/>
          <w:szCs w:val="21"/>
          <w:lang w:eastAsia="ru-RU"/>
        </w:rPr>
        <w:t>[</w:t>
      </w:r>
      <w:r w:rsidRPr="00FB46EA">
        <w:rPr>
          <w:rFonts w:ascii="Consolas" w:hAnsi="Consolas"/>
          <w:color w:val="CE9178"/>
          <w:sz w:val="21"/>
          <w:szCs w:val="21"/>
          <w:lang w:eastAsia="ru-RU"/>
        </w:rPr>
        <w:t>'Среднее количество пар коньков в использовании'</w:t>
      </w:r>
      <w:r w:rsidRPr="00FB46EA">
        <w:rPr>
          <w:rFonts w:ascii="Consolas" w:hAnsi="Consolas"/>
          <w:color w:val="D4D4D4"/>
          <w:sz w:val="21"/>
          <w:szCs w:val="21"/>
          <w:lang w:eastAsia="ru-RU"/>
        </w:rPr>
        <w:t>]</w:t>
      </w:r>
      <w:r>
        <w:rPr>
          <w:rFonts w:ascii="Consolas" w:hAnsi="Consolas"/>
          <w:color w:val="D4D4D4"/>
          <w:sz w:val="21"/>
          <w:szCs w:val="21"/>
          <w:lang w:eastAsia="ru-RU"/>
        </w:rPr>
        <w:t xml:space="preserve"> /</w:t>
      </w:r>
    </w:p>
    <w:p w:rsidR="002E6C6D" w:rsidRPr="00FB46EA" w:rsidRDefault="002E6C6D" w:rsidP="002E6C6D">
      <w:pPr>
        <w:shd w:val="clear" w:color="auto" w:fill="1E1E1E"/>
        <w:suppressAutoHyphens w:val="0"/>
        <w:spacing w:line="285" w:lineRule="atLeast"/>
        <w:rPr>
          <w:rFonts w:ascii="Consolas" w:hAnsi="Consolas"/>
          <w:color w:val="D4D4D4"/>
          <w:sz w:val="21"/>
          <w:szCs w:val="21"/>
          <w:lang w:eastAsia="ru-RU"/>
        </w:rPr>
      </w:pPr>
      <w:r w:rsidRPr="00FB46EA">
        <w:rPr>
          <w:rFonts w:ascii="Consolas" w:hAnsi="Consolas"/>
          <w:color w:val="D4D4D4"/>
          <w:sz w:val="21"/>
          <w:szCs w:val="21"/>
          <w:lang w:eastAsia="ru-RU"/>
        </w:rPr>
        <w:t xml:space="preserve"> </w:t>
      </w:r>
      <w:r>
        <w:rPr>
          <w:rFonts w:ascii="Consolas" w:hAnsi="Consolas"/>
          <w:color w:val="D4D4D4"/>
          <w:sz w:val="21"/>
          <w:szCs w:val="21"/>
          <w:lang w:eastAsia="ru-RU"/>
        </w:rPr>
        <w:t xml:space="preserve">            </w:t>
      </w:r>
      <w:r w:rsidRPr="00FB46EA">
        <w:rPr>
          <w:rFonts w:ascii="Consolas" w:hAnsi="Consolas"/>
          <w:color w:val="D4D4D4"/>
          <w:sz w:val="21"/>
          <w:szCs w:val="21"/>
          <w:lang w:eastAsia="ru-RU"/>
        </w:rPr>
        <w:t> </w:t>
      </w:r>
      <w:r w:rsidRPr="00D17D57">
        <w:rPr>
          <w:rFonts w:ascii="Consolas" w:hAnsi="Consolas"/>
          <w:color w:val="9CDCFE"/>
          <w:sz w:val="21"/>
          <w:szCs w:val="21"/>
          <w:lang w:val="en-US" w:eastAsia="ru-RU"/>
        </w:rPr>
        <w:t>S</w:t>
      </w:r>
      <w:r w:rsidRPr="00D17D57">
        <w:rPr>
          <w:rFonts w:ascii="Consolas" w:hAnsi="Consolas"/>
          <w:color w:val="9CDCFE"/>
          <w:sz w:val="21"/>
          <w:szCs w:val="21"/>
          <w:lang w:eastAsia="ru-RU"/>
        </w:rPr>
        <w:t>_</w:t>
      </w:r>
      <w:r w:rsidRPr="00D17D57">
        <w:t xml:space="preserve"> </w:t>
      </w:r>
      <w:r w:rsidRPr="00D17D57">
        <w:rPr>
          <w:rFonts w:ascii="Consolas" w:hAnsi="Consolas"/>
          <w:color w:val="9CDCFE"/>
          <w:sz w:val="21"/>
          <w:szCs w:val="21"/>
          <w:lang w:val="en-US" w:eastAsia="ru-RU"/>
        </w:rPr>
        <w:t>rental</w:t>
      </w:r>
      <w:r w:rsidRPr="00D17D57">
        <w:rPr>
          <w:rFonts w:ascii="Consolas" w:hAnsi="Consolas"/>
          <w:color w:val="9CDCFE"/>
          <w:sz w:val="21"/>
          <w:szCs w:val="21"/>
          <w:lang w:eastAsia="ru-RU"/>
        </w:rPr>
        <w:t>_</w:t>
      </w:r>
      <w:r w:rsidRPr="00D17D57">
        <w:rPr>
          <w:rFonts w:ascii="Consolas" w:hAnsi="Consolas"/>
          <w:color w:val="9CDCFE"/>
          <w:sz w:val="21"/>
          <w:szCs w:val="21"/>
          <w:lang w:val="en-US" w:eastAsia="ru-RU"/>
        </w:rPr>
        <w:t>price</w:t>
      </w:r>
      <w:r w:rsidRPr="00D17D57">
        <w:rPr>
          <w:rFonts w:ascii="Consolas" w:hAnsi="Consolas"/>
          <w:color w:val="D4D4D4"/>
          <w:sz w:val="21"/>
          <w:szCs w:val="21"/>
          <w:lang w:eastAsia="ru-RU"/>
        </w:rPr>
        <w:t xml:space="preserve"> </w:t>
      </w:r>
      <w:r w:rsidRPr="00FB46EA">
        <w:rPr>
          <w:rFonts w:ascii="Consolas" w:hAnsi="Consolas"/>
          <w:color w:val="D4D4D4"/>
          <w:sz w:val="21"/>
          <w:szCs w:val="21"/>
          <w:lang w:eastAsia="ru-RU"/>
        </w:rPr>
        <w:t>[</w:t>
      </w:r>
      <w:r w:rsidRPr="00FB46EA">
        <w:rPr>
          <w:rFonts w:ascii="Consolas" w:hAnsi="Consolas"/>
          <w:color w:val="CE9178"/>
          <w:sz w:val="21"/>
          <w:szCs w:val="21"/>
          <w:lang w:eastAsia="ru-RU"/>
        </w:rPr>
        <w:t>'Среднее время работы массового катания в день'</w:t>
      </w:r>
      <w:r w:rsidRPr="00FB46EA">
        <w:rPr>
          <w:rFonts w:ascii="Consolas" w:hAnsi="Consolas"/>
          <w:color w:val="D4D4D4"/>
          <w:sz w:val="21"/>
          <w:szCs w:val="21"/>
          <w:lang w:eastAsia="ru-RU"/>
        </w:rPr>
        <w:t>]</w:t>
      </w:r>
    </w:p>
    <w:p w:rsidR="002E6C6D" w:rsidRPr="005154E8" w:rsidRDefault="002E6C6D" w:rsidP="002A1B75">
      <w:pPr>
        <w:spacing w:line="360" w:lineRule="auto"/>
        <w:jc w:val="both"/>
        <w:rPr>
          <w:rFonts w:ascii="Consolas" w:hAnsi="Consolas"/>
          <w:sz w:val="28"/>
          <w:szCs w:val="28"/>
        </w:rPr>
      </w:pPr>
    </w:p>
    <w:p w:rsidR="002A1B75" w:rsidRDefault="00D76F63" w:rsidP="002A1B75">
      <w:pPr>
        <w:spacing w:line="360" w:lineRule="auto"/>
        <w:ind w:firstLine="709"/>
        <w:jc w:val="both"/>
        <w:rPr>
          <w:sz w:val="28"/>
          <w:szCs w:val="28"/>
        </w:rPr>
      </w:pPr>
      <w:r>
        <w:rPr>
          <w:sz w:val="28"/>
          <w:szCs w:val="28"/>
        </w:rPr>
        <w:t>П</w:t>
      </w:r>
      <w:r w:rsidR="002A1B75">
        <w:rPr>
          <w:sz w:val="28"/>
          <w:szCs w:val="28"/>
        </w:rPr>
        <w:t>о</w:t>
      </w:r>
      <w:r>
        <w:rPr>
          <w:sz w:val="28"/>
          <w:szCs w:val="28"/>
        </w:rPr>
        <w:t xml:space="preserve"> итогам </w:t>
      </w:r>
      <w:r w:rsidR="002A1B75">
        <w:rPr>
          <w:sz w:val="28"/>
          <w:szCs w:val="28"/>
        </w:rPr>
        <w:t>произведен</w:t>
      </w:r>
      <w:r>
        <w:rPr>
          <w:sz w:val="28"/>
          <w:szCs w:val="28"/>
        </w:rPr>
        <w:t>ных</w:t>
      </w:r>
      <w:r w:rsidR="002A1B75">
        <w:rPr>
          <w:sz w:val="28"/>
          <w:szCs w:val="28"/>
        </w:rPr>
        <w:t xml:space="preserve"> расчетов получили, что </w:t>
      </w:r>
      <w:r w:rsidR="008C5898">
        <w:rPr>
          <w:sz w:val="28"/>
          <w:szCs w:val="28"/>
        </w:rPr>
        <w:t>одну пару ботинок коньков можно</w:t>
      </w:r>
      <w:r w:rsidR="002A1B75">
        <w:rPr>
          <w:sz w:val="28"/>
          <w:szCs w:val="28"/>
        </w:rPr>
        <w:t xml:space="preserve"> </w:t>
      </w:r>
      <w:r w:rsidR="008C5898">
        <w:rPr>
          <w:sz w:val="28"/>
          <w:szCs w:val="28"/>
        </w:rPr>
        <w:t xml:space="preserve">было </w:t>
      </w:r>
      <w:r w:rsidR="002A1B75">
        <w:rPr>
          <w:sz w:val="28"/>
          <w:szCs w:val="28"/>
        </w:rPr>
        <w:t>аренд</w:t>
      </w:r>
      <w:r w:rsidR="008C5898">
        <w:rPr>
          <w:sz w:val="28"/>
          <w:szCs w:val="28"/>
        </w:rPr>
        <w:t>овать</w:t>
      </w:r>
      <w:r>
        <w:rPr>
          <w:sz w:val="28"/>
          <w:szCs w:val="28"/>
        </w:rPr>
        <w:t xml:space="preserve"> в Ледовом дворце в 2023 г. </w:t>
      </w:r>
      <w:r w:rsidR="008C5898">
        <w:rPr>
          <w:sz w:val="28"/>
          <w:szCs w:val="28"/>
        </w:rPr>
        <w:t>за</w:t>
      </w:r>
      <w:r w:rsidR="002A1B75">
        <w:rPr>
          <w:sz w:val="28"/>
          <w:szCs w:val="28"/>
        </w:rPr>
        <w:t xml:space="preserve"> </w:t>
      </w:r>
      <w:r w:rsidR="00741D4A">
        <w:rPr>
          <w:sz w:val="28"/>
          <w:szCs w:val="28"/>
        </w:rPr>
        <w:t xml:space="preserve">доступную цену – </w:t>
      </w:r>
      <w:r w:rsidR="002A1B75">
        <w:rPr>
          <w:sz w:val="28"/>
          <w:szCs w:val="28"/>
        </w:rPr>
        <w:t>150 р</w:t>
      </w:r>
      <w:r>
        <w:rPr>
          <w:sz w:val="28"/>
          <w:szCs w:val="28"/>
        </w:rPr>
        <w:t>уб</w:t>
      </w:r>
      <w:r w:rsidR="002A1B75">
        <w:rPr>
          <w:sz w:val="28"/>
          <w:szCs w:val="28"/>
        </w:rPr>
        <w:t>.</w:t>
      </w:r>
      <w:r w:rsidR="008C5898">
        <w:rPr>
          <w:sz w:val="28"/>
          <w:szCs w:val="28"/>
        </w:rPr>
        <w:t xml:space="preserve"> в час</w:t>
      </w:r>
      <w:r w:rsidR="00520BA2">
        <w:rPr>
          <w:sz w:val="28"/>
          <w:szCs w:val="28"/>
        </w:rPr>
        <w:t>:</w:t>
      </w:r>
    </w:p>
    <w:p w:rsidR="00520BA2" w:rsidRPr="006C5471" w:rsidRDefault="00520BA2" w:rsidP="002A1B75">
      <w:pPr>
        <w:spacing w:line="360" w:lineRule="auto"/>
        <w:ind w:firstLine="709"/>
        <w:jc w:val="both"/>
        <w:rPr>
          <w:sz w:val="28"/>
          <w:szCs w:val="28"/>
        </w:rPr>
      </w:pPr>
    </w:p>
    <w:p w:rsidR="002A1B75" w:rsidRPr="006C5471" w:rsidRDefault="002A1B75" w:rsidP="002A1B75">
      <w:pPr>
        <w:spacing w:line="360" w:lineRule="auto"/>
        <w:ind w:firstLine="709"/>
        <w:jc w:val="both"/>
        <w:rPr>
          <w:sz w:val="28"/>
          <w:szCs w:val="28"/>
          <w:lang w:val="en-US"/>
        </w:rPr>
      </w:pPr>
      <w:r>
        <w:rPr>
          <w:noProof/>
          <w:sz w:val="28"/>
          <w:szCs w:val="28"/>
          <w:lang w:eastAsia="ru-RU"/>
        </w:rPr>
        <w:drawing>
          <wp:inline distT="0" distB="0" distL="0" distR="0" wp14:anchorId="167C36F9" wp14:editId="36559D70">
            <wp:extent cx="4525006" cy="211484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тоимость 1 пары_2.png"/>
                    <pic:cNvPicPr/>
                  </pic:nvPicPr>
                  <pic:blipFill>
                    <a:blip r:embed="rId19">
                      <a:extLst>
                        <a:ext uri="{28A0092B-C50C-407E-A947-70E740481C1C}">
                          <a14:useLocalDpi xmlns:a14="http://schemas.microsoft.com/office/drawing/2010/main" val="0"/>
                        </a:ext>
                      </a:extLst>
                    </a:blip>
                    <a:stretch>
                      <a:fillRect/>
                    </a:stretch>
                  </pic:blipFill>
                  <pic:spPr>
                    <a:xfrm>
                      <a:off x="0" y="0"/>
                      <a:ext cx="4525006" cy="2114845"/>
                    </a:xfrm>
                    <a:prstGeom prst="rect">
                      <a:avLst/>
                    </a:prstGeom>
                  </pic:spPr>
                </pic:pic>
              </a:graphicData>
            </a:graphic>
          </wp:inline>
        </w:drawing>
      </w:r>
    </w:p>
    <w:p w:rsidR="002A1B75" w:rsidRPr="00D1298F" w:rsidRDefault="002A1B75" w:rsidP="00CB38CE">
      <w:pPr>
        <w:spacing w:line="360" w:lineRule="auto"/>
        <w:ind w:firstLine="709"/>
        <w:jc w:val="both"/>
        <w:rPr>
          <w:sz w:val="28"/>
          <w:szCs w:val="28"/>
        </w:rPr>
      </w:pPr>
    </w:p>
    <w:p w:rsidR="00CB38CE" w:rsidRDefault="002B4989" w:rsidP="00CB38CE">
      <w:pPr>
        <w:suppressAutoHyphens w:val="0"/>
        <w:spacing w:line="360" w:lineRule="auto"/>
        <w:ind w:firstLine="709"/>
        <w:contextualSpacing/>
        <w:jc w:val="both"/>
        <w:rPr>
          <w:sz w:val="28"/>
          <w:szCs w:val="28"/>
        </w:rPr>
      </w:pPr>
      <w:r>
        <w:rPr>
          <w:sz w:val="28"/>
          <w:szCs w:val="28"/>
        </w:rPr>
        <w:t xml:space="preserve">Конкурентоспособная стоимость проката 1 пары ботинок коньков </w:t>
      </w:r>
      <w:r w:rsidR="00CB38CE" w:rsidRPr="008F1E6B">
        <w:rPr>
          <w:sz w:val="28"/>
          <w:szCs w:val="28"/>
        </w:rPr>
        <w:t>ГАУ РМ «Ледовый дворец»</w:t>
      </w:r>
      <w:r>
        <w:rPr>
          <w:sz w:val="28"/>
          <w:szCs w:val="28"/>
        </w:rPr>
        <w:t xml:space="preserve"> обеспечивает грамотным подходом к политике ценообразования.</w:t>
      </w:r>
      <w:r w:rsidR="00CB38CE">
        <w:rPr>
          <w:sz w:val="28"/>
          <w:szCs w:val="28"/>
        </w:rPr>
        <w:t xml:space="preserve"> Бухгалтерия</w:t>
      </w:r>
      <w:r>
        <w:rPr>
          <w:sz w:val="28"/>
          <w:szCs w:val="28"/>
        </w:rPr>
        <w:t>,</w:t>
      </w:r>
      <w:r w:rsidR="00CB38CE">
        <w:rPr>
          <w:sz w:val="28"/>
          <w:szCs w:val="28"/>
        </w:rPr>
        <w:t xml:space="preserve"> р</w:t>
      </w:r>
      <w:r w:rsidR="00CB38CE" w:rsidRPr="002B06FB">
        <w:rPr>
          <w:sz w:val="28"/>
          <w:szCs w:val="28"/>
        </w:rPr>
        <w:t>ассчитыва</w:t>
      </w:r>
      <w:r>
        <w:rPr>
          <w:sz w:val="28"/>
          <w:szCs w:val="28"/>
        </w:rPr>
        <w:t>я</w:t>
      </w:r>
      <w:r w:rsidR="00CB38CE" w:rsidRPr="002B06FB">
        <w:rPr>
          <w:sz w:val="28"/>
          <w:szCs w:val="28"/>
        </w:rPr>
        <w:t xml:space="preserve"> себестоимость фактически оказываемых услуг, на этапе контроля сравнивает плановые показатели с фактическими. В свою очередь, ПЭО производит сопоставление утвержденных в прейскуранте цен и цен, пересчитанных с учетом фактической себестоимости.</w:t>
      </w:r>
      <w:r w:rsidR="00CB38CE">
        <w:rPr>
          <w:sz w:val="28"/>
          <w:szCs w:val="28"/>
        </w:rPr>
        <w:t xml:space="preserve"> </w:t>
      </w:r>
      <w:r w:rsidR="00CB38CE" w:rsidRPr="002B06FB">
        <w:rPr>
          <w:sz w:val="28"/>
          <w:szCs w:val="28"/>
        </w:rPr>
        <w:t xml:space="preserve">Совершенствование ценовой политики, как правило, состоит в поиске резервов снижения себестоимости услуг и создании экономически обоснованной </w:t>
      </w:r>
      <w:r w:rsidR="00CB38CE" w:rsidRPr="002B06FB">
        <w:rPr>
          <w:sz w:val="28"/>
          <w:szCs w:val="28"/>
        </w:rPr>
        <w:lastRenderedPageBreak/>
        <w:t>системы изменения цен.</w:t>
      </w:r>
      <w:r w:rsidR="00CB38CE">
        <w:rPr>
          <w:sz w:val="28"/>
          <w:szCs w:val="28"/>
        </w:rPr>
        <w:t xml:space="preserve"> Между тем, ежегодно цены на услуги Ледового дворца пересматриваются в сторону повышения. </w:t>
      </w:r>
    </w:p>
    <w:p w:rsidR="00F74141" w:rsidRPr="00F74141" w:rsidRDefault="00D1073C" w:rsidP="00F74141">
      <w:pPr>
        <w:spacing w:line="360" w:lineRule="auto"/>
        <w:ind w:firstLine="709"/>
        <w:jc w:val="both"/>
        <w:rPr>
          <w:rFonts w:eastAsia="TimesNewRoman"/>
          <w:bCs/>
          <w:color w:val="000000"/>
          <w:sz w:val="28"/>
          <w:szCs w:val="28"/>
        </w:rPr>
      </w:pPr>
      <w:r w:rsidRPr="004F259F">
        <w:rPr>
          <w:rFonts w:eastAsia="TimesNewRoman"/>
          <w:bCs/>
          <w:color w:val="000000"/>
          <w:sz w:val="28"/>
          <w:szCs w:val="28"/>
        </w:rPr>
        <w:t>Итак</w:t>
      </w:r>
      <w:r w:rsidR="00F74141" w:rsidRPr="004F259F">
        <w:rPr>
          <w:rFonts w:eastAsia="TimesNewRoman"/>
          <w:bCs/>
          <w:color w:val="000000"/>
          <w:sz w:val="28"/>
          <w:szCs w:val="28"/>
        </w:rPr>
        <w:t>,</w:t>
      </w:r>
      <w:r w:rsidR="00F74141" w:rsidRPr="00F74141">
        <w:rPr>
          <w:rFonts w:eastAsia="TimesNewRoman"/>
          <w:bCs/>
          <w:color w:val="000000"/>
          <w:sz w:val="28"/>
          <w:szCs w:val="28"/>
        </w:rPr>
        <w:t xml:space="preserve"> </w:t>
      </w:r>
      <w:r>
        <w:rPr>
          <w:rFonts w:eastAsia="TimesNewRoman"/>
          <w:bCs/>
          <w:color w:val="000000"/>
          <w:sz w:val="28"/>
          <w:szCs w:val="28"/>
        </w:rPr>
        <w:t xml:space="preserve">несмотря на </w:t>
      </w:r>
      <w:r w:rsidR="00F74141" w:rsidRPr="00F74141">
        <w:rPr>
          <w:rFonts w:eastAsia="TimesNewRoman"/>
          <w:bCs/>
          <w:color w:val="000000"/>
          <w:sz w:val="28"/>
          <w:szCs w:val="28"/>
        </w:rPr>
        <w:t>начальный уровень знаний и опыта в области программирования и BI аналитики</w:t>
      </w:r>
      <w:r>
        <w:rPr>
          <w:rFonts w:eastAsia="TimesNewRoman"/>
          <w:bCs/>
          <w:color w:val="000000"/>
          <w:sz w:val="28"/>
          <w:szCs w:val="28"/>
        </w:rPr>
        <w:t>,</w:t>
      </w:r>
      <w:r w:rsidR="00F74141" w:rsidRPr="00F74141">
        <w:rPr>
          <w:rFonts w:eastAsia="TimesNewRoman"/>
          <w:bCs/>
          <w:color w:val="000000"/>
          <w:sz w:val="28"/>
          <w:szCs w:val="28"/>
        </w:rPr>
        <w:t xml:space="preserve"> </w:t>
      </w:r>
      <w:r>
        <w:rPr>
          <w:rFonts w:eastAsia="TimesNewRoman"/>
          <w:bCs/>
          <w:color w:val="000000"/>
          <w:sz w:val="28"/>
          <w:szCs w:val="28"/>
        </w:rPr>
        <w:t>мы смогли</w:t>
      </w:r>
      <w:r w:rsidRPr="00F74141">
        <w:rPr>
          <w:rFonts w:eastAsia="TimesNewRoman"/>
          <w:bCs/>
          <w:color w:val="000000"/>
          <w:sz w:val="28"/>
          <w:szCs w:val="28"/>
        </w:rPr>
        <w:t xml:space="preserve"> использовать</w:t>
      </w:r>
      <w:r w:rsidRPr="00D1073C">
        <w:rPr>
          <w:rFonts w:eastAsia="TimesNewRoman"/>
          <w:bCs/>
          <w:color w:val="000000" w:themeColor="text1"/>
          <w:sz w:val="28"/>
          <w:szCs w:val="28"/>
        </w:rPr>
        <w:t xml:space="preserve"> немалый </w:t>
      </w:r>
      <w:r w:rsidRPr="00F74141">
        <w:rPr>
          <w:rFonts w:eastAsia="TimesNewRoman"/>
          <w:bCs/>
          <w:color w:val="000000"/>
          <w:sz w:val="28"/>
          <w:szCs w:val="28"/>
        </w:rPr>
        <w:t xml:space="preserve">набор средств библиотек </w:t>
      </w:r>
      <w:proofErr w:type="spellStart"/>
      <w:r w:rsidRPr="00F74141">
        <w:rPr>
          <w:rFonts w:eastAsia="TimesNewRoman"/>
          <w:bCs/>
          <w:color w:val="000000"/>
          <w:sz w:val="28"/>
          <w:szCs w:val="28"/>
        </w:rPr>
        <w:t>Python</w:t>
      </w:r>
      <w:proofErr w:type="spellEnd"/>
      <w:r w:rsidRPr="00F74141">
        <w:rPr>
          <w:rFonts w:eastAsia="TimesNewRoman"/>
          <w:bCs/>
          <w:color w:val="000000"/>
          <w:sz w:val="28"/>
          <w:szCs w:val="28"/>
        </w:rPr>
        <w:t xml:space="preserve"> </w:t>
      </w:r>
      <w:r w:rsidR="00F74141" w:rsidRPr="00F74141">
        <w:rPr>
          <w:rFonts w:eastAsia="TimesNewRoman"/>
          <w:bCs/>
          <w:color w:val="000000"/>
          <w:sz w:val="28"/>
          <w:szCs w:val="28"/>
        </w:rPr>
        <w:t xml:space="preserve">для анализа конкурентных позиций ГАУ РМ «Ледовый дворец» на рынке РМ. </w:t>
      </w:r>
    </w:p>
    <w:p w:rsidR="00F74141" w:rsidRPr="00F74141" w:rsidRDefault="00F74141" w:rsidP="00F74141">
      <w:pPr>
        <w:spacing w:line="360" w:lineRule="auto"/>
        <w:ind w:firstLine="709"/>
        <w:jc w:val="both"/>
        <w:rPr>
          <w:rFonts w:eastAsia="TimesNewRoman"/>
          <w:bCs/>
          <w:color w:val="000000"/>
          <w:sz w:val="28"/>
          <w:szCs w:val="28"/>
        </w:rPr>
      </w:pPr>
      <w:r w:rsidRPr="00F74141">
        <w:rPr>
          <w:rFonts w:eastAsia="TimesNewRoman"/>
          <w:bCs/>
          <w:color w:val="000000"/>
          <w:sz w:val="28"/>
          <w:szCs w:val="28"/>
        </w:rPr>
        <w:t>Во-первых, написание дипломного проекта и непосредственно кодов для целей анализа конкурентоспособности осуществлял</w:t>
      </w:r>
      <w:r w:rsidR="00D1073C">
        <w:rPr>
          <w:rFonts w:eastAsia="TimesNewRoman"/>
          <w:bCs/>
          <w:color w:val="000000"/>
          <w:sz w:val="28"/>
          <w:szCs w:val="28"/>
        </w:rPr>
        <w:t>ось</w:t>
      </w:r>
      <w:r w:rsidRPr="00F74141">
        <w:rPr>
          <w:rFonts w:eastAsia="TimesNewRoman"/>
          <w:bCs/>
          <w:color w:val="000000"/>
          <w:sz w:val="28"/>
          <w:szCs w:val="28"/>
        </w:rPr>
        <w:t xml:space="preserve"> в редакторе исходного кода </w:t>
      </w:r>
      <w:proofErr w:type="spellStart"/>
      <w:r w:rsidRPr="00F74141">
        <w:rPr>
          <w:rFonts w:eastAsia="TimesNewRoman"/>
          <w:bCs/>
          <w:color w:val="000000"/>
          <w:sz w:val="28"/>
          <w:szCs w:val="28"/>
        </w:rPr>
        <w:t>Visual</w:t>
      </w:r>
      <w:proofErr w:type="spellEnd"/>
      <w:r w:rsidRPr="00F74141">
        <w:rPr>
          <w:rFonts w:eastAsia="TimesNewRoman"/>
          <w:bCs/>
          <w:color w:val="000000"/>
          <w:sz w:val="28"/>
          <w:szCs w:val="28"/>
        </w:rPr>
        <w:t xml:space="preserve"> </w:t>
      </w:r>
      <w:proofErr w:type="spellStart"/>
      <w:r w:rsidRPr="00F74141">
        <w:rPr>
          <w:rFonts w:eastAsia="TimesNewRoman"/>
          <w:bCs/>
          <w:color w:val="000000"/>
          <w:sz w:val="28"/>
          <w:szCs w:val="28"/>
        </w:rPr>
        <w:t>Studio</w:t>
      </w:r>
      <w:proofErr w:type="spellEnd"/>
      <w:r w:rsidRPr="00F74141">
        <w:rPr>
          <w:rFonts w:eastAsia="TimesNewRoman"/>
          <w:bCs/>
          <w:color w:val="000000"/>
          <w:sz w:val="28"/>
          <w:szCs w:val="28"/>
        </w:rPr>
        <w:t xml:space="preserve"> </w:t>
      </w:r>
      <w:proofErr w:type="spellStart"/>
      <w:r w:rsidRPr="00F74141">
        <w:rPr>
          <w:rFonts w:eastAsia="TimesNewRoman"/>
          <w:bCs/>
          <w:color w:val="000000"/>
          <w:sz w:val="28"/>
          <w:szCs w:val="28"/>
        </w:rPr>
        <w:t>Code</w:t>
      </w:r>
      <w:proofErr w:type="spellEnd"/>
      <w:r w:rsidRPr="00F74141">
        <w:rPr>
          <w:rFonts w:eastAsia="TimesNewRoman"/>
          <w:bCs/>
          <w:color w:val="000000"/>
          <w:sz w:val="28"/>
          <w:szCs w:val="28"/>
        </w:rPr>
        <w:t xml:space="preserve"> с расширением </w:t>
      </w:r>
      <w:proofErr w:type="spellStart"/>
      <w:r w:rsidRPr="00F74141">
        <w:rPr>
          <w:rFonts w:eastAsia="TimesNewRoman"/>
          <w:bCs/>
          <w:color w:val="000000"/>
          <w:sz w:val="28"/>
          <w:szCs w:val="28"/>
        </w:rPr>
        <w:t>Jupiter</w:t>
      </w:r>
      <w:proofErr w:type="spellEnd"/>
      <w:r w:rsidRPr="00F74141">
        <w:rPr>
          <w:rFonts w:eastAsia="TimesNewRoman"/>
          <w:bCs/>
          <w:color w:val="000000"/>
          <w:sz w:val="28"/>
          <w:szCs w:val="28"/>
        </w:rPr>
        <w:t>.</w:t>
      </w:r>
    </w:p>
    <w:p w:rsidR="00F74141" w:rsidRPr="00F74141" w:rsidRDefault="00F74141" w:rsidP="00F74141">
      <w:pPr>
        <w:spacing w:line="360" w:lineRule="auto"/>
        <w:ind w:firstLine="709"/>
        <w:jc w:val="both"/>
        <w:rPr>
          <w:rFonts w:eastAsia="TimesNewRoman"/>
          <w:bCs/>
          <w:color w:val="000000"/>
          <w:sz w:val="28"/>
          <w:szCs w:val="28"/>
        </w:rPr>
      </w:pPr>
      <w:r w:rsidRPr="00F74141">
        <w:rPr>
          <w:rFonts w:eastAsia="TimesNewRoman"/>
          <w:bCs/>
          <w:color w:val="000000"/>
          <w:sz w:val="28"/>
          <w:szCs w:val="28"/>
        </w:rPr>
        <w:t xml:space="preserve">Во-вторых, инструменты </w:t>
      </w:r>
      <w:proofErr w:type="spellStart"/>
      <w:r w:rsidRPr="00F74141">
        <w:rPr>
          <w:rFonts w:eastAsia="TimesNewRoman"/>
          <w:bCs/>
          <w:color w:val="000000"/>
          <w:sz w:val="28"/>
          <w:szCs w:val="28"/>
        </w:rPr>
        <w:t>Рandas</w:t>
      </w:r>
      <w:proofErr w:type="spellEnd"/>
      <w:r w:rsidRPr="00F74141">
        <w:rPr>
          <w:rFonts w:eastAsia="TimesNewRoman"/>
          <w:bCs/>
          <w:color w:val="000000"/>
          <w:sz w:val="28"/>
          <w:szCs w:val="28"/>
        </w:rPr>
        <w:t xml:space="preserve"> (объект </w:t>
      </w:r>
      <w:proofErr w:type="spellStart"/>
      <w:r w:rsidRPr="00F74141">
        <w:rPr>
          <w:rFonts w:eastAsia="TimesNewRoman"/>
          <w:bCs/>
          <w:color w:val="000000"/>
          <w:sz w:val="28"/>
          <w:szCs w:val="28"/>
        </w:rPr>
        <w:t>DataFrame</w:t>
      </w:r>
      <w:proofErr w:type="spellEnd"/>
      <w:r w:rsidRPr="00F74141">
        <w:rPr>
          <w:rFonts w:eastAsia="TimesNewRoman"/>
          <w:bCs/>
          <w:color w:val="000000"/>
          <w:sz w:val="28"/>
          <w:szCs w:val="28"/>
        </w:rPr>
        <w:t xml:space="preserve">, функции </w:t>
      </w:r>
      <w:r w:rsidR="0063787D">
        <w:rPr>
          <w:rFonts w:eastAsia="TimesNewRoman"/>
          <w:bCs/>
          <w:color w:val="000000"/>
          <w:sz w:val="28"/>
          <w:szCs w:val="28"/>
        </w:rPr>
        <w:t xml:space="preserve">– </w:t>
      </w:r>
      <w:proofErr w:type="spellStart"/>
      <w:r w:rsidRPr="00F74141">
        <w:rPr>
          <w:rFonts w:eastAsia="TimesNewRoman"/>
          <w:bCs/>
          <w:color w:val="000000"/>
          <w:sz w:val="28"/>
          <w:szCs w:val="28"/>
        </w:rPr>
        <w:t>sample</w:t>
      </w:r>
      <w:proofErr w:type="spellEnd"/>
      <w:r w:rsidRPr="00F74141">
        <w:rPr>
          <w:rFonts w:eastAsia="TimesNewRoman"/>
          <w:bCs/>
          <w:color w:val="000000"/>
          <w:sz w:val="28"/>
          <w:szCs w:val="28"/>
        </w:rPr>
        <w:t xml:space="preserve">(), </w:t>
      </w:r>
      <w:proofErr w:type="spellStart"/>
      <w:r w:rsidRPr="00F74141">
        <w:rPr>
          <w:rFonts w:eastAsia="TimesNewRoman"/>
          <w:bCs/>
          <w:color w:val="000000"/>
          <w:sz w:val="28"/>
          <w:szCs w:val="28"/>
        </w:rPr>
        <w:t>info</w:t>
      </w:r>
      <w:proofErr w:type="spellEnd"/>
      <w:r w:rsidRPr="00F74141">
        <w:rPr>
          <w:rFonts w:eastAsia="TimesNewRoman"/>
          <w:bCs/>
          <w:color w:val="000000"/>
          <w:sz w:val="28"/>
          <w:szCs w:val="28"/>
        </w:rPr>
        <w:t xml:space="preserve">(), </w:t>
      </w:r>
      <w:proofErr w:type="spellStart"/>
      <w:r w:rsidRPr="00F74141">
        <w:rPr>
          <w:rFonts w:eastAsia="TimesNewRoman"/>
          <w:bCs/>
          <w:color w:val="000000"/>
          <w:sz w:val="28"/>
          <w:szCs w:val="28"/>
        </w:rPr>
        <w:t>groupby</w:t>
      </w:r>
      <w:proofErr w:type="spellEnd"/>
      <w:r w:rsidRPr="00F74141">
        <w:rPr>
          <w:rFonts w:eastAsia="TimesNewRoman"/>
          <w:bCs/>
          <w:color w:val="000000"/>
          <w:sz w:val="28"/>
          <w:szCs w:val="28"/>
        </w:rPr>
        <w:t xml:space="preserve">, </w:t>
      </w:r>
      <w:proofErr w:type="spellStart"/>
      <w:r w:rsidRPr="0063787D">
        <w:rPr>
          <w:rFonts w:eastAsia="TimesNewRoman"/>
          <w:bCs/>
          <w:color w:val="000000"/>
          <w:sz w:val="28"/>
          <w:szCs w:val="28"/>
        </w:rPr>
        <w:t>read_csv</w:t>
      </w:r>
      <w:proofErr w:type="spellEnd"/>
      <w:r w:rsidRPr="0063787D">
        <w:rPr>
          <w:rFonts w:eastAsia="TimesNewRoman"/>
          <w:bCs/>
          <w:color w:val="000000"/>
          <w:sz w:val="28"/>
          <w:szCs w:val="28"/>
        </w:rPr>
        <w:t>(),</w:t>
      </w:r>
      <w:r w:rsidRPr="00F74141">
        <w:rPr>
          <w:rFonts w:eastAsia="TimesNewRoman"/>
          <w:bCs/>
          <w:color w:val="000000"/>
          <w:sz w:val="28"/>
          <w:szCs w:val="28"/>
        </w:rPr>
        <w:t xml:space="preserve"> </w:t>
      </w:r>
      <w:proofErr w:type="spellStart"/>
      <w:r w:rsidRPr="00F74141">
        <w:rPr>
          <w:rFonts w:eastAsia="TimesNewRoman"/>
          <w:bCs/>
          <w:color w:val="000000"/>
          <w:sz w:val="28"/>
          <w:szCs w:val="28"/>
        </w:rPr>
        <w:t>pivot_table</w:t>
      </w:r>
      <w:proofErr w:type="spellEnd"/>
      <w:r w:rsidRPr="00F74141">
        <w:rPr>
          <w:rFonts w:eastAsia="TimesNewRoman"/>
          <w:bCs/>
          <w:color w:val="000000"/>
          <w:sz w:val="28"/>
          <w:szCs w:val="28"/>
        </w:rPr>
        <w:t>)</w:t>
      </w:r>
      <w:r w:rsidR="00D1073C">
        <w:rPr>
          <w:rFonts w:eastAsia="TimesNewRoman"/>
          <w:bCs/>
          <w:color w:val="000000"/>
          <w:sz w:val="28"/>
          <w:szCs w:val="28"/>
        </w:rPr>
        <w:t xml:space="preserve"> были применены для </w:t>
      </w:r>
      <w:r w:rsidRPr="00F74141">
        <w:rPr>
          <w:rFonts w:eastAsia="TimesNewRoman"/>
          <w:bCs/>
          <w:color w:val="000000"/>
          <w:sz w:val="28"/>
          <w:szCs w:val="28"/>
        </w:rPr>
        <w:t>анализ</w:t>
      </w:r>
      <w:r w:rsidR="00D1073C">
        <w:rPr>
          <w:rFonts w:eastAsia="TimesNewRoman"/>
          <w:bCs/>
          <w:color w:val="000000"/>
          <w:sz w:val="28"/>
          <w:szCs w:val="28"/>
        </w:rPr>
        <w:t xml:space="preserve">а </w:t>
      </w:r>
      <w:proofErr w:type="spellStart"/>
      <w:r w:rsidR="0063787D">
        <w:rPr>
          <w:rFonts w:eastAsia="TimesNewRoman"/>
          <w:bCs/>
          <w:color w:val="000000"/>
          <w:sz w:val="28"/>
          <w:szCs w:val="28"/>
        </w:rPr>
        <w:t>е</w:t>
      </w:r>
      <w:r w:rsidR="0063787D" w:rsidRPr="00F74141">
        <w:rPr>
          <w:rFonts w:eastAsia="TimesNewRoman"/>
          <w:bCs/>
          <w:color w:val="000000"/>
          <w:sz w:val="28"/>
          <w:szCs w:val="28"/>
        </w:rPr>
        <w:t>xcel</w:t>
      </w:r>
      <w:proofErr w:type="spellEnd"/>
      <w:r w:rsidR="0063787D">
        <w:rPr>
          <w:rFonts w:eastAsia="TimesNewRoman"/>
          <w:bCs/>
          <w:color w:val="000000"/>
          <w:sz w:val="28"/>
          <w:szCs w:val="28"/>
        </w:rPr>
        <w:t>-</w:t>
      </w:r>
      <w:r w:rsidRPr="00F74141">
        <w:rPr>
          <w:rFonts w:eastAsia="TimesNewRoman"/>
          <w:bCs/>
          <w:color w:val="000000"/>
          <w:sz w:val="28"/>
          <w:szCs w:val="28"/>
        </w:rPr>
        <w:t>таблиц</w:t>
      </w:r>
      <w:r w:rsidR="00D1073C">
        <w:rPr>
          <w:rFonts w:eastAsia="TimesNewRoman"/>
          <w:bCs/>
          <w:color w:val="000000"/>
          <w:sz w:val="28"/>
          <w:szCs w:val="28"/>
        </w:rPr>
        <w:t>ы</w:t>
      </w:r>
      <w:r w:rsidRPr="00F74141">
        <w:rPr>
          <w:rFonts w:eastAsia="TimesNewRoman"/>
          <w:bCs/>
          <w:color w:val="000000"/>
          <w:sz w:val="28"/>
          <w:szCs w:val="28"/>
        </w:rPr>
        <w:t xml:space="preserve"> </w:t>
      </w:r>
      <w:r w:rsidR="0063787D">
        <w:rPr>
          <w:rFonts w:eastAsia="TimesNewRoman"/>
          <w:bCs/>
          <w:color w:val="000000"/>
          <w:sz w:val="28"/>
          <w:szCs w:val="28"/>
        </w:rPr>
        <w:t>с данными о ц</w:t>
      </w:r>
      <w:r w:rsidRPr="00F74141">
        <w:rPr>
          <w:rFonts w:eastAsia="TimesNewRoman"/>
          <w:bCs/>
          <w:color w:val="000000"/>
          <w:sz w:val="28"/>
          <w:szCs w:val="28"/>
        </w:rPr>
        <w:t>ен</w:t>
      </w:r>
      <w:r w:rsidR="0063787D">
        <w:rPr>
          <w:rFonts w:eastAsia="TimesNewRoman"/>
          <w:bCs/>
          <w:color w:val="000000"/>
          <w:sz w:val="28"/>
          <w:szCs w:val="28"/>
        </w:rPr>
        <w:t>ах</w:t>
      </w:r>
      <w:r w:rsidRPr="00F74141">
        <w:rPr>
          <w:rFonts w:eastAsia="TimesNewRoman"/>
          <w:bCs/>
          <w:color w:val="000000"/>
          <w:sz w:val="28"/>
          <w:szCs w:val="28"/>
        </w:rPr>
        <w:t xml:space="preserve"> на услуги </w:t>
      </w:r>
      <w:r w:rsidR="00154732">
        <w:rPr>
          <w:rFonts w:eastAsia="TimesNewRoman"/>
          <w:bCs/>
          <w:color w:val="000000"/>
          <w:sz w:val="28"/>
          <w:szCs w:val="28"/>
        </w:rPr>
        <w:t xml:space="preserve">в </w:t>
      </w:r>
      <w:r w:rsidRPr="00F74141">
        <w:rPr>
          <w:rFonts w:eastAsia="TimesNewRoman"/>
          <w:bCs/>
          <w:color w:val="000000"/>
          <w:sz w:val="28"/>
          <w:szCs w:val="28"/>
        </w:rPr>
        <w:t>ГАУ РМ «Ледовый дворец» и АУ РМ «СК «Мордовия»</w:t>
      </w:r>
      <w:r w:rsidR="006835A4">
        <w:rPr>
          <w:rFonts w:eastAsia="TimesNewRoman"/>
          <w:bCs/>
          <w:color w:val="000000"/>
          <w:sz w:val="28"/>
          <w:szCs w:val="28"/>
        </w:rPr>
        <w:t xml:space="preserve"> за 2020-2022 гг.</w:t>
      </w:r>
      <w:r w:rsidR="00154732">
        <w:rPr>
          <w:rFonts w:eastAsia="TimesNewRoman"/>
          <w:bCs/>
          <w:color w:val="000000"/>
          <w:sz w:val="28"/>
          <w:szCs w:val="28"/>
        </w:rPr>
        <w:t>, по итогу которого пришли к выводу о более конкурентоспособной системе</w:t>
      </w:r>
      <w:r w:rsidRPr="00F74141">
        <w:rPr>
          <w:rFonts w:eastAsia="TimesNewRoman"/>
          <w:bCs/>
          <w:color w:val="000000"/>
          <w:sz w:val="28"/>
          <w:szCs w:val="28"/>
        </w:rPr>
        <w:t xml:space="preserve"> ценообразования </w:t>
      </w:r>
      <w:r w:rsidR="00154732">
        <w:rPr>
          <w:rFonts w:eastAsia="TimesNewRoman"/>
          <w:bCs/>
          <w:color w:val="000000"/>
          <w:sz w:val="28"/>
          <w:szCs w:val="28"/>
        </w:rPr>
        <w:t xml:space="preserve">в </w:t>
      </w:r>
      <w:r w:rsidRPr="00F74141">
        <w:rPr>
          <w:rFonts w:eastAsia="TimesNewRoman"/>
          <w:bCs/>
          <w:color w:val="000000"/>
          <w:sz w:val="28"/>
          <w:szCs w:val="28"/>
        </w:rPr>
        <w:t>ГАУ РМ «Ледовый дворец».</w:t>
      </w:r>
    </w:p>
    <w:p w:rsidR="00F74141" w:rsidRPr="00F74141" w:rsidRDefault="00F74141" w:rsidP="006835A4">
      <w:pPr>
        <w:spacing w:line="360" w:lineRule="auto"/>
        <w:ind w:firstLine="709"/>
        <w:jc w:val="both"/>
        <w:rPr>
          <w:rFonts w:eastAsia="TimesNewRoman"/>
          <w:bCs/>
          <w:color w:val="000000"/>
          <w:sz w:val="28"/>
          <w:szCs w:val="28"/>
        </w:rPr>
      </w:pPr>
      <w:r w:rsidRPr="00F74141">
        <w:rPr>
          <w:rFonts w:eastAsia="TimesNewRoman"/>
          <w:bCs/>
          <w:color w:val="000000"/>
          <w:sz w:val="28"/>
          <w:szCs w:val="28"/>
        </w:rPr>
        <w:t xml:space="preserve">В-третьих, </w:t>
      </w:r>
      <w:r w:rsidR="00154732">
        <w:rPr>
          <w:rFonts w:eastAsia="TimesNewRoman"/>
          <w:bCs/>
          <w:color w:val="000000"/>
          <w:sz w:val="28"/>
          <w:szCs w:val="28"/>
        </w:rPr>
        <w:t>средства</w:t>
      </w:r>
      <w:r w:rsidRPr="00F74141">
        <w:rPr>
          <w:rFonts w:eastAsia="TimesNewRoman"/>
          <w:bCs/>
          <w:color w:val="000000"/>
          <w:sz w:val="28"/>
          <w:szCs w:val="28"/>
        </w:rPr>
        <w:t xml:space="preserve"> </w:t>
      </w:r>
      <w:r w:rsidR="00CC533C">
        <w:rPr>
          <w:rFonts w:eastAsia="TimesNewRoman"/>
          <w:bCs/>
          <w:color w:val="000000"/>
          <w:sz w:val="28"/>
          <w:szCs w:val="28"/>
        </w:rPr>
        <w:t xml:space="preserve">библиотек </w:t>
      </w:r>
      <w:r w:rsidR="0063787D" w:rsidRPr="00030476">
        <w:rPr>
          <w:color w:val="000000" w:themeColor="text1"/>
          <w:sz w:val="28"/>
          <w:szCs w:val="28"/>
        </w:rPr>
        <w:t>Р</w:t>
      </w:r>
      <w:proofErr w:type="spellStart"/>
      <w:r w:rsidR="0063787D" w:rsidRPr="00030476">
        <w:rPr>
          <w:color w:val="000000" w:themeColor="text1"/>
          <w:sz w:val="28"/>
          <w:szCs w:val="28"/>
          <w:lang w:val="en-US"/>
        </w:rPr>
        <w:t>andas</w:t>
      </w:r>
      <w:proofErr w:type="spellEnd"/>
      <w:r w:rsidR="0063787D" w:rsidRPr="00030476">
        <w:rPr>
          <w:color w:val="000000" w:themeColor="text1"/>
          <w:sz w:val="28"/>
          <w:szCs w:val="28"/>
        </w:rPr>
        <w:t xml:space="preserve"> </w:t>
      </w:r>
      <w:r w:rsidRPr="00F74141">
        <w:rPr>
          <w:rFonts w:eastAsia="TimesNewRoman"/>
          <w:bCs/>
          <w:color w:val="000000"/>
          <w:sz w:val="28"/>
          <w:szCs w:val="28"/>
        </w:rPr>
        <w:t>(</w:t>
      </w:r>
      <w:r w:rsidR="0063787D" w:rsidRPr="00F74141">
        <w:rPr>
          <w:rFonts w:eastAsia="TimesNewRoman"/>
          <w:bCs/>
          <w:color w:val="000000"/>
          <w:sz w:val="28"/>
          <w:szCs w:val="28"/>
        </w:rPr>
        <w:t xml:space="preserve">функции </w:t>
      </w:r>
      <w:proofErr w:type="spellStart"/>
      <w:r w:rsidR="0063787D" w:rsidRPr="00F74141">
        <w:rPr>
          <w:rFonts w:eastAsia="TimesNewRoman"/>
          <w:bCs/>
          <w:color w:val="000000"/>
          <w:sz w:val="28"/>
          <w:szCs w:val="28"/>
        </w:rPr>
        <w:t>read_csv</w:t>
      </w:r>
      <w:proofErr w:type="spellEnd"/>
      <w:r w:rsidR="0063787D" w:rsidRPr="00F74141">
        <w:rPr>
          <w:rFonts w:eastAsia="TimesNewRoman"/>
          <w:bCs/>
          <w:color w:val="000000"/>
          <w:sz w:val="28"/>
          <w:szCs w:val="28"/>
        </w:rPr>
        <w:t>(),</w:t>
      </w:r>
      <w:r w:rsidR="0063787D">
        <w:rPr>
          <w:rFonts w:eastAsia="TimesNewRoman"/>
          <w:bCs/>
          <w:color w:val="000000"/>
          <w:sz w:val="28"/>
          <w:szCs w:val="28"/>
        </w:rPr>
        <w:t xml:space="preserve"> </w:t>
      </w:r>
      <w:proofErr w:type="spellStart"/>
      <w:r w:rsidR="0063787D" w:rsidRPr="00F74141">
        <w:rPr>
          <w:rFonts w:eastAsia="TimesNewRoman"/>
          <w:bCs/>
          <w:color w:val="000000"/>
          <w:sz w:val="28"/>
          <w:szCs w:val="28"/>
        </w:rPr>
        <w:t>info</w:t>
      </w:r>
      <w:proofErr w:type="spellEnd"/>
      <w:r w:rsidR="0063787D" w:rsidRPr="00F74141">
        <w:rPr>
          <w:rFonts w:eastAsia="TimesNewRoman"/>
          <w:bCs/>
          <w:color w:val="000000"/>
          <w:sz w:val="28"/>
          <w:szCs w:val="28"/>
        </w:rPr>
        <w:t>(),</w:t>
      </w:r>
      <w:r w:rsidR="00E4625A">
        <w:rPr>
          <w:rFonts w:eastAsia="TimesNewRoman"/>
          <w:bCs/>
          <w:color w:val="000000"/>
          <w:sz w:val="28"/>
          <w:szCs w:val="28"/>
        </w:rPr>
        <w:t xml:space="preserve"> </w:t>
      </w:r>
      <w:proofErr w:type="spellStart"/>
      <w:r w:rsidR="0063787D" w:rsidRPr="00F74141">
        <w:rPr>
          <w:rFonts w:eastAsia="TimesNewRoman"/>
          <w:bCs/>
          <w:color w:val="000000"/>
          <w:sz w:val="28"/>
          <w:szCs w:val="28"/>
        </w:rPr>
        <w:t>groupby</w:t>
      </w:r>
      <w:proofErr w:type="spellEnd"/>
      <w:r w:rsidR="0063787D" w:rsidRPr="00F74141">
        <w:rPr>
          <w:rFonts w:eastAsia="TimesNewRoman"/>
          <w:bCs/>
          <w:color w:val="000000"/>
          <w:sz w:val="28"/>
          <w:szCs w:val="28"/>
        </w:rPr>
        <w:t xml:space="preserve">, </w:t>
      </w:r>
      <w:r w:rsidRPr="00F74141">
        <w:rPr>
          <w:rFonts w:eastAsia="TimesNewRoman"/>
          <w:bCs/>
          <w:color w:val="000000"/>
          <w:sz w:val="28"/>
          <w:szCs w:val="28"/>
        </w:rPr>
        <w:t>объект</w:t>
      </w:r>
      <w:r w:rsidR="00EC6864">
        <w:rPr>
          <w:rFonts w:eastAsia="TimesNewRoman"/>
          <w:bCs/>
          <w:color w:val="000000"/>
          <w:sz w:val="28"/>
          <w:szCs w:val="28"/>
        </w:rPr>
        <w:t xml:space="preserve">ы </w:t>
      </w:r>
      <w:proofErr w:type="spellStart"/>
      <w:r w:rsidR="00EC6864" w:rsidRPr="00D17D57">
        <w:rPr>
          <w:sz w:val="28"/>
          <w:szCs w:val="28"/>
        </w:rPr>
        <w:t>Series</w:t>
      </w:r>
      <w:proofErr w:type="spellEnd"/>
      <w:r w:rsidR="00EC6864">
        <w:rPr>
          <w:sz w:val="28"/>
          <w:szCs w:val="28"/>
        </w:rPr>
        <w:t xml:space="preserve"> и</w:t>
      </w:r>
      <w:r w:rsidRPr="00F74141">
        <w:rPr>
          <w:rFonts w:eastAsia="TimesNewRoman"/>
          <w:bCs/>
          <w:color w:val="000000"/>
          <w:sz w:val="28"/>
          <w:szCs w:val="28"/>
        </w:rPr>
        <w:t xml:space="preserve"> </w:t>
      </w:r>
      <w:proofErr w:type="spellStart"/>
      <w:r w:rsidRPr="00F74141">
        <w:rPr>
          <w:rFonts w:eastAsia="TimesNewRoman"/>
          <w:bCs/>
          <w:color w:val="000000"/>
          <w:sz w:val="28"/>
          <w:szCs w:val="28"/>
        </w:rPr>
        <w:t>DataFrame</w:t>
      </w:r>
      <w:proofErr w:type="spellEnd"/>
      <w:r w:rsidRPr="00F74141">
        <w:rPr>
          <w:rFonts w:eastAsia="TimesNewRoman"/>
          <w:bCs/>
          <w:color w:val="000000"/>
          <w:sz w:val="28"/>
          <w:szCs w:val="28"/>
        </w:rPr>
        <w:t xml:space="preserve">), </w:t>
      </w:r>
      <w:r w:rsidR="00154732" w:rsidRPr="00030476">
        <w:rPr>
          <w:color w:val="000000" w:themeColor="text1"/>
          <w:sz w:val="28"/>
          <w:szCs w:val="28"/>
          <w:lang w:val="en-US"/>
        </w:rPr>
        <w:t>Seaborn</w:t>
      </w:r>
      <w:r w:rsidR="00154732" w:rsidRPr="00154732">
        <w:rPr>
          <w:rFonts w:eastAsia="TimesNewRoman"/>
          <w:bCs/>
          <w:color w:val="000000"/>
          <w:sz w:val="28"/>
          <w:szCs w:val="28"/>
        </w:rPr>
        <w:t xml:space="preserve"> (</w:t>
      </w:r>
      <w:r w:rsidR="00154732">
        <w:rPr>
          <w:rFonts w:eastAsia="TimesNewRoman"/>
          <w:bCs/>
          <w:color w:val="000000"/>
          <w:sz w:val="28"/>
          <w:szCs w:val="28"/>
        </w:rPr>
        <w:t>функции</w:t>
      </w:r>
      <w:r w:rsidR="00154732" w:rsidRPr="00154732">
        <w:rPr>
          <w:rFonts w:eastAsia="TimesNewRoman"/>
          <w:bCs/>
          <w:color w:val="000000"/>
          <w:sz w:val="28"/>
          <w:szCs w:val="28"/>
        </w:rPr>
        <w:t xml:space="preserve"> </w:t>
      </w:r>
      <w:proofErr w:type="spellStart"/>
      <w:r w:rsidR="00154732" w:rsidRPr="0063787D">
        <w:rPr>
          <w:sz w:val="28"/>
          <w:szCs w:val="28"/>
          <w:lang w:val="en-US"/>
        </w:rPr>
        <w:t>sns</w:t>
      </w:r>
      <w:proofErr w:type="spellEnd"/>
      <w:r w:rsidR="00154732" w:rsidRPr="00154732">
        <w:rPr>
          <w:sz w:val="28"/>
          <w:szCs w:val="28"/>
        </w:rPr>
        <w:t>.</w:t>
      </w:r>
      <w:proofErr w:type="spellStart"/>
      <w:r w:rsidR="00154732" w:rsidRPr="0063787D">
        <w:rPr>
          <w:sz w:val="28"/>
          <w:szCs w:val="28"/>
          <w:lang w:val="en-US"/>
        </w:rPr>
        <w:t>barplot</w:t>
      </w:r>
      <w:proofErr w:type="spellEnd"/>
      <w:r w:rsidR="00154732" w:rsidRPr="00154732">
        <w:rPr>
          <w:sz w:val="28"/>
          <w:szCs w:val="28"/>
        </w:rPr>
        <w:t>(),</w:t>
      </w:r>
      <w:r w:rsidR="00154732">
        <w:rPr>
          <w:sz w:val="28"/>
          <w:szCs w:val="28"/>
        </w:rPr>
        <w:t xml:space="preserve"> </w:t>
      </w:r>
      <w:r w:rsidR="00154732" w:rsidRPr="0063787D">
        <w:rPr>
          <w:sz w:val="28"/>
          <w:szCs w:val="28"/>
          <w:lang w:val="en-US"/>
        </w:rPr>
        <w:t>bar</w:t>
      </w:r>
      <w:r w:rsidR="00154732" w:rsidRPr="00154732">
        <w:rPr>
          <w:sz w:val="28"/>
          <w:szCs w:val="28"/>
        </w:rPr>
        <w:t>_</w:t>
      </w:r>
      <w:r w:rsidR="00154732" w:rsidRPr="0063787D">
        <w:rPr>
          <w:sz w:val="28"/>
          <w:szCs w:val="28"/>
          <w:lang w:val="en-US"/>
        </w:rPr>
        <w:t>label</w:t>
      </w:r>
      <w:r w:rsidR="00154732" w:rsidRPr="00154732">
        <w:rPr>
          <w:sz w:val="28"/>
          <w:szCs w:val="28"/>
        </w:rPr>
        <w:t>(),</w:t>
      </w:r>
      <w:proofErr w:type="spellStart"/>
      <w:r w:rsidR="00154732" w:rsidRPr="0063787D">
        <w:rPr>
          <w:sz w:val="28"/>
          <w:szCs w:val="28"/>
          <w:lang w:val="en-US"/>
        </w:rPr>
        <w:t>plt</w:t>
      </w:r>
      <w:proofErr w:type="spellEnd"/>
      <w:r w:rsidR="00154732" w:rsidRPr="00154732">
        <w:rPr>
          <w:sz w:val="28"/>
          <w:szCs w:val="28"/>
        </w:rPr>
        <w:t>.</w:t>
      </w:r>
      <w:r w:rsidR="00154732" w:rsidRPr="0063787D">
        <w:rPr>
          <w:sz w:val="28"/>
          <w:szCs w:val="28"/>
          <w:lang w:val="en-US"/>
        </w:rPr>
        <w:t>show</w:t>
      </w:r>
      <w:r w:rsidR="00154732" w:rsidRPr="00154732">
        <w:rPr>
          <w:sz w:val="28"/>
          <w:szCs w:val="28"/>
        </w:rPr>
        <w:t>()</w:t>
      </w:r>
      <w:r w:rsidR="00154732">
        <w:rPr>
          <w:sz w:val="28"/>
          <w:szCs w:val="28"/>
        </w:rPr>
        <w:t xml:space="preserve">) и </w:t>
      </w:r>
      <w:r w:rsidR="00154732" w:rsidRPr="00030476">
        <w:rPr>
          <w:color w:val="000000" w:themeColor="text1"/>
          <w:sz w:val="28"/>
          <w:szCs w:val="28"/>
          <w:lang w:val="en-US"/>
        </w:rPr>
        <w:t>Matplotlib</w:t>
      </w:r>
      <w:r w:rsidR="00154732" w:rsidRPr="00154732">
        <w:rPr>
          <w:color w:val="000000" w:themeColor="text1"/>
          <w:sz w:val="28"/>
          <w:szCs w:val="28"/>
        </w:rPr>
        <w:t xml:space="preserve"> </w:t>
      </w:r>
      <w:r w:rsidR="00154732" w:rsidRPr="00154732">
        <w:rPr>
          <w:rFonts w:eastAsia="TimesNewRoman"/>
          <w:bCs/>
          <w:color w:val="000000"/>
          <w:sz w:val="28"/>
          <w:szCs w:val="28"/>
        </w:rPr>
        <w:t>(</w:t>
      </w:r>
      <w:r w:rsidR="00154732">
        <w:rPr>
          <w:rFonts w:eastAsia="TimesNewRoman"/>
          <w:bCs/>
          <w:color w:val="000000"/>
          <w:sz w:val="28"/>
          <w:szCs w:val="28"/>
        </w:rPr>
        <w:t>модуль</w:t>
      </w:r>
      <w:r w:rsidR="00154732" w:rsidRPr="00154732">
        <w:rPr>
          <w:rFonts w:eastAsia="TimesNewRoman"/>
          <w:bCs/>
          <w:color w:val="000000"/>
          <w:sz w:val="28"/>
          <w:szCs w:val="28"/>
        </w:rPr>
        <w:t xml:space="preserve"> </w:t>
      </w:r>
      <w:proofErr w:type="spellStart"/>
      <w:r w:rsidR="00154732">
        <w:rPr>
          <w:rFonts w:eastAsia="TimesNewRoman"/>
          <w:bCs/>
          <w:color w:val="000000"/>
          <w:sz w:val="28"/>
          <w:szCs w:val="28"/>
          <w:lang w:val="en-US"/>
        </w:rPr>
        <w:t>pyplot</w:t>
      </w:r>
      <w:proofErr w:type="spellEnd"/>
      <w:r w:rsidR="00154732" w:rsidRPr="00154732">
        <w:rPr>
          <w:rFonts w:eastAsia="TimesNewRoman"/>
          <w:bCs/>
          <w:color w:val="000000"/>
          <w:sz w:val="28"/>
          <w:szCs w:val="28"/>
        </w:rPr>
        <w:t xml:space="preserve">) </w:t>
      </w:r>
      <w:r w:rsidR="006835A4">
        <w:rPr>
          <w:rFonts w:eastAsia="TimesNewRoman"/>
          <w:bCs/>
          <w:color w:val="000000"/>
          <w:sz w:val="28"/>
          <w:szCs w:val="28"/>
        </w:rPr>
        <w:t xml:space="preserve">были использованы в целях анализа </w:t>
      </w:r>
      <w:proofErr w:type="spellStart"/>
      <w:r w:rsidR="00CC533C">
        <w:rPr>
          <w:rFonts w:eastAsia="TimesNewRoman"/>
          <w:bCs/>
          <w:color w:val="000000"/>
          <w:sz w:val="28"/>
          <w:szCs w:val="28"/>
        </w:rPr>
        <w:t>е</w:t>
      </w:r>
      <w:r w:rsidR="00CC533C" w:rsidRPr="00F74141">
        <w:rPr>
          <w:rFonts w:eastAsia="TimesNewRoman"/>
          <w:bCs/>
          <w:color w:val="000000"/>
          <w:sz w:val="28"/>
          <w:szCs w:val="28"/>
        </w:rPr>
        <w:t>xcel</w:t>
      </w:r>
      <w:proofErr w:type="spellEnd"/>
      <w:r w:rsidR="00CC533C">
        <w:rPr>
          <w:rFonts w:eastAsia="TimesNewRoman"/>
          <w:bCs/>
          <w:color w:val="000000"/>
          <w:sz w:val="28"/>
          <w:szCs w:val="28"/>
        </w:rPr>
        <w:t>-</w:t>
      </w:r>
      <w:r w:rsidR="00CC533C" w:rsidRPr="00F74141">
        <w:rPr>
          <w:rFonts w:eastAsia="TimesNewRoman"/>
          <w:bCs/>
          <w:color w:val="000000"/>
          <w:sz w:val="28"/>
          <w:szCs w:val="28"/>
        </w:rPr>
        <w:t>таблиц</w:t>
      </w:r>
      <w:r w:rsidR="00CC533C">
        <w:rPr>
          <w:rFonts w:eastAsia="TimesNewRoman"/>
          <w:bCs/>
          <w:color w:val="000000"/>
          <w:sz w:val="28"/>
          <w:szCs w:val="28"/>
        </w:rPr>
        <w:t>ы</w:t>
      </w:r>
      <w:r w:rsidR="00CC533C" w:rsidRPr="00F74141">
        <w:rPr>
          <w:rFonts w:eastAsia="TimesNewRoman"/>
          <w:bCs/>
          <w:color w:val="000000"/>
          <w:sz w:val="28"/>
          <w:szCs w:val="28"/>
        </w:rPr>
        <w:t xml:space="preserve"> </w:t>
      </w:r>
      <w:r w:rsidR="00CC533C">
        <w:rPr>
          <w:rFonts w:eastAsia="TimesNewRoman"/>
          <w:bCs/>
          <w:color w:val="000000"/>
          <w:sz w:val="28"/>
          <w:szCs w:val="28"/>
        </w:rPr>
        <w:t xml:space="preserve">с данными </w:t>
      </w:r>
      <w:r w:rsidR="006835A4">
        <w:rPr>
          <w:rFonts w:eastAsia="TimesNewRoman"/>
          <w:bCs/>
          <w:color w:val="000000"/>
          <w:sz w:val="28"/>
          <w:szCs w:val="28"/>
        </w:rPr>
        <w:t xml:space="preserve">за 2022 г. </w:t>
      </w:r>
      <w:r w:rsidR="00CC533C">
        <w:rPr>
          <w:rFonts w:eastAsia="TimesNewRoman"/>
          <w:bCs/>
          <w:color w:val="000000"/>
          <w:sz w:val="28"/>
          <w:szCs w:val="28"/>
        </w:rPr>
        <w:t xml:space="preserve">о </w:t>
      </w:r>
      <w:r w:rsidR="0063787D" w:rsidRPr="00F74141">
        <w:rPr>
          <w:rFonts w:eastAsia="TimesNewRoman"/>
          <w:bCs/>
          <w:color w:val="000000"/>
          <w:sz w:val="28"/>
          <w:szCs w:val="28"/>
        </w:rPr>
        <w:t>стоимости услуг для корпоративных клиентов ГАУ РМ «Ледовый дворец» и других спортивных комплексов России</w:t>
      </w:r>
      <w:r w:rsidR="006835A4">
        <w:rPr>
          <w:rFonts w:eastAsia="TimesNewRoman"/>
          <w:bCs/>
          <w:color w:val="000000"/>
          <w:sz w:val="28"/>
          <w:szCs w:val="28"/>
        </w:rPr>
        <w:t xml:space="preserve">, а также – построения соответствующей </w:t>
      </w:r>
      <w:proofErr w:type="spellStart"/>
      <w:r w:rsidRPr="00F74141">
        <w:rPr>
          <w:rFonts w:eastAsia="TimesNewRoman"/>
          <w:bCs/>
          <w:color w:val="000000"/>
          <w:sz w:val="28"/>
          <w:szCs w:val="28"/>
        </w:rPr>
        <w:t>многорядов</w:t>
      </w:r>
      <w:r w:rsidR="006835A4">
        <w:rPr>
          <w:rFonts w:eastAsia="TimesNewRoman"/>
          <w:bCs/>
          <w:color w:val="000000"/>
          <w:sz w:val="28"/>
          <w:szCs w:val="28"/>
        </w:rPr>
        <w:t>ой</w:t>
      </w:r>
      <w:proofErr w:type="spellEnd"/>
      <w:r w:rsidRPr="00F74141">
        <w:rPr>
          <w:rFonts w:eastAsia="TimesNewRoman"/>
          <w:bCs/>
          <w:color w:val="000000"/>
          <w:sz w:val="28"/>
          <w:szCs w:val="28"/>
        </w:rPr>
        <w:t xml:space="preserve"> столбчат</w:t>
      </w:r>
      <w:r w:rsidR="006835A4">
        <w:rPr>
          <w:rFonts w:eastAsia="TimesNewRoman"/>
          <w:bCs/>
          <w:color w:val="000000"/>
          <w:sz w:val="28"/>
          <w:szCs w:val="28"/>
        </w:rPr>
        <w:t>ой</w:t>
      </w:r>
      <w:r w:rsidRPr="00F74141">
        <w:rPr>
          <w:rFonts w:eastAsia="TimesNewRoman"/>
          <w:bCs/>
          <w:color w:val="000000"/>
          <w:sz w:val="28"/>
          <w:szCs w:val="28"/>
        </w:rPr>
        <w:t xml:space="preserve"> диаграмм</w:t>
      </w:r>
      <w:r w:rsidR="006835A4">
        <w:rPr>
          <w:rFonts w:eastAsia="TimesNewRoman"/>
          <w:bCs/>
          <w:color w:val="000000"/>
          <w:sz w:val="28"/>
          <w:szCs w:val="28"/>
        </w:rPr>
        <w:t>ы</w:t>
      </w:r>
      <w:r w:rsidR="00020B9F">
        <w:rPr>
          <w:rFonts w:eastAsia="TimesNewRoman"/>
          <w:bCs/>
          <w:color w:val="000000"/>
          <w:sz w:val="28"/>
          <w:szCs w:val="28"/>
        </w:rPr>
        <w:t xml:space="preserve">. На основании чего заключили, что </w:t>
      </w:r>
      <w:r w:rsidRPr="00F74141">
        <w:rPr>
          <w:rFonts w:eastAsia="TimesNewRoman"/>
          <w:bCs/>
          <w:color w:val="000000"/>
          <w:sz w:val="28"/>
          <w:szCs w:val="28"/>
        </w:rPr>
        <w:t xml:space="preserve"> спрос на услуги ГАУ РМ «Ледовый дворец» со стороны иногородних корпоративных клиентов обусловлен не только высоким качеством ледового покрытия, но и относительно низкой стоимостью аренды ледовых арен и технического обеспечения мероприятий по сравнению с другими ледовыми дворцами РФ.</w:t>
      </w:r>
    </w:p>
    <w:p w:rsidR="00F74141" w:rsidRPr="00F74141" w:rsidRDefault="00F74141" w:rsidP="00F74141">
      <w:pPr>
        <w:spacing w:line="360" w:lineRule="auto"/>
        <w:ind w:firstLine="709"/>
        <w:jc w:val="both"/>
        <w:rPr>
          <w:rFonts w:eastAsia="TimesNewRoman"/>
          <w:bCs/>
          <w:color w:val="000000"/>
          <w:sz w:val="28"/>
          <w:szCs w:val="28"/>
        </w:rPr>
      </w:pPr>
      <w:r w:rsidRPr="00F74141">
        <w:rPr>
          <w:rFonts w:eastAsia="TimesNewRoman"/>
          <w:bCs/>
          <w:color w:val="000000"/>
          <w:sz w:val="28"/>
          <w:szCs w:val="28"/>
        </w:rPr>
        <w:t xml:space="preserve">В-четвертых, </w:t>
      </w:r>
      <w:r w:rsidR="004F259F" w:rsidRPr="00F74141">
        <w:rPr>
          <w:rFonts w:eastAsia="TimesNewRoman"/>
          <w:bCs/>
          <w:color w:val="000000"/>
          <w:sz w:val="28"/>
          <w:szCs w:val="28"/>
        </w:rPr>
        <w:t>инструмент</w:t>
      </w:r>
      <w:r w:rsidR="004F259F">
        <w:rPr>
          <w:rFonts w:eastAsia="TimesNewRoman"/>
          <w:bCs/>
          <w:color w:val="000000"/>
          <w:sz w:val="28"/>
          <w:szCs w:val="28"/>
        </w:rPr>
        <w:t>ы</w:t>
      </w:r>
      <w:r w:rsidR="004F259F" w:rsidRPr="00F74141">
        <w:rPr>
          <w:rFonts w:eastAsia="TimesNewRoman"/>
          <w:bCs/>
          <w:color w:val="000000"/>
          <w:sz w:val="28"/>
          <w:szCs w:val="28"/>
        </w:rPr>
        <w:t xml:space="preserve"> библиотеки </w:t>
      </w:r>
      <w:proofErr w:type="spellStart"/>
      <w:r w:rsidR="004F259F" w:rsidRPr="00F74141">
        <w:rPr>
          <w:rFonts w:eastAsia="TimesNewRoman"/>
          <w:bCs/>
          <w:color w:val="000000"/>
          <w:sz w:val="28"/>
          <w:szCs w:val="28"/>
        </w:rPr>
        <w:t>Рandas</w:t>
      </w:r>
      <w:proofErr w:type="spellEnd"/>
      <w:r w:rsidR="004F259F" w:rsidRPr="00F74141">
        <w:rPr>
          <w:rFonts w:eastAsia="TimesNewRoman"/>
          <w:bCs/>
          <w:color w:val="000000"/>
          <w:sz w:val="28"/>
          <w:szCs w:val="28"/>
        </w:rPr>
        <w:t xml:space="preserve">, </w:t>
      </w:r>
      <w:r w:rsidR="004F259F">
        <w:rPr>
          <w:rFonts w:eastAsia="TimesNewRoman"/>
          <w:bCs/>
          <w:color w:val="000000"/>
          <w:sz w:val="28"/>
          <w:szCs w:val="28"/>
        </w:rPr>
        <w:t xml:space="preserve">в частности – </w:t>
      </w:r>
      <w:r w:rsidR="004F259F" w:rsidRPr="00F74141">
        <w:rPr>
          <w:rFonts w:eastAsia="TimesNewRoman"/>
          <w:bCs/>
          <w:color w:val="000000"/>
          <w:sz w:val="28"/>
          <w:szCs w:val="28"/>
        </w:rPr>
        <w:t xml:space="preserve">метод </w:t>
      </w:r>
      <w:proofErr w:type="spellStart"/>
      <w:r w:rsidR="004F259F" w:rsidRPr="00F74141">
        <w:rPr>
          <w:rFonts w:eastAsia="TimesNewRoman"/>
          <w:bCs/>
          <w:color w:val="000000"/>
          <w:sz w:val="28"/>
          <w:szCs w:val="28"/>
        </w:rPr>
        <w:t>pd.Series</w:t>
      </w:r>
      <w:proofErr w:type="spellEnd"/>
      <w:r w:rsidR="004F259F" w:rsidRPr="00F74141">
        <w:rPr>
          <w:rFonts w:eastAsia="TimesNewRoman"/>
          <w:bCs/>
          <w:color w:val="000000"/>
          <w:sz w:val="28"/>
          <w:szCs w:val="28"/>
        </w:rPr>
        <w:t>,</w:t>
      </w:r>
      <w:r w:rsidR="004F259F">
        <w:rPr>
          <w:rFonts w:eastAsia="TimesNewRoman"/>
          <w:bCs/>
          <w:color w:val="000000"/>
          <w:sz w:val="28"/>
          <w:szCs w:val="28"/>
        </w:rPr>
        <w:t xml:space="preserve"> были применены для </w:t>
      </w:r>
      <w:r w:rsidRPr="00F74141">
        <w:rPr>
          <w:rFonts w:eastAsia="TimesNewRoman"/>
          <w:bCs/>
          <w:color w:val="000000"/>
          <w:sz w:val="28"/>
          <w:szCs w:val="28"/>
        </w:rPr>
        <w:t>расчет</w:t>
      </w:r>
      <w:r w:rsidR="004F259F">
        <w:rPr>
          <w:rFonts w:eastAsia="TimesNewRoman"/>
          <w:bCs/>
          <w:color w:val="000000"/>
          <w:sz w:val="28"/>
          <w:szCs w:val="28"/>
        </w:rPr>
        <w:t>а</w:t>
      </w:r>
      <w:r w:rsidRPr="00F74141">
        <w:rPr>
          <w:rFonts w:eastAsia="TimesNewRoman"/>
          <w:bCs/>
          <w:color w:val="000000"/>
          <w:sz w:val="28"/>
          <w:szCs w:val="28"/>
        </w:rPr>
        <w:t xml:space="preserve"> стоимости 1 ч проката коньков с ботинками в </w:t>
      </w:r>
      <w:r w:rsidR="004F259F" w:rsidRPr="00F74141">
        <w:rPr>
          <w:rFonts w:eastAsia="TimesNewRoman"/>
          <w:bCs/>
          <w:color w:val="000000"/>
          <w:sz w:val="28"/>
          <w:szCs w:val="28"/>
        </w:rPr>
        <w:t>ГАУ РМ «Ледовый дворец»</w:t>
      </w:r>
      <w:r w:rsidR="004F259F">
        <w:rPr>
          <w:rFonts w:eastAsia="TimesNewRoman"/>
          <w:bCs/>
          <w:color w:val="000000"/>
          <w:sz w:val="28"/>
          <w:szCs w:val="28"/>
        </w:rPr>
        <w:t>, что позволило сделать вывод о ее конкурентоспособной величине (</w:t>
      </w:r>
      <w:r w:rsidRPr="00F74141">
        <w:rPr>
          <w:rFonts w:eastAsia="TimesNewRoman"/>
          <w:bCs/>
          <w:color w:val="000000"/>
          <w:sz w:val="28"/>
          <w:szCs w:val="28"/>
        </w:rPr>
        <w:t>150 руб.</w:t>
      </w:r>
      <w:r w:rsidR="004F259F">
        <w:rPr>
          <w:rFonts w:eastAsia="TimesNewRoman"/>
          <w:bCs/>
          <w:color w:val="000000"/>
          <w:sz w:val="28"/>
          <w:szCs w:val="28"/>
        </w:rPr>
        <w:t>/</w:t>
      </w:r>
      <w:r w:rsidRPr="00F74141">
        <w:rPr>
          <w:rFonts w:eastAsia="TimesNewRoman"/>
          <w:bCs/>
          <w:color w:val="000000"/>
          <w:sz w:val="28"/>
          <w:szCs w:val="28"/>
        </w:rPr>
        <w:t xml:space="preserve"> час</w:t>
      </w:r>
      <w:r w:rsidR="004F259F">
        <w:rPr>
          <w:rFonts w:eastAsia="TimesNewRoman"/>
          <w:bCs/>
          <w:color w:val="000000"/>
          <w:sz w:val="28"/>
          <w:szCs w:val="28"/>
        </w:rPr>
        <w:t xml:space="preserve">) за счет </w:t>
      </w:r>
      <w:r w:rsidRPr="00F74141">
        <w:rPr>
          <w:rFonts w:eastAsia="TimesNewRoman"/>
          <w:bCs/>
          <w:color w:val="000000"/>
          <w:sz w:val="28"/>
          <w:szCs w:val="28"/>
        </w:rPr>
        <w:t>грамотн</w:t>
      </w:r>
      <w:r w:rsidR="004F259F">
        <w:rPr>
          <w:rFonts w:eastAsia="TimesNewRoman"/>
          <w:bCs/>
          <w:color w:val="000000"/>
          <w:sz w:val="28"/>
          <w:szCs w:val="28"/>
        </w:rPr>
        <w:t>ого</w:t>
      </w:r>
      <w:r w:rsidRPr="00F74141">
        <w:rPr>
          <w:rFonts w:eastAsia="TimesNewRoman"/>
          <w:bCs/>
          <w:color w:val="000000"/>
          <w:sz w:val="28"/>
          <w:szCs w:val="28"/>
        </w:rPr>
        <w:t xml:space="preserve"> подход</w:t>
      </w:r>
      <w:r w:rsidR="004F259F">
        <w:rPr>
          <w:rFonts w:eastAsia="TimesNewRoman"/>
          <w:bCs/>
          <w:color w:val="000000"/>
          <w:sz w:val="28"/>
          <w:szCs w:val="28"/>
        </w:rPr>
        <w:t>а</w:t>
      </w:r>
      <w:r w:rsidRPr="00F74141">
        <w:rPr>
          <w:rFonts w:eastAsia="TimesNewRoman"/>
          <w:bCs/>
          <w:color w:val="000000"/>
          <w:sz w:val="28"/>
          <w:szCs w:val="28"/>
        </w:rPr>
        <w:t xml:space="preserve"> к политике ценообразования Бухгалтери</w:t>
      </w:r>
      <w:r w:rsidR="004F259F">
        <w:rPr>
          <w:rFonts w:eastAsia="TimesNewRoman"/>
          <w:bCs/>
          <w:color w:val="000000"/>
          <w:sz w:val="28"/>
          <w:szCs w:val="28"/>
        </w:rPr>
        <w:t>и</w:t>
      </w:r>
      <w:r w:rsidRPr="00F74141">
        <w:rPr>
          <w:rFonts w:eastAsia="TimesNewRoman"/>
          <w:bCs/>
          <w:color w:val="000000"/>
          <w:sz w:val="28"/>
          <w:szCs w:val="28"/>
        </w:rPr>
        <w:t xml:space="preserve"> и ПЭО</w:t>
      </w:r>
      <w:r w:rsidR="004F259F">
        <w:rPr>
          <w:rFonts w:eastAsia="TimesNewRoman"/>
          <w:bCs/>
          <w:color w:val="000000"/>
          <w:sz w:val="28"/>
          <w:szCs w:val="28"/>
        </w:rPr>
        <w:t xml:space="preserve"> учреждения</w:t>
      </w:r>
      <w:r w:rsidRPr="00F74141">
        <w:rPr>
          <w:rFonts w:eastAsia="TimesNewRoman"/>
          <w:bCs/>
          <w:color w:val="000000"/>
          <w:sz w:val="28"/>
          <w:szCs w:val="28"/>
        </w:rPr>
        <w:t xml:space="preserve">. </w:t>
      </w:r>
    </w:p>
    <w:p w:rsidR="005C49C2" w:rsidRPr="005C49C2" w:rsidRDefault="005C49C2" w:rsidP="005C49C2">
      <w:pPr>
        <w:shd w:val="clear" w:color="auto" w:fill="FFFFFF"/>
        <w:tabs>
          <w:tab w:val="left" w:pos="0"/>
          <w:tab w:val="left" w:pos="1701"/>
        </w:tabs>
        <w:spacing w:line="360" w:lineRule="auto"/>
        <w:ind w:firstLine="709"/>
        <w:jc w:val="both"/>
        <w:rPr>
          <w:b/>
          <w:color w:val="000000"/>
          <w:sz w:val="28"/>
          <w:szCs w:val="28"/>
        </w:rPr>
      </w:pPr>
      <w:r w:rsidRPr="005C49C2">
        <w:rPr>
          <w:b/>
          <w:color w:val="000000"/>
          <w:sz w:val="28"/>
          <w:szCs w:val="28"/>
        </w:rPr>
        <w:lastRenderedPageBreak/>
        <w:t xml:space="preserve">2.2 Оценка эффективности конкурентоспособности ГАУ РМ «Ледовый дворец» с помощью библиотек </w:t>
      </w:r>
      <w:proofErr w:type="spellStart"/>
      <w:r w:rsidRPr="005C49C2">
        <w:rPr>
          <w:b/>
          <w:color w:val="000000"/>
          <w:sz w:val="28"/>
          <w:szCs w:val="28"/>
        </w:rPr>
        <w:t>Python</w:t>
      </w:r>
      <w:proofErr w:type="spellEnd"/>
      <w:r w:rsidRPr="005C49C2">
        <w:rPr>
          <w:b/>
          <w:color w:val="000000"/>
          <w:sz w:val="28"/>
          <w:szCs w:val="28"/>
        </w:rPr>
        <w:t xml:space="preserve">  </w:t>
      </w:r>
    </w:p>
    <w:p w:rsidR="00874095" w:rsidRDefault="00874095" w:rsidP="00CA699C">
      <w:pPr>
        <w:shd w:val="clear" w:color="auto" w:fill="FFFFFF"/>
        <w:tabs>
          <w:tab w:val="left" w:pos="0"/>
          <w:tab w:val="left" w:pos="1701"/>
        </w:tabs>
        <w:spacing w:line="360" w:lineRule="auto"/>
        <w:ind w:firstLine="709"/>
        <w:jc w:val="both"/>
        <w:rPr>
          <w:b/>
          <w:sz w:val="28"/>
          <w:szCs w:val="28"/>
        </w:rPr>
      </w:pPr>
    </w:p>
    <w:p w:rsidR="00E26BDC" w:rsidRDefault="00EC3872" w:rsidP="00D655DB">
      <w:pPr>
        <w:spacing w:line="360" w:lineRule="auto"/>
        <w:ind w:firstLine="709"/>
        <w:jc w:val="both"/>
        <w:rPr>
          <w:rFonts w:eastAsia="TimesNewRoman"/>
          <w:bCs/>
          <w:color w:val="000000"/>
          <w:sz w:val="28"/>
          <w:szCs w:val="28"/>
        </w:rPr>
      </w:pPr>
      <w:r>
        <w:rPr>
          <w:rFonts w:eastAsia="TimesNewRoman"/>
          <w:bCs/>
          <w:color w:val="000000"/>
          <w:sz w:val="28"/>
          <w:szCs w:val="28"/>
        </w:rPr>
        <w:t>Эффективность к</w:t>
      </w:r>
      <w:r w:rsidRPr="00816957">
        <w:rPr>
          <w:rFonts w:eastAsia="TimesNewRoman"/>
          <w:bCs/>
          <w:color w:val="000000"/>
          <w:sz w:val="28"/>
          <w:szCs w:val="28"/>
        </w:rPr>
        <w:t>онкурентоспособност</w:t>
      </w:r>
      <w:r>
        <w:rPr>
          <w:rFonts w:eastAsia="TimesNewRoman"/>
          <w:bCs/>
          <w:color w:val="000000"/>
          <w:sz w:val="28"/>
          <w:szCs w:val="28"/>
        </w:rPr>
        <w:t>и</w:t>
      </w:r>
      <w:r w:rsidRPr="00816957">
        <w:rPr>
          <w:rFonts w:eastAsia="TimesNewRoman"/>
          <w:bCs/>
          <w:color w:val="000000"/>
          <w:sz w:val="28"/>
          <w:szCs w:val="28"/>
        </w:rPr>
        <w:t xml:space="preserve"> </w:t>
      </w:r>
      <w:r>
        <w:rPr>
          <w:sz w:val="28"/>
          <w:szCs w:val="28"/>
        </w:rPr>
        <w:t>ГАУ РМ «Ледовый дворец»</w:t>
      </w:r>
      <w:r w:rsidRPr="00EC3872">
        <w:rPr>
          <w:sz w:val="28"/>
          <w:szCs w:val="28"/>
        </w:rPr>
        <w:t xml:space="preserve"> </w:t>
      </w:r>
      <w:r w:rsidRPr="00816957">
        <w:rPr>
          <w:rFonts w:eastAsia="TimesNewRoman"/>
          <w:bCs/>
          <w:color w:val="000000"/>
          <w:sz w:val="28"/>
          <w:szCs w:val="28"/>
        </w:rPr>
        <w:t xml:space="preserve">во многом определяется </w:t>
      </w:r>
      <w:r w:rsidR="00E9436C">
        <w:rPr>
          <w:sz w:val="28"/>
          <w:szCs w:val="28"/>
        </w:rPr>
        <w:t>уровнем</w:t>
      </w:r>
      <w:r>
        <w:rPr>
          <w:sz w:val="28"/>
          <w:szCs w:val="28"/>
        </w:rPr>
        <w:t xml:space="preserve"> </w:t>
      </w:r>
      <w:r w:rsidR="006415C5">
        <w:rPr>
          <w:sz w:val="28"/>
          <w:szCs w:val="28"/>
        </w:rPr>
        <w:t xml:space="preserve">развития </w:t>
      </w:r>
      <w:r>
        <w:rPr>
          <w:sz w:val="28"/>
          <w:szCs w:val="28"/>
        </w:rPr>
        <w:t>ассортиментной политики</w:t>
      </w:r>
      <w:r w:rsidRPr="00816957">
        <w:rPr>
          <w:rFonts w:eastAsia="TimesNewRoman"/>
          <w:bCs/>
          <w:color w:val="000000"/>
          <w:sz w:val="28"/>
          <w:szCs w:val="28"/>
        </w:rPr>
        <w:t xml:space="preserve">. </w:t>
      </w:r>
      <w:r w:rsidR="00E26BDC">
        <w:rPr>
          <w:sz w:val="28"/>
          <w:szCs w:val="28"/>
        </w:rPr>
        <w:t>О</w:t>
      </w:r>
      <w:r w:rsidR="00E26BDC" w:rsidRPr="008753F8">
        <w:rPr>
          <w:sz w:val="28"/>
          <w:szCs w:val="28"/>
        </w:rPr>
        <w:t xml:space="preserve">пираясь на </w:t>
      </w:r>
      <w:r w:rsidR="00522592">
        <w:rPr>
          <w:sz w:val="28"/>
          <w:szCs w:val="28"/>
        </w:rPr>
        <w:t>сведения</w:t>
      </w:r>
      <w:r w:rsidR="00E26BDC">
        <w:rPr>
          <w:sz w:val="28"/>
          <w:szCs w:val="28"/>
        </w:rPr>
        <w:t xml:space="preserve"> о предоставляемых </w:t>
      </w:r>
      <w:r w:rsidR="00254C65">
        <w:rPr>
          <w:sz w:val="28"/>
          <w:szCs w:val="28"/>
        </w:rPr>
        <w:t xml:space="preserve">физкультурно-оздоровительных и досуговых </w:t>
      </w:r>
      <w:r w:rsidR="00E26BDC">
        <w:rPr>
          <w:sz w:val="28"/>
          <w:szCs w:val="28"/>
        </w:rPr>
        <w:t>услугах, размещенн</w:t>
      </w:r>
      <w:r w:rsidR="00522592">
        <w:rPr>
          <w:sz w:val="28"/>
          <w:szCs w:val="28"/>
        </w:rPr>
        <w:t>ые</w:t>
      </w:r>
      <w:r w:rsidR="00E26BDC">
        <w:rPr>
          <w:sz w:val="28"/>
          <w:szCs w:val="28"/>
        </w:rPr>
        <w:t xml:space="preserve"> на официальном сайте учреждения </w:t>
      </w:r>
      <w:r w:rsidR="00E26BDC" w:rsidRPr="00934134">
        <w:rPr>
          <w:sz w:val="28"/>
          <w:szCs w:val="28"/>
        </w:rPr>
        <w:t>[38]</w:t>
      </w:r>
      <w:r w:rsidR="00E26BDC">
        <w:rPr>
          <w:sz w:val="28"/>
          <w:szCs w:val="28"/>
        </w:rPr>
        <w:t xml:space="preserve">, </w:t>
      </w:r>
      <w:r w:rsidR="002740E5">
        <w:rPr>
          <w:sz w:val="28"/>
          <w:szCs w:val="28"/>
        </w:rPr>
        <w:t xml:space="preserve">произведем </w:t>
      </w:r>
      <w:r w:rsidR="00D655DB">
        <w:rPr>
          <w:sz w:val="28"/>
          <w:szCs w:val="28"/>
        </w:rPr>
        <w:t xml:space="preserve">оценочные процедуры </w:t>
      </w:r>
      <w:r w:rsidR="00D655DB">
        <w:rPr>
          <w:color w:val="000000"/>
          <w:sz w:val="28"/>
          <w:szCs w:val="28"/>
        </w:rPr>
        <w:t>посредством</w:t>
      </w:r>
      <w:r w:rsidR="00E26BDC" w:rsidRPr="00F118A0">
        <w:rPr>
          <w:color w:val="000000"/>
          <w:sz w:val="28"/>
          <w:szCs w:val="28"/>
        </w:rPr>
        <w:t xml:space="preserve"> </w:t>
      </w:r>
      <w:r w:rsidR="00AA1F78">
        <w:rPr>
          <w:color w:val="000000"/>
          <w:sz w:val="28"/>
          <w:szCs w:val="28"/>
        </w:rPr>
        <w:t>языка</w:t>
      </w:r>
      <w:r w:rsidR="00E26BDC" w:rsidRPr="00F118A0">
        <w:rPr>
          <w:color w:val="000000"/>
          <w:sz w:val="28"/>
          <w:szCs w:val="28"/>
        </w:rPr>
        <w:t xml:space="preserve"> </w:t>
      </w:r>
      <w:r w:rsidR="00AA1F78">
        <w:rPr>
          <w:color w:val="000000"/>
          <w:sz w:val="28"/>
          <w:szCs w:val="28"/>
        </w:rPr>
        <w:t xml:space="preserve">программирования </w:t>
      </w:r>
      <w:proofErr w:type="spellStart"/>
      <w:r w:rsidR="00E26BDC" w:rsidRPr="00F118A0">
        <w:rPr>
          <w:color w:val="000000"/>
          <w:sz w:val="28"/>
          <w:szCs w:val="28"/>
        </w:rPr>
        <w:t>Python</w:t>
      </w:r>
      <w:proofErr w:type="spellEnd"/>
      <w:r w:rsidR="00D655DB">
        <w:rPr>
          <w:sz w:val="28"/>
          <w:szCs w:val="28"/>
        </w:rPr>
        <w:t>.</w:t>
      </w:r>
    </w:p>
    <w:p w:rsidR="008450B6" w:rsidRPr="008D382B" w:rsidRDefault="008D382B" w:rsidP="008D382B">
      <w:pPr>
        <w:spacing w:line="360" w:lineRule="auto"/>
        <w:ind w:firstLine="709"/>
        <w:jc w:val="both"/>
        <w:rPr>
          <w:rFonts w:eastAsia="TimesNewRoman"/>
          <w:bCs/>
          <w:color w:val="000000"/>
          <w:sz w:val="28"/>
          <w:szCs w:val="28"/>
        </w:rPr>
      </w:pPr>
      <w:r>
        <w:rPr>
          <w:rFonts w:eastAsia="TimesNewRoman"/>
          <w:bCs/>
          <w:color w:val="000000"/>
          <w:sz w:val="28"/>
          <w:szCs w:val="28"/>
        </w:rPr>
        <w:t>Н</w:t>
      </w:r>
      <w:r w:rsidR="00775A71" w:rsidRPr="008D382B">
        <w:rPr>
          <w:rFonts w:eastAsia="TimesNewRoman"/>
          <w:bCs/>
          <w:color w:val="000000"/>
          <w:sz w:val="28"/>
          <w:szCs w:val="28"/>
        </w:rPr>
        <w:t>ачал</w:t>
      </w:r>
      <w:r>
        <w:rPr>
          <w:rFonts w:eastAsia="TimesNewRoman"/>
          <w:bCs/>
          <w:color w:val="000000"/>
          <w:sz w:val="28"/>
          <w:szCs w:val="28"/>
        </w:rPr>
        <w:t>о</w:t>
      </w:r>
      <w:r w:rsidR="00775A71" w:rsidRPr="008D382B">
        <w:rPr>
          <w:rFonts w:eastAsia="TimesNewRoman"/>
          <w:bCs/>
          <w:color w:val="000000"/>
          <w:sz w:val="28"/>
          <w:szCs w:val="28"/>
        </w:rPr>
        <w:t xml:space="preserve"> работы с данными </w:t>
      </w:r>
      <w:r w:rsidR="00AA1F78">
        <w:rPr>
          <w:rFonts w:eastAsia="TimesNewRoman"/>
          <w:bCs/>
          <w:color w:val="000000"/>
          <w:sz w:val="28"/>
          <w:szCs w:val="28"/>
        </w:rPr>
        <w:t xml:space="preserve">об услугах </w:t>
      </w:r>
      <w:r>
        <w:rPr>
          <w:rFonts w:eastAsia="TimesNewRoman"/>
          <w:bCs/>
          <w:color w:val="000000"/>
          <w:sz w:val="28"/>
          <w:szCs w:val="28"/>
        </w:rPr>
        <w:t xml:space="preserve">ознаменуем </w:t>
      </w:r>
      <w:r w:rsidR="00775A71" w:rsidRPr="008D382B">
        <w:rPr>
          <w:rFonts w:eastAsia="TimesNewRoman"/>
          <w:bCs/>
          <w:color w:val="000000"/>
          <w:sz w:val="28"/>
          <w:szCs w:val="28"/>
        </w:rPr>
        <w:t>импортир</w:t>
      </w:r>
      <w:r>
        <w:rPr>
          <w:rFonts w:eastAsia="TimesNewRoman"/>
          <w:bCs/>
          <w:color w:val="000000"/>
          <w:sz w:val="28"/>
          <w:szCs w:val="28"/>
        </w:rPr>
        <w:t>ованием</w:t>
      </w:r>
      <w:r w:rsidR="00775A71" w:rsidRPr="008D382B">
        <w:rPr>
          <w:rFonts w:eastAsia="TimesNewRoman"/>
          <w:bCs/>
          <w:color w:val="000000"/>
          <w:sz w:val="28"/>
          <w:szCs w:val="28"/>
        </w:rPr>
        <w:t xml:space="preserve"> биб</w:t>
      </w:r>
      <w:r>
        <w:rPr>
          <w:rFonts w:eastAsia="TimesNewRoman"/>
          <w:bCs/>
          <w:color w:val="000000"/>
          <w:sz w:val="28"/>
          <w:szCs w:val="28"/>
        </w:rPr>
        <w:t>лиотек</w:t>
      </w:r>
      <w:r w:rsidR="000A33EA" w:rsidRPr="008D382B">
        <w:rPr>
          <w:rFonts w:eastAsia="TimesNewRoman"/>
          <w:bCs/>
          <w:color w:val="000000"/>
          <w:sz w:val="28"/>
          <w:szCs w:val="28"/>
        </w:rPr>
        <w:t xml:space="preserve"> </w:t>
      </w:r>
      <w:proofErr w:type="spellStart"/>
      <w:r w:rsidR="000A33EA" w:rsidRPr="008D382B">
        <w:rPr>
          <w:rFonts w:eastAsia="TimesNewRoman"/>
          <w:bCs/>
          <w:color w:val="000000"/>
          <w:sz w:val="28"/>
          <w:szCs w:val="28"/>
        </w:rPr>
        <w:t>Pandas</w:t>
      </w:r>
      <w:proofErr w:type="spellEnd"/>
      <w:r w:rsidR="000A33EA" w:rsidRPr="008D382B">
        <w:rPr>
          <w:rFonts w:eastAsia="TimesNewRoman"/>
          <w:bCs/>
          <w:color w:val="000000"/>
          <w:sz w:val="28"/>
          <w:szCs w:val="28"/>
        </w:rPr>
        <w:t xml:space="preserve"> и </w:t>
      </w:r>
      <w:proofErr w:type="spellStart"/>
      <w:r w:rsidR="000A33EA" w:rsidRPr="008D382B">
        <w:rPr>
          <w:rFonts w:eastAsia="TimesNewRoman"/>
          <w:bCs/>
          <w:color w:val="000000"/>
          <w:sz w:val="28"/>
          <w:szCs w:val="28"/>
        </w:rPr>
        <w:t>Matplotlib</w:t>
      </w:r>
      <w:proofErr w:type="spellEnd"/>
      <w:r w:rsidRPr="008D382B">
        <w:rPr>
          <w:rFonts w:eastAsia="TimesNewRoman"/>
          <w:bCs/>
          <w:color w:val="000000"/>
          <w:sz w:val="28"/>
          <w:szCs w:val="28"/>
        </w:rPr>
        <w:t xml:space="preserve"> </w:t>
      </w:r>
      <w:r w:rsidR="00775A71" w:rsidRPr="008D382B">
        <w:rPr>
          <w:rFonts w:eastAsia="TimesNewRoman"/>
          <w:bCs/>
          <w:color w:val="000000"/>
          <w:sz w:val="28"/>
          <w:szCs w:val="28"/>
        </w:rPr>
        <w:t>с помощью оператора import</w:t>
      </w:r>
      <w:r w:rsidR="000A33EA" w:rsidRPr="008D382B">
        <w:rPr>
          <w:rFonts w:eastAsia="TimesNewRoman"/>
          <w:bCs/>
          <w:color w:val="000000"/>
          <w:sz w:val="28"/>
          <w:szCs w:val="28"/>
        </w:rPr>
        <w:t>:</w:t>
      </w:r>
    </w:p>
    <w:p w:rsidR="000A33EA" w:rsidRPr="00732D8F" w:rsidRDefault="000A33EA" w:rsidP="00E90234">
      <w:pPr>
        <w:spacing w:line="360" w:lineRule="auto"/>
        <w:ind w:firstLine="708"/>
        <w:jc w:val="both"/>
        <w:rPr>
          <w:color w:val="FF0000"/>
          <w:sz w:val="28"/>
          <w:szCs w:val="28"/>
        </w:rPr>
      </w:pPr>
    </w:p>
    <w:p w:rsidR="00775A71" w:rsidRPr="00775A71" w:rsidRDefault="00775A71" w:rsidP="00775A71">
      <w:pPr>
        <w:shd w:val="clear" w:color="auto" w:fill="1E1E1E"/>
        <w:suppressAutoHyphens w:val="0"/>
        <w:spacing w:line="285" w:lineRule="atLeast"/>
        <w:rPr>
          <w:rFonts w:ascii="Consolas" w:hAnsi="Consolas"/>
          <w:color w:val="D4D4D4"/>
          <w:sz w:val="21"/>
          <w:szCs w:val="21"/>
          <w:lang w:val="en-US" w:eastAsia="ru-RU"/>
        </w:rPr>
      </w:pPr>
      <w:r w:rsidRPr="00775A71">
        <w:rPr>
          <w:rFonts w:ascii="Consolas" w:hAnsi="Consolas"/>
          <w:color w:val="C586C0"/>
          <w:sz w:val="21"/>
          <w:szCs w:val="21"/>
          <w:lang w:val="en-US" w:eastAsia="ru-RU"/>
        </w:rPr>
        <w:t>import</w:t>
      </w:r>
      <w:r w:rsidRPr="00775A71">
        <w:rPr>
          <w:rFonts w:ascii="Consolas" w:hAnsi="Consolas"/>
          <w:color w:val="D4D4D4"/>
          <w:sz w:val="21"/>
          <w:szCs w:val="21"/>
          <w:lang w:val="en-US" w:eastAsia="ru-RU"/>
        </w:rPr>
        <w:t xml:space="preserve"> </w:t>
      </w:r>
      <w:r w:rsidRPr="00775A71">
        <w:rPr>
          <w:rFonts w:ascii="Consolas" w:hAnsi="Consolas"/>
          <w:color w:val="4EC9B0"/>
          <w:sz w:val="21"/>
          <w:szCs w:val="21"/>
          <w:lang w:val="en-US" w:eastAsia="ru-RU"/>
        </w:rPr>
        <w:t>pandas</w:t>
      </w:r>
      <w:r w:rsidRPr="00775A71">
        <w:rPr>
          <w:rFonts w:ascii="Consolas" w:hAnsi="Consolas"/>
          <w:color w:val="D4D4D4"/>
          <w:sz w:val="21"/>
          <w:szCs w:val="21"/>
          <w:lang w:val="en-US" w:eastAsia="ru-RU"/>
        </w:rPr>
        <w:t xml:space="preserve"> </w:t>
      </w:r>
      <w:r w:rsidRPr="00775A71">
        <w:rPr>
          <w:rFonts w:ascii="Consolas" w:hAnsi="Consolas"/>
          <w:color w:val="C586C0"/>
          <w:sz w:val="21"/>
          <w:szCs w:val="21"/>
          <w:lang w:val="en-US" w:eastAsia="ru-RU"/>
        </w:rPr>
        <w:t>as</w:t>
      </w:r>
      <w:r w:rsidRPr="00775A71">
        <w:rPr>
          <w:rFonts w:ascii="Consolas" w:hAnsi="Consolas"/>
          <w:color w:val="D4D4D4"/>
          <w:sz w:val="21"/>
          <w:szCs w:val="21"/>
          <w:lang w:val="en-US" w:eastAsia="ru-RU"/>
        </w:rPr>
        <w:t xml:space="preserve"> </w:t>
      </w:r>
      <w:r w:rsidRPr="00775A71">
        <w:rPr>
          <w:rFonts w:ascii="Consolas" w:hAnsi="Consolas"/>
          <w:color w:val="4EC9B0"/>
          <w:sz w:val="21"/>
          <w:szCs w:val="21"/>
          <w:lang w:val="en-US" w:eastAsia="ru-RU"/>
        </w:rPr>
        <w:t>pd</w:t>
      </w:r>
    </w:p>
    <w:p w:rsidR="00775A71" w:rsidRPr="00775A71" w:rsidRDefault="00775A71" w:rsidP="00775A71">
      <w:pPr>
        <w:shd w:val="clear" w:color="auto" w:fill="1E1E1E"/>
        <w:suppressAutoHyphens w:val="0"/>
        <w:spacing w:line="285" w:lineRule="atLeast"/>
        <w:rPr>
          <w:rFonts w:ascii="Consolas" w:hAnsi="Consolas"/>
          <w:color w:val="D4D4D4"/>
          <w:sz w:val="21"/>
          <w:szCs w:val="21"/>
          <w:lang w:val="en-US" w:eastAsia="ru-RU"/>
        </w:rPr>
      </w:pPr>
      <w:r w:rsidRPr="00775A71">
        <w:rPr>
          <w:rFonts w:ascii="Consolas" w:hAnsi="Consolas"/>
          <w:color w:val="C586C0"/>
          <w:sz w:val="21"/>
          <w:szCs w:val="21"/>
          <w:lang w:val="en-US" w:eastAsia="ru-RU"/>
        </w:rPr>
        <w:t>import</w:t>
      </w:r>
      <w:r w:rsidRPr="00775A71">
        <w:rPr>
          <w:rFonts w:ascii="Consolas" w:hAnsi="Consolas"/>
          <w:color w:val="D4D4D4"/>
          <w:sz w:val="21"/>
          <w:szCs w:val="21"/>
          <w:lang w:val="en-US" w:eastAsia="ru-RU"/>
        </w:rPr>
        <w:t xml:space="preserve"> </w:t>
      </w:r>
      <w:proofErr w:type="spellStart"/>
      <w:proofErr w:type="gramStart"/>
      <w:r w:rsidRPr="00775A71">
        <w:rPr>
          <w:rFonts w:ascii="Consolas" w:hAnsi="Consolas"/>
          <w:color w:val="4EC9B0"/>
          <w:sz w:val="21"/>
          <w:szCs w:val="21"/>
          <w:lang w:val="en-US" w:eastAsia="ru-RU"/>
        </w:rPr>
        <w:t>matplotlib</w:t>
      </w:r>
      <w:r w:rsidRPr="00775A71">
        <w:rPr>
          <w:rFonts w:ascii="Consolas" w:hAnsi="Consolas"/>
          <w:color w:val="D4D4D4"/>
          <w:sz w:val="21"/>
          <w:szCs w:val="21"/>
          <w:lang w:val="en-US" w:eastAsia="ru-RU"/>
        </w:rPr>
        <w:t>.</w:t>
      </w:r>
      <w:r w:rsidRPr="00775A71">
        <w:rPr>
          <w:rFonts w:ascii="Consolas" w:hAnsi="Consolas"/>
          <w:color w:val="4EC9B0"/>
          <w:sz w:val="21"/>
          <w:szCs w:val="21"/>
          <w:lang w:val="en-US" w:eastAsia="ru-RU"/>
        </w:rPr>
        <w:t>pyplot</w:t>
      </w:r>
      <w:proofErr w:type="spellEnd"/>
      <w:proofErr w:type="gramEnd"/>
      <w:r w:rsidRPr="00775A71">
        <w:rPr>
          <w:rFonts w:ascii="Consolas" w:hAnsi="Consolas"/>
          <w:color w:val="D4D4D4"/>
          <w:sz w:val="21"/>
          <w:szCs w:val="21"/>
          <w:lang w:val="en-US" w:eastAsia="ru-RU"/>
        </w:rPr>
        <w:t xml:space="preserve"> </w:t>
      </w:r>
      <w:r w:rsidRPr="00775A71">
        <w:rPr>
          <w:rFonts w:ascii="Consolas" w:hAnsi="Consolas"/>
          <w:color w:val="C586C0"/>
          <w:sz w:val="21"/>
          <w:szCs w:val="21"/>
          <w:lang w:val="en-US" w:eastAsia="ru-RU"/>
        </w:rPr>
        <w:t>as</w:t>
      </w:r>
      <w:r w:rsidRPr="00775A71">
        <w:rPr>
          <w:rFonts w:ascii="Consolas" w:hAnsi="Consolas"/>
          <w:color w:val="D4D4D4"/>
          <w:sz w:val="21"/>
          <w:szCs w:val="21"/>
          <w:lang w:val="en-US" w:eastAsia="ru-RU"/>
        </w:rPr>
        <w:t xml:space="preserve"> </w:t>
      </w:r>
      <w:proofErr w:type="spellStart"/>
      <w:r w:rsidRPr="00775A71">
        <w:rPr>
          <w:rFonts w:ascii="Consolas" w:hAnsi="Consolas"/>
          <w:color w:val="4EC9B0"/>
          <w:sz w:val="21"/>
          <w:szCs w:val="21"/>
          <w:lang w:val="en-US" w:eastAsia="ru-RU"/>
        </w:rPr>
        <w:t>plt</w:t>
      </w:r>
      <w:proofErr w:type="spellEnd"/>
    </w:p>
    <w:p w:rsidR="00775A71" w:rsidRPr="00047450" w:rsidRDefault="00775A71" w:rsidP="00E90234">
      <w:pPr>
        <w:spacing w:line="360" w:lineRule="auto"/>
        <w:ind w:firstLine="708"/>
        <w:jc w:val="both"/>
        <w:rPr>
          <w:sz w:val="28"/>
          <w:szCs w:val="28"/>
          <w:lang w:val="en-US"/>
        </w:rPr>
      </w:pPr>
      <w:r w:rsidRPr="00047450">
        <w:rPr>
          <w:sz w:val="28"/>
          <w:szCs w:val="28"/>
          <w:lang w:val="en-US"/>
        </w:rPr>
        <w:t xml:space="preserve"> </w:t>
      </w:r>
    </w:p>
    <w:p w:rsidR="00732D8F" w:rsidRPr="008D382B" w:rsidRDefault="008D382B" w:rsidP="00E90234">
      <w:pPr>
        <w:spacing w:line="360" w:lineRule="auto"/>
        <w:ind w:firstLine="708"/>
        <w:jc w:val="both"/>
        <w:rPr>
          <w:color w:val="000000" w:themeColor="text1"/>
          <w:sz w:val="28"/>
          <w:szCs w:val="28"/>
        </w:rPr>
      </w:pPr>
      <w:r w:rsidRPr="008D382B">
        <w:rPr>
          <w:color w:val="000000" w:themeColor="text1"/>
          <w:sz w:val="28"/>
          <w:szCs w:val="28"/>
        </w:rPr>
        <w:t>Далее с</w:t>
      </w:r>
      <w:r w:rsidR="00732D8F" w:rsidRPr="008D382B">
        <w:rPr>
          <w:color w:val="000000" w:themeColor="text1"/>
          <w:sz w:val="28"/>
          <w:szCs w:val="28"/>
        </w:rPr>
        <w:t xml:space="preserve">оздадим </w:t>
      </w:r>
      <w:r w:rsidR="00696500">
        <w:rPr>
          <w:color w:val="000000" w:themeColor="text1"/>
          <w:sz w:val="28"/>
          <w:szCs w:val="28"/>
        </w:rPr>
        <w:t xml:space="preserve">объект </w:t>
      </w:r>
      <w:proofErr w:type="spellStart"/>
      <w:r w:rsidR="00732D8F" w:rsidRPr="008D382B">
        <w:rPr>
          <w:color w:val="000000" w:themeColor="text1"/>
          <w:sz w:val="28"/>
          <w:szCs w:val="28"/>
          <w:lang w:val="en-US"/>
        </w:rPr>
        <w:t>DataFrame</w:t>
      </w:r>
      <w:proofErr w:type="spellEnd"/>
      <w:r w:rsidR="00732D8F" w:rsidRPr="008D382B">
        <w:rPr>
          <w:color w:val="000000" w:themeColor="text1"/>
          <w:sz w:val="28"/>
          <w:szCs w:val="28"/>
        </w:rPr>
        <w:t xml:space="preserve">, </w:t>
      </w:r>
      <w:r w:rsidR="00696500">
        <w:rPr>
          <w:color w:val="000000" w:themeColor="text1"/>
          <w:sz w:val="28"/>
          <w:szCs w:val="28"/>
        </w:rPr>
        <w:t xml:space="preserve">содержащий информацию о наименовании основных категорий </w:t>
      </w:r>
      <w:r w:rsidR="00254C65">
        <w:rPr>
          <w:sz w:val="28"/>
          <w:szCs w:val="28"/>
        </w:rPr>
        <w:t>физкультурно-оздоровительных и досуговых услуг</w:t>
      </w:r>
      <w:r w:rsidR="00254C65">
        <w:rPr>
          <w:color w:val="000000" w:themeColor="text1"/>
          <w:sz w:val="28"/>
          <w:szCs w:val="28"/>
        </w:rPr>
        <w:t xml:space="preserve"> </w:t>
      </w:r>
      <w:r w:rsidR="00D15534" w:rsidRPr="00767103">
        <w:rPr>
          <w:sz w:val="28"/>
          <w:szCs w:val="28"/>
        </w:rPr>
        <w:t>ГАУ РМ «Ледовый дворец»</w:t>
      </w:r>
      <w:r w:rsidR="00D15534">
        <w:rPr>
          <w:sz w:val="28"/>
          <w:szCs w:val="28"/>
        </w:rPr>
        <w:t xml:space="preserve"> </w:t>
      </w:r>
      <w:r w:rsidR="00696500">
        <w:rPr>
          <w:color w:val="000000" w:themeColor="text1"/>
          <w:sz w:val="28"/>
          <w:szCs w:val="28"/>
        </w:rPr>
        <w:t xml:space="preserve">и </w:t>
      </w:r>
      <w:r w:rsidR="00AA1F78">
        <w:rPr>
          <w:color w:val="000000" w:themeColor="text1"/>
          <w:sz w:val="28"/>
          <w:szCs w:val="28"/>
        </w:rPr>
        <w:t>количестве</w:t>
      </w:r>
      <w:r w:rsidR="00696500">
        <w:rPr>
          <w:color w:val="000000" w:themeColor="text1"/>
          <w:sz w:val="28"/>
          <w:szCs w:val="28"/>
        </w:rPr>
        <w:t xml:space="preserve"> ассортиментных позиций в каждой из них, </w:t>
      </w:r>
      <w:r w:rsidR="00732D8F" w:rsidRPr="008D382B">
        <w:rPr>
          <w:color w:val="000000" w:themeColor="text1"/>
          <w:sz w:val="28"/>
          <w:szCs w:val="28"/>
        </w:rPr>
        <w:t xml:space="preserve">передав </w:t>
      </w:r>
      <w:r w:rsidR="00AA1F78">
        <w:rPr>
          <w:color w:val="000000" w:themeColor="text1"/>
          <w:sz w:val="28"/>
          <w:szCs w:val="28"/>
        </w:rPr>
        <w:t>данные</w:t>
      </w:r>
      <w:r w:rsidR="00732D8F" w:rsidRPr="008D382B">
        <w:rPr>
          <w:color w:val="000000" w:themeColor="text1"/>
          <w:sz w:val="28"/>
          <w:szCs w:val="28"/>
        </w:rPr>
        <w:t xml:space="preserve"> через словарь, который содержит ключ для каждого столбца и массив значений для них</w:t>
      </w:r>
      <w:r w:rsidRPr="008D382B">
        <w:rPr>
          <w:color w:val="000000" w:themeColor="text1"/>
          <w:sz w:val="28"/>
          <w:szCs w:val="28"/>
        </w:rPr>
        <w:t>:</w:t>
      </w:r>
    </w:p>
    <w:p w:rsidR="00775A71" w:rsidRPr="00775A71" w:rsidRDefault="00775A71" w:rsidP="00E90234">
      <w:pPr>
        <w:spacing w:line="360" w:lineRule="auto"/>
        <w:ind w:firstLine="708"/>
        <w:jc w:val="both"/>
        <w:rPr>
          <w:sz w:val="28"/>
          <w:szCs w:val="28"/>
        </w:rPr>
      </w:pPr>
    </w:p>
    <w:p w:rsidR="008450B6" w:rsidRDefault="008450B6" w:rsidP="008450B6">
      <w:pPr>
        <w:shd w:val="clear" w:color="auto" w:fill="1E1E1E"/>
        <w:suppressAutoHyphens w:val="0"/>
        <w:spacing w:line="285" w:lineRule="atLeast"/>
        <w:rPr>
          <w:rFonts w:ascii="Consolas" w:hAnsi="Consolas"/>
          <w:color w:val="D4D4D4"/>
          <w:sz w:val="21"/>
          <w:szCs w:val="21"/>
          <w:lang w:eastAsia="ru-RU"/>
        </w:rPr>
      </w:pPr>
      <w:proofErr w:type="spellStart"/>
      <w:r w:rsidRPr="008450B6">
        <w:rPr>
          <w:rFonts w:ascii="Consolas" w:hAnsi="Consolas"/>
          <w:color w:val="9CDCFE"/>
          <w:sz w:val="21"/>
          <w:szCs w:val="21"/>
          <w:lang w:eastAsia="ru-RU"/>
        </w:rPr>
        <w:t>data_assortment_items</w:t>
      </w:r>
      <w:proofErr w:type="spellEnd"/>
      <w:r w:rsidRPr="008450B6">
        <w:rPr>
          <w:rFonts w:ascii="Consolas" w:hAnsi="Consolas"/>
          <w:color w:val="D4D4D4"/>
          <w:sz w:val="21"/>
          <w:szCs w:val="21"/>
          <w:lang w:eastAsia="ru-RU"/>
        </w:rPr>
        <w:t xml:space="preserve"> = {</w:t>
      </w:r>
      <w:r w:rsidRPr="008450B6">
        <w:rPr>
          <w:rFonts w:ascii="Consolas" w:hAnsi="Consolas"/>
          <w:color w:val="CE9178"/>
          <w:sz w:val="21"/>
          <w:szCs w:val="21"/>
          <w:lang w:eastAsia="ru-RU"/>
        </w:rPr>
        <w:t>'наименование услуги'</w:t>
      </w:r>
      <w:r w:rsidRPr="008450B6">
        <w:rPr>
          <w:rFonts w:ascii="Consolas" w:hAnsi="Consolas"/>
          <w:color w:val="D4D4D4"/>
          <w:sz w:val="21"/>
          <w:szCs w:val="21"/>
          <w:lang w:eastAsia="ru-RU"/>
        </w:rPr>
        <w:t>: [</w:t>
      </w:r>
      <w:r w:rsidRPr="008450B6">
        <w:rPr>
          <w:rFonts w:ascii="Consolas" w:hAnsi="Consolas"/>
          <w:color w:val="CE9178"/>
          <w:sz w:val="21"/>
          <w:szCs w:val="21"/>
          <w:lang w:eastAsia="ru-RU"/>
        </w:rPr>
        <w:t>'фитнес'</w:t>
      </w:r>
      <w:r w:rsidRPr="008450B6">
        <w:rPr>
          <w:rFonts w:ascii="Consolas" w:hAnsi="Consolas"/>
          <w:color w:val="D4D4D4"/>
          <w:sz w:val="21"/>
          <w:szCs w:val="21"/>
          <w:lang w:eastAsia="ru-RU"/>
        </w:rPr>
        <w:t xml:space="preserve">, </w:t>
      </w:r>
      <w:r w:rsidRPr="008450B6">
        <w:rPr>
          <w:rFonts w:ascii="Consolas" w:hAnsi="Consolas"/>
          <w:color w:val="CE9178"/>
          <w:sz w:val="21"/>
          <w:szCs w:val="21"/>
          <w:lang w:eastAsia="ru-RU"/>
        </w:rPr>
        <w:t>'тренажерный зал'</w:t>
      </w:r>
      <w:r w:rsidRPr="008450B6">
        <w:rPr>
          <w:rFonts w:ascii="Consolas" w:hAnsi="Consolas"/>
          <w:color w:val="D4D4D4"/>
          <w:sz w:val="21"/>
          <w:szCs w:val="21"/>
          <w:lang w:eastAsia="ru-RU"/>
        </w:rPr>
        <w:t xml:space="preserve">, </w:t>
      </w:r>
    </w:p>
    <w:p w:rsidR="008450B6" w:rsidRPr="008450B6" w:rsidRDefault="008450B6" w:rsidP="008450B6">
      <w:pPr>
        <w:shd w:val="clear" w:color="auto" w:fill="1E1E1E"/>
        <w:suppressAutoHyphens w:val="0"/>
        <w:spacing w:line="285" w:lineRule="atLeast"/>
        <w:rPr>
          <w:rFonts w:ascii="Consolas" w:hAnsi="Consolas"/>
          <w:color w:val="D4D4D4"/>
          <w:sz w:val="21"/>
          <w:szCs w:val="21"/>
          <w:lang w:eastAsia="ru-RU"/>
        </w:rPr>
      </w:pPr>
      <w:r>
        <w:rPr>
          <w:rFonts w:ascii="Consolas" w:hAnsi="Consolas"/>
          <w:color w:val="D4D4D4"/>
          <w:sz w:val="21"/>
          <w:szCs w:val="21"/>
          <w:lang w:eastAsia="ru-RU"/>
        </w:rPr>
        <w:t xml:space="preserve">                                     </w:t>
      </w:r>
      <w:r w:rsidRPr="008450B6">
        <w:rPr>
          <w:rFonts w:ascii="Consolas" w:hAnsi="Consolas"/>
          <w:color w:val="CE9178"/>
          <w:sz w:val="21"/>
          <w:szCs w:val="21"/>
          <w:lang w:eastAsia="ru-RU"/>
        </w:rPr>
        <w:t>'ледовая арена'</w:t>
      </w:r>
      <w:r w:rsidRPr="008450B6">
        <w:rPr>
          <w:rFonts w:ascii="Consolas" w:hAnsi="Consolas"/>
          <w:color w:val="D4D4D4"/>
          <w:sz w:val="21"/>
          <w:szCs w:val="21"/>
          <w:lang w:eastAsia="ru-RU"/>
        </w:rPr>
        <w:t xml:space="preserve">, </w:t>
      </w:r>
      <w:r w:rsidRPr="008450B6">
        <w:rPr>
          <w:rFonts w:ascii="Consolas" w:hAnsi="Consolas"/>
          <w:color w:val="CE9178"/>
          <w:sz w:val="21"/>
          <w:szCs w:val="21"/>
          <w:lang w:eastAsia="ru-RU"/>
        </w:rPr>
        <w:t>'солярий'</w:t>
      </w:r>
      <w:r w:rsidRPr="008450B6">
        <w:rPr>
          <w:rFonts w:ascii="Consolas" w:hAnsi="Consolas"/>
          <w:color w:val="D4D4D4"/>
          <w:sz w:val="21"/>
          <w:szCs w:val="21"/>
          <w:lang w:eastAsia="ru-RU"/>
        </w:rPr>
        <w:t xml:space="preserve">, </w:t>
      </w:r>
      <w:r w:rsidRPr="008450B6">
        <w:rPr>
          <w:rFonts w:ascii="Consolas" w:hAnsi="Consolas"/>
          <w:color w:val="CE9178"/>
          <w:sz w:val="21"/>
          <w:szCs w:val="21"/>
          <w:lang w:eastAsia="ru-RU"/>
        </w:rPr>
        <w:t>'прочие услуги'</w:t>
      </w:r>
      <w:r w:rsidRPr="008450B6">
        <w:rPr>
          <w:rFonts w:ascii="Consolas" w:hAnsi="Consolas"/>
          <w:color w:val="D4D4D4"/>
          <w:sz w:val="21"/>
          <w:szCs w:val="21"/>
          <w:lang w:eastAsia="ru-RU"/>
        </w:rPr>
        <w:t>],</w:t>
      </w:r>
    </w:p>
    <w:p w:rsidR="008450B6" w:rsidRPr="008450B6" w:rsidRDefault="008450B6" w:rsidP="008450B6">
      <w:pPr>
        <w:shd w:val="clear" w:color="auto" w:fill="1E1E1E"/>
        <w:suppressAutoHyphens w:val="0"/>
        <w:spacing w:line="285" w:lineRule="atLeast"/>
        <w:rPr>
          <w:rFonts w:ascii="Consolas" w:hAnsi="Consolas"/>
          <w:color w:val="D4D4D4"/>
          <w:sz w:val="21"/>
          <w:szCs w:val="21"/>
          <w:lang w:eastAsia="ru-RU"/>
        </w:rPr>
      </w:pPr>
      <w:r w:rsidRPr="008450B6">
        <w:rPr>
          <w:rFonts w:ascii="Consolas" w:hAnsi="Consolas"/>
          <w:color w:val="D4D4D4"/>
          <w:sz w:val="21"/>
          <w:szCs w:val="21"/>
          <w:lang w:eastAsia="ru-RU"/>
        </w:rPr>
        <w:t xml:space="preserve">                </w:t>
      </w:r>
      <w:r>
        <w:rPr>
          <w:rFonts w:ascii="Consolas" w:hAnsi="Consolas"/>
          <w:color w:val="D4D4D4"/>
          <w:sz w:val="21"/>
          <w:szCs w:val="21"/>
          <w:lang w:eastAsia="ru-RU"/>
        </w:rPr>
        <w:t xml:space="preserve">        </w:t>
      </w:r>
      <w:r w:rsidRPr="008450B6">
        <w:rPr>
          <w:rFonts w:ascii="Consolas" w:hAnsi="Consolas"/>
          <w:color w:val="D4D4D4"/>
          <w:sz w:val="21"/>
          <w:szCs w:val="21"/>
          <w:lang w:eastAsia="ru-RU"/>
        </w:rPr>
        <w:t> </w:t>
      </w:r>
      <w:r w:rsidRPr="008450B6">
        <w:rPr>
          <w:rFonts w:ascii="Consolas" w:hAnsi="Consolas"/>
          <w:color w:val="CE9178"/>
          <w:sz w:val="21"/>
          <w:szCs w:val="21"/>
          <w:lang w:eastAsia="ru-RU"/>
        </w:rPr>
        <w:t>'количество ассортиментных позиций'</w:t>
      </w:r>
      <w:r w:rsidRPr="008450B6">
        <w:rPr>
          <w:rFonts w:ascii="Consolas" w:hAnsi="Consolas"/>
          <w:color w:val="D4D4D4"/>
          <w:sz w:val="21"/>
          <w:szCs w:val="21"/>
          <w:lang w:eastAsia="ru-RU"/>
        </w:rPr>
        <w:t>: [</w:t>
      </w:r>
      <w:r w:rsidRPr="008450B6">
        <w:rPr>
          <w:rFonts w:ascii="Consolas" w:hAnsi="Consolas"/>
          <w:color w:val="B5CEA8"/>
          <w:sz w:val="21"/>
          <w:szCs w:val="21"/>
          <w:lang w:eastAsia="ru-RU"/>
        </w:rPr>
        <w:t>12</w:t>
      </w:r>
      <w:r w:rsidRPr="008450B6">
        <w:rPr>
          <w:rFonts w:ascii="Consolas" w:hAnsi="Consolas"/>
          <w:color w:val="D4D4D4"/>
          <w:sz w:val="21"/>
          <w:szCs w:val="21"/>
          <w:lang w:eastAsia="ru-RU"/>
        </w:rPr>
        <w:t xml:space="preserve">, </w:t>
      </w:r>
      <w:r w:rsidRPr="008450B6">
        <w:rPr>
          <w:rFonts w:ascii="Consolas" w:hAnsi="Consolas"/>
          <w:color w:val="B5CEA8"/>
          <w:sz w:val="21"/>
          <w:szCs w:val="21"/>
          <w:lang w:eastAsia="ru-RU"/>
        </w:rPr>
        <w:t>8</w:t>
      </w:r>
      <w:r w:rsidRPr="008450B6">
        <w:rPr>
          <w:rFonts w:ascii="Consolas" w:hAnsi="Consolas"/>
          <w:color w:val="D4D4D4"/>
          <w:sz w:val="21"/>
          <w:szCs w:val="21"/>
          <w:lang w:eastAsia="ru-RU"/>
        </w:rPr>
        <w:t xml:space="preserve">, </w:t>
      </w:r>
      <w:r w:rsidRPr="008450B6">
        <w:rPr>
          <w:rFonts w:ascii="Consolas" w:hAnsi="Consolas"/>
          <w:color w:val="B5CEA8"/>
          <w:sz w:val="21"/>
          <w:szCs w:val="21"/>
          <w:lang w:eastAsia="ru-RU"/>
        </w:rPr>
        <w:t>22</w:t>
      </w:r>
      <w:r w:rsidRPr="008450B6">
        <w:rPr>
          <w:rFonts w:ascii="Consolas" w:hAnsi="Consolas"/>
          <w:color w:val="D4D4D4"/>
          <w:sz w:val="21"/>
          <w:szCs w:val="21"/>
          <w:lang w:eastAsia="ru-RU"/>
        </w:rPr>
        <w:t xml:space="preserve">, </w:t>
      </w:r>
      <w:r w:rsidRPr="008450B6">
        <w:rPr>
          <w:rFonts w:ascii="Consolas" w:hAnsi="Consolas"/>
          <w:color w:val="B5CEA8"/>
          <w:sz w:val="21"/>
          <w:szCs w:val="21"/>
          <w:lang w:eastAsia="ru-RU"/>
        </w:rPr>
        <w:t>3</w:t>
      </w:r>
      <w:r w:rsidRPr="008450B6">
        <w:rPr>
          <w:rFonts w:ascii="Consolas" w:hAnsi="Consolas"/>
          <w:color w:val="D4D4D4"/>
          <w:sz w:val="21"/>
          <w:szCs w:val="21"/>
          <w:lang w:eastAsia="ru-RU"/>
        </w:rPr>
        <w:t xml:space="preserve">, </w:t>
      </w:r>
      <w:r w:rsidRPr="008450B6">
        <w:rPr>
          <w:rFonts w:ascii="Consolas" w:hAnsi="Consolas"/>
          <w:color w:val="B5CEA8"/>
          <w:sz w:val="21"/>
          <w:szCs w:val="21"/>
          <w:lang w:eastAsia="ru-RU"/>
        </w:rPr>
        <w:t>8</w:t>
      </w:r>
      <w:r w:rsidRPr="008450B6">
        <w:rPr>
          <w:rFonts w:ascii="Consolas" w:hAnsi="Consolas"/>
          <w:color w:val="D4D4D4"/>
          <w:sz w:val="21"/>
          <w:szCs w:val="21"/>
          <w:lang w:eastAsia="ru-RU"/>
        </w:rPr>
        <w:t>]}</w:t>
      </w:r>
    </w:p>
    <w:p w:rsidR="008450B6" w:rsidRPr="008450B6" w:rsidRDefault="008450B6" w:rsidP="008450B6">
      <w:pPr>
        <w:shd w:val="clear" w:color="auto" w:fill="1E1E1E"/>
        <w:suppressAutoHyphens w:val="0"/>
        <w:spacing w:line="285" w:lineRule="atLeast"/>
        <w:rPr>
          <w:rFonts w:ascii="Consolas" w:hAnsi="Consolas"/>
          <w:color w:val="D4D4D4"/>
          <w:sz w:val="21"/>
          <w:szCs w:val="21"/>
          <w:lang w:eastAsia="ru-RU"/>
        </w:rPr>
      </w:pPr>
      <w:proofErr w:type="spellStart"/>
      <w:r w:rsidRPr="008450B6">
        <w:rPr>
          <w:rFonts w:ascii="Consolas" w:hAnsi="Consolas"/>
          <w:color w:val="9CDCFE"/>
          <w:sz w:val="21"/>
          <w:szCs w:val="21"/>
          <w:lang w:eastAsia="ru-RU"/>
        </w:rPr>
        <w:t>dframe</w:t>
      </w:r>
      <w:proofErr w:type="spellEnd"/>
      <w:r w:rsidRPr="008450B6">
        <w:rPr>
          <w:rFonts w:ascii="Consolas" w:hAnsi="Consolas"/>
          <w:color w:val="D4D4D4"/>
          <w:sz w:val="21"/>
          <w:szCs w:val="21"/>
          <w:lang w:eastAsia="ru-RU"/>
        </w:rPr>
        <w:t xml:space="preserve"> = </w:t>
      </w:r>
      <w:proofErr w:type="spellStart"/>
      <w:r w:rsidRPr="008450B6">
        <w:rPr>
          <w:rFonts w:ascii="Consolas" w:hAnsi="Consolas"/>
          <w:color w:val="4EC9B0"/>
          <w:sz w:val="21"/>
          <w:szCs w:val="21"/>
          <w:lang w:eastAsia="ru-RU"/>
        </w:rPr>
        <w:t>pd</w:t>
      </w:r>
      <w:r w:rsidRPr="008450B6">
        <w:rPr>
          <w:rFonts w:ascii="Consolas" w:hAnsi="Consolas"/>
          <w:color w:val="D4D4D4"/>
          <w:sz w:val="21"/>
          <w:szCs w:val="21"/>
          <w:lang w:eastAsia="ru-RU"/>
        </w:rPr>
        <w:t>.</w:t>
      </w:r>
      <w:r w:rsidRPr="008450B6">
        <w:rPr>
          <w:rFonts w:ascii="Consolas" w:hAnsi="Consolas"/>
          <w:color w:val="4EC9B0"/>
          <w:sz w:val="21"/>
          <w:szCs w:val="21"/>
          <w:lang w:eastAsia="ru-RU"/>
        </w:rPr>
        <w:t>DataFrame</w:t>
      </w:r>
      <w:proofErr w:type="spellEnd"/>
      <w:r w:rsidRPr="008450B6">
        <w:rPr>
          <w:rFonts w:ascii="Consolas" w:hAnsi="Consolas"/>
          <w:color w:val="D4D4D4"/>
          <w:sz w:val="21"/>
          <w:szCs w:val="21"/>
          <w:lang w:eastAsia="ru-RU"/>
        </w:rPr>
        <w:t>(</w:t>
      </w:r>
      <w:proofErr w:type="spellStart"/>
      <w:r w:rsidRPr="008450B6">
        <w:rPr>
          <w:rFonts w:ascii="Consolas" w:hAnsi="Consolas"/>
          <w:color w:val="9CDCFE"/>
          <w:sz w:val="21"/>
          <w:szCs w:val="21"/>
          <w:lang w:eastAsia="ru-RU"/>
        </w:rPr>
        <w:t>data_assortment_items</w:t>
      </w:r>
      <w:proofErr w:type="spellEnd"/>
      <w:r w:rsidRPr="008450B6">
        <w:rPr>
          <w:rFonts w:ascii="Consolas" w:hAnsi="Consolas"/>
          <w:color w:val="D4D4D4"/>
          <w:sz w:val="21"/>
          <w:szCs w:val="21"/>
          <w:lang w:eastAsia="ru-RU"/>
        </w:rPr>
        <w:t>)</w:t>
      </w:r>
    </w:p>
    <w:p w:rsidR="00E90234" w:rsidRDefault="00E90234" w:rsidP="00845375">
      <w:pPr>
        <w:spacing w:line="360" w:lineRule="auto"/>
        <w:ind w:firstLine="709"/>
        <w:jc w:val="both"/>
        <w:rPr>
          <w:sz w:val="28"/>
          <w:szCs w:val="28"/>
        </w:rPr>
      </w:pPr>
    </w:p>
    <w:p w:rsidR="00845375" w:rsidRDefault="002F0612" w:rsidP="002F0612">
      <w:pPr>
        <w:spacing w:line="360" w:lineRule="auto"/>
        <w:ind w:firstLine="709"/>
        <w:jc w:val="both"/>
        <w:rPr>
          <w:sz w:val="28"/>
          <w:szCs w:val="28"/>
        </w:rPr>
      </w:pPr>
      <w:r>
        <w:rPr>
          <w:sz w:val="28"/>
          <w:szCs w:val="28"/>
        </w:rPr>
        <w:t xml:space="preserve">Теперь, используя данные сформированного </w:t>
      </w:r>
      <w:proofErr w:type="spellStart"/>
      <w:r>
        <w:rPr>
          <w:sz w:val="28"/>
          <w:szCs w:val="28"/>
          <w:lang w:val="en-US"/>
        </w:rPr>
        <w:t>DataFrame</w:t>
      </w:r>
      <w:proofErr w:type="spellEnd"/>
      <w:r>
        <w:rPr>
          <w:sz w:val="28"/>
          <w:szCs w:val="28"/>
        </w:rPr>
        <w:t xml:space="preserve">, построим соответствующую столбчатую диаграмму. </w:t>
      </w:r>
      <w:r w:rsidR="00E212EA">
        <w:rPr>
          <w:sz w:val="28"/>
          <w:szCs w:val="28"/>
        </w:rPr>
        <w:t>В целях повышения качества</w:t>
      </w:r>
      <w:r w:rsidR="00845375">
        <w:rPr>
          <w:sz w:val="28"/>
          <w:szCs w:val="28"/>
        </w:rPr>
        <w:t xml:space="preserve"> визуализ</w:t>
      </w:r>
      <w:r w:rsidR="00E212EA">
        <w:rPr>
          <w:sz w:val="28"/>
          <w:szCs w:val="28"/>
        </w:rPr>
        <w:t>ации</w:t>
      </w:r>
      <w:r w:rsidR="00845375">
        <w:rPr>
          <w:sz w:val="28"/>
          <w:szCs w:val="28"/>
        </w:rPr>
        <w:t xml:space="preserve"> </w:t>
      </w:r>
      <w:r w:rsidR="00DE734A">
        <w:rPr>
          <w:sz w:val="28"/>
          <w:szCs w:val="28"/>
        </w:rPr>
        <w:t>воспользуемся</w:t>
      </w:r>
      <w:r w:rsidR="00845375">
        <w:rPr>
          <w:sz w:val="28"/>
          <w:szCs w:val="28"/>
        </w:rPr>
        <w:t xml:space="preserve"> библиотек</w:t>
      </w:r>
      <w:r w:rsidR="00696500">
        <w:rPr>
          <w:sz w:val="28"/>
          <w:szCs w:val="28"/>
        </w:rPr>
        <w:t>ой</w:t>
      </w:r>
      <w:r w:rsidR="00845375">
        <w:rPr>
          <w:sz w:val="28"/>
          <w:szCs w:val="28"/>
        </w:rPr>
        <w:t xml:space="preserve"> </w:t>
      </w:r>
      <w:r w:rsidR="00393C94">
        <w:rPr>
          <w:sz w:val="28"/>
          <w:szCs w:val="28"/>
        </w:rPr>
        <w:t>М</w:t>
      </w:r>
      <w:proofErr w:type="spellStart"/>
      <w:r w:rsidR="00845375">
        <w:rPr>
          <w:sz w:val="28"/>
          <w:szCs w:val="28"/>
          <w:lang w:val="en-US"/>
        </w:rPr>
        <w:t>atplotlib</w:t>
      </w:r>
      <w:proofErr w:type="spellEnd"/>
      <w:r w:rsidR="00E90234">
        <w:rPr>
          <w:sz w:val="28"/>
          <w:szCs w:val="28"/>
        </w:rPr>
        <w:t>.</w:t>
      </w:r>
      <w:r w:rsidR="00845375">
        <w:rPr>
          <w:sz w:val="28"/>
          <w:szCs w:val="28"/>
        </w:rPr>
        <w:t xml:space="preserve"> </w:t>
      </w:r>
    </w:p>
    <w:p w:rsidR="00094C7B" w:rsidRDefault="001F2783" w:rsidP="00E90234">
      <w:pPr>
        <w:spacing w:line="360" w:lineRule="auto"/>
        <w:ind w:firstLine="708"/>
        <w:jc w:val="both"/>
        <w:rPr>
          <w:sz w:val="28"/>
          <w:szCs w:val="28"/>
        </w:rPr>
      </w:pPr>
      <w:r>
        <w:rPr>
          <w:sz w:val="28"/>
          <w:szCs w:val="28"/>
        </w:rPr>
        <w:t xml:space="preserve">Для </w:t>
      </w:r>
      <w:r w:rsidR="00C62E92">
        <w:rPr>
          <w:sz w:val="28"/>
          <w:szCs w:val="28"/>
        </w:rPr>
        <w:t>добав</w:t>
      </w:r>
      <w:r>
        <w:rPr>
          <w:sz w:val="28"/>
          <w:szCs w:val="28"/>
        </w:rPr>
        <w:t>ления</w:t>
      </w:r>
      <w:r w:rsidR="00C62E92">
        <w:rPr>
          <w:sz w:val="28"/>
          <w:szCs w:val="28"/>
        </w:rPr>
        <w:t xml:space="preserve"> мет</w:t>
      </w:r>
      <w:r>
        <w:rPr>
          <w:sz w:val="28"/>
          <w:szCs w:val="28"/>
        </w:rPr>
        <w:t>о</w:t>
      </w:r>
      <w:r w:rsidR="00C62E92">
        <w:rPr>
          <w:sz w:val="28"/>
          <w:szCs w:val="28"/>
        </w:rPr>
        <w:t>к значений</w:t>
      </w:r>
      <w:r w:rsidR="00C62E92" w:rsidRPr="00C62E92">
        <w:rPr>
          <w:sz w:val="28"/>
          <w:szCs w:val="28"/>
        </w:rPr>
        <w:t xml:space="preserve"> </w:t>
      </w:r>
      <w:r w:rsidR="00C62E92">
        <w:rPr>
          <w:sz w:val="28"/>
          <w:szCs w:val="28"/>
        </w:rPr>
        <w:t>на столбчатую диаграмму</w:t>
      </w:r>
      <w:r>
        <w:rPr>
          <w:sz w:val="28"/>
          <w:szCs w:val="28"/>
        </w:rPr>
        <w:t xml:space="preserve"> будем</w:t>
      </w:r>
      <w:r w:rsidR="00C62E92">
        <w:rPr>
          <w:sz w:val="28"/>
          <w:szCs w:val="28"/>
        </w:rPr>
        <w:t xml:space="preserve"> использ</w:t>
      </w:r>
      <w:r>
        <w:rPr>
          <w:sz w:val="28"/>
          <w:szCs w:val="28"/>
        </w:rPr>
        <w:t>овать</w:t>
      </w:r>
      <w:r w:rsidR="00C62E92">
        <w:rPr>
          <w:sz w:val="28"/>
          <w:szCs w:val="28"/>
        </w:rPr>
        <w:t xml:space="preserve"> функцию </w:t>
      </w:r>
      <w:proofErr w:type="spellStart"/>
      <w:r w:rsidR="00C62E92">
        <w:rPr>
          <w:sz w:val="28"/>
          <w:szCs w:val="28"/>
          <w:lang w:val="en-US"/>
        </w:rPr>
        <w:t>plt</w:t>
      </w:r>
      <w:proofErr w:type="spellEnd"/>
      <w:r w:rsidR="00C62E92" w:rsidRPr="00C62E92">
        <w:rPr>
          <w:sz w:val="28"/>
          <w:szCs w:val="28"/>
        </w:rPr>
        <w:t>.</w:t>
      </w:r>
      <w:r w:rsidR="00C62E92">
        <w:rPr>
          <w:sz w:val="28"/>
          <w:szCs w:val="28"/>
          <w:lang w:val="en-US"/>
        </w:rPr>
        <w:t>text</w:t>
      </w:r>
      <w:r w:rsidR="00C62E92" w:rsidRPr="00C62E92">
        <w:rPr>
          <w:sz w:val="28"/>
          <w:szCs w:val="28"/>
        </w:rPr>
        <w:t>()</w:t>
      </w:r>
      <w:r w:rsidR="00C62E92">
        <w:rPr>
          <w:sz w:val="28"/>
          <w:szCs w:val="28"/>
        </w:rPr>
        <w:t xml:space="preserve">. </w:t>
      </w:r>
      <w:r>
        <w:rPr>
          <w:sz w:val="28"/>
          <w:szCs w:val="28"/>
        </w:rPr>
        <w:t>При этом</w:t>
      </w:r>
      <w:r w:rsidR="00C62E92">
        <w:rPr>
          <w:sz w:val="28"/>
          <w:szCs w:val="28"/>
        </w:rPr>
        <w:t xml:space="preserve"> </w:t>
      </w:r>
      <w:r w:rsidR="00131806">
        <w:rPr>
          <w:sz w:val="28"/>
          <w:szCs w:val="28"/>
        </w:rPr>
        <w:t>размещение</w:t>
      </w:r>
      <w:r w:rsidR="00C62E92">
        <w:rPr>
          <w:sz w:val="28"/>
          <w:szCs w:val="28"/>
        </w:rPr>
        <w:t xml:space="preserve"> меток в центр</w:t>
      </w:r>
      <w:r w:rsidR="00131806">
        <w:rPr>
          <w:sz w:val="28"/>
          <w:szCs w:val="28"/>
        </w:rPr>
        <w:t>е</w:t>
      </w:r>
      <w:r w:rsidR="00C62E92">
        <w:rPr>
          <w:sz w:val="28"/>
          <w:szCs w:val="28"/>
        </w:rPr>
        <w:t xml:space="preserve"> высоты столбца</w:t>
      </w:r>
      <w:r w:rsidR="00131806">
        <w:rPr>
          <w:sz w:val="28"/>
          <w:szCs w:val="28"/>
        </w:rPr>
        <w:t xml:space="preserve"> может быть достигнуто путем</w:t>
      </w:r>
      <w:r w:rsidR="00C62E92">
        <w:rPr>
          <w:sz w:val="28"/>
          <w:szCs w:val="28"/>
        </w:rPr>
        <w:t xml:space="preserve"> раздел</w:t>
      </w:r>
      <w:r w:rsidR="00131806">
        <w:rPr>
          <w:sz w:val="28"/>
          <w:szCs w:val="28"/>
        </w:rPr>
        <w:t>ения</w:t>
      </w:r>
      <w:r w:rsidR="00C62E92">
        <w:rPr>
          <w:sz w:val="28"/>
          <w:szCs w:val="28"/>
        </w:rPr>
        <w:t xml:space="preserve"> координаты</w:t>
      </w:r>
      <w:r w:rsidR="00131806">
        <w:rPr>
          <w:sz w:val="28"/>
          <w:szCs w:val="28"/>
        </w:rPr>
        <w:t xml:space="preserve"> у:</w:t>
      </w:r>
      <w:r w:rsidR="00C62E92">
        <w:rPr>
          <w:sz w:val="28"/>
          <w:szCs w:val="28"/>
        </w:rPr>
        <w:t xml:space="preserve"> </w:t>
      </w:r>
      <w:r w:rsidR="00C62E92">
        <w:rPr>
          <w:rFonts w:ascii="Arial" w:hAnsi="Arial" w:cs="Arial"/>
          <w:color w:val="273239"/>
          <w:spacing w:val="2"/>
          <w:sz w:val="26"/>
          <w:szCs w:val="26"/>
        </w:rPr>
        <w:t>y [i] //2</w:t>
      </w:r>
      <w:r w:rsidR="00094C7B">
        <w:rPr>
          <w:sz w:val="28"/>
          <w:szCs w:val="28"/>
        </w:rPr>
        <w:t xml:space="preserve">. </w:t>
      </w:r>
      <w:r w:rsidR="00131806">
        <w:rPr>
          <w:sz w:val="28"/>
          <w:szCs w:val="28"/>
        </w:rPr>
        <w:t>Далее, д</w:t>
      </w:r>
      <w:r w:rsidR="00094C7B">
        <w:rPr>
          <w:sz w:val="28"/>
          <w:szCs w:val="28"/>
        </w:rPr>
        <w:t>ля выравнивания меток значений по центру полосы</w:t>
      </w:r>
      <w:r w:rsidR="00131806">
        <w:rPr>
          <w:sz w:val="28"/>
          <w:szCs w:val="28"/>
        </w:rPr>
        <w:t xml:space="preserve">, установим параметр </w:t>
      </w:r>
      <w:r w:rsidR="00131806">
        <w:rPr>
          <w:sz w:val="28"/>
          <w:szCs w:val="28"/>
          <w:lang w:val="en-US"/>
        </w:rPr>
        <w:t>ha</w:t>
      </w:r>
      <w:r w:rsidR="00131806">
        <w:rPr>
          <w:sz w:val="28"/>
          <w:szCs w:val="28"/>
        </w:rPr>
        <w:t>:</w:t>
      </w:r>
    </w:p>
    <w:p w:rsidR="00131806" w:rsidRDefault="00131806" w:rsidP="00E90234">
      <w:pPr>
        <w:spacing w:line="360" w:lineRule="auto"/>
        <w:ind w:firstLine="708"/>
        <w:jc w:val="both"/>
        <w:rPr>
          <w:sz w:val="28"/>
          <w:szCs w:val="28"/>
        </w:rPr>
      </w:pPr>
    </w:p>
    <w:p w:rsidR="00845375" w:rsidRPr="00094C7B" w:rsidRDefault="00845375" w:rsidP="00845375">
      <w:pPr>
        <w:shd w:val="clear" w:color="auto" w:fill="1E1E1E"/>
        <w:suppressAutoHyphens w:val="0"/>
        <w:spacing w:line="285" w:lineRule="atLeast"/>
        <w:rPr>
          <w:rFonts w:ascii="Consolas" w:hAnsi="Consolas"/>
          <w:color w:val="D4D4D4"/>
          <w:sz w:val="21"/>
          <w:szCs w:val="21"/>
          <w:lang w:val="en-US" w:eastAsia="ru-RU"/>
        </w:rPr>
      </w:pPr>
      <w:r w:rsidRPr="00094C7B">
        <w:rPr>
          <w:rFonts w:ascii="Consolas" w:hAnsi="Consolas"/>
          <w:color w:val="569CD6"/>
          <w:sz w:val="21"/>
          <w:szCs w:val="21"/>
          <w:lang w:val="en-US" w:eastAsia="ru-RU"/>
        </w:rPr>
        <w:t>def</w:t>
      </w:r>
      <w:r w:rsidRPr="00094C7B">
        <w:rPr>
          <w:rFonts w:ascii="Consolas" w:hAnsi="Consolas"/>
          <w:color w:val="D4D4D4"/>
          <w:sz w:val="21"/>
          <w:szCs w:val="21"/>
          <w:lang w:val="en-US" w:eastAsia="ru-RU"/>
        </w:rPr>
        <w:t xml:space="preserve"> </w:t>
      </w:r>
      <w:proofErr w:type="spellStart"/>
      <w:r w:rsidRPr="00094C7B">
        <w:rPr>
          <w:rFonts w:ascii="Consolas" w:hAnsi="Consolas"/>
          <w:color w:val="DCDCAA"/>
          <w:sz w:val="21"/>
          <w:szCs w:val="21"/>
          <w:lang w:val="en-US" w:eastAsia="ru-RU"/>
        </w:rPr>
        <w:t>addlabels</w:t>
      </w:r>
      <w:proofErr w:type="spellEnd"/>
      <w:r w:rsidRPr="00094C7B">
        <w:rPr>
          <w:rFonts w:ascii="Consolas" w:hAnsi="Consolas"/>
          <w:color w:val="D4D4D4"/>
          <w:sz w:val="21"/>
          <w:szCs w:val="21"/>
          <w:lang w:val="en-US" w:eastAsia="ru-RU"/>
        </w:rPr>
        <w:t>(</w:t>
      </w:r>
      <w:proofErr w:type="spellStart"/>
      <w:proofErr w:type="gramStart"/>
      <w:r w:rsidRPr="00094C7B">
        <w:rPr>
          <w:rFonts w:ascii="Consolas" w:hAnsi="Consolas"/>
          <w:color w:val="9CDCFE"/>
          <w:sz w:val="21"/>
          <w:szCs w:val="21"/>
          <w:lang w:val="en-US" w:eastAsia="ru-RU"/>
        </w:rPr>
        <w:t>x</w:t>
      </w:r>
      <w:r w:rsidRPr="00094C7B">
        <w:rPr>
          <w:rFonts w:ascii="Consolas" w:hAnsi="Consolas"/>
          <w:color w:val="D4D4D4"/>
          <w:sz w:val="21"/>
          <w:szCs w:val="21"/>
          <w:lang w:val="en-US" w:eastAsia="ru-RU"/>
        </w:rPr>
        <w:t>,</w:t>
      </w:r>
      <w:r w:rsidRPr="00094C7B">
        <w:rPr>
          <w:rFonts w:ascii="Consolas" w:hAnsi="Consolas"/>
          <w:color w:val="9CDCFE"/>
          <w:sz w:val="21"/>
          <w:szCs w:val="21"/>
          <w:lang w:val="en-US" w:eastAsia="ru-RU"/>
        </w:rPr>
        <w:t>y</w:t>
      </w:r>
      <w:proofErr w:type="spellEnd"/>
      <w:proofErr w:type="gramEnd"/>
      <w:r w:rsidRPr="00094C7B">
        <w:rPr>
          <w:rFonts w:ascii="Consolas" w:hAnsi="Consolas"/>
          <w:color w:val="D4D4D4"/>
          <w:sz w:val="21"/>
          <w:szCs w:val="21"/>
          <w:lang w:val="en-US" w:eastAsia="ru-RU"/>
        </w:rPr>
        <w:t>):</w:t>
      </w:r>
    </w:p>
    <w:p w:rsidR="00845375" w:rsidRPr="00094C7B" w:rsidRDefault="00845375" w:rsidP="00845375">
      <w:pPr>
        <w:shd w:val="clear" w:color="auto" w:fill="1E1E1E"/>
        <w:suppressAutoHyphens w:val="0"/>
        <w:spacing w:line="285" w:lineRule="atLeast"/>
        <w:rPr>
          <w:rFonts w:ascii="Consolas" w:hAnsi="Consolas"/>
          <w:color w:val="D4D4D4"/>
          <w:sz w:val="21"/>
          <w:szCs w:val="21"/>
          <w:lang w:val="en-US" w:eastAsia="ru-RU"/>
        </w:rPr>
      </w:pPr>
      <w:r w:rsidRPr="00094C7B">
        <w:rPr>
          <w:rFonts w:ascii="Consolas" w:hAnsi="Consolas"/>
          <w:color w:val="D4D4D4"/>
          <w:sz w:val="21"/>
          <w:szCs w:val="21"/>
          <w:lang w:val="en-US" w:eastAsia="ru-RU"/>
        </w:rPr>
        <w:t xml:space="preserve">    </w:t>
      </w:r>
      <w:r w:rsidRPr="00094C7B">
        <w:rPr>
          <w:rFonts w:ascii="Consolas" w:hAnsi="Consolas"/>
          <w:color w:val="C586C0"/>
          <w:sz w:val="21"/>
          <w:szCs w:val="21"/>
          <w:lang w:val="en-US" w:eastAsia="ru-RU"/>
        </w:rPr>
        <w:t>for</w:t>
      </w:r>
      <w:r w:rsidRPr="00094C7B">
        <w:rPr>
          <w:rFonts w:ascii="Consolas" w:hAnsi="Consolas"/>
          <w:color w:val="D4D4D4"/>
          <w:sz w:val="21"/>
          <w:szCs w:val="21"/>
          <w:lang w:val="en-US" w:eastAsia="ru-RU"/>
        </w:rPr>
        <w:t xml:space="preserve"> </w:t>
      </w:r>
      <w:proofErr w:type="spellStart"/>
      <w:r w:rsidRPr="00094C7B">
        <w:rPr>
          <w:rFonts w:ascii="Consolas" w:hAnsi="Consolas"/>
          <w:color w:val="9CDCFE"/>
          <w:sz w:val="21"/>
          <w:szCs w:val="21"/>
          <w:lang w:val="en-US" w:eastAsia="ru-RU"/>
        </w:rPr>
        <w:t>i</w:t>
      </w:r>
      <w:proofErr w:type="spellEnd"/>
      <w:r w:rsidRPr="00094C7B">
        <w:rPr>
          <w:rFonts w:ascii="Consolas" w:hAnsi="Consolas"/>
          <w:color w:val="D4D4D4"/>
          <w:sz w:val="21"/>
          <w:szCs w:val="21"/>
          <w:lang w:val="en-US" w:eastAsia="ru-RU"/>
        </w:rPr>
        <w:t xml:space="preserve"> </w:t>
      </w:r>
      <w:r w:rsidRPr="00094C7B">
        <w:rPr>
          <w:rFonts w:ascii="Consolas" w:hAnsi="Consolas"/>
          <w:color w:val="C586C0"/>
          <w:sz w:val="21"/>
          <w:szCs w:val="21"/>
          <w:lang w:val="en-US" w:eastAsia="ru-RU"/>
        </w:rPr>
        <w:t>in</w:t>
      </w:r>
      <w:r w:rsidRPr="00094C7B">
        <w:rPr>
          <w:rFonts w:ascii="Consolas" w:hAnsi="Consolas"/>
          <w:color w:val="D4D4D4"/>
          <w:sz w:val="21"/>
          <w:szCs w:val="21"/>
          <w:lang w:val="en-US" w:eastAsia="ru-RU"/>
        </w:rPr>
        <w:t xml:space="preserve"> </w:t>
      </w:r>
      <w:r w:rsidRPr="00094C7B">
        <w:rPr>
          <w:rFonts w:ascii="Consolas" w:hAnsi="Consolas"/>
          <w:color w:val="4EC9B0"/>
          <w:sz w:val="21"/>
          <w:szCs w:val="21"/>
          <w:lang w:val="en-US" w:eastAsia="ru-RU"/>
        </w:rPr>
        <w:t>range</w:t>
      </w:r>
      <w:r w:rsidRPr="00094C7B">
        <w:rPr>
          <w:rFonts w:ascii="Consolas" w:hAnsi="Consolas"/>
          <w:color w:val="D4D4D4"/>
          <w:sz w:val="21"/>
          <w:szCs w:val="21"/>
          <w:lang w:val="en-US" w:eastAsia="ru-RU"/>
        </w:rPr>
        <w:t>(</w:t>
      </w:r>
      <w:proofErr w:type="spellStart"/>
      <w:r w:rsidRPr="00094C7B">
        <w:rPr>
          <w:rFonts w:ascii="Consolas" w:hAnsi="Consolas"/>
          <w:color w:val="DCDCAA"/>
          <w:sz w:val="21"/>
          <w:szCs w:val="21"/>
          <w:lang w:val="en-US" w:eastAsia="ru-RU"/>
        </w:rPr>
        <w:t>len</w:t>
      </w:r>
      <w:proofErr w:type="spellEnd"/>
      <w:r w:rsidRPr="00094C7B">
        <w:rPr>
          <w:rFonts w:ascii="Consolas" w:hAnsi="Consolas"/>
          <w:color w:val="D4D4D4"/>
          <w:sz w:val="21"/>
          <w:szCs w:val="21"/>
          <w:lang w:val="en-US" w:eastAsia="ru-RU"/>
        </w:rPr>
        <w:t>(</w:t>
      </w:r>
      <w:r w:rsidRPr="00094C7B">
        <w:rPr>
          <w:rFonts w:ascii="Consolas" w:hAnsi="Consolas"/>
          <w:color w:val="9CDCFE"/>
          <w:sz w:val="21"/>
          <w:szCs w:val="21"/>
          <w:lang w:val="en-US" w:eastAsia="ru-RU"/>
        </w:rPr>
        <w:t>x</w:t>
      </w:r>
      <w:r w:rsidRPr="00094C7B">
        <w:rPr>
          <w:rFonts w:ascii="Consolas" w:hAnsi="Consolas"/>
          <w:color w:val="D4D4D4"/>
          <w:sz w:val="21"/>
          <w:szCs w:val="21"/>
          <w:lang w:val="en-US" w:eastAsia="ru-RU"/>
        </w:rPr>
        <w:t>)):</w:t>
      </w:r>
    </w:p>
    <w:p w:rsidR="00845375" w:rsidRPr="00094C7B" w:rsidRDefault="00845375" w:rsidP="00845375">
      <w:pPr>
        <w:shd w:val="clear" w:color="auto" w:fill="1E1E1E"/>
        <w:suppressAutoHyphens w:val="0"/>
        <w:spacing w:line="285" w:lineRule="atLeast"/>
        <w:rPr>
          <w:rFonts w:ascii="Consolas" w:hAnsi="Consolas"/>
          <w:color w:val="D4D4D4"/>
          <w:sz w:val="21"/>
          <w:szCs w:val="21"/>
          <w:lang w:val="en-US" w:eastAsia="ru-RU"/>
        </w:rPr>
      </w:pPr>
      <w:r w:rsidRPr="00094C7B">
        <w:rPr>
          <w:rFonts w:ascii="Consolas" w:hAnsi="Consolas"/>
          <w:color w:val="D4D4D4"/>
          <w:sz w:val="21"/>
          <w:szCs w:val="21"/>
          <w:lang w:val="en-US" w:eastAsia="ru-RU"/>
        </w:rPr>
        <w:t xml:space="preserve">        </w:t>
      </w:r>
      <w:proofErr w:type="spellStart"/>
      <w:r w:rsidRPr="00094C7B">
        <w:rPr>
          <w:rFonts w:ascii="Consolas" w:hAnsi="Consolas"/>
          <w:color w:val="4EC9B0"/>
          <w:sz w:val="21"/>
          <w:szCs w:val="21"/>
          <w:lang w:val="en-US" w:eastAsia="ru-RU"/>
        </w:rPr>
        <w:t>plt</w:t>
      </w:r>
      <w:r w:rsidRPr="00094C7B">
        <w:rPr>
          <w:rFonts w:ascii="Consolas" w:hAnsi="Consolas"/>
          <w:color w:val="D4D4D4"/>
          <w:sz w:val="21"/>
          <w:szCs w:val="21"/>
          <w:lang w:val="en-US" w:eastAsia="ru-RU"/>
        </w:rPr>
        <w:t>.</w:t>
      </w:r>
      <w:proofErr w:type="gramStart"/>
      <w:r w:rsidRPr="00094C7B">
        <w:rPr>
          <w:rFonts w:ascii="Consolas" w:hAnsi="Consolas"/>
          <w:color w:val="DCDCAA"/>
          <w:sz w:val="21"/>
          <w:szCs w:val="21"/>
          <w:lang w:val="en-US" w:eastAsia="ru-RU"/>
        </w:rPr>
        <w:t>text</w:t>
      </w:r>
      <w:proofErr w:type="spellEnd"/>
      <w:r w:rsidRPr="00094C7B">
        <w:rPr>
          <w:rFonts w:ascii="Consolas" w:hAnsi="Consolas"/>
          <w:color w:val="D4D4D4"/>
          <w:sz w:val="21"/>
          <w:szCs w:val="21"/>
          <w:lang w:val="en-US" w:eastAsia="ru-RU"/>
        </w:rPr>
        <w:t>(</w:t>
      </w:r>
      <w:proofErr w:type="spellStart"/>
      <w:proofErr w:type="gramEnd"/>
      <w:r w:rsidRPr="00094C7B">
        <w:rPr>
          <w:rFonts w:ascii="Consolas" w:hAnsi="Consolas"/>
          <w:color w:val="9CDCFE"/>
          <w:sz w:val="21"/>
          <w:szCs w:val="21"/>
          <w:lang w:val="en-US" w:eastAsia="ru-RU"/>
        </w:rPr>
        <w:t>i</w:t>
      </w:r>
      <w:proofErr w:type="spellEnd"/>
      <w:r w:rsidRPr="00094C7B">
        <w:rPr>
          <w:rFonts w:ascii="Consolas" w:hAnsi="Consolas"/>
          <w:color w:val="D4D4D4"/>
          <w:sz w:val="21"/>
          <w:szCs w:val="21"/>
          <w:lang w:val="en-US" w:eastAsia="ru-RU"/>
        </w:rPr>
        <w:t xml:space="preserve">, </w:t>
      </w:r>
      <w:r w:rsidRPr="00094C7B">
        <w:rPr>
          <w:rFonts w:ascii="Consolas" w:hAnsi="Consolas"/>
          <w:color w:val="9CDCFE"/>
          <w:sz w:val="21"/>
          <w:szCs w:val="21"/>
          <w:lang w:val="en-US" w:eastAsia="ru-RU"/>
        </w:rPr>
        <w:t>y</w:t>
      </w:r>
      <w:r w:rsidRPr="00094C7B">
        <w:rPr>
          <w:rFonts w:ascii="Consolas" w:hAnsi="Consolas"/>
          <w:color w:val="D4D4D4"/>
          <w:sz w:val="21"/>
          <w:szCs w:val="21"/>
          <w:lang w:val="en-US" w:eastAsia="ru-RU"/>
        </w:rPr>
        <w:t>[</w:t>
      </w:r>
      <w:proofErr w:type="spellStart"/>
      <w:r w:rsidRPr="00094C7B">
        <w:rPr>
          <w:rFonts w:ascii="Consolas" w:hAnsi="Consolas"/>
          <w:color w:val="9CDCFE"/>
          <w:sz w:val="21"/>
          <w:szCs w:val="21"/>
          <w:lang w:val="en-US" w:eastAsia="ru-RU"/>
        </w:rPr>
        <w:t>i</w:t>
      </w:r>
      <w:proofErr w:type="spellEnd"/>
      <w:r w:rsidRPr="00094C7B">
        <w:rPr>
          <w:rFonts w:ascii="Consolas" w:hAnsi="Consolas"/>
          <w:color w:val="D4D4D4"/>
          <w:sz w:val="21"/>
          <w:szCs w:val="21"/>
          <w:lang w:val="en-US" w:eastAsia="ru-RU"/>
        </w:rPr>
        <w:t>]//</w:t>
      </w:r>
      <w:r w:rsidRPr="00094C7B">
        <w:rPr>
          <w:rFonts w:ascii="Consolas" w:hAnsi="Consolas"/>
          <w:color w:val="B5CEA8"/>
          <w:sz w:val="21"/>
          <w:szCs w:val="21"/>
          <w:lang w:val="en-US" w:eastAsia="ru-RU"/>
        </w:rPr>
        <w:t>2</w:t>
      </w:r>
      <w:r w:rsidRPr="00094C7B">
        <w:rPr>
          <w:rFonts w:ascii="Consolas" w:hAnsi="Consolas"/>
          <w:color w:val="D4D4D4"/>
          <w:sz w:val="21"/>
          <w:szCs w:val="21"/>
          <w:lang w:val="en-US" w:eastAsia="ru-RU"/>
        </w:rPr>
        <w:t xml:space="preserve">, </w:t>
      </w:r>
      <w:r w:rsidRPr="00094C7B">
        <w:rPr>
          <w:rFonts w:ascii="Consolas" w:hAnsi="Consolas"/>
          <w:color w:val="9CDCFE"/>
          <w:sz w:val="21"/>
          <w:szCs w:val="21"/>
          <w:lang w:val="en-US" w:eastAsia="ru-RU"/>
        </w:rPr>
        <w:t>y</w:t>
      </w:r>
      <w:r w:rsidRPr="00094C7B">
        <w:rPr>
          <w:rFonts w:ascii="Consolas" w:hAnsi="Consolas"/>
          <w:color w:val="D4D4D4"/>
          <w:sz w:val="21"/>
          <w:szCs w:val="21"/>
          <w:lang w:val="en-US" w:eastAsia="ru-RU"/>
        </w:rPr>
        <w:t>[</w:t>
      </w:r>
      <w:proofErr w:type="spellStart"/>
      <w:r w:rsidRPr="00094C7B">
        <w:rPr>
          <w:rFonts w:ascii="Consolas" w:hAnsi="Consolas"/>
          <w:color w:val="9CDCFE"/>
          <w:sz w:val="21"/>
          <w:szCs w:val="21"/>
          <w:lang w:val="en-US" w:eastAsia="ru-RU"/>
        </w:rPr>
        <w:t>i</w:t>
      </w:r>
      <w:proofErr w:type="spellEnd"/>
      <w:r w:rsidRPr="00094C7B">
        <w:rPr>
          <w:rFonts w:ascii="Consolas" w:hAnsi="Consolas"/>
          <w:color w:val="D4D4D4"/>
          <w:sz w:val="21"/>
          <w:szCs w:val="21"/>
          <w:lang w:val="en-US" w:eastAsia="ru-RU"/>
        </w:rPr>
        <w:t xml:space="preserve">], </w:t>
      </w:r>
      <w:r w:rsidRPr="00094C7B">
        <w:rPr>
          <w:rFonts w:ascii="Consolas" w:hAnsi="Consolas"/>
          <w:color w:val="9CDCFE"/>
          <w:sz w:val="21"/>
          <w:szCs w:val="21"/>
          <w:lang w:val="en-US" w:eastAsia="ru-RU"/>
        </w:rPr>
        <w:t>ha</w:t>
      </w:r>
      <w:r w:rsidRPr="00094C7B">
        <w:rPr>
          <w:rFonts w:ascii="Consolas" w:hAnsi="Consolas"/>
          <w:color w:val="D4D4D4"/>
          <w:sz w:val="21"/>
          <w:szCs w:val="21"/>
          <w:lang w:val="en-US" w:eastAsia="ru-RU"/>
        </w:rPr>
        <w:t xml:space="preserve"> = </w:t>
      </w:r>
      <w:r w:rsidRPr="00094C7B">
        <w:rPr>
          <w:rFonts w:ascii="Consolas" w:hAnsi="Consolas"/>
          <w:color w:val="CE9178"/>
          <w:sz w:val="21"/>
          <w:szCs w:val="21"/>
          <w:lang w:val="en-US" w:eastAsia="ru-RU"/>
        </w:rPr>
        <w:t>'center'</w:t>
      </w:r>
      <w:r w:rsidRPr="00094C7B">
        <w:rPr>
          <w:rFonts w:ascii="Consolas" w:hAnsi="Consolas"/>
          <w:color w:val="D4D4D4"/>
          <w:sz w:val="21"/>
          <w:szCs w:val="21"/>
          <w:lang w:val="en-US" w:eastAsia="ru-RU"/>
        </w:rPr>
        <w:t>)</w:t>
      </w:r>
    </w:p>
    <w:p w:rsidR="00845375" w:rsidRPr="00845375" w:rsidRDefault="00845375" w:rsidP="00094C7B">
      <w:pPr>
        <w:spacing w:line="360" w:lineRule="auto"/>
        <w:jc w:val="both"/>
        <w:rPr>
          <w:sz w:val="28"/>
          <w:szCs w:val="28"/>
          <w:lang w:val="en-US"/>
        </w:rPr>
      </w:pPr>
    </w:p>
    <w:p w:rsidR="00094C7B" w:rsidRDefault="00131806" w:rsidP="00094C7B">
      <w:pPr>
        <w:pStyle w:val="a4"/>
        <w:spacing w:after="0" w:line="360" w:lineRule="auto"/>
        <w:ind w:left="0" w:firstLine="709"/>
        <w:jc w:val="both"/>
        <w:rPr>
          <w:szCs w:val="28"/>
          <w:lang w:eastAsia="ar-SA"/>
        </w:rPr>
      </w:pPr>
      <w:r>
        <w:rPr>
          <w:szCs w:val="28"/>
          <w:lang w:eastAsia="ar-SA"/>
        </w:rPr>
        <w:t>Параметром</w:t>
      </w:r>
      <w:r w:rsidRPr="00131806">
        <w:rPr>
          <w:szCs w:val="28"/>
          <w:lang w:eastAsia="ar-SA"/>
        </w:rPr>
        <w:t xml:space="preserve"> </w:t>
      </w:r>
      <w:proofErr w:type="spellStart"/>
      <w:r>
        <w:rPr>
          <w:szCs w:val="28"/>
          <w:lang w:val="en-US" w:eastAsia="ar-SA"/>
        </w:rPr>
        <w:t>figsize</w:t>
      </w:r>
      <w:proofErr w:type="spellEnd"/>
      <w:r>
        <w:rPr>
          <w:szCs w:val="28"/>
          <w:lang w:eastAsia="ar-SA"/>
        </w:rPr>
        <w:t xml:space="preserve"> з</w:t>
      </w:r>
      <w:r w:rsidR="00094C7B">
        <w:rPr>
          <w:szCs w:val="28"/>
          <w:lang w:eastAsia="ar-SA"/>
        </w:rPr>
        <w:t xml:space="preserve">ададим размер </w:t>
      </w:r>
      <w:r>
        <w:rPr>
          <w:szCs w:val="28"/>
          <w:lang w:eastAsia="ar-SA"/>
        </w:rPr>
        <w:t>диаграммы</w:t>
      </w:r>
      <w:r w:rsidR="00094C7B">
        <w:rPr>
          <w:szCs w:val="28"/>
          <w:lang w:eastAsia="ar-SA"/>
        </w:rPr>
        <w:t xml:space="preserve">, передав </w:t>
      </w:r>
      <w:r>
        <w:rPr>
          <w:szCs w:val="28"/>
          <w:lang w:eastAsia="ar-SA"/>
        </w:rPr>
        <w:t>его</w:t>
      </w:r>
      <w:r w:rsidR="00094C7B">
        <w:rPr>
          <w:szCs w:val="28"/>
          <w:lang w:eastAsia="ar-SA"/>
        </w:rPr>
        <w:t xml:space="preserve"> в функцию создания фигуры </w:t>
      </w:r>
      <w:proofErr w:type="spellStart"/>
      <w:r w:rsidR="00094C7B" w:rsidRPr="008C092D">
        <w:rPr>
          <w:szCs w:val="28"/>
          <w:lang w:eastAsia="ar-SA"/>
        </w:rPr>
        <w:t>plt.figure</w:t>
      </w:r>
      <w:proofErr w:type="spellEnd"/>
      <w:r w:rsidR="00094C7B">
        <w:rPr>
          <w:szCs w:val="28"/>
          <w:lang w:eastAsia="ar-SA"/>
        </w:rPr>
        <w:t xml:space="preserve">. Далее </w:t>
      </w:r>
      <w:r>
        <w:rPr>
          <w:szCs w:val="28"/>
          <w:lang w:eastAsia="ar-SA"/>
        </w:rPr>
        <w:t>сформируем</w:t>
      </w:r>
      <w:r w:rsidR="00094C7B">
        <w:rPr>
          <w:szCs w:val="28"/>
          <w:lang w:eastAsia="ar-SA"/>
        </w:rPr>
        <w:t xml:space="preserve"> одномерный массив данных, в котором будут храниться </w:t>
      </w:r>
      <w:r>
        <w:rPr>
          <w:szCs w:val="28"/>
          <w:lang w:eastAsia="ar-SA"/>
        </w:rPr>
        <w:t xml:space="preserve">наименования </w:t>
      </w:r>
      <w:r w:rsidR="00094C7B">
        <w:rPr>
          <w:szCs w:val="28"/>
          <w:lang w:eastAsia="ar-SA"/>
        </w:rPr>
        <w:t>цвет</w:t>
      </w:r>
      <w:r>
        <w:rPr>
          <w:szCs w:val="28"/>
          <w:lang w:eastAsia="ar-SA"/>
        </w:rPr>
        <w:t>ов</w:t>
      </w:r>
      <w:r w:rsidR="00094C7B">
        <w:rPr>
          <w:szCs w:val="28"/>
          <w:lang w:eastAsia="ar-SA"/>
        </w:rPr>
        <w:t xml:space="preserve">, </w:t>
      </w:r>
      <w:r>
        <w:rPr>
          <w:szCs w:val="28"/>
          <w:lang w:eastAsia="ar-SA"/>
        </w:rPr>
        <w:t xml:space="preserve">в </w:t>
      </w:r>
      <w:r w:rsidR="00094C7B">
        <w:rPr>
          <w:szCs w:val="28"/>
          <w:lang w:eastAsia="ar-SA"/>
        </w:rPr>
        <w:t>к</w:t>
      </w:r>
      <w:r>
        <w:rPr>
          <w:szCs w:val="28"/>
          <w:lang w:eastAsia="ar-SA"/>
        </w:rPr>
        <w:t>оторые</w:t>
      </w:r>
      <w:r w:rsidR="00094C7B">
        <w:rPr>
          <w:szCs w:val="28"/>
          <w:lang w:eastAsia="ar-SA"/>
        </w:rPr>
        <w:t xml:space="preserve"> окрас</w:t>
      </w:r>
      <w:r w:rsidR="002466E5">
        <w:rPr>
          <w:szCs w:val="28"/>
          <w:lang w:eastAsia="ar-SA"/>
        </w:rPr>
        <w:t>я</w:t>
      </w:r>
      <w:r w:rsidR="00094C7B">
        <w:rPr>
          <w:szCs w:val="28"/>
          <w:lang w:eastAsia="ar-SA"/>
        </w:rPr>
        <w:t xml:space="preserve">тся </w:t>
      </w:r>
      <w:r w:rsidR="002466E5">
        <w:rPr>
          <w:szCs w:val="28"/>
          <w:lang w:eastAsia="ar-SA"/>
        </w:rPr>
        <w:t xml:space="preserve">элементы «ассортиментного» </w:t>
      </w:r>
      <w:r w:rsidR="0084087A">
        <w:rPr>
          <w:szCs w:val="28"/>
          <w:lang w:eastAsia="ar-SA"/>
        </w:rPr>
        <w:t>график</w:t>
      </w:r>
      <w:r w:rsidR="002466E5">
        <w:rPr>
          <w:szCs w:val="28"/>
          <w:lang w:eastAsia="ar-SA"/>
        </w:rPr>
        <w:t>а</w:t>
      </w:r>
      <w:r w:rsidR="0084087A">
        <w:rPr>
          <w:szCs w:val="28"/>
          <w:lang w:eastAsia="ar-SA"/>
        </w:rPr>
        <w:t xml:space="preserve"> </w:t>
      </w:r>
      <w:r w:rsidR="0084087A" w:rsidRPr="00767103">
        <w:rPr>
          <w:szCs w:val="28"/>
        </w:rPr>
        <w:t>ГАУ РМ «Ледовый дворец»</w:t>
      </w:r>
      <w:r w:rsidR="0084087A">
        <w:rPr>
          <w:szCs w:val="28"/>
          <w:lang w:eastAsia="ar-SA"/>
        </w:rPr>
        <w:t>:</w:t>
      </w:r>
    </w:p>
    <w:p w:rsidR="00131806" w:rsidRDefault="00131806" w:rsidP="00094C7B">
      <w:pPr>
        <w:pStyle w:val="a4"/>
        <w:spacing w:after="0" w:line="360" w:lineRule="auto"/>
        <w:ind w:left="0" w:firstLine="709"/>
        <w:jc w:val="both"/>
        <w:rPr>
          <w:szCs w:val="28"/>
          <w:lang w:eastAsia="ar-SA"/>
        </w:rPr>
      </w:pPr>
    </w:p>
    <w:p w:rsidR="00845375" w:rsidRPr="00094C7B" w:rsidRDefault="00845375" w:rsidP="00845375">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094C7B">
        <w:rPr>
          <w:rFonts w:ascii="Consolas" w:hAnsi="Consolas"/>
          <w:color w:val="4EC9B0"/>
          <w:sz w:val="21"/>
          <w:szCs w:val="21"/>
          <w:lang w:val="en-US" w:eastAsia="ru-RU"/>
        </w:rPr>
        <w:t>plt</w:t>
      </w:r>
      <w:r w:rsidRPr="00094C7B">
        <w:rPr>
          <w:rFonts w:ascii="Consolas" w:hAnsi="Consolas"/>
          <w:color w:val="D4D4D4"/>
          <w:sz w:val="21"/>
          <w:szCs w:val="21"/>
          <w:lang w:val="en-US" w:eastAsia="ru-RU"/>
        </w:rPr>
        <w:t>.</w:t>
      </w:r>
      <w:r w:rsidRPr="00094C7B">
        <w:rPr>
          <w:rFonts w:ascii="Consolas" w:hAnsi="Consolas"/>
          <w:color w:val="DCDCAA"/>
          <w:sz w:val="21"/>
          <w:szCs w:val="21"/>
          <w:lang w:val="en-US" w:eastAsia="ru-RU"/>
        </w:rPr>
        <w:t>figure</w:t>
      </w:r>
      <w:proofErr w:type="spellEnd"/>
      <w:proofErr w:type="gramEnd"/>
      <w:r w:rsidRPr="00094C7B">
        <w:rPr>
          <w:rFonts w:ascii="Consolas" w:hAnsi="Consolas"/>
          <w:color w:val="D4D4D4"/>
          <w:sz w:val="21"/>
          <w:szCs w:val="21"/>
          <w:lang w:val="en-US" w:eastAsia="ru-RU"/>
        </w:rPr>
        <w:t>(</w:t>
      </w:r>
      <w:proofErr w:type="spellStart"/>
      <w:r w:rsidRPr="00094C7B">
        <w:rPr>
          <w:rFonts w:ascii="Consolas" w:hAnsi="Consolas"/>
          <w:color w:val="9CDCFE"/>
          <w:sz w:val="21"/>
          <w:szCs w:val="21"/>
          <w:lang w:val="en-US" w:eastAsia="ru-RU"/>
        </w:rPr>
        <w:t>figsize</w:t>
      </w:r>
      <w:proofErr w:type="spellEnd"/>
      <w:r w:rsidRPr="00094C7B">
        <w:rPr>
          <w:rFonts w:ascii="Consolas" w:hAnsi="Consolas"/>
          <w:color w:val="D4D4D4"/>
          <w:sz w:val="21"/>
          <w:szCs w:val="21"/>
          <w:lang w:val="en-US" w:eastAsia="ru-RU"/>
        </w:rPr>
        <w:t>=(</w:t>
      </w:r>
      <w:r w:rsidRPr="00094C7B">
        <w:rPr>
          <w:rFonts w:ascii="Consolas" w:hAnsi="Consolas"/>
          <w:color w:val="B5CEA8"/>
          <w:sz w:val="21"/>
          <w:szCs w:val="21"/>
          <w:lang w:val="en-US" w:eastAsia="ru-RU"/>
        </w:rPr>
        <w:t>8</w:t>
      </w:r>
      <w:r w:rsidRPr="00094C7B">
        <w:rPr>
          <w:rFonts w:ascii="Consolas" w:hAnsi="Consolas"/>
          <w:color w:val="D4D4D4"/>
          <w:sz w:val="21"/>
          <w:szCs w:val="21"/>
          <w:lang w:val="en-US" w:eastAsia="ru-RU"/>
        </w:rPr>
        <w:t>,</w:t>
      </w:r>
      <w:r w:rsidRPr="00094C7B">
        <w:rPr>
          <w:rFonts w:ascii="Consolas" w:hAnsi="Consolas"/>
          <w:color w:val="B5CEA8"/>
          <w:sz w:val="21"/>
          <w:szCs w:val="21"/>
          <w:lang w:val="en-US" w:eastAsia="ru-RU"/>
        </w:rPr>
        <w:t>4</w:t>
      </w:r>
      <w:r w:rsidRPr="00094C7B">
        <w:rPr>
          <w:rFonts w:ascii="Consolas" w:hAnsi="Consolas"/>
          <w:color w:val="D4D4D4"/>
          <w:sz w:val="21"/>
          <w:szCs w:val="21"/>
          <w:lang w:val="en-US" w:eastAsia="ru-RU"/>
        </w:rPr>
        <w:t>))</w:t>
      </w:r>
    </w:p>
    <w:p w:rsidR="00845375" w:rsidRPr="00094C7B" w:rsidRDefault="00845375" w:rsidP="00845375">
      <w:pPr>
        <w:shd w:val="clear" w:color="auto" w:fill="1E1E1E"/>
        <w:suppressAutoHyphens w:val="0"/>
        <w:spacing w:line="285" w:lineRule="atLeast"/>
        <w:rPr>
          <w:rFonts w:ascii="Consolas" w:hAnsi="Consolas"/>
          <w:color w:val="D4D4D4"/>
          <w:sz w:val="21"/>
          <w:szCs w:val="21"/>
          <w:lang w:val="en-US" w:eastAsia="ru-RU"/>
        </w:rPr>
      </w:pPr>
      <w:r w:rsidRPr="00094C7B">
        <w:rPr>
          <w:rFonts w:ascii="Consolas" w:hAnsi="Consolas"/>
          <w:color w:val="9CDCFE"/>
          <w:sz w:val="21"/>
          <w:szCs w:val="21"/>
          <w:lang w:val="en-US" w:eastAsia="ru-RU"/>
        </w:rPr>
        <w:t>colors</w:t>
      </w:r>
      <w:r w:rsidRPr="00094C7B">
        <w:rPr>
          <w:rFonts w:ascii="Consolas" w:hAnsi="Consolas"/>
          <w:color w:val="D4D4D4"/>
          <w:sz w:val="21"/>
          <w:szCs w:val="21"/>
          <w:lang w:val="en-US" w:eastAsia="ru-RU"/>
        </w:rPr>
        <w:t xml:space="preserve"> = [</w:t>
      </w:r>
      <w:r w:rsidRPr="00094C7B">
        <w:rPr>
          <w:rFonts w:ascii="Consolas" w:hAnsi="Consolas"/>
          <w:color w:val="CE9178"/>
          <w:sz w:val="21"/>
          <w:szCs w:val="21"/>
          <w:lang w:val="en-US" w:eastAsia="ru-RU"/>
        </w:rPr>
        <w:t>'</w:t>
      </w:r>
      <w:proofErr w:type="spellStart"/>
      <w:r w:rsidRPr="00094C7B">
        <w:rPr>
          <w:rFonts w:ascii="Consolas" w:hAnsi="Consolas"/>
          <w:color w:val="CE9178"/>
          <w:sz w:val="21"/>
          <w:szCs w:val="21"/>
          <w:lang w:val="en-US" w:eastAsia="ru-RU"/>
        </w:rPr>
        <w:t>royalblue</w:t>
      </w:r>
      <w:proofErr w:type="spellEnd"/>
      <w:r w:rsidRPr="00094C7B">
        <w:rPr>
          <w:rFonts w:ascii="Consolas" w:hAnsi="Consolas"/>
          <w:color w:val="CE9178"/>
          <w:sz w:val="21"/>
          <w:szCs w:val="21"/>
          <w:lang w:val="en-US" w:eastAsia="ru-RU"/>
        </w:rPr>
        <w:t>'</w:t>
      </w:r>
      <w:r w:rsidRPr="00094C7B">
        <w:rPr>
          <w:rFonts w:ascii="Consolas" w:hAnsi="Consolas"/>
          <w:color w:val="D4D4D4"/>
          <w:sz w:val="21"/>
          <w:szCs w:val="21"/>
          <w:lang w:val="en-US" w:eastAsia="ru-RU"/>
        </w:rPr>
        <w:t xml:space="preserve">, </w:t>
      </w:r>
      <w:r w:rsidRPr="00094C7B">
        <w:rPr>
          <w:rFonts w:ascii="Consolas" w:hAnsi="Consolas"/>
          <w:color w:val="CE9178"/>
          <w:sz w:val="21"/>
          <w:szCs w:val="21"/>
          <w:lang w:val="en-US" w:eastAsia="ru-RU"/>
        </w:rPr>
        <w:t>'red'</w:t>
      </w:r>
      <w:r w:rsidRPr="00094C7B">
        <w:rPr>
          <w:rFonts w:ascii="Consolas" w:hAnsi="Consolas"/>
          <w:color w:val="D4D4D4"/>
          <w:sz w:val="21"/>
          <w:szCs w:val="21"/>
          <w:lang w:val="en-US" w:eastAsia="ru-RU"/>
        </w:rPr>
        <w:t xml:space="preserve">, </w:t>
      </w:r>
      <w:r w:rsidRPr="00094C7B">
        <w:rPr>
          <w:rFonts w:ascii="Consolas" w:hAnsi="Consolas"/>
          <w:color w:val="CE9178"/>
          <w:sz w:val="21"/>
          <w:szCs w:val="21"/>
          <w:lang w:val="en-US" w:eastAsia="ru-RU"/>
        </w:rPr>
        <w:t>'green'</w:t>
      </w:r>
      <w:r w:rsidRPr="00094C7B">
        <w:rPr>
          <w:rFonts w:ascii="Consolas" w:hAnsi="Consolas"/>
          <w:color w:val="D4D4D4"/>
          <w:sz w:val="21"/>
          <w:szCs w:val="21"/>
          <w:lang w:val="en-US" w:eastAsia="ru-RU"/>
        </w:rPr>
        <w:t xml:space="preserve">, </w:t>
      </w:r>
      <w:r w:rsidRPr="00094C7B">
        <w:rPr>
          <w:rFonts w:ascii="Consolas" w:hAnsi="Consolas"/>
          <w:color w:val="CE9178"/>
          <w:sz w:val="21"/>
          <w:szCs w:val="21"/>
          <w:lang w:val="en-US" w:eastAsia="ru-RU"/>
        </w:rPr>
        <w:t>'magenta'</w:t>
      </w:r>
      <w:r w:rsidRPr="00094C7B">
        <w:rPr>
          <w:rFonts w:ascii="Consolas" w:hAnsi="Consolas"/>
          <w:color w:val="D4D4D4"/>
          <w:sz w:val="21"/>
          <w:szCs w:val="21"/>
          <w:lang w:val="en-US" w:eastAsia="ru-RU"/>
        </w:rPr>
        <w:t xml:space="preserve">, </w:t>
      </w:r>
      <w:r w:rsidRPr="00094C7B">
        <w:rPr>
          <w:rFonts w:ascii="Consolas" w:hAnsi="Consolas"/>
          <w:color w:val="CE9178"/>
          <w:sz w:val="21"/>
          <w:szCs w:val="21"/>
          <w:lang w:val="en-US" w:eastAsia="ru-RU"/>
        </w:rPr>
        <w:t>'yellow'</w:t>
      </w:r>
      <w:r w:rsidRPr="00094C7B">
        <w:rPr>
          <w:rFonts w:ascii="Consolas" w:hAnsi="Consolas"/>
          <w:color w:val="D4D4D4"/>
          <w:sz w:val="21"/>
          <w:szCs w:val="21"/>
          <w:lang w:val="en-US" w:eastAsia="ru-RU"/>
        </w:rPr>
        <w:t>]</w:t>
      </w:r>
    </w:p>
    <w:p w:rsidR="00845375" w:rsidRPr="00845375" w:rsidRDefault="00845375" w:rsidP="00094C7B">
      <w:pPr>
        <w:pStyle w:val="a4"/>
        <w:spacing w:after="0" w:line="360" w:lineRule="auto"/>
        <w:ind w:left="0" w:firstLine="709"/>
        <w:jc w:val="both"/>
        <w:rPr>
          <w:szCs w:val="28"/>
          <w:lang w:val="en-US" w:eastAsia="ar-SA"/>
        </w:rPr>
      </w:pPr>
    </w:p>
    <w:p w:rsidR="00C62E92" w:rsidRDefault="002466E5" w:rsidP="00845375">
      <w:pPr>
        <w:pStyle w:val="a4"/>
        <w:spacing w:after="0" w:line="360" w:lineRule="auto"/>
        <w:ind w:left="0" w:firstLine="709"/>
        <w:jc w:val="both"/>
        <w:rPr>
          <w:rFonts w:ascii="Arial" w:hAnsi="Arial" w:cs="Arial"/>
          <w:color w:val="273239"/>
          <w:spacing w:val="2"/>
          <w:sz w:val="26"/>
          <w:szCs w:val="26"/>
        </w:rPr>
      </w:pPr>
      <w:r>
        <w:rPr>
          <w:szCs w:val="28"/>
          <w:lang w:eastAsia="ar-SA"/>
        </w:rPr>
        <w:t>Искомую столбчатую</w:t>
      </w:r>
      <w:r w:rsidR="00094C7B">
        <w:rPr>
          <w:szCs w:val="28"/>
          <w:lang w:eastAsia="ar-SA"/>
        </w:rPr>
        <w:t xml:space="preserve"> диаграмму</w:t>
      </w:r>
      <w:r>
        <w:rPr>
          <w:szCs w:val="28"/>
          <w:lang w:eastAsia="ar-SA"/>
        </w:rPr>
        <w:t xml:space="preserve"> построим посредством</w:t>
      </w:r>
      <w:r w:rsidR="00094C7B">
        <w:rPr>
          <w:szCs w:val="28"/>
          <w:lang w:eastAsia="ar-SA"/>
        </w:rPr>
        <w:t xml:space="preserve"> функци</w:t>
      </w:r>
      <w:r>
        <w:rPr>
          <w:szCs w:val="28"/>
          <w:lang w:eastAsia="ar-SA"/>
        </w:rPr>
        <w:t>и</w:t>
      </w:r>
      <w:r w:rsidR="00094C7B">
        <w:rPr>
          <w:szCs w:val="28"/>
          <w:lang w:eastAsia="ar-SA"/>
        </w:rPr>
        <w:t xml:space="preserve"> </w:t>
      </w:r>
      <w:proofErr w:type="spellStart"/>
      <w:r w:rsidR="00094C7B">
        <w:rPr>
          <w:szCs w:val="28"/>
          <w:lang w:val="en-US" w:eastAsia="ar-SA"/>
        </w:rPr>
        <w:t>plt</w:t>
      </w:r>
      <w:proofErr w:type="spellEnd"/>
      <w:r w:rsidR="00094C7B" w:rsidRPr="00094C7B">
        <w:rPr>
          <w:szCs w:val="28"/>
          <w:lang w:eastAsia="ar-SA"/>
        </w:rPr>
        <w:t>.</w:t>
      </w:r>
      <w:r w:rsidR="00094C7B">
        <w:rPr>
          <w:szCs w:val="28"/>
          <w:lang w:val="en-US" w:eastAsia="ar-SA"/>
        </w:rPr>
        <w:t>bar</w:t>
      </w:r>
      <w:r w:rsidR="00094C7B" w:rsidRPr="00094C7B">
        <w:rPr>
          <w:szCs w:val="28"/>
          <w:lang w:eastAsia="ar-SA"/>
        </w:rPr>
        <w:t>()</w:t>
      </w:r>
      <w:r w:rsidR="00094C7B">
        <w:rPr>
          <w:szCs w:val="28"/>
          <w:lang w:eastAsia="ar-SA"/>
        </w:rPr>
        <w:t xml:space="preserve">. </w:t>
      </w:r>
      <w:r>
        <w:rPr>
          <w:szCs w:val="28"/>
          <w:lang w:eastAsia="ar-SA"/>
        </w:rPr>
        <w:t xml:space="preserve"> Для этого п</w:t>
      </w:r>
      <w:r w:rsidR="00094C7B">
        <w:rPr>
          <w:szCs w:val="28"/>
          <w:lang w:eastAsia="ar-SA"/>
        </w:rPr>
        <w:t xml:space="preserve">ередадим </w:t>
      </w:r>
      <w:r w:rsidR="00845375">
        <w:rPr>
          <w:szCs w:val="28"/>
          <w:lang w:eastAsia="ar-SA"/>
        </w:rPr>
        <w:t xml:space="preserve">внутрь </w:t>
      </w:r>
      <w:r w:rsidR="00792D1C">
        <w:rPr>
          <w:szCs w:val="28"/>
          <w:lang w:eastAsia="ar-SA"/>
        </w:rPr>
        <w:t>неё</w:t>
      </w:r>
      <w:r w:rsidR="00845375">
        <w:rPr>
          <w:szCs w:val="28"/>
          <w:lang w:eastAsia="ar-SA"/>
        </w:rPr>
        <w:t xml:space="preserve"> все</w:t>
      </w:r>
      <w:r w:rsidR="00094C7B">
        <w:rPr>
          <w:szCs w:val="28"/>
          <w:lang w:eastAsia="ar-SA"/>
        </w:rPr>
        <w:t xml:space="preserve"> необходимые параметры. </w:t>
      </w:r>
      <w:r>
        <w:rPr>
          <w:szCs w:val="28"/>
          <w:lang w:eastAsia="ar-SA"/>
        </w:rPr>
        <w:t>П</w:t>
      </w:r>
      <w:r w:rsidR="00094C7B">
        <w:rPr>
          <w:szCs w:val="28"/>
          <w:lang w:eastAsia="ar-SA"/>
        </w:rPr>
        <w:t>осле создания диаграммы вызовем функцию для добавления меток значений, установим заголовки</w:t>
      </w:r>
      <w:r w:rsidR="00845375">
        <w:rPr>
          <w:szCs w:val="28"/>
          <w:lang w:eastAsia="ar-SA"/>
        </w:rPr>
        <w:t xml:space="preserve">, </w:t>
      </w:r>
      <w:r w:rsidR="00C62E92" w:rsidRPr="00904A62">
        <w:rPr>
          <w:szCs w:val="28"/>
          <w:lang w:eastAsia="ar-SA"/>
        </w:rPr>
        <w:t xml:space="preserve">метки по оси X </w:t>
      </w:r>
      <w:r w:rsidR="00845375" w:rsidRPr="00904A62">
        <w:rPr>
          <w:szCs w:val="28"/>
          <w:lang w:eastAsia="ar-SA"/>
        </w:rPr>
        <w:t xml:space="preserve">и по оси </w:t>
      </w:r>
      <w:r w:rsidR="00C62E92" w:rsidRPr="00904A62">
        <w:rPr>
          <w:szCs w:val="28"/>
          <w:lang w:eastAsia="ar-SA"/>
        </w:rPr>
        <w:t>Y диаграммы</w:t>
      </w:r>
      <w:r>
        <w:rPr>
          <w:szCs w:val="28"/>
          <w:lang w:eastAsia="ar-SA"/>
        </w:rPr>
        <w:t>:</w:t>
      </w:r>
    </w:p>
    <w:p w:rsidR="00094C7B" w:rsidRPr="002466E5" w:rsidRDefault="00094C7B" w:rsidP="002466E5">
      <w:pPr>
        <w:shd w:val="clear" w:color="auto" w:fill="FFFFFF"/>
        <w:suppressAutoHyphens w:val="0"/>
        <w:spacing w:line="360" w:lineRule="auto"/>
        <w:textAlignment w:val="baseline"/>
        <w:rPr>
          <w:rFonts w:ascii="Arial" w:hAnsi="Arial" w:cs="Arial"/>
          <w:color w:val="273239"/>
          <w:spacing w:val="2"/>
          <w:sz w:val="28"/>
          <w:szCs w:val="28"/>
        </w:rPr>
      </w:pPr>
    </w:p>
    <w:p w:rsidR="00094C7B" w:rsidRPr="00094C7B" w:rsidRDefault="00094C7B" w:rsidP="00094C7B">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094C7B">
        <w:rPr>
          <w:rFonts w:ascii="Consolas" w:hAnsi="Consolas"/>
          <w:color w:val="4EC9B0"/>
          <w:sz w:val="21"/>
          <w:szCs w:val="21"/>
          <w:lang w:val="en-US" w:eastAsia="ru-RU"/>
        </w:rPr>
        <w:t>plt</w:t>
      </w:r>
      <w:proofErr w:type="spellEnd"/>
      <w:r w:rsidRPr="00094C7B">
        <w:rPr>
          <w:rFonts w:ascii="Consolas" w:hAnsi="Consolas"/>
          <w:color w:val="D4D4D4"/>
          <w:sz w:val="21"/>
          <w:szCs w:val="21"/>
          <w:lang w:eastAsia="ru-RU"/>
        </w:rPr>
        <w:t>.</w:t>
      </w:r>
      <w:r w:rsidRPr="00094C7B">
        <w:rPr>
          <w:rFonts w:ascii="Consolas" w:hAnsi="Consolas"/>
          <w:color w:val="DCDCAA"/>
          <w:sz w:val="21"/>
          <w:szCs w:val="21"/>
          <w:lang w:val="en-US" w:eastAsia="ru-RU"/>
        </w:rPr>
        <w:t>bar</w:t>
      </w:r>
      <w:r w:rsidRPr="00094C7B">
        <w:rPr>
          <w:rFonts w:ascii="Consolas" w:hAnsi="Consolas"/>
          <w:color w:val="D4D4D4"/>
          <w:sz w:val="21"/>
          <w:szCs w:val="21"/>
          <w:lang w:eastAsia="ru-RU"/>
        </w:rPr>
        <w:t>(</w:t>
      </w:r>
      <w:proofErr w:type="spellStart"/>
      <w:proofErr w:type="gramEnd"/>
      <w:r w:rsidRPr="00094C7B">
        <w:rPr>
          <w:rFonts w:ascii="Consolas" w:hAnsi="Consolas"/>
          <w:color w:val="9CDCFE"/>
          <w:sz w:val="21"/>
          <w:szCs w:val="21"/>
          <w:lang w:val="en-US" w:eastAsia="ru-RU"/>
        </w:rPr>
        <w:t>dframe</w:t>
      </w:r>
      <w:proofErr w:type="spellEnd"/>
      <w:r w:rsidRPr="00094C7B">
        <w:rPr>
          <w:rFonts w:ascii="Consolas" w:hAnsi="Consolas"/>
          <w:color w:val="D4D4D4"/>
          <w:sz w:val="21"/>
          <w:szCs w:val="21"/>
          <w:lang w:eastAsia="ru-RU"/>
        </w:rPr>
        <w:t>[</w:t>
      </w:r>
      <w:r w:rsidRPr="00094C7B">
        <w:rPr>
          <w:rFonts w:ascii="Consolas" w:hAnsi="Consolas"/>
          <w:color w:val="CE9178"/>
          <w:sz w:val="21"/>
          <w:szCs w:val="21"/>
          <w:lang w:eastAsia="ru-RU"/>
        </w:rPr>
        <w:t>'наименование услуги'</w:t>
      </w:r>
      <w:r w:rsidRPr="00094C7B">
        <w:rPr>
          <w:rFonts w:ascii="Consolas" w:hAnsi="Consolas"/>
          <w:color w:val="D4D4D4"/>
          <w:sz w:val="21"/>
          <w:szCs w:val="21"/>
          <w:lang w:eastAsia="ru-RU"/>
        </w:rPr>
        <w:t xml:space="preserve">], </w:t>
      </w:r>
      <w:proofErr w:type="spellStart"/>
      <w:r w:rsidRPr="00094C7B">
        <w:rPr>
          <w:rFonts w:ascii="Consolas" w:hAnsi="Consolas"/>
          <w:color w:val="9CDCFE"/>
          <w:sz w:val="21"/>
          <w:szCs w:val="21"/>
          <w:lang w:val="en-US" w:eastAsia="ru-RU"/>
        </w:rPr>
        <w:t>dframe</w:t>
      </w:r>
      <w:proofErr w:type="spellEnd"/>
      <w:r w:rsidRPr="00094C7B">
        <w:rPr>
          <w:rFonts w:ascii="Consolas" w:hAnsi="Consolas"/>
          <w:color w:val="D4D4D4"/>
          <w:sz w:val="21"/>
          <w:szCs w:val="21"/>
          <w:lang w:eastAsia="ru-RU"/>
        </w:rPr>
        <w:t>[</w:t>
      </w:r>
      <w:r w:rsidRPr="00094C7B">
        <w:rPr>
          <w:rFonts w:ascii="Consolas" w:hAnsi="Consolas"/>
          <w:color w:val="CE9178"/>
          <w:sz w:val="21"/>
          <w:szCs w:val="21"/>
          <w:lang w:eastAsia="ru-RU"/>
        </w:rPr>
        <w:t>'количество ассортиментных позиций'</w:t>
      </w:r>
      <w:r w:rsidRPr="00094C7B">
        <w:rPr>
          <w:rFonts w:ascii="Consolas" w:hAnsi="Consolas"/>
          <w:color w:val="D4D4D4"/>
          <w:sz w:val="21"/>
          <w:szCs w:val="21"/>
          <w:lang w:eastAsia="ru-RU"/>
        </w:rPr>
        <w:t xml:space="preserve">], </w:t>
      </w:r>
      <w:r w:rsidRPr="00094C7B">
        <w:rPr>
          <w:rFonts w:ascii="Consolas" w:hAnsi="Consolas"/>
          <w:color w:val="9CDCFE"/>
          <w:sz w:val="21"/>
          <w:szCs w:val="21"/>
          <w:lang w:val="en-US" w:eastAsia="ru-RU"/>
        </w:rPr>
        <w:t>color</w:t>
      </w:r>
      <w:r w:rsidRPr="00094C7B">
        <w:rPr>
          <w:rFonts w:ascii="Consolas" w:hAnsi="Consolas"/>
          <w:color w:val="D4D4D4"/>
          <w:sz w:val="21"/>
          <w:szCs w:val="21"/>
          <w:lang w:eastAsia="ru-RU"/>
        </w:rPr>
        <w:t xml:space="preserve"> = </w:t>
      </w:r>
      <w:r w:rsidRPr="00094C7B">
        <w:rPr>
          <w:rFonts w:ascii="Consolas" w:hAnsi="Consolas"/>
          <w:color w:val="9CDCFE"/>
          <w:sz w:val="21"/>
          <w:szCs w:val="21"/>
          <w:lang w:val="en-US" w:eastAsia="ru-RU"/>
        </w:rPr>
        <w:t>colors</w:t>
      </w:r>
      <w:r w:rsidRPr="00094C7B">
        <w:rPr>
          <w:rFonts w:ascii="Consolas" w:hAnsi="Consolas"/>
          <w:color w:val="D4D4D4"/>
          <w:sz w:val="21"/>
          <w:szCs w:val="21"/>
          <w:lang w:eastAsia="ru-RU"/>
        </w:rPr>
        <w:t>)</w:t>
      </w:r>
    </w:p>
    <w:p w:rsidR="00094C7B" w:rsidRPr="00094C7B" w:rsidRDefault="00094C7B" w:rsidP="00094C7B">
      <w:pPr>
        <w:shd w:val="clear" w:color="auto" w:fill="1E1E1E"/>
        <w:suppressAutoHyphens w:val="0"/>
        <w:spacing w:line="285" w:lineRule="atLeast"/>
        <w:rPr>
          <w:rFonts w:ascii="Consolas" w:hAnsi="Consolas"/>
          <w:color w:val="D4D4D4"/>
          <w:sz w:val="21"/>
          <w:szCs w:val="21"/>
          <w:lang w:eastAsia="ru-RU"/>
        </w:rPr>
      </w:pPr>
    </w:p>
    <w:p w:rsidR="00094C7B" w:rsidRPr="00094C7B" w:rsidRDefault="00094C7B" w:rsidP="00094C7B">
      <w:pPr>
        <w:shd w:val="clear" w:color="auto" w:fill="1E1E1E"/>
        <w:suppressAutoHyphens w:val="0"/>
        <w:spacing w:line="285" w:lineRule="atLeast"/>
        <w:rPr>
          <w:rFonts w:ascii="Consolas" w:hAnsi="Consolas"/>
          <w:color w:val="D4D4D4"/>
          <w:sz w:val="21"/>
          <w:szCs w:val="21"/>
          <w:lang w:eastAsia="ru-RU"/>
        </w:rPr>
      </w:pPr>
      <w:proofErr w:type="spellStart"/>
      <w:r w:rsidRPr="00094C7B">
        <w:rPr>
          <w:rFonts w:ascii="Consolas" w:hAnsi="Consolas"/>
          <w:color w:val="DCDCAA"/>
          <w:sz w:val="21"/>
          <w:szCs w:val="21"/>
          <w:lang w:eastAsia="ru-RU"/>
        </w:rPr>
        <w:t>addlabels</w:t>
      </w:r>
      <w:proofErr w:type="spellEnd"/>
      <w:r w:rsidRPr="00094C7B">
        <w:rPr>
          <w:rFonts w:ascii="Consolas" w:hAnsi="Consolas"/>
          <w:color w:val="D4D4D4"/>
          <w:sz w:val="21"/>
          <w:szCs w:val="21"/>
          <w:lang w:eastAsia="ru-RU"/>
        </w:rPr>
        <w:t>(</w:t>
      </w:r>
      <w:proofErr w:type="spellStart"/>
      <w:r w:rsidRPr="00094C7B">
        <w:rPr>
          <w:rFonts w:ascii="Consolas" w:hAnsi="Consolas"/>
          <w:color w:val="9CDCFE"/>
          <w:sz w:val="21"/>
          <w:szCs w:val="21"/>
          <w:lang w:eastAsia="ru-RU"/>
        </w:rPr>
        <w:t>dframe</w:t>
      </w:r>
      <w:proofErr w:type="spellEnd"/>
      <w:r w:rsidRPr="00094C7B">
        <w:rPr>
          <w:rFonts w:ascii="Consolas" w:hAnsi="Consolas"/>
          <w:color w:val="D4D4D4"/>
          <w:sz w:val="21"/>
          <w:szCs w:val="21"/>
          <w:lang w:eastAsia="ru-RU"/>
        </w:rPr>
        <w:t>[</w:t>
      </w:r>
      <w:r w:rsidRPr="00094C7B">
        <w:rPr>
          <w:rFonts w:ascii="Consolas" w:hAnsi="Consolas"/>
          <w:color w:val="CE9178"/>
          <w:sz w:val="21"/>
          <w:szCs w:val="21"/>
          <w:lang w:eastAsia="ru-RU"/>
        </w:rPr>
        <w:t>'наименование услуги'</w:t>
      </w:r>
      <w:r w:rsidRPr="00094C7B">
        <w:rPr>
          <w:rFonts w:ascii="Consolas" w:hAnsi="Consolas"/>
          <w:color w:val="D4D4D4"/>
          <w:sz w:val="21"/>
          <w:szCs w:val="21"/>
          <w:lang w:eastAsia="ru-RU"/>
        </w:rPr>
        <w:t xml:space="preserve">], </w:t>
      </w:r>
      <w:proofErr w:type="spellStart"/>
      <w:r w:rsidRPr="00094C7B">
        <w:rPr>
          <w:rFonts w:ascii="Consolas" w:hAnsi="Consolas"/>
          <w:color w:val="9CDCFE"/>
          <w:sz w:val="21"/>
          <w:szCs w:val="21"/>
          <w:lang w:eastAsia="ru-RU"/>
        </w:rPr>
        <w:t>dframe</w:t>
      </w:r>
      <w:proofErr w:type="spellEnd"/>
      <w:r w:rsidRPr="00094C7B">
        <w:rPr>
          <w:rFonts w:ascii="Consolas" w:hAnsi="Consolas"/>
          <w:color w:val="D4D4D4"/>
          <w:sz w:val="21"/>
          <w:szCs w:val="21"/>
          <w:lang w:eastAsia="ru-RU"/>
        </w:rPr>
        <w:t>[</w:t>
      </w:r>
      <w:r w:rsidRPr="00094C7B">
        <w:rPr>
          <w:rFonts w:ascii="Consolas" w:hAnsi="Consolas"/>
          <w:color w:val="CE9178"/>
          <w:sz w:val="21"/>
          <w:szCs w:val="21"/>
          <w:lang w:eastAsia="ru-RU"/>
        </w:rPr>
        <w:t>'количество ассортиментных позиций'</w:t>
      </w:r>
      <w:r w:rsidRPr="00094C7B">
        <w:rPr>
          <w:rFonts w:ascii="Consolas" w:hAnsi="Consolas"/>
          <w:color w:val="D4D4D4"/>
          <w:sz w:val="21"/>
          <w:szCs w:val="21"/>
          <w:lang w:eastAsia="ru-RU"/>
        </w:rPr>
        <w:t>])</w:t>
      </w:r>
    </w:p>
    <w:p w:rsidR="00094C7B" w:rsidRPr="00094C7B" w:rsidRDefault="00094C7B" w:rsidP="00094C7B">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094C7B">
        <w:rPr>
          <w:rFonts w:ascii="Consolas" w:hAnsi="Consolas"/>
          <w:color w:val="4EC9B0"/>
          <w:sz w:val="21"/>
          <w:szCs w:val="21"/>
          <w:lang w:val="en-US" w:eastAsia="ru-RU"/>
        </w:rPr>
        <w:t>plt</w:t>
      </w:r>
      <w:r w:rsidRPr="00094C7B">
        <w:rPr>
          <w:rFonts w:ascii="Consolas" w:hAnsi="Consolas"/>
          <w:color w:val="D4D4D4"/>
          <w:sz w:val="21"/>
          <w:szCs w:val="21"/>
          <w:lang w:val="en-US" w:eastAsia="ru-RU"/>
        </w:rPr>
        <w:t>.</w:t>
      </w:r>
      <w:r w:rsidRPr="00094C7B">
        <w:rPr>
          <w:rFonts w:ascii="Consolas" w:hAnsi="Consolas"/>
          <w:color w:val="DCDCAA"/>
          <w:sz w:val="21"/>
          <w:szCs w:val="21"/>
          <w:lang w:val="en-US" w:eastAsia="ru-RU"/>
        </w:rPr>
        <w:t>xticks</w:t>
      </w:r>
      <w:proofErr w:type="spellEnd"/>
      <w:proofErr w:type="gramEnd"/>
      <w:r w:rsidRPr="00094C7B">
        <w:rPr>
          <w:rFonts w:ascii="Consolas" w:hAnsi="Consolas"/>
          <w:color w:val="D4D4D4"/>
          <w:sz w:val="21"/>
          <w:szCs w:val="21"/>
          <w:lang w:val="en-US" w:eastAsia="ru-RU"/>
        </w:rPr>
        <w:t>(</w:t>
      </w:r>
      <w:r w:rsidRPr="00094C7B">
        <w:rPr>
          <w:rFonts w:ascii="Consolas" w:hAnsi="Consolas"/>
          <w:color w:val="9CDCFE"/>
          <w:sz w:val="21"/>
          <w:szCs w:val="21"/>
          <w:lang w:val="en-US" w:eastAsia="ru-RU"/>
        </w:rPr>
        <w:t>rotation</w:t>
      </w:r>
      <w:r w:rsidRPr="00094C7B">
        <w:rPr>
          <w:rFonts w:ascii="Consolas" w:hAnsi="Consolas"/>
          <w:color w:val="D4D4D4"/>
          <w:sz w:val="21"/>
          <w:szCs w:val="21"/>
          <w:lang w:val="en-US" w:eastAsia="ru-RU"/>
        </w:rPr>
        <w:t>=</w:t>
      </w:r>
      <w:r w:rsidRPr="00094C7B">
        <w:rPr>
          <w:rFonts w:ascii="Consolas" w:hAnsi="Consolas"/>
          <w:color w:val="B5CEA8"/>
          <w:sz w:val="21"/>
          <w:szCs w:val="21"/>
          <w:lang w:val="en-US" w:eastAsia="ru-RU"/>
        </w:rPr>
        <w:t>30</w:t>
      </w:r>
      <w:r w:rsidRPr="00094C7B">
        <w:rPr>
          <w:rFonts w:ascii="Consolas" w:hAnsi="Consolas"/>
          <w:color w:val="D4D4D4"/>
          <w:sz w:val="21"/>
          <w:szCs w:val="21"/>
          <w:lang w:val="en-US" w:eastAsia="ru-RU"/>
        </w:rPr>
        <w:t>)</w:t>
      </w:r>
    </w:p>
    <w:p w:rsidR="00094C7B" w:rsidRPr="00094C7B" w:rsidRDefault="00094C7B" w:rsidP="00094C7B">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094C7B">
        <w:rPr>
          <w:rFonts w:ascii="Consolas" w:hAnsi="Consolas"/>
          <w:color w:val="4EC9B0"/>
          <w:sz w:val="21"/>
          <w:szCs w:val="21"/>
          <w:lang w:val="en-US" w:eastAsia="ru-RU"/>
        </w:rPr>
        <w:t>plt</w:t>
      </w:r>
      <w:r w:rsidRPr="00094C7B">
        <w:rPr>
          <w:rFonts w:ascii="Consolas" w:hAnsi="Consolas"/>
          <w:color w:val="D4D4D4"/>
          <w:sz w:val="21"/>
          <w:szCs w:val="21"/>
          <w:lang w:val="en-US" w:eastAsia="ru-RU"/>
        </w:rPr>
        <w:t>.</w:t>
      </w:r>
      <w:r w:rsidRPr="00094C7B">
        <w:rPr>
          <w:rFonts w:ascii="Consolas" w:hAnsi="Consolas"/>
          <w:color w:val="DCDCAA"/>
          <w:sz w:val="21"/>
          <w:szCs w:val="21"/>
          <w:lang w:val="en-US" w:eastAsia="ru-RU"/>
        </w:rPr>
        <w:t>yticks</w:t>
      </w:r>
      <w:proofErr w:type="spellEnd"/>
      <w:proofErr w:type="gramEnd"/>
      <w:r w:rsidRPr="00094C7B">
        <w:rPr>
          <w:rFonts w:ascii="Consolas" w:hAnsi="Consolas"/>
          <w:color w:val="D4D4D4"/>
          <w:sz w:val="21"/>
          <w:szCs w:val="21"/>
          <w:lang w:val="en-US" w:eastAsia="ru-RU"/>
        </w:rPr>
        <w:t>()</w:t>
      </w:r>
    </w:p>
    <w:p w:rsidR="00094C7B" w:rsidRPr="00094C7B" w:rsidRDefault="00094C7B" w:rsidP="00094C7B">
      <w:pPr>
        <w:shd w:val="clear" w:color="auto" w:fill="1E1E1E"/>
        <w:suppressAutoHyphens w:val="0"/>
        <w:spacing w:line="285" w:lineRule="atLeast"/>
        <w:rPr>
          <w:rFonts w:ascii="Consolas" w:hAnsi="Consolas"/>
          <w:color w:val="D4D4D4"/>
          <w:sz w:val="21"/>
          <w:szCs w:val="21"/>
          <w:lang w:eastAsia="ru-RU"/>
        </w:rPr>
      </w:pPr>
      <w:proofErr w:type="spellStart"/>
      <w:r w:rsidRPr="00094C7B">
        <w:rPr>
          <w:rFonts w:ascii="Consolas" w:hAnsi="Consolas"/>
          <w:color w:val="4EC9B0"/>
          <w:sz w:val="21"/>
          <w:szCs w:val="21"/>
          <w:lang w:eastAsia="ru-RU"/>
        </w:rPr>
        <w:t>plt</w:t>
      </w:r>
      <w:r w:rsidRPr="00094C7B">
        <w:rPr>
          <w:rFonts w:ascii="Consolas" w:hAnsi="Consolas"/>
          <w:color w:val="D4D4D4"/>
          <w:sz w:val="21"/>
          <w:szCs w:val="21"/>
          <w:lang w:eastAsia="ru-RU"/>
        </w:rPr>
        <w:t>.</w:t>
      </w:r>
      <w:r w:rsidRPr="00094C7B">
        <w:rPr>
          <w:rFonts w:ascii="Consolas" w:hAnsi="Consolas"/>
          <w:color w:val="DCDCAA"/>
          <w:sz w:val="21"/>
          <w:szCs w:val="21"/>
          <w:lang w:eastAsia="ru-RU"/>
        </w:rPr>
        <w:t>xlabel</w:t>
      </w:r>
      <w:proofErr w:type="spellEnd"/>
      <w:r w:rsidRPr="00094C7B">
        <w:rPr>
          <w:rFonts w:ascii="Consolas" w:hAnsi="Consolas"/>
          <w:color w:val="D4D4D4"/>
          <w:sz w:val="21"/>
          <w:szCs w:val="21"/>
          <w:lang w:eastAsia="ru-RU"/>
        </w:rPr>
        <w:t>(</w:t>
      </w:r>
      <w:r w:rsidRPr="00094C7B">
        <w:rPr>
          <w:rFonts w:ascii="Consolas" w:hAnsi="Consolas"/>
          <w:color w:val="CE9178"/>
          <w:sz w:val="21"/>
          <w:szCs w:val="21"/>
          <w:lang w:eastAsia="ru-RU"/>
        </w:rPr>
        <w:t>"наименование услуги"</w:t>
      </w:r>
      <w:r w:rsidRPr="00094C7B">
        <w:rPr>
          <w:rFonts w:ascii="Consolas" w:hAnsi="Consolas"/>
          <w:color w:val="D4D4D4"/>
          <w:sz w:val="21"/>
          <w:szCs w:val="21"/>
          <w:lang w:eastAsia="ru-RU"/>
        </w:rPr>
        <w:t>)</w:t>
      </w:r>
    </w:p>
    <w:p w:rsidR="00094C7B" w:rsidRPr="00094C7B" w:rsidRDefault="00094C7B" w:rsidP="00094C7B">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094C7B">
        <w:rPr>
          <w:rFonts w:ascii="Consolas" w:hAnsi="Consolas"/>
          <w:color w:val="4EC9B0"/>
          <w:sz w:val="21"/>
          <w:szCs w:val="21"/>
          <w:lang w:eastAsia="ru-RU"/>
        </w:rPr>
        <w:t>plt</w:t>
      </w:r>
      <w:r w:rsidRPr="00094C7B">
        <w:rPr>
          <w:rFonts w:ascii="Consolas" w:hAnsi="Consolas"/>
          <w:color w:val="D4D4D4"/>
          <w:sz w:val="21"/>
          <w:szCs w:val="21"/>
          <w:lang w:eastAsia="ru-RU"/>
        </w:rPr>
        <w:t>.</w:t>
      </w:r>
      <w:r w:rsidRPr="00094C7B">
        <w:rPr>
          <w:rFonts w:ascii="Consolas" w:hAnsi="Consolas"/>
          <w:color w:val="DCDCAA"/>
          <w:sz w:val="21"/>
          <w:szCs w:val="21"/>
          <w:lang w:eastAsia="ru-RU"/>
        </w:rPr>
        <w:t>ylabel</w:t>
      </w:r>
      <w:proofErr w:type="spellEnd"/>
      <w:proofErr w:type="gramEnd"/>
      <w:r w:rsidRPr="00094C7B">
        <w:rPr>
          <w:rFonts w:ascii="Consolas" w:hAnsi="Consolas"/>
          <w:color w:val="D4D4D4"/>
          <w:sz w:val="21"/>
          <w:szCs w:val="21"/>
          <w:lang w:eastAsia="ru-RU"/>
        </w:rPr>
        <w:t>(</w:t>
      </w:r>
      <w:r w:rsidRPr="00094C7B">
        <w:rPr>
          <w:rFonts w:ascii="Consolas" w:hAnsi="Consolas"/>
          <w:color w:val="CE9178"/>
          <w:sz w:val="21"/>
          <w:szCs w:val="21"/>
          <w:lang w:eastAsia="ru-RU"/>
        </w:rPr>
        <w:t xml:space="preserve">"Количество ассортиментных позиций, </w:t>
      </w:r>
      <w:proofErr w:type="spellStart"/>
      <w:r w:rsidRPr="00094C7B">
        <w:rPr>
          <w:rFonts w:ascii="Consolas" w:hAnsi="Consolas"/>
          <w:color w:val="CE9178"/>
          <w:sz w:val="21"/>
          <w:szCs w:val="21"/>
          <w:lang w:eastAsia="ru-RU"/>
        </w:rPr>
        <w:t>ед</w:t>
      </w:r>
      <w:proofErr w:type="spellEnd"/>
      <w:r w:rsidRPr="00094C7B">
        <w:rPr>
          <w:rFonts w:ascii="Consolas" w:hAnsi="Consolas"/>
          <w:color w:val="CE9178"/>
          <w:sz w:val="21"/>
          <w:szCs w:val="21"/>
          <w:lang w:eastAsia="ru-RU"/>
        </w:rPr>
        <w:t>"</w:t>
      </w:r>
      <w:r w:rsidRPr="00094C7B">
        <w:rPr>
          <w:rFonts w:ascii="Consolas" w:hAnsi="Consolas"/>
          <w:color w:val="D4D4D4"/>
          <w:sz w:val="21"/>
          <w:szCs w:val="21"/>
          <w:lang w:eastAsia="ru-RU"/>
        </w:rPr>
        <w:t>)</w:t>
      </w:r>
    </w:p>
    <w:p w:rsidR="00845375" w:rsidRPr="002466E5" w:rsidRDefault="00845375" w:rsidP="002466E5">
      <w:pPr>
        <w:shd w:val="clear" w:color="auto" w:fill="FFFFFF"/>
        <w:suppressAutoHyphens w:val="0"/>
        <w:spacing w:line="360" w:lineRule="auto"/>
        <w:ind w:left="360"/>
        <w:textAlignment w:val="baseline"/>
        <w:rPr>
          <w:rFonts w:ascii="Arial" w:hAnsi="Arial" w:cs="Arial"/>
          <w:color w:val="273239"/>
          <w:spacing w:val="2"/>
          <w:sz w:val="28"/>
          <w:szCs w:val="28"/>
        </w:rPr>
      </w:pPr>
    </w:p>
    <w:p w:rsidR="00845375" w:rsidRDefault="00845375" w:rsidP="001E1AF7">
      <w:pPr>
        <w:spacing w:line="360" w:lineRule="auto"/>
        <w:ind w:firstLine="709"/>
        <w:jc w:val="both"/>
        <w:rPr>
          <w:sz w:val="28"/>
          <w:szCs w:val="28"/>
        </w:rPr>
      </w:pPr>
      <w:r w:rsidRPr="00845375">
        <w:rPr>
          <w:sz w:val="28"/>
          <w:szCs w:val="28"/>
        </w:rPr>
        <w:t>Визуализ</w:t>
      </w:r>
      <w:r w:rsidR="002466E5">
        <w:rPr>
          <w:sz w:val="28"/>
          <w:szCs w:val="28"/>
        </w:rPr>
        <w:t>ацию</w:t>
      </w:r>
      <w:r w:rsidRPr="00845375">
        <w:rPr>
          <w:sz w:val="28"/>
          <w:szCs w:val="28"/>
        </w:rPr>
        <w:t xml:space="preserve"> </w:t>
      </w:r>
      <w:r w:rsidR="006F7E60">
        <w:rPr>
          <w:sz w:val="28"/>
          <w:szCs w:val="28"/>
        </w:rPr>
        <w:t>диаграммы</w:t>
      </w:r>
      <w:r w:rsidR="002466E5">
        <w:rPr>
          <w:sz w:val="28"/>
          <w:szCs w:val="28"/>
        </w:rPr>
        <w:t xml:space="preserve"> осуществим </w:t>
      </w:r>
      <w:r w:rsidR="00792D1C">
        <w:rPr>
          <w:sz w:val="28"/>
          <w:szCs w:val="28"/>
        </w:rPr>
        <w:t>посредством</w:t>
      </w:r>
      <w:r w:rsidRPr="00845375">
        <w:rPr>
          <w:sz w:val="28"/>
          <w:szCs w:val="28"/>
        </w:rPr>
        <w:t xml:space="preserve"> </w:t>
      </w:r>
      <w:r w:rsidR="001E1AF7">
        <w:rPr>
          <w:sz w:val="28"/>
          <w:szCs w:val="28"/>
        </w:rPr>
        <w:t xml:space="preserve">применения </w:t>
      </w:r>
      <w:r w:rsidRPr="00845375">
        <w:rPr>
          <w:sz w:val="28"/>
          <w:szCs w:val="28"/>
        </w:rPr>
        <w:t>функции </w:t>
      </w:r>
      <w:proofErr w:type="spellStart"/>
      <w:proofErr w:type="gramStart"/>
      <w:r w:rsidRPr="00845375">
        <w:rPr>
          <w:sz w:val="28"/>
          <w:szCs w:val="28"/>
        </w:rPr>
        <w:t>plt.show</w:t>
      </w:r>
      <w:proofErr w:type="spellEnd"/>
      <w:proofErr w:type="gramEnd"/>
      <w:r w:rsidRPr="00845375">
        <w:rPr>
          <w:sz w:val="28"/>
          <w:szCs w:val="28"/>
        </w:rPr>
        <w:t>() </w:t>
      </w:r>
      <w:r w:rsidR="002466E5">
        <w:rPr>
          <w:sz w:val="28"/>
          <w:szCs w:val="28"/>
        </w:rPr>
        <w:t>:</w:t>
      </w:r>
    </w:p>
    <w:p w:rsidR="00845375" w:rsidRPr="00845375" w:rsidRDefault="00845375" w:rsidP="00845375">
      <w:pPr>
        <w:shd w:val="clear" w:color="auto" w:fill="FFFFFF"/>
        <w:suppressAutoHyphens w:val="0"/>
        <w:ind w:left="360"/>
        <w:textAlignment w:val="baseline"/>
        <w:rPr>
          <w:sz w:val="28"/>
          <w:szCs w:val="28"/>
        </w:rPr>
      </w:pPr>
    </w:p>
    <w:p w:rsidR="00845375" w:rsidRPr="00845375" w:rsidRDefault="00845375" w:rsidP="00845375">
      <w:pPr>
        <w:shd w:val="clear" w:color="auto" w:fill="1E1E1E"/>
        <w:suppressAutoHyphens w:val="0"/>
        <w:spacing w:line="285" w:lineRule="atLeast"/>
        <w:rPr>
          <w:rFonts w:ascii="Consolas" w:hAnsi="Consolas"/>
          <w:color w:val="D4D4D4"/>
          <w:sz w:val="21"/>
          <w:szCs w:val="21"/>
          <w:lang w:eastAsia="ru-RU"/>
        </w:rPr>
      </w:pPr>
      <w:proofErr w:type="spellStart"/>
      <w:r w:rsidRPr="00845375">
        <w:rPr>
          <w:rFonts w:ascii="Consolas" w:hAnsi="Consolas"/>
          <w:color w:val="4EC9B0"/>
          <w:sz w:val="21"/>
          <w:szCs w:val="21"/>
          <w:lang w:eastAsia="ru-RU"/>
        </w:rPr>
        <w:t>plt</w:t>
      </w:r>
      <w:r w:rsidRPr="00845375">
        <w:rPr>
          <w:rFonts w:ascii="Consolas" w:hAnsi="Consolas"/>
          <w:color w:val="D4D4D4"/>
          <w:sz w:val="21"/>
          <w:szCs w:val="21"/>
          <w:lang w:eastAsia="ru-RU"/>
        </w:rPr>
        <w:t>.</w:t>
      </w:r>
      <w:r w:rsidRPr="00845375">
        <w:rPr>
          <w:rFonts w:ascii="Consolas" w:hAnsi="Consolas"/>
          <w:color w:val="DCDCAA"/>
          <w:sz w:val="21"/>
          <w:szCs w:val="21"/>
          <w:lang w:eastAsia="ru-RU"/>
        </w:rPr>
        <w:t>show</w:t>
      </w:r>
      <w:proofErr w:type="spellEnd"/>
      <w:r w:rsidRPr="00845375">
        <w:rPr>
          <w:rFonts w:ascii="Consolas" w:hAnsi="Consolas"/>
          <w:color w:val="D4D4D4"/>
          <w:sz w:val="21"/>
          <w:szCs w:val="21"/>
          <w:lang w:eastAsia="ru-RU"/>
        </w:rPr>
        <w:t>()</w:t>
      </w:r>
    </w:p>
    <w:p w:rsidR="002A1B75" w:rsidRPr="00094C7B" w:rsidRDefault="002A1B75" w:rsidP="002A1B75">
      <w:pPr>
        <w:spacing w:line="360" w:lineRule="auto"/>
        <w:ind w:firstLine="709"/>
        <w:jc w:val="both"/>
        <w:rPr>
          <w:sz w:val="28"/>
          <w:szCs w:val="28"/>
        </w:rPr>
      </w:pPr>
    </w:p>
    <w:p w:rsidR="00E068CE" w:rsidRDefault="006F7E60" w:rsidP="00E068CE">
      <w:pPr>
        <w:spacing w:line="360" w:lineRule="auto"/>
        <w:ind w:firstLine="709"/>
        <w:jc w:val="both"/>
        <w:rPr>
          <w:sz w:val="28"/>
          <w:szCs w:val="28"/>
        </w:rPr>
      </w:pPr>
      <w:r>
        <w:rPr>
          <w:sz w:val="28"/>
          <w:szCs w:val="28"/>
        </w:rPr>
        <w:t>Из рисунка 2.4 наглядно видно, что</w:t>
      </w:r>
      <w:r w:rsidR="00E068CE">
        <w:rPr>
          <w:sz w:val="28"/>
          <w:szCs w:val="28"/>
        </w:rPr>
        <w:t xml:space="preserve"> в</w:t>
      </w:r>
      <w:r w:rsidR="00E068CE" w:rsidRPr="001D6D80">
        <w:rPr>
          <w:sz w:val="28"/>
          <w:szCs w:val="28"/>
        </w:rPr>
        <w:t xml:space="preserve">се </w:t>
      </w:r>
      <w:r w:rsidR="00E068CE">
        <w:rPr>
          <w:sz w:val="28"/>
          <w:szCs w:val="28"/>
        </w:rPr>
        <w:t xml:space="preserve">актуальные </w:t>
      </w:r>
      <w:r w:rsidR="00254C65">
        <w:rPr>
          <w:sz w:val="28"/>
          <w:szCs w:val="28"/>
        </w:rPr>
        <w:t xml:space="preserve">физкультурно-оздоровительные и досуговые </w:t>
      </w:r>
      <w:r w:rsidR="00E068CE" w:rsidRPr="001D6D80">
        <w:rPr>
          <w:sz w:val="28"/>
          <w:szCs w:val="28"/>
        </w:rPr>
        <w:t xml:space="preserve">услуги, оказываемые </w:t>
      </w:r>
      <w:r w:rsidR="00E068CE">
        <w:rPr>
          <w:sz w:val="28"/>
          <w:szCs w:val="28"/>
        </w:rPr>
        <w:t xml:space="preserve">на сегодняшний день </w:t>
      </w:r>
      <w:r w:rsidR="00E068CE" w:rsidRPr="00767103">
        <w:rPr>
          <w:sz w:val="28"/>
          <w:szCs w:val="28"/>
        </w:rPr>
        <w:t>ГАУ РМ «Ледовый дворец»</w:t>
      </w:r>
      <w:r w:rsidR="00E068CE">
        <w:rPr>
          <w:sz w:val="28"/>
          <w:szCs w:val="28"/>
        </w:rPr>
        <w:t xml:space="preserve">, </w:t>
      </w:r>
      <w:r>
        <w:rPr>
          <w:sz w:val="28"/>
          <w:szCs w:val="28"/>
        </w:rPr>
        <w:t xml:space="preserve">можно </w:t>
      </w:r>
      <w:r w:rsidR="00E068CE">
        <w:rPr>
          <w:sz w:val="28"/>
          <w:szCs w:val="28"/>
        </w:rPr>
        <w:t>распредел</w:t>
      </w:r>
      <w:r>
        <w:rPr>
          <w:sz w:val="28"/>
          <w:szCs w:val="28"/>
        </w:rPr>
        <w:t>ить</w:t>
      </w:r>
      <w:r w:rsidR="00E068CE">
        <w:rPr>
          <w:sz w:val="28"/>
          <w:szCs w:val="28"/>
        </w:rPr>
        <w:t xml:space="preserve"> по</w:t>
      </w:r>
      <w:r w:rsidR="00E068CE" w:rsidRPr="00067F45">
        <w:rPr>
          <w:sz w:val="28"/>
          <w:szCs w:val="28"/>
        </w:rPr>
        <w:t xml:space="preserve"> </w:t>
      </w:r>
      <w:r w:rsidR="00E068CE">
        <w:rPr>
          <w:sz w:val="28"/>
          <w:szCs w:val="28"/>
        </w:rPr>
        <w:t>5 ассортиментным группам</w:t>
      </w:r>
      <w:r w:rsidR="00E068CE" w:rsidRPr="00067F45">
        <w:rPr>
          <w:sz w:val="28"/>
          <w:szCs w:val="28"/>
        </w:rPr>
        <w:t xml:space="preserve">. </w:t>
      </w:r>
    </w:p>
    <w:p w:rsidR="002A1B75" w:rsidRPr="00E83890" w:rsidRDefault="002A1B75" w:rsidP="002A1B75">
      <w:pPr>
        <w:pStyle w:val="a4"/>
        <w:spacing w:after="0" w:line="360" w:lineRule="auto"/>
        <w:ind w:left="0"/>
        <w:jc w:val="center"/>
        <w:rPr>
          <w:szCs w:val="28"/>
        </w:rPr>
      </w:pPr>
      <w:r w:rsidRPr="00E46BF6">
        <w:rPr>
          <w:noProof/>
          <w:szCs w:val="28"/>
        </w:rPr>
        <w:lastRenderedPageBreak/>
        <w:drawing>
          <wp:inline distT="0" distB="0" distL="0" distR="0" wp14:anchorId="70D1C929" wp14:editId="3B1F1B43">
            <wp:extent cx="5160475" cy="3250194"/>
            <wp:effectExtent l="0" t="0" r="254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0475" cy="3250194"/>
                    </a:xfrm>
                    <a:prstGeom prst="rect">
                      <a:avLst/>
                    </a:prstGeom>
                  </pic:spPr>
                </pic:pic>
              </a:graphicData>
            </a:graphic>
          </wp:inline>
        </w:drawing>
      </w:r>
    </w:p>
    <w:p w:rsidR="001871D8" w:rsidRDefault="001871D8" w:rsidP="00CC6296">
      <w:pPr>
        <w:spacing w:line="360" w:lineRule="auto"/>
        <w:jc w:val="center"/>
        <w:rPr>
          <w:sz w:val="28"/>
          <w:szCs w:val="28"/>
        </w:rPr>
      </w:pPr>
    </w:p>
    <w:p w:rsidR="00CC6296" w:rsidRDefault="00CC6296" w:rsidP="00CC6296">
      <w:pPr>
        <w:spacing w:line="360" w:lineRule="auto"/>
        <w:jc w:val="center"/>
        <w:rPr>
          <w:sz w:val="28"/>
          <w:szCs w:val="28"/>
        </w:rPr>
      </w:pPr>
      <w:r>
        <w:rPr>
          <w:sz w:val="28"/>
          <w:szCs w:val="28"/>
        </w:rPr>
        <w:t>Рисунок 2.</w:t>
      </w:r>
      <w:r w:rsidR="006F7E60">
        <w:rPr>
          <w:sz w:val="28"/>
          <w:szCs w:val="28"/>
        </w:rPr>
        <w:t>4</w:t>
      </w:r>
      <w:r>
        <w:rPr>
          <w:sz w:val="28"/>
          <w:szCs w:val="28"/>
        </w:rPr>
        <w:t xml:space="preserve"> – Показатели количества ассортиментных позиций </w:t>
      </w:r>
    </w:p>
    <w:p w:rsidR="00CC6296" w:rsidRPr="00E863A6" w:rsidRDefault="00CC6296" w:rsidP="00CC6296">
      <w:pPr>
        <w:spacing w:line="360" w:lineRule="auto"/>
        <w:jc w:val="center"/>
        <w:rPr>
          <w:sz w:val="28"/>
          <w:szCs w:val="28"/>
        </w:rPr>
      </w:pPr>
      <w:r>
        <w:rPr>
          <w:sz w:val="28"/>
          <w:szCs w:val="28"/>
        </w:rPr>
        <w:t xml:space="preserve">в ассортиментных группах услуг </w:t>
      </w:r>
      <w:r w:rsidRPr="00767103">
        <w:rPr>
          <w:sz w:val="28"/>
          <w:szCs w:val="28"/>
        </w:rPr>
        <w:t>ГАУ РМ «Ледовый дворец»</w:t>
      </w:r>
      <w:r>
        <w:rPr>
          <w:sz w:val="28"/>
          <w:szCs w:val="28"/>
        </w:rPr>
        <w:t xml:space="preserve"> в 202</w:t>
      </w:r>
      <w:r w:rsidR="006F7E60">
        <w:rPr>
          <w:sz w:val="28"/>
          <w:szCs w:val="28"/>
        </w:rPr>
        <w:t>2</w:t>
      </w:r>
      <w:r>
        <w:rPr>
          <w:sz w:val="28"/>
          <w:szCs w:val="28"/>
        </w:rPr>
        <w:t xml:space="preserve"> г., ед.</w:t>
      </w:r>
    </w:p>
    <w:p w:rsidR="006F7E60" w:rsidRDefault="006F7E60" w:rsidP="00D655DB">
      <w:pPr>
        <w:spacing w:line="360" w:lineRule="auto"/>
        <w:ind w:firstLine="709"/>
        <w:jc w:val="both"/>
        <w:rPr>
          <w:sz w:val="28"/>
          <w:szCs w:val="28"/>
        </w:rPr>
      </w:pPr>
    </w:p>
    <w:p w:rsidR="00D655DB" w:rsidRDefault="00254C65" w:rsidP="00D655DB">
      <w:pPr>
        <w:spacing w:line="360" w:lineRule="auto"/>
        <w:ind w:firstLine="709"/>
        <w:jc w:val="both"/>
        <w:rPr>
          <w:sz w:val="28"/>
          <w:szCs w:val="28"/>
        </w:rPr>
      </w:pPr>
      <w:r>
        <w:rPr>
          <w:sz w:val="28"/>
          <w:szCs w:val="28"/>
        </w:rPr>
        <w:t>Заметим, что на протяжение всего периода деятельности ГАУ РМ «Ледовый дворец» широта ассортимента (количество ассортиментных групп) оставалась неизменной, соответствуя изначально утвержденной номенклатуре. То есть, ассортимент услуг учреждения характеризуется достаточной полнотой. Это свидетельствует о том, что м</w:t>
      </w:r>
      <w:r w:rsidR="00D655DB">
        <w:rPr>
          <w:sz w:val="28"/>
          <w:szCs w:val="28"/>
        </w:rPr>
        <w:t xml:space="preserve">ероприятия ассортиментной политики </w:t>
      </w:r>
      <w:r>
        <w:rPr>
          <w:sz w:val="28"/>
          <w:szCs w:val="28"/>
        </w:rPr>
        <w:t>Ледового дворца способствуют</w:t>
      </w:r>
      <w:r w:rsidR="00D655DB">
        <w:rPr>
          <w:sz w:val="28"/>
          <w:szCs w:val="28"/>
        </w:rPr>
        <w:t xml:space="preserve"> формированию устойчивого ассортимента физкультурно-оздоровительных и досуговых услуг. </w:t>
      </w:r>
    </w:p>
    <w:p w:rsidR="00CC6296" w:rsidRDefault="00CC6296" w:rsidP="00CC6296">
      <w:pPr>
        <w:shd w:val="clear" w:color="auto" w:fill="FFFFFF"/>
        <w:tabs>
          <w:tab w:val="left" w:pos="0"/>
          <w:tab w:val="left" w:pos="1701"/>
        </w:tabs>
        <w:spacing w:line="360" w:lineRule="auto"/>
        <w:ind w:firstLine="709"/>
        <w:jc w:val="both"/>
        <w:rPr>
          <w:sz w:val="28"/>
          <w:szCs w:val="28"/>
        </w:rPr>
      </w:pPr>
      <w:r>
        <w:rPr>
          <w:sz w:val="28"/>
          <w:szCs w:val="28"/>
        </w:rPr>
        <w:t xml:space="preserve">Таким образом, и широта, полнота ассортимента услуг учреждения характеризуются стабильностью. Мы связываем такой выбор руководства </w:t>
      </w:r>
      <w:r w:rsidRPr="00767103">
        <w:rPr>
          <w:sz w:val="28"/>
          <w:szCs w:val="28"/>
        </w:rPr>
        <w:t xml:space="preserve">ГАУ РМ «Ледовый </w:t>
      </w:r>
      <w:proofErr w:type="gramStart"/>
      <w:r w:rsidRPr="00767103">
        <w:rPr>
          <w:sz w:val="28"/>
          <w:szCs w:val="28"/>
        </w:rPr>
        <w:t>дворец»</w:t>
      </w:r>
      <w:r>
        <w:rPr>
          <w:sz w:val="28"/>
          <w:szCs w:val="28"/>
        </w:rPr>
        <w:t xml:space="preserve">  с</w:t>
      </w:r>
      <w:proofErr w:type="gramEnd"/>
      <w:r>
        <w:rPr>
          <w:sz w:val="28"/>
          <w:szCs w:val="28"/>
        </w:rPr>
        <w:t xml:space="preserve">  </w:t>
      </w:r>
      <w:r w:rsidRPr="00390A7C">
        <w:rPr>
          <w:sz w:val="28"/>
          <w:szCs w:val="28"/>
        </w:rPr>
        <w:t xml:space="preserve">устойчивым характером спроса </w:t>
      </w:r>
      <w:r>
        <w:rPr>
          <w:sz w:val="28"/>
          <w:szCs w:val="28"/>
        </w:rPr>
        <w:t xml:space="preserve">на рынке спортивно-оздоровительных и досуговых услуг РМ. Кроме того, уже при проектировании здания было запланировано определенное число залов под конкретные услуги. Причем широту ассортимента услуг Ледового дворца также можно признать достаточной, </w:t>
      </w:r>
      <w:r w:rsidR="001871D8">
        <w:rPr>
          <w:sz w:val="28"/>
          <w:szCs w:val="28"/>
        </w:rPr>
        <w:t>так как</w:t>
      </w:r>
      <w:r>
        <w:rPr>
          <w:sz w:val="28"/>
          <w:szCs w:val="28"/>
        </w:rPr>
        <w:t xml:space="preserve"> по данному показателю с учреждением сравним только АУ «СК Мордовия».</w:t>
      </w:r>
    </w:p>
    <w:p w:rsidR="00CC6296" w:rsidRDefault="00CC6296" w:rsidP="00CC6296">
      <w:pPr>
        <w:pStyle w:val="a4"/>
        <w:spacing w:after="0" w:line="360" w:lineRule="auto"/>
        <w:ind w:left="0" w:firstLine="709"/>
        <w:jc w:val="both"/>
        <w:rPr>
          <w:szCs w:val="28"/>
          <w:lang w:eastAsia="ar-SA"/>
        </w:rPr>
      </w:pPr>
      <w:r>
        <w:rPr>
          <w:szCs w:val="28"/>
        </w:rPr>
        <w:lastRenderedPageBreak/>
        <w:t xml:space="preserve">Между тем, количество услуг </w:t>
      </w:r>
      <w:r w:rsidRPr="00767103">
        <w:rPr>
          <w:szCs w:val="28"/>
          <w:lang w:eastAsia="ar-SA"/>
        </w:rPr>
        <w:t>Ледов</w:t>
      </w:r>
      <w:r w:rsidR="00D41270">
        <w:rPr>
          <w:szCs w:val="28"/>
          <w:lang w:eastAsia="ar-SA"/>
        </w:rPr>
        <w:t>ого</w:t>
      </w:r>
      <w:r w:rsidRPr="00767103">
        <w:rPr>
          <w:szCs w:val="28"/>
          <w:lang w:eastAsia="ar-SA"/>
        </w:rPr>
        <w:t xml:space="preserve"> двор</w:t>
      </w:r>
      <w:r w:rsidR="00D41270">
        <w:rPr>
          <w:szCs w:val="28"/>
          <w:lang w:eastAsia="ar-SA"/>
        </w:rPr>
        <w:t>ца</w:t>
      </w:r>
      <w:r>
        <w:rPr>
          <w:szCs w:val="28"/>
          <w:lang w:eastAsia="ar-SA"/>
        </w:rPr>
        <w:t xml:space="preserve"> </w:t>
      </w:r>
      <w:r>
        <w:rPr>
          <w:szCs w:val="28"/>
        </w:rPr>
        <w:t xml:space="preserve">в рамках отдельных ассортиментных групп (глубина ассортимента) корректировалось в сторону увеличения. На сегодняшний день общее число ассортиментных позиций по всем группам составляет 53 ед., что на 7 ед. больше, чем в 1-й год работы </w:t>
      </w:r>
      <w:r w:rsidR="00D41270">
        <w:rPr>
          <w:szCs w:val="28"/>
          <w:lang w:eastAsia="ar-SA"/>
        </w:rPr>
        <w:t>учр</w:t>
      </w:r>
      <w:r w:rsidR="00930C28">
        <w:rPr>
          <w:szCs w:val="28"/>
          <w:lang w:eastAsia="ar-SA"/>
        </w:rPr>
        <w:t>е</w:t>
      </w:r>
      <w:r w:rsidR="00D41270">
        <w:rPr>
          <w:szCs w:val="28"/>
          <w:lang w:eastAsia="ar-SA"/>
        </w:rPr>
        <w:t>ждения</w:t>
      </w:r>
      <w:r>
        <w:rPr>
          <w:szCs w:val="28"/>
          <w:lang w:eastAsia="ar-SA"/>
        </w:rPr>
        <w:t xml:space="preserve">. Рост произошел за счет дифференциации абонементов и клубных карт на фитнес и тренажерный зал под более разные потребности клиентов. </w:t>
      </w:r>
    </w:p>
    <w:p w:rsidR="00183FC6" w:rsidRDefault="00CC6296" w:rsidP="00183FC6">
      <w:pPr>
        <w:pStyle w:val="a4"/>
        <w:spacing w:after="0" w:line="360" w:lineRule="auto"/>
        <w:ind w:left="0" w:firstLine="709"/>
        <w:jc w:val="both"/>
        <w:rPr>
          <w:color w:val="FF0000"/>
          <w:szCs w:val="28"/>
          <w:lang w:eastAsia="ar-SA"/>
        </w:rPr>
      </w:pPr>
      <w:r>
        <w:rPr>
          <w:szCs w:val="28"/>
          <w:lang w:eastAsia="ar-SA"/>
        </w:rPr>
        <w:t xml:space="preserve">Итак, </w:t>
      </w:r>
      <w:r w:rsidR="00930C28">
        <w:rPr>
          <w:szCs w:val="28"/>
          <w:lang w:eastAsia="ar-SA"/>
        </w:rPr>
        <w:t>конкурентоспособность</w:t>
      </w:r>
      <w:r>
        <w:rPr>
          <w:szCs w:val="28"/>
          <w:lang w:eastAsia="ar-SA"/>
        </w:rPr>
        <w:t xml:space="preserve"> </w:t>
      </w:r>
      <w:r w:rsidRPr="00767103">
        <w:rPr>
          <w:szCs w:val="28"/>
          <w:lang w:eastAsia="ar-SA"/>
        </w:rPr>
        <w:t>ГАУ РМ «Ледовый дворец»</w:t>
      </w:r>
      <w:r>
        <w:rPr>
          <w:szCs w:val="28"/>
          <w:lang w:eastAsia="ar-SA"/>
        </w:rPr>
        <w:t xml:space="preserve"> в части ассортиментной политики можно признать эффективн</w:t>
      </w:r>
      <w:r w:rsidR="00930C28">
        <w:rPr>
          <w:szCs w:val="28"/>
          <w:lang w:eastAsia="ar-SA"/>
        </w:rPr>
        <w:t>ой</w:t>
      </w:r>
      <w:r>
        <w:rPr>
          <w:szCs w:val="28"/>
          <w:lang w:eastAsia="ar-SA"/>
        </w:rPr>
        <w:t xml:space="preserve"> – на это указывают устойчивость и достаточность ассортимента – его широты и полноты, а также рост глубины ассортимента услуг.</w:t>
      </w:r>
      <w:r w:rsidR="00792D1C">
        <w:rPr>
          <w:szCs w:val="28"/>
          <w:lang w:eastAsia="ar-SA"/>
        </w:rPr>
        <w:t xml:space="preserve"> К сожалению,</w:t>
      </w:r>
      <w:r>
        <w:rPr>
          <w:szCs w:val="28"/>
          <w:lang w:eastAsia="ar-SA"/>
        </w:rPr>
        <w:t xml:space="preserve"> это не помогло </w:t>
      </w:r>
      <w:r w:rsidRPr="00767103">
        <w:rPr>
          <w:szCs w:val="28"/>
          <w:lang w:eastAsia="ar-SA"/>
        </w:rPr>
        <w:t>ГАУ РМ «Ледовый дворец»</w:t>
      </w:r>
      <w:r>
        <w:rPr>
          <w:szCs w:val="28"/>
          <w:lang w:eastAsia="ar-SA"/>
        </w:rPr>
        <w:t xml:space="preserve"> удержать уровень их продаж</w:t>
      </w:r>
      <w:r w:rsidR="00A60696">
        <w:rPr>
          <w:szCs w:val="28"/>
          <w:lang w:eastAsia="ar-SA"/>
        </w:rPr>
        <w:t xml:space="preserve"> </w:t>
      </w:r>
      <w:r w:rsidR="00A60696" w:rsidRPr="004A0715">
        <w:rPr>
          <w:color w:val="FF0000"/>
          <w:szCs w:val="28"/>
          <w:lang w:eastAsia="ar-SA"/>
        </w:rPr>
        <w:t xml:space="preserve">(Приложение </w:t>
      </w:r>
      <w:r w:rsidR="00A60696">
        <w:rPr>
          <w:color w:val="FF0000"/>
          <w:szCs w:val="28"/>
          <w:lang w:eastAsia="ar-SA"/>
        </w:rPr>
        <w:t xml:space="preserve">3 – Динамика доходов </w:t>
      </w:r>
      <w:r w:rsidR="00A60696" w:rsidRPr="00CB38CE">
        <w:rPr>
          <w:color w:val="FF0000"/>
          <w:szCs w:val="28"/>
          <w:lang w:eastAsia="ar-SA"/>
        </w:rPr>
        <w:t>ГАУ РМ «Ледовый дворец» от платных услуг за 20</w:t>
      </w:r>
      <w:r w:rsidR="00A60696">
        <w:rPr>
          <w:color w:val="FF0000"/>
          <w:szCs w:val="28"/>
          <w:lang w:eastAsia="ar-SA"/>
        </w:rPr>
        <w:t>20</w:t>
      </w:r>
      <w:r w:rsidR="00A60696" w:rsidRPr="00CB38CE">
        <w:rPr>
          <w:color w:val="FF0000"/>
          <w:szCs w:val="28"/>
          <w:lang w:eastAsia="ar-SA"/>
        </w:rPr>
        <w:t>-20</w:t>
      </w:r>
      <w:r w:rsidR="00A60696">
        <w:rPr>
          <w:color w:val="FF0000"/>
          <w:szCs w:val="28"/>
          <w:lang w:eastAsia="ar-SA"/>
        </w:rPr>
        <w:t>22</w:t>
      </w:r>
      <w:r w:rsidR="00A60696" w:rsidRPr="00CB38CE">
        <w:rPr>
          <w:color w:val="FF0000"/>
          <w:szCs w:val="28"/>
          <w:lang w:eastAsia="ar-SA"/>
        </w:rPr>
        <w:t xml:space="preserve"> гг.</w:t>
      </w:r>
      <w:r w:rsidR="00A60696" w:rsidRPr="004A0715">
        <w:rPr>
          <w:color w:val="FF0000"/>
          <w:szCs w:val="28"/>
          <w:lang w:eastAsia="ar-SA"/>
        </w:rPr>
        <w:t>)</w:t>
      </w:r>
      <w:r w:rsidR="00792D1C">
        <w:rPr>
          <w:color w:val="FF0000"/>
          <w:szCs w:val="28"/>
          <w:lang w:eastAsia="ar-SA"/>
        </w:rPr>
        <w:t>.</w:t>
      </w:r>
      <w:r w:rsidR="00D24E17">
        <w:rPr>
          <w:szCs w:val="28"/>
          <w:lang w:eastAsia="ar-SA"/>
        </w:rPr>
        <w:t xml:space="preserve"> </w:t>
      </w:r>
      <w:r w:rsidR="00792D1C">
        <w:rPr>
          <w:szCs w:val="28"/>
          <w:lang w:eastAsia="ar-SA"/>
        </w:rPr>
        <w:t xml:space="preserve">Однако </w:t>
      </w:r>
      <w:r w:rsidR="00A60696">
        <w:rPr>
          <w:szCs w:val="28"/>
          <w:lang w:eastAsia="ar-SA"/>
        </w:rPr>
        <w:t>на</w:t>
      </w:r>
      <w:r w:rsidR="00D24E17">
        <w:rPr>
          <w:szCs w:val="28"/>
          <w:lang w:eastAsia="ar-SA"/>
        </w:rPr>
        <w:t xml:space="preserve"> </w:t>
      </w:r>
      <w:r w:rsidR="00A60696">
        <w:rPr>
          <w:szCs w:val="28"/>
          <w:lang w:eastAsia="ar-SA"/>
        </w:rPr>
        <w:t>э</w:t>
      </w:r>
      <w:r w:rsidR="00D24E17">
        <w:rPr>
          <w:szCs w:val="28"/>
          <w:lang w:eastAsia="ar-SA"/>
        </w:rPr>
        <w:t xml:space="preserve">то повлияли внешние факторы – </w:t>
      </w:r>
      <w:r w:rsidR="00A60696">
        <w:rPr>
          <w:szCs w:val="28"/>
          <w:lang w:eastAsia="ar-SA"/>
        </w:rPr>
        <w:t xml:space="preserve">сначала </w:t>
      </w:r>
      <w:r w:rsidR="00D24E17">
        <w:rPr>
          <w:szCs w:val="28"/>
          <w:lang w:eastAsia="ar-SA"/>
        </w:rPr>
        <w:t>пандемия коронавируса,</w:t>
      </w:r>
      <w:r w:rsidR="00A60696">
        <w:rPr>
          <w:szCs w:val="28"/>
          <w:lang w:eastAsia="ar-SA"/>
        </w:rPr>
        <w:t xml:space="preserve"> а потом</w:t>
      </w:r>
      <w:r w:rsidR="00D24E17">
        <w:rPr>
          <w:szCs w:val="28"/>
          <w:lang w:eastAsia="ar-SA"/>
        </w:rPr>
        <w:t xml:space="preserve"> – специальная военная операция и мобилизация</w:t>
      </w:r>
      <w:r w:rsidRPr="00183FC6">
        <w:rPr>
          <w:color w:val="000000" w:themeColor="text1"/>
          <w:szCs w:val="28"/>
          <w:lang w:eastAsia="ar-SA"/>
        </w:rPr>
        <w:t>.</w:t>
      </w:r>
      <w:r w:rsidRPr="004A0715">
        <w:rPr>
          <w:color w:val="FF0000"/>
          <w:szCs w:val="28"/>
          <w:lang w:eastAsia="ar-SA"/>
        </w:rPr>
        <w:t xml:space="preserve"> </w:t>
      </w:r>
    </w:p>
    <w:p w:rsidR="00732D8F" w:rsidRDefault="00183FC6" w:rsidP="00183FC6">
      <w:pPr>
        <w:pStyle w:val="a4"/>
        <w:spacing w:after="0" w:line="360" w:lineRule="auto"/>
        <w:ind w:left="0" w:firstLine="709"/>
        <w:jc w:val="both"/>
        <w:rPr>
          <w:bCs/>
          <w:color w:val="FF0000"/>
          <w:szCs w:val="28"/>
          <w:lang w:eastAsia="ar-SA"/>
        </w:rPr>
      </w:pPr>
      <w:r w:rsidRPr="00EE292A">
        <w:rPr>
          <w:bCs/>
          <w:color w:val="000000" w:themeColor="text1"/>
          <w:szCs w:val="28"/>
          <w:lang w:eastAsia="ar-SA"/>
        </w:rPr>
        <w:t xml:space="preserve">Проанализируем данные Приложения 3 силами </w:t>
      </w:r>
      <w:r>
        <w:rPr>
          <w:color w:val="000000"/>
          <w:szCs w:val="28"/>
        </w:rPr>
        <w:t>языка</w:t>
      </w:r>
      <w:r w:rsidRPr="00F118A0">
        <w:rPr>
          <w:color w:val="000000"/>
          <w:szCs w:val="28"/>
        </w:rPr>
        <w:t xml:space="preserve"> </w:t>
      </w:r>
      <w:r>
        <w:rPr>
          <w:color w:val="000000"/>
          <w:szCs w:val="28"/>
        </w:rPr>
        <w:t xml:space="preserve">программирования </w:t>
      </w:r>
      <w:proofErr w:type="spellStart"/>
      <w:r w:rsidRPr="00F118A0">
        <w:rPr>
          <w:color w:val="000000"/>
          <w:szCs w:val="28"/>
        </w:rPr>
        <w:t>Python</w:t>
      </w:r>
      <w:proofErr w:type="spellEnd"/>
      <w:r>
        <w:rPr>
          <w:color w:val="000000"/>
          <w:szCs w:val="28"/>
        </w:rPr>
        <w:t>.</w:t>
      </w:r>
      <w:r w:rsidRPr="00732D8F">
        <w:rPr>
          <w:bCs/>
          <w:color w:val="FF0000"/>
          <w:szCs w:val="28"/>
          <w:lang w:eastAsia="ar-SA"/>
        </w:rPr>
        <w:t xml:space="preserve"> </w:t>
      </w:r>
      <w:r w:rsidR="00732D8F" w:rsidRPr="00183FC6">
        <w:rPr>
          <w:bCs/>
          <w:color w:val="000000" w:themeColor="text1"/>
          <w:szCs w:val="28"/>
          <w:lang w:eastAsia="ar-SA"/>
        </w:rPr>
        <w:t>Работу нач</w:t>
      </w:r>
      <w:r w:rsidRPr="00183FC6">
        <w:rPr>
          <w:bCs/>
          <w:color w:val="000000" w:themeColor="text1"/>
          <w:szCs w:val="28"/>
          <w:lang w:eastAsia="ar-SA"/>
        </w:rPr>
        <w:t>нем</w:t>
      </w:r>
      <w:r w:rsidR="00732D8F" w:rsidRPr="00183FC6">
        <w:rPr>
          <w:bCs/>
          <w:color w:val="000000" w:themeColor="text1"/>
          <w:szCs w:val="28"/>
          <w:lang w:eastAsia="ar-SA"/>
        </w:rPr>
        <w:t xml:space="preserve"> с импорта </w:t>
      </w:r>
      <w:r w:rsidRPr="00183FC6">
        <w:rPr>
          <w:bCs/>
          <w:color w:val="000000" w:themeColor="text1"/>
          <w:szCs w:val="28"/>
          <w:lang w:eastAsia="ar-SA"/>
        </w:rPr>
        <w:t>необходимых</w:t>
      </w:r>
      <w:r w:rsidR="00732D8F" w:rsidRPr="00183FC6">
        <w:rPr>
          <w:bCs/>
          <w:color w:val="000000" w:themeColor="text1"/>
          <w:szCs w:val="28"/>
          <w:lang w:eastAsia="ar-SA"/>
        </w:rPr>
        <w:t xml:space="preserve"> для </w:t>
      </w:r>
      <w:r w:rsidRPr="00183FC6">
        <w:rPr>
          <w:bCs/>
          <w:color w:val="000000" w:themeColor="text1"/>
          <w:szCs w:val="28"/>
          <w:lang w:eastAsia="ar-SA"/>
        </w:rPr>
        <w:t xml:space="preserve">этого </w:t>
      </w:r>
      <w:r w:rsidR="00732D8F" w:rsidRPr="00183FC6">
        <w:rPr>
          <w:bCs/>
          <w:color w:val="000000" w:themeColor="text1"/>
          <w:szCs w:val="28"/>
          <w:lang w:eastAsia="ar-SA"/>
        </w:rPr>
        <w:t>библиотек</w:t>
      </w:r>
      <w:r w:rsidRPr="00183FC6">
        <w:rPr>
          <w:bCs/>
          <w:color w:val="000000" w:themeColor="text1"/>
          <w:szCs w:val="28"/>
          <w:lang w:eastAsia="ar-SA"/>
        </w:rPr>
        <w:t xml:space="preserve"> – </w:t>
      </w:r>
      <w:proofErr w:type="spellStart"/>
      <w:r w:rsidRPr="008D382B">
        <w:rPr>
          <w:rFonts w:eastAsia="TimesNewRoman"/>
          <w:bCs/>
          <w:color w:val="000000"/>
          <w:szCs w:val="28"/>
        </w:rPr>
        <w:t>Pandas</w:t>
      </w:r>
      <w:proofErr w:type="spellEnd"/>
      <w:r>
        <w:rPr>
          <w:rFonts w:eastAsia="TimesNewRoman"/>
          <w:bCs/>
          <w:color w:val="000000"/>
          <w:szCs w:val="28"/>
        </w:rPr>
        <w:t xml:space="preserve"> и </w:t>
      </w:r>
      <w:proofErr w:type="spellStart"/>
      <w:r>
        <w:rPr>
          <w:rFonts w:eastAsia="TimesNewRoman"/>
          <w:bCs/>
          <w:color w:val="000000"/>
          <w:szCs w:val="28"/>
          <w:lang w:val="en-US"/>
        </w:rPr>
        <w:t>Numpy</w:t>
      </w:r>
      <w:proofErr w:type="spellEnd"/>
      <w:r w:rsidR="00EE292A" w:rsidRPr="00EE292A">
        <w:rPr>
          <w:bCs/>
          <w:color w:val="000000" w:themeColor="text1"/>
          <w:szCs w:val="28"/>
          <w:lang w:eastAsia="ar-SA"/>
        </w:rPr>
        <w:t>:</w:t>
      </w:r>
      <w:r w:rsidR="00732D8F" w:rsidRPr="00732D8F">
        <w:rPr>
          <w:bCs/>
          <w:color w:val="FF0000"/>
          <w:szCs w:val="28"/>
          <w:lang w:eastAsia="ar-SA"/>
        </w:rPr>
        <w:t xml:space="preserve"> </w:t>
      </w:r>
    </w:p>
    <w:p w:rsidR="000852CC" w:rsidRDefault="000852CC" w:rsidP="00CC6296">
      <w:pPr>
        <w:pStyle w:val="a4"/>
        <w:spacing w:after="0" w:line="360" w:lineRule="auto"/>
        <w:ind w:left="0"/>
        <w:jc w:val="both"/>
        <w:rPr>
          <w:bCs/>
          <w:color w:val="FF0000"/>
          <w:szCs w:val="28"/>
          <w:lang w:eastAsia="ar-SA"/>
        </w:rPr>
      </w:pPr>
    </w:p>
    <w:p w:rsidR="00E51AC0" w:rsidRPr="002E0530" w:rsidRDefault="00E51AC0" w:rsidP="00E51AC0">
      <w:pPr>
        <w:shd w:val="clear" w:color="auto" w:fill="1E1E1E"/>
        <w:suppressAutoHyphens w:val="0"/>
        <w:spacing w:line="285" w:lineRule="atLeast"/>
        <w:rPr>
          <w:rFonts w:ascii="Consolas" w:hAnsi="Consolas"/>
          <w:color w:val="D4D4D4"/>
          <w:sz w:val="21"/>
          <w:szCs w:val="21"/>
          <w:lang w:val="en-US" w:eastAsia="ru-RU"/>
        </w:rPr>
      </w:pPr>
      <w:r w:rsidRPr="00E51AC0">
        <w:rPr>
          <w:rFonts w:ascii="Consolas" w:hAnsi="Consolas"/>
          <w:color w:val="C586C0"/>
          <w:sz w:val="21"/>
          <w:szCs w:val="21"/>
          <w:lang w:val="en-US" w:eastAsia="ru-RU"/>
        </w:rPr>
        <w:t>import</w:t>
      </w:r>
      <w:r w:rsidRPr="002E0530">
        <w:rPr>
          <w:rFonts w:ascii="Consolas" w:hAnsi="Consolas"/>
          <w:color w:val="D4D4D4"/>
          <w:sz w:val="21"/>
          <w:szCs w:val="21"/>
          <w:lang w:val="en-US" w:eastAsia="ru-RU"/>
        </w:rPr>
        <w:t xml:space="preserve"> </w:t>
      </w:r>
      <w:r w:rsidRPr="00E51AC0">
        <w:rPr>
          <w:rFonts w:ascii="Consolas" w:hAnsi="Consolas"/>
          <w:color w:val="4EC9B0"/>
          <w:sz w:val="21"/>
          <w:szCs w:val="21"/>
          <w:lang w:val="en-US" w:eastAsia="ru-RU"/>
        </w:rPr>
        <w:t>pandas</w:t>
      </w:r>
      <w:r w:rsidRPr="002E0530">
        <w:rPr>
          <w:rFonts w:ascii="Consolas" w:hAnsi="Consolas"/>
          <w:color w:val="D4D4D4"/>
          <w:sz w:val="21"/>
          <w:szCs w:val="21"/>
          <w:lang w:val="en-US" w:eastAsia="ru-RU"/>
        </w:rPr>
        <w:t xml:space="preserve"> </w:t>
      </w:r>
      <w:r w:rsidRPr="00E51AC0">
        <w:rPr>
          <w:rFonts w:ascii="Consolas" w:hAnsi="Consolas"/>
          <w:color w:val="C586C0"/>
          <w:sz w:val="21"/>
          <w:szCs w:val="21"/>
          <w:lang w:val="en-US" w:eastAsia="ru-RU"/>
        </w:rPr>
        <w:t>as</w:t>
      </w:r>
      <w:r w:rsidRPr="002E0530">
        <w:rPr>
          <w:rFonts w:ascii="Consolas" w:hAnsi="Consolas"/>
          <w:color w:val="D4D4D4"/>
          <w:sz w:val="21"/>
          <w:szCs w:val="21"/>
          <w:lang w:val="en-US" w:eastAsia="ru-RU"/>
        </w:rPr>
        <w:t xml:space="preserve"> </w:t>
      </w:r>
      <w:r w:rsidRPr="00E51AC0">
        <w:rPr>
          <w:rFonts w:ascii="Consolas" w:hAnsi="Consolas"/>
          <w:color w:val="4EC9B0"/>
          <w:sz w:val="21"/>
          <w:szCs w:val="21"/>
          <w:lang w:val="en-US" w:eastAsia="ru-RU"/>
        </w:rPr>
        <w:t>pd</w:t>
      </w:r>
    </w:p>
    <w:p w:rsidR="00E51AC0" w:rsidRPr="002E0530" w:rsidRDefault="00E51AC0" w:rsidP="00E51AC0">
      <w:pPr>
        <w:shd w:val="clear" w:color="auto" w:fill="1E1E1E"/>
        <w:suppressAutoHyphens w:val="0"/>
        <w:spacing w:line="285" w:lineRule="atLeast"/>
        <w:rPr>
          <w:rFonts w:ascii="Consolas" w:hAnsi="Consolas"/>
          <w:color w:val="D4D4D4"/>
          <w:sz w:val="21"/>
          <w:szCs w:val="21"/>
          <w:lang w:val="en-US" w:eastAsia="ru-RU"/>
        </w:rPr>
      </w:pPr>
      <w:r w:rsidRPr="00E51AC0">
        <w:rPr>
          <w:rFonts w:ascii="Consolas" w:hAnsi="Consolas"/>
          <w:color w:val="C586C0"/>
          <w:sz w:val="21"/>
          <w:szCs w:val="21"/>
          <w:lang w:val="en-US" w:eastAsia="ru-RU"/>
        </w:rPr>
        <w:t>import</w:t>
      </w:r>
      <w:r w:rsidRPr="002E0530">
        <w:rPr>
          <w:rFonts w:ascii="Consolas" w:hAnsi="Consolas"/>
          <w:color w:val="D4D4D4"/>
          <w:sz w:val="21"/>
          <w:szCs w:val="21"/>
          <w:lang w:val="en-US" w:eastAsia="ru-RU"/>
        </w:rPr>
        <w:t xml:space="preserve"> </w:t>
      </w:r>
      <w:proofErr w:type="spellStart"/>
      <w:r w:rsidRPr="00E51AC0">
        <w:rPr>
          <w:rFonts w:ascii="Consolas" w:hAnsi="Consolas"/>
          <w:color w:val="4EC9B0"/>
          <w:sz w:val="21"/>
          <w:szCs w:val="21"/>
          <w:lang w:val="en-US" w:eastAsia="ru-RU"/>
        </w:rPr>
        <w:t>numpy</w:t>
      </w:r>
      <w:proofErr w:type="spellEnd"/>
      <w:r w:rsidRPr="002E0530">
        <w:rPr>
          <w:rFonts w:ascii="Consolas" w:hAnsi="Consolas"/>
          <w:color w:val="D4D4D4"/>
          <w:sz w:val="21"/>
          <w:szCs w:val="21"/>
          <w:lang w:val="en-US" w:eastAsia="ru-RU"/>
        </w:rPr>
        <w:t xml:space="preserve"> </w:t>
      </w:r>
      <w:r w:rsidRPr="00E51AC0">
        <w:rPr>
          <w:rFonts w:ascii="Consolas" w:hAnsi="Consolas"/>
          <w:color w:val="C586C0"/>
          <w:sz w:val="21"/>
          <w:szCs w:val="21"/>
          <w:lang w:val="en-US" w:eastAsia="ru-RU"/>
        </w:rPr>
        <w:t>as</w:t>
      </w:r>
      <w:r w:rsidRPr="002E0530">
        <w:rPr>
          <w:rFonts w:ascii="Consolas" w:hAnsi="Consolas"/>
          <w:color w:val="D4D4D4"/>
          <w:sz w:val="21"/>
          <w:szCs w:val="21"/>
          <w:lang w:val="en-US" w:eastAsia="ru-RU"/>
        </w:rPr>
        <w:t xml:space="preserve"> </w:t>
      </w:r>
      <w:r w:rsidRPr="00E51AC0">
        <w:rPr>
          <w:rFonts w:ascii="Consolas" w:hAnsi="Consolas"/>
          <w:color w:val="4EC9B0"/>
          <w:sz w:val="21"/>
          <w:szCs w:val="21"/>
          <w:lang w:val="en-US" w:eastAsia="ru-RU"/>
        </w:rPr>
        <w:t>np</w:t>
      </w:r>
    </w:p>
    <w:p w:rsidR="00732D8F" w:rsidRPr="002E0530" w:rsidRDefault="00732D8F" w:rsidP="00CC6296">
      <w:pPr>
        <w:pStyle w:val="a4"/>
        <w:spacing w:after="0" w:line="360" w:lineRule="auto"/>
        <w:ind w:left="0"/>
        <w:jc w:val="both"/>
        <w:rPr>
          <w:bCs/>
          <w:szCs w:val="28"/>
          <w:lang w:val="en-US" w:eastAsia="ar-SA"/>
        </w:rPr>
      </w:pPr>
    </w:p>
    <w:p w:rsidR="00F86367" w:rsidRPr="00183FC6" w:rsidRDefault="00F86367" w:rsidP="002A1B75">
      <w:pPr>
        <w:pStyle w:val="a4"/>
        <w:spacing w:after="0" w:line="360" w:lineRule="auto"/>
        <w:ind w:left="0" w:firstLine="709"/>
        <w:jc w:val="both"/>
        <w:rPr>
          <w:szCs w:val="28"/>
          <w:lang w:eastAsia="ar-SA"/>
        </w:rPr>
      </w:pPr>
      <w:r>
        <w:rPr>
          <w:szCs w:val="28"/>
          <w:lang w:eastAsia="ar-SA"/>
        </w:rPr>
        <w:t>Счит</w:t>
      </w:r>
      <w:r w:rsidR="00A219D6">
        <w:rPr>
          <w:szCs w:val="28"/>
          <w:lang w:eastAsia="ar-SA"/>
        </w:rPr>
        <w:t>ывание</w:t>
      </w:r>
      <w:r w:rsidRPr="00F86367">
        <w:rPr>
          <w:szCs w:val="28"/>
          <w:lang w:eastAsia="ar-SA"/>
        </w:rPr>
        <w:t xml:space="preserve"> </w:t>
      </w:r>
      <w:r w:rsidR="00A219D6">
        <w:rPr>
          <w:szCs w:val="28"/>
          <w:lang w:eastAsia="ar-SA"/>
        </w:rPr>
        <w:t>информации с</w:t>
      </w:r>
      <w:r w:rsidRPr="00F86367">
        <w:rPr>
          <w:szCs w:val="28"/>
          <w:lang w:eastAsia="ar-SA"/>
        </w:rPr>
        <w:t xml:space="preserve"> </w:t>
      </w:r>
      <w:r>
        <w:rPr>
          <w:szCs w:val="28"/>
          <w:lang w:eastAsia="ar-SA"/>
        </w:rPr>
        <w:t>заранее</w:t>
      </w:r>
      <w:r w:rsidRPr="00F86367">
        <w:rPr>
          <w:szCs w:val="28"/>
          <w:lang w:eastAsia="ar-SA"/>
        </w:rPr>
        <w:t xml:space="preserve"> </w:t>
      </w:r>
      <w:r>
        <w:rPr>
          <w:szCs w:val="28"/>
          <w:lang w:eastAsia="ar-SA"/>
        </w:rPr>
        <w:t>подготовленного файла</w:t>
      </w:r>
      <w:r w:rsidR="00CC07E6">
        <w:rPr>
          <w:szCs w:val="28"/>
          <w:lang w:eastAsia="ar-SA"/>
        </w:rPr>
        <w:t xml:space="preserve"> Приложения</w:t>
      </w:r>
      <w:r w:rsidR="00A219D6">
        <w:rPr>
          <w:szCs w:val="28"/>
          <w:lang w:eastAsia="ar-SA"/>
        </w:rPr>
        <w:t xml:space="preserve"> 3 будем производить посредством </w:t>
      </w:r>
      <w:r>
        <w:rPr>
          <w:szCs w:val="28"/>
          <w:lang w:eastAsia="ar-SA"/>
        </w:rPr>
        <w:t>функци</w:t>
      </w:r>
      <w:r w:rsidR="00A219D6">
        <w:rPr>
          <w:szCs w:val="28"/>
          <w:lang w:eastAsia="ar-SA"/>
        </w:rPr>
        <w:t>и</w:t>
      </w:r>
      <w:r>
        <w:rPr>
          <w:szCs w:val="28"/>
          <w:lang w:eastAsia="ar-SA"/>
        </w:rPr>
        <w:t xml:space="preserve"> </w:t>
      </w:r>
      <w:r w:rsidRPr="00F86367">
        <w:rPr>
          <w:szCs w:val="28"/>
          <w:lang w:eastAsia="ar-SA"/>
        </w:rPr>
        <w:t>.</w:t>
      </w:r>
      <w:r>
        <w:rPr>
          <w:szCs w:val="28"/>
          <w:lang w:val="en-US" w:eastAsia="ar-SA"/>
        </w:rPr>
        <w:t>read</w:t>
      </w:r>
      <w:r w:rsidRPr="00F86367">
        <w:rPr>
          <w:szCs w:val="28"/>
          <w:lang w:eastAsia="ar-SA"/>
        </w:rPr>
        <w:t>_</w:t>
      </w:r>
      <w:r>
        <w:rPr>
          <w:szCs w:val="28"/>
          <w:lang w:val="en-US" w:eastAsia="ar-SA"/>
        </w:rPr>
        <w:t>csv</w:t>
      </w:r>
      <w:r w:rsidR="00183FC6">
        <w:rPr>
          <w:szCs w:val="28"/>
          <w:lang w:eastAsia="ar-SA"/>
        </w:rPr>
        <w:t>:</w:t>
      </w:r>
    </w:p>
    <w:p w:rsidR="00183FC6" w:rsidRPr="00183FC6" w:rsidRDefault="00183FC6" w:rsidP="002A1B75">
      <w:pPr>
        <w:pStyle w:val="a4"/>
        <w:spacing w:after="0" w:line="360" w:lineRule="auto"/>
        <w:ind w:left="0" w:firstLine="709"/>
        <w:jc w:val="both"/>
        <w:rPr>
          <w:szCs w:val="28"/>
          <w:lang w:eastAsia="ar-SA"/>
        </w:rPr>
      </w:pPr>
    </w:p>
    <w:p w:rsidR="00541DB7" w:rsidRDefault="002E0530" w:rsidP="00541DB7">
      <w:pPr>
        <w:shd w:val="clear" w:color="auto" w:fill="1E1E1E"/>
        <w:suppressAutoHyphens w:val="0"/>
        <w:spacing w:line="285" w:lineRule="atLeast"/>
        <w:rPr>
          <w:rFonts w:ascii="Consolas" w:hAnsi="Consolas"/>
          <w:color w:val="CE9178"/>
          <w:sz w:val="21"/>
          <w:szCs w:val="21"/>
          <w:lang w:eastAsia="ru-RU"/>
        </w:rPr>
      </w:pPr>
      <w:proofErr w:type="spellStart"/>
      <w:r w:rsidRPr="002E0530">
        <w:rPr>
          <w:rFonts w:ascii="Consolas" w:hAnsi="Consolas"/>
          <w:color w:val="9CDCFE"/>
          <w:sz w:val="21"/>
          <w:szCs w:val="21"/>
          <w:lang w:eastAsia="ru-RU"/>
        </w:rPr>
        <w:t>df_annual_profit</w:t>
      </w:r>
      <w:proofErr w:type="spellEnd"/>
      <w:r w:rsidRPr="002E0530">
        <w:rPr>
          <w:rFonts w:ascii="Consolas" w:hAnsi="Consolas"/>
          <w:color w:val="D4D4D4"/>
          <w:sz w:val="21"/>
          <w:szCs w:val="21"/>
          <w:lang w:eastAsia="ru-RU"/>
        </w:rPr>
        <w:t xml:space="preserve"> = </w:t>
      </w:r>
      <w:proofErr w:type="spellStart"/>
      <w:proofErr w:type="gramStart"/>
      <w:r w:rsidRPr="002E0530">
        <w:rPr>
          <w:rFonts w:ascii="Consolas" w:hAnsi="Consolas"/>
          <w:color w:val="4EC9B0"/>
          <w:sz w:val="21"/>
          <w:szCs w:val="21"/>
          <w:lang w:eastAsia="ru-RU"/>
        </w:rPr>
        <w:t>pd</w:t>
      </w:r>
      <w:r w:rsidRPr="002E0530">
        <w:rPr>
          <w:rFonts w:ascii="Consolas" w:hAnsi="Consolas"/>
          <w:color w:val="D4D4D4"/>
          <w:sz w:val="21"/>
          <w:szCs w:val="21"/>
          <w:lang w:eastAsia="ru-RU"/>
        </w:rPr>
        <w:t>.</w:t>
      </w:r>
      <w:r w:rsidRPr="002E0530">
        <w:rPr>
          <w:rFonts w:ascii="Consolas" w:hAnsi="Consolas"/>
          <w:color w:val="DCDCAA"/>
          <w:sz w:val="21"/>
          <w:szCs w:val="21"/>
          <w:lang w:eastAsia="ru-RU"/>
        </w:rPr>
        <w:t>read</w:t>
      </w:r>
      <w:proofErr w:type="gramEnd"/>
      <w:r w:rsidRPr="002E0530">
        <w:rPr>
          <w:rFonts w:ascii="Consolas" w:hAnsi="Consolas"/>
          <w:color w:val="DCDCAA"/>
          <w:sz w:val="21"/>
          <w:szCs w:val="21"/>
          <w:lang w:eastAsia="ru-RU"/>
        </w:rPr>
        <w:t>_csv</w:t>
      </w:r>
      <w:proofErr w:type="spellEnd"/>
      <w:r w:rsidR="00541DB7" w:rsidRPr="00641C67">
        <w:rPr>
          <w:rFonts w:ascii="Consolas" w:hAnsi="Consolas"/>
          <w:color w:val="D4D4D4"/>
          <w:sz w:val="21"/>
          <w:szCs w:val="21"/>
          <w:lang w:eastAsia="ru-RU"/>
        </w:rPr>
        <w:t>(</w:t>
      </w:r>
      <w:r w:rsidR="00541DB7" w:rsidRPr="00641C67">
        <w:rPr>
          <w:rFonts w:ascii="Consolas" w:hAnsi="Consolas"/>
          <w:color w:val="CE9178"/>
          <w:sz w:val="21"/>
          <w:szCs w:val="21"/>
          <w:lang w:eastAsia="ru-RU"/>
        </w:rPr>
        <w:t>"Приложения\Приложение_3_Годов</w:t>
      </w:r>
      <w:r w:rsidR="00541DB7">
        <w:rPr>
          <w:rFonts w:ascii="Consolas" w:hAnsi="Consolas"/>
          <w:color w:val="CE9178"/>
          <w:sz w:val="21"/>
          <w:szCs w:val="21"/>
          <w:lang w:eastAsia="ru-RU"/>
        </w:rPr>
        <w:t>ой</w:t>
      </w:r>
      <w:r w:rsidR="00541DB7" w:rsidRPr="00641C67">
        <w:rPr>
          <w:rFonts w:ascii="Consolas" w:hAnsi="Consolas"/>
          <w:color w:val="CE9178"/>
          <w:sz w:val="21"/>
          <w:szCs w:val="21"/>
          <w:lang w:eastAsia="ru-RU"/>
        </w:rPr>
        <w:t xml:space="preserve"> </w:t>
      </w:r>
      <w:r w:rsidR="00541DB7">
        <w:rPr>
          <w:rFonts w:ascii="Consolas" w:hAnsi="Consolas"/>
          <w:color w:val="CE9178"/>
          <w:sz w:val="21"/>
          <w:szCs w:val="21"/>
          <w:lang w:eastAsia="ru-RU"/>
        </w:rPr>
        <w:t>доход</w:t>
      </w:r>
      <w:r w:rsidR="00541DB7" w:rsidRPr="00641C67">
        <w:rPr>
          <w:rFonts w:ascii="Consolas" w:hAnsi="Consolas"/>
          <w:color w:val="CE9178"/>
          <w:sz w:val="21"/>
          <w:szCs w:val="21"/>
          <w:lang w:eastAsia="ru-RU"/>
        </w:rPr>
        <w:t xml:space="preserve"> </w:t>
      </w:r>
      <w:r w:rsidR="00541DB7">
        <w:rPr>
          <w:rFonts w:ascii="Consolas" w:hAnsi="Consolas"/>
          <w:color w:val="CE9178"/>
          <w:sz w:val="21"/>
          <w:szCs w:val="21"/>
          <w:lang w:eastAsia="ru-RU"/>
        </w:rPr>
        <w:t xml:space="preserve">от </w:t>
      </w:r>
      <w:r w:rsidR="00541DB7" w:rsidRPr="00641C67">
        <w:rPr>
          <w:rFonts w:ascii="Consolas" w:hAnsi="Consolas"/>
          <w:color w:val="CE9178"/>
          <w:sz w:val="21"/>
          <w:szCs w:val="21"/>
          <w:lang w:eastAsia="ru-RU"/>
        </w:rPr>
        <w:t>услуг</w:t>
      </w:r>
    </w:p>
    <w:p w:rsidR="00541DB7" w:rsidRDefault="00541DB7" w:rsidP="00541DB7">
      <w:pPr>
        <w:shd w:val="clear" w:color="auto" w:fill="1E1E1E"/>
        <w:suppressAutoHyphens w:val="0"/>
        <w:spacing w:line="285" w:lineRule="atLeast"/>
        <w:rPr>
          <w:rFonts w:ascii="Consolas" w:hAnsi="Consolas"/>
          <w:color w:val="D4D4D4"/>
          <w:sz w:val="21"/>
          <w:szCs w:val="21"/>
          <w:lang w:eastAsia="ru-RU"/>
        </w:rPr>
      </w:pPr>
      <w:r>
        <w:rPr>
          <w:rFonts w:ascii="Consolas" w:hAnsi="Consolas"/>
          <w:color w:val="CE9178"/>
          <w:sz w:val="21"/>
          <w:szCs w:val="21"/>
          <w:lang w:eastAsia="ru-RU"/>
        </w:rPr>
        <w:t xml:space="preserve">                                предоставляемых </w:t>
      </w:r>
      <w:r w:rsidRPr="00641C67">
        <w:rPr>
          <w:rFonts w:ascii="Consolas" w:hAnsi="Consolas"/>
          <w:color w:val="CE9178"/>
          <w:sz w:val="21"/>
          <w:szCs w:val="21"/>
          <w:lang w:eastAsia="ru-RU"/>
        </w:rPr>
        <w:t xml:space="preserve">ГАУ РМ «Ледовый дворец» </w:t>
      </w:r>
    </w:p>
    <w:p w:rsidR="002E0530" w:rsidRPr="002E0530" w:rsidRDefault="002E0530" w:rsidP="00541DB7">
      <w:pPr>
        <w:shd w:val="clear" w:color="auto" w:fill="1E1E1E"/>
        <w:suppressAutoHyphens w:val="0"/>
        <w:spacing w:line="285" w:lineRule="atLeast"/>
        <w:rPr>
          <w:rFonts w:ascii="Consolas" w:hAnsi="Consolas"/>
          <w:color w:val="D4D4D4"/>
          <w:sz w:val="21"/>
          <w:szCs w:val="21"/>
          <w:lang w:val="en-US" w:eastAsia="ru-RU"/>
        </w:rPr>
      </w:pPr>
      <w:r w:rsidRPr="00C20A13">
        <w:rPr>
          <w:rFonts w:ascii="Consolas" w:hAnsi="Consolas"/>
          <w:color w:val="CE9178"/>
          <w:sz w:val="21"/>
          <w:szCs w:val="21"/>
          <w:lang w:eastAsia="ru-RU"/>
        </w:rPr>
        <w:t xml:space="preserve">                                </w:t>
      </w:r>
      <w:r w:rsidRPr="002E0530">
        <w:rPr>
          <w:rFonts w:ascii="Consolas" w:hAnsi="Consolas"/>
          <w:color w:val="CE9178"/>
          <w:sz w:val="21"/>
          <w:szCs w:val="21"/>
          <w:lang w:val="en-US" w:eastAsia="ru-RU"/>
        </w:rPr>
        <w:t>2020-2022</w:t>
      </w:r>
      <w:proofErr w:type="spellStart"/>
      <w:r w:rsidRPr="002E0530">
        <w:rPr>
          <w:rFonts w:ascii="Consolas" w:hAnsi="Consolas"/>
          <w:color w:val="CE9178"/>
          <w:sz w:val="21"/>
          <w:szCs w:val="21"/>
          <w:lang w:eastAsia="ru-RU"/>
        </w:rPr>
        <w:t>гг</w:t>
      </w:r>
      <w:proofErr w:type="spellEnd"/>
      <w:r w:rsidRPr="002E0530">
        <w:rPr>
          <w:rFonts w:ascii="Consolas" w:hAnsi="Consolas"/>
          <w:color w:val="CE9178"/>
          <w:sz w:val="21"/>
          <w:szCs w:val="21"/>
          <w:lang w:val="en-US" w:eastAsia="ru-RU"/>
        </w:rPr>
        <w:t>.csv"</w:t>
      </w:r>
      <w:r w:rsidRPr="002E0530">
        <w:rPr>
          <w:rFonts w:ascii="Consolas" w:hAnsi="Consolas"/>
          <w:color w:val="D4D4D4"/>
          <w:sz w:val="21"/>
          <w:szCs w:val="21"/>
          <w:lang w:val="en-US" w:eastAsia="ru-RU"/>
        </w:rPr>
        <w:t xml:space="preserve">, </w:t>
      </w:r>
      <w:proofErr w:type="spellStart"/>
      <w:r w:rsidRPr="002E0530">
        <w:rPr>
          <w:rFonts w:ascii="Consolas" w:hAnsi="Consolas"/>
          <w:color w:val="9CDCFE"/>
          <w:sz w:val="21"/>
          <w:szCs w:val="21"/>
          <w:lang w:val="en-US" w:eastAsia="ru-RU"/>
        </w:rPr>
        <w:t>sep</w:t>
      </w:r>
      <w:proofErr w:type="spellEnd"/>
      <w:r w:rsidRPr="002E0530">
        <w:rPr>
          <w:rFonts w:ascii="Consolas" w:hAnsi="Consolas"/>
          <w:color w:val="D4D4D4"/>
          <w:sz w:val="21"/>
          <w:szCs w:val="21"/>
          <w:lang w:val="en-US" w:eastAsia="ru-RU"/>
        </w:rPr>
        <w:t>=</w:t>
      </w:r>
      <w:r w:rsidRPr="002E0530">
        <w:rPr>
          <w:rFonts w:ascii="Consolas" w:hAnsi="Consolas"/>
          <w:color w:val="CE9178"/>
          <w:sz w:val="21"/>
          <w:szCs w:val="21"/>
          <w:lang w:val="en-US" w:eastAsia="ru-RU"/>
        </w:rPr>
        <w:t>';'</w:t>
      </w:r>
      <w:r w:rsidRPr="002E0530">
        <w:rPr>
          <w:rFonts w:ascii="Consolas" w:hAnsi="Consolas"/>
          <w:color w:val="D4D4D4"/>
          <w:sz w:val="21"/>
          <w:szCs w:val="21"/>
          <w:lang w:val="en-US" w:eastAsia="ru-RU"/>
        </w:rPr>
        <w:t xml:space="preserve">, </w:t>
      </w:r>
      <w:r w:rsidRPr="002E0530">
        <w:rPr>
          <w:rFonts w:ascii="Consolas" w:hAnsi="Consolas"/>
          <w:color w:val="9CDCFE"/>
          <w:sz w:val="21"/>
          <w:szCs w:val="21"/>
          <w:lang w:val="en-US" w:eastAsia="ru-RU"/>
        </w:rPr>
        <w:t>encoding</w:t>
      </w:r>
      <w:r w:rsidRPr="002E0530">
        <w:rPr>
          <w:rFonts w:ascii="Consolas" w:hAnsi="Consolas"/>
          <w:color w:val="D4D4D4"/>
          <w:sz w:val="21"/>
          <w:szCs w:val="21"/>
          <w:lang w:val="en-US" w:eastAsia="ru-RU"/>
        </w:rPr>
        <w:t>=</w:t>
      </w:r>
      <w:r w:rsidRPr="002E0530">
        <w:rPr>
          <w:rFonts w:ascii="Consolas" w:hAnsi="Consolas"/>
          <w:color w:val="CE9178"/>
          <w:sz w:val="21"/>
          <w:szCs w:val="21"/>
          <w:lang w:val="en-US" w:eastAsia="ru-RU"/>
        </w:rPr>
        <w:t>'windows-1251'</w:t>
      </w:r>
      <w:r w:rsidRPr="002E0530">
        <w:rPr>
          <w:rFonts w:ascii="Consolas" w:hAnsi="Consolas"/>
          <w:color w:val="D4D4D4"/>
          <w:sz w:val="21"/>
          <w:szCs w:val="21"/>
          <w:lang w:val="en-US" w:eastAsia="ru-RU"/>
        </w:rPr>
        <w:t>)</w:t>
      </w:r>
    </w:p>
    <w:p w:rsidR="002A1B75" w:rsidRPr="00C6793F" w:rsidRDefault="002A1B75" w:rsidP="002A1B75">
      <w:pPr>
        <w:pStyle w:val="a4"/>
        <w:spacing w:after="0" w:line="360" w:lineRule="auto"/>
        <w:ind w:left="0" w:firstLine="709"/>
        <w:jc w:val="both"/>
        <w:rPr>
          <w:szCs w:val="28"/>
          <w:lang w:val="en-US" w:eastAsia="ar-SA"/>
        </w:rPr>
      </w:pPr>
    </w:p>
    <w:p w:rsidR="00637C0C" w:rsidRPr="00792D1C" w:rsidRDefault="00637C0C" w:rsidP="00637C0C">
      <w:pPr>
        <w:pStyle w:val="a4"/>
        <w:spacing w:after="0" w:line="360" w:lineRule="auto"/>
        <w:ind w:left="0" w:firstLine="709"/>
        <w:jc w:val="both"/>
        <w:rPr>
          <w:color w:val="000000" w:themeColor="text1"/>
          <w:szCs w:val="28"/>
          <w:lang w:eastAsia="ar-SA"/>
        </w:rPr>
      </w:pPr>
      <w:r>
        <w:rPr>
          <w:noProof/>
          <w:szCs w:val="28"/>
        </w:rPr>
        <w:t xml:space="preserve">Визуально </w:t>
      </w:r>
      <w:r w:rsidRPr="004961B1">
        <w:rPr>
          <w:szCs w:val="28"/>
          <w:lang w:eastAsia="ar-SA"/>
        </w:rPr>
        <w:t xml:space="preserve">оценим структуру и содержание </w:t>
      </w:r>
      <w:r w:rsidR="00102D8C">
        <w:rPr>
          <w:szCs w:val="28"/>
          <w:lang w:eastAsia="ar-SA"/>
        </w:rPr>
        <w:t xml:space="preserve">объекта </w:t>
      </w:r>
      <w:proofErr w:type="spellStart"/>
      <w:r>
        <w:rPr>
          <w:szCs w:val="28"/>
          <w:lang w:val="en-US" w:eastAsia="ar-SA"/>
        </w:rPr>
        <w:t>DataFrame</w:t>
      </w:r>
      <w:proofErr w:type="spellEnd"/>
      <w:r w:rsidR="00EE292A">
        <w:rPr>
          <w:szCs w:val="28"/>
          <w:lang w:eastAsia="ar-SA"/>
        </w:rPr>
        <w:t xml:space="preserve"> с данными </w:t>
      </w:r>
      <w:r w:rsidR="00EE292A" w:rsidRPr="00102D8C">
        <w:rPr>
          <w:color w:val="000000" w:themeColor="text1"/>
          <w:szCs w:val="28"/>
          <w:lang w:eastAsia="ar-SA"/>
        </w:rPr>
        <w:t>о доход</w:t>
      </w:r>
      <w:r w:rsidR="00102D8C" w:rsidRPr="00102D8C">
        <w:rPr>
          <w:color w:val="000000" w:themeColor="text1"/>
          <w:szCs w:val="28"/>
          <w:lang w:eastAsia="ar-SA"/>
        </w:rPr>
        <w:t>ах</w:t>
      </w:r>
      <w:r w:rsidR="00EE292A" w:rsidRPr="00102D8C">
        <w:rPr>
          <w:color w:val="000000" w:themeColor="text1"/>
          <w:szCs w:val="28"/>
          <w:lang w:eastAsia="ar-SA"/>
        </w:rPr>
        <w:t xml:space="preserve"> ГАУ РМ «Ледовый дворец» от платных </w:t>
      </w:r>
      <w:r w:rsidR="00B5130B">
        <w:rPr>
          <w:szCs w:val="28"/>
        </w:rPr>
        <w:t>физкультурно-оздоровительных и досуговых услуг</w:t>
      </w:r>
      <w:r w:rsidR="00EE292A" w:rsidRPr="00102D8C">
        <w:rPr>
          <w:color w:val="000000" w:themeColor="text1"/>
          <w:szCs w:val="28"/>
          <w:lang w:eastAsia="ar-SA"/>
        </w:rPr>
        <w:t xml:space="preserve"> за 2020-2022 гг.</w:t>
      </w:r>
      <w:r w:rsidRPr="00102D8C">
        <w:rPr>
          <w:color w:val="000000" w:themeColor="text1"/>
          <w:szCs w:val="28"/>
          <w:lang w:eastAsia="ar-SA"/>
        </w:rPr>
        <w:t xml:space="preserve"> Для </w:t>
      </w:r>
      <w:r w:rsidRPr="004961B1">
        <w:rPr>
          <w:szCs w:val="28"/>
          <w:lang w:eastAsia="ar-SA"/>
        </w:rPr>
        <w:t xml:space="preserve">этого используем метод </w:t>
      </w:r>
      <w:r w:rsidRPr="00637C0C">
        <w:rPr>
          <w:szCs w:val="28"/>
          <w:lang w:val="en-US" w:eastAsia="ar-SA"/>
        </w:rPr>
        <w:t>info</w:t>
      </w:r>
      <w:r w:rsidRPr="004961B1">
        <w:rPr>
          <w:szCs w:val="28"/>
          <w:lang w:eastAsia="ar-SA"/>
        </w:rPr>
        <w:t xml:space="preserve">(), который выведет информацию о типах данных каждого столбца, </w:t>
      </w:r>
      <w:r w:rsidRPr="004961B1">
        <w:rPr>
          <w:szCs w:val="28"/>
          <w:lang w:eastAsia="ar-SA"/>
        </w:rPr>
        <w:lastRenderedPageBreak/>
        <w:t>количестве заполненных значений в каждом столбце</w:t>
      </w:r>
      <w:r w:rsidR="00792D1C">
        <w:rPr>
          <w:szCs w:val="28"/>
          <w:lang w:eastAsia="ar-SA"/>
        </w:rPr>
        <w:t>, а также</w:t>
      </w:r>
      <w:r w:rsidRPr="00102D8C">
        <w:rPr>
          <w:color w:val="FF0000"/>
          <w:szCs w:val="28"/>
          <w:lang w:eastAsia="ar-SA"/>
        </w:rPr>
        <w:t xml:space="preserve"> </w:t>
      </w:r>
      <w:r w:rsidRPr="00792D1C">
        <w:rPr>
          <w:color w:val="000000" w:themeColor="text1"/>
          <w:szCs w:val="28"/>
          <w:lang w:eastAsia="ar-SA"/>
        </w:rPr>
        <w:t>общем количестве</w:t>
      </w:r>
      <w:r w:rsidR="00792D1C" w:rsidRPr="00792D1C">
        <w:rPr>
          <w:color w:val="000000" w:themeColor="text1"/>
          <w:szCs w:val="28"/>
          <w:lang w:eastAsia="ar-SA"/>
        </w:rPr>
        <w:t xml:space="preserve"> строк и столбцов</w:t>
      </w:r>
      <w:r w:rsidR="00A219D6" w:rsidRPr="00792D1C">
        <w:rPr>
          <w:color w:val="000000" w:themeColor="text1"/>
          <w:szCs w:val="28"/>
          <w:lang w:eastAsia="ar-SA"/>
        </w:rPr>
        <w:t>:</w:t>
      </w:r>
    </w:p>
    <w:p w:rsidR="00102D8C" w:rsidRPr="004961B1" w:rsidRDefault="00102D8C" w:rsidP="00637C0C">
      <w:pPr>
        <w:pStyle w:val="a4"/>
        <w:spacing w:after="0" w:line="360" w:lineRule="auto"/>
        <w:ind w:left="0" w:firstLine="709"/>
        <w:jc w:val="both"/>
        <w:rPr>
          <w:szCs w:val="28"/>
          <w:lang w:eastAsia="ar-SA"/>
        </w:rPr>
      </w:pPr>
    </w:p>
    <w:p w:rsidR="00C84579" w:rsidRPr="00392A91" w:rsidRDefault="00C84579" w:rsidP="00C84579">
      <w:pPr>
        <w:shd w:val="clear" w:color="auto" w:fill="1E1E1E"/>
        <w:suppressAutoHyphens w:val="0"/>
        <w:spacing w:line="285" w:lineRule="atLeast"/>
        <w:rPr>
          <w:rFonts w:ascii="Consolas" w:hAnsi="Consolas"/>
          <w:color w:val="D4D4D4"/>
          <w:sz w:val="21"/>
          <w:szCs w:val="21"/>
          <w:lang w:eastAsia="ru-RU"/>
        </w:rPr>
      </w:pPr>
      <w:proofErr w:type="gramStart"/>
      <w:r w:rsidRPr="00C84579">
        <w:rPr>
          <w:rFonts w:ascii="Consolas" w:hAnsi="Consolas"/>
          <w:color w:val="9CDCFE"/>
          <w:sz w:val="21"/>
          <w:szCs w:val="21"/>
          <w:lang w:val="en-US" w:eastAsia="ru-RU"/>
        </w:rPr>
        <w:t>df</w:t>
      </w:r>
      <w:r w:rsidRPr="00392A91">
        <w:rPr>
          <w:rFonts w:ascii="Consolas" w:hAnsi="Consolas"/>
          <w:color w:val="9CDCFE"/>
          <w:sz w:val="21"/>
          <w:szCs w:val="21"/>
          <w:lang w:eastAsia="ru-RU"/>
        </w:rPr>
        <w:t>_</w:t>
      </w:r>
      <w:r w:rsidRPr="00C84579">
        <w:rPr>
          <w:rFonts w:ascii="Consolas" w:hAnsi="Consolas"/>
          <w:color w:val="9CDCFE"/>
          <w:sz w:val="21"/>
          <w:szCs w:val="21"/>
          <w:lang w:val="en-US" w:eastAsia="ru-RU"/>
        </w:rPr>
        <w:t>annual</w:t>
      </w:r>
      <w:r w:rsidRPr="00392A91">
        <w:rPr>
          <w:rFonts w:ascii="Consolas" w:hAnsi="Consolas"/>
          <w:color w:val="9CDCFE"/>
          <w:sz w:val="21"/>
          <w:szCs w:val="21"/>
          <w:lang w:eastAsia="ru-RU"/>
        </w:rPr>
        <w:t>_</w:t>
      </w:r>
      <w:r w:rsidRPr="00C84579">
        <w:rPr>
          <w:rFonts w:ascii="Consolas" w:hAnsi="Consolas"/>
          <w:color w:val="9CDCFE"/>
          <w:sz w:val="21"/>
          <w:szCs w:val="21"/>
          <w:lang w:val="en-US" w:eastAsia="ru-RU"/>
        </w:rPr>
        <w:t>profit</w:t>
      </w:r>
      <w:r w:rsidRPr="00392A91">
        <w:rPr>
          <w:rFonts w:ascii="Consolas" w:hAnsi="Consolas"/>
          <w:color w:val="D4D4D4"/>
          <w:sz w:val="21"/>
          <w:szCs w:val="21"/>
          <w:lang w:eastAsia="ru-RU"/>
        </w:rPr>
        <w:t>.</w:t>
      </w:r>
      <w:r w:rsidRPr="00C84579">
        <w:rPr>
          <w:rFonts w:ascii="Consolas" w:hAnsi="Consolas"/>
          <w:color w:val="DCDCAA"/>
          <w:sz w:val="21"/>
          <w:szCs w:val="21"/>
          <w:lang w:val="en-US" w:eastAsia="ru-RU"/>
        </w:rPr>
        <w:t>info</w:t>
      </w:r>
      <w:r w:rsidRPr="00392A91">
        <w:rPr>
          <w:rFonts w:ascii="Consolas" w:hAnsi="Consolas"/>
          <w:color w:val="D4D4D4"/>
          <w:sz w:val="21"/>
          <w:szCs w:val="21"/>
          <w:lang w:eastAsia="ru-RU"/>
        </w:rPr>
        <w:t>(</w:t>
      </w:r>
      <w:proofErr w:type="gramEnd"/>
      <w:r w:rsidRPr="00392A91">
        <w:rPr>
          <w:rFonts w:ascii="Consolas" w:hAnsi="Consolas"/>
          <w:color w:val="D4D4D4"/>
          <w:sz w:val="21"/>
          <w:szCs w:val="21"/>
          <w:lang w:eastAsia="ru-RU"/>
        </w:rPr>
        <w:t>)</w:t>
      </w:r>
    </w:p>
    <w:p w:rsidR="00C84579" w:rsidRDefault="00C84579" w:rsidP="002A1B75">
      <w:pPr>
        <w:pStyle w:val="a4"/>
        <w:spacing w:after="0" w:line="360" w:lineRule="auto"/>
        <w:ind w:left="0" w:firstLine="709"/>
        <w:jc w:val="both"/>
        <w:rPr>
          <w:noProof/>
          <w:szCs w:val="28"/>
        </w:rPr>
      </w:pPr>
    </w:p>
    <w:p w:rsidR="00C84579" w:rsidRDefault="00102D8C" w:rsidP="00637C0C">
      <w:pPr>
        <w:pStyle w:val="a4"/>
        <w:spacing w:after="0" w:line="360" w:lineRule="auto"/>
        <w:ind w:left="0" w:firstLine="709"/>
        <w:jc w:val="both"/>
        <w:rPr>
          <w:noProof/>
          <w:szCs w:val="28"/>
        </w:rPr>
      </w:pPr>
      <w:r>
        <w:rPr>
          <w:noProof/>
          <w:szCs w:val="28"/>
        </w:rPr>
        <w:t xml:space="preserve">По итогу </w:t>
      </w:r>
      <w:r w:rsidR="00637C0C">
        <w:rPr>
          <w:noProof/>
          <w:szCs w:val="28"/>
        </w:rPr>
        <w:t xml:space="preserve">мы </w:t>
      </w:r>
      <w:r w:rsidR="00792D1C">
        <w:rPr>
          <w:noProof/>
          <w:szCs w:val="28"/>
        </w:rPr>
        <w:t>вывели на экран</w:t>
      </w:r>
      <w:r w:rsidR="00637C0C">
        <w:rPr>
          <w:noProof/>
          <w:szCs w:val="28"/>
        </w:rPr>
        <w:t xml:space="preserve"> обобщенную информацию о нашем считанном </w:t>
      </w:r>
      <w:r w:rsidR="00637C0C">
        <w:rPr>
          <w:noProof/>
          <w:szCs w:val="28"/>
          <w:lang w:val="en-US"/>
        </w:rPr>
        <w:t>DataFrame</w:t>
      </w:r>
      <w:r w:rsidR="00637C0C">
        <w:rPr>
          <w:noProof/>
          <w:szCs w:val="28"/>
        </w:rPr>
        <w:t>.</w:t>
      </w:r>
      <w:r w:rsidR="00BF0532">
        <w:rPr>
          <w:noProof/>
          <w:szCs w:val="28"/>
        </w:rPr>
        <w:t xml:space="preserve"> Он содержит 3 столбца (наименование услуги, год</w:t>
      </w:r>
      <w:r>
        <w:rPr>
          <w:noProof/>
          <w:szCs w:val="28"/>
        </w:rPr>
        <w:t>,</w:t>
      </w:r>
      <w:r w:rsidR="00BF0532">
        <w:rPr>
          <w:noProof/>
          <w:szCs w:val="28"/>
        </w:rPr>
        <w:t xml:space="preserve"> </w:t>
      </w:r>
      <w:r>
        <w:rPr>
          <w:noProof/>
          <w:szCs w:val="28"/>
        </w:rPr>
        <w:t>доходы</w:t>
      </w:r>
      <w:r w:rsidR="00BF0532">
        <w:rPr>
          <w:noProof/>
          <w:szCs w:val="28"/>
        </w:rPr>
        <w:t xml:space="preserve">) и </w:t>
      </w:r>
      <w:r w:rsidR="00BF0532" w:rsidRPr="00680473">
        <w:rPr>
          <w:noProof/>
          <w:color w:val="000000" w:themeColor="text1"/>
          <w:szCs w:val="28"/>
        </w:rPr>
        <w:t xml:space="preserve">24 строки информации. </w:t>
      </w:r>
      <w:r w:rsidR="00BF0532">
        <w:rPr>
          <w:noProof/>
          <w:szCs w:val="28"/>
        </w:rPr>
        <w:t>Пустые значения отсутствуют. Типы данных в каждом столбце указаны верно</w:t>
      </w:r>
      <w:r>
        <w:rPr>
          <w:noProof/>
          <w:szCs w:val="28"/>
        </w:rPr>
        <w:t>:</w:t>
      </w:r>
    </w:p>
    <w:p w:rsidR="00102D8C" w:rsidRPr="00BF0532" w:rsidRDefault="00102D8C" w:rsidP="00637C0C">
      <w:pPr>
        <w:pStyle w:val="a4"/>
        <w:spacing w:after="0" w:line="360" w:lineRule="auto"/>
        <w:ind w:left="0" w:firstLine="709"/>
        <w:jc w:val="both"/>
        <w:rPr>
          <w:noProof/>
          <w:szCs w:val="28"/>
        </w:rPr>
      </w:pPr>
    </w:p>
    <w:p w:rsidR="00C84579" w:rsidRPr="00C84579" w:rsidRDefault="00CD001D" w:rsidP="002A1B75">
      <w:pPr>
        <w:pStyle w:val="a4"/>
        <w:spacing w:after="0" w:line="360" w:lineRule="auto"/>
        <w:ind w:left="0" w:firstLine="709"/>
        <w:jc w:val="both"/>
        <w:rPr>
          <w:noProof/>
          <w:szCs w:val="28"/>
          <w:lang w:val="en-US"/>
        </w:rPr>
      </w:pPr>
      <w:r>
        <w:rPr>
          <w:noProof/>
          <w:szCs w:val="28"/>
        </w:rPr>
        <w:drawing>
          <wp:inline distT="0" distB="0" distL="0" distR="0">
            <wp:extent cx="3801005" cy="2172003"/>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годовой доход.info.png"/>
                    <pic:cNvPicPr/>
                  </pic:nvPicPr>
                  <pic:blipFill>
                    <a:blip r:embed="rId21">
                      <a:extLst>
                        <a:ext uri="{28A0092B-C50C-407E-A947-70E740481C1C}">
                          <a14:useLocalDpi xmlns:a14="http://schemas.microsoft.com/office/drawing/2010/main" val="0"/>
                        </a:ext>
                      </a:extLst>
                    </a:blip>
                    <a:stretch>
                      <a:fillRect/>
                    </a:stretch>
                  </pic:blipFill>
                  <pic:spPr>
                    <a:xfrm>
                      <a:off x="0" y="0"/>
                      <a:ext cx="3801005" cy="2172003"/>
                    </a:xfrm>
                    <a:prstGeom prst="rect">
                      <a:avLst/>
                    </a:prstGeom>
                  </pic:spPr>
                </pic:pic>
              </a:graphicData>
            </a:graphic>
          </wp:inline>
        </w:drawing>
      </w:r>
    </w:p>
    <w:p w:rsidR="00BF0532" w:rsidRDefault="00BF0532" w:rsidP="002A1B75">
      <w:pPr>
        <w:pStyle w:val="a4"/>
        <w:spacing w:after="0" w:line="360" w:lineRule="auto"/>
        <w:ind w:left="0" w:firstLine="709"/>
        <w:jc w:val="both"/>
        <w:rPr>
          <w:noProof/>
          <w:szCs w:val="28"/>
        </w:rPr>
      </w:pPr>
    </w:p>
    <w:p w:rsidR="00C84579" w:rsidRDefault="00102D8C" w:rsidP="002A1B75">
      <w:pPr>
        <w:pStyle w:val="a4"/>
        <w:spacing w:after="0" w:line="360" w:lineRule="auto"/>
        <w:ind w:left="0" w:firstLine="709"/>
        <w:jc w:val="both"/>
        <w:rPr>
          <w:rFonts w:eastAsia="Calibri"/>
          <w:szCs w:val="28"/>
        </w:rPr>
      </w:pPr>
      <w:r w:rsidRPr="00102D8C">
        <w:rPr>
          <w:noProof/>
          <w:color w:val="000000" w:themeColor="text1"/>
          <w:szCs w:val="28"/>
        </w:rPr>
        <w:t xml:space="preserve">Теперь рассчитаем показатели динамики </w:t>
      </w:r>
      <w:r w:rsidRPr="00102D8C">
        <w:rPr>
          <w:color w:val="000000" w:themeColor="text1"/>
          <w:szCs w:val="28"/>
          <w:lang w:eastAsia="ar-SA"/>
        </w:rPr>
        <w:t>доходов ГАУ РМ «Ледовый дворец» от платных услуг с 2020 по 2022 гг.:</w:t>
      </w:r>
      <w:r w:rsidR="00BF0532" w:rsidRPr="00102D8C">
        <w:rPr>
          <w:noProof/>
          <w:color w:val="000000" w:themeColor="text1"/>
          <w:szCs w:val="28"/>
        </w:rPr>
        <w:t xml:space="preserve"> абсолютное изменение и темпы </w:t>
      </w:r>
      <w:r w:rsidR="00BF0532">
        <w:rPr>
          <w:noProof/>
          <w:szCs w:val="28"/>
        </w:rPr>
        <w:t>роста от года к году</w:t>
      </w:r>
      <w:r>
        <w:rPr>
          <w:noProof/>
          <w:szCs w:val="28"/>
        </w:rPr>
        <w:t>. Для этого</w:t>
      </w:r>
      <w:r w:rsidR="00BF0532">
        <w:rPr>
          <w:noProof/>
          <w:szCs w:val="28"/>
        </w:rPr>
        <w:t xml:space="preserve"> сгруппируем </w:t>
      </w:r>
      <w:r>
        <w:rPr>
          <w:noProof/>
          <w:szCs w:val="28"/>
        </w:rPr>
        <w:t>объекты искомого</w:t>
      </w:r>
      <w:r w:rsidRPr="00102D8C">
        <w:rPr>
          <w:noProof/>
          <w:szCs w:val="28"/>
        </w:rPr>
        <w:t xml:space="preserve"> </w:t>
      </w:r>
      <w:r w:rsidR="00C84579">
        <w:rPr>
          <w:noProof/>
          <w:szCs w:val="28"/>
          <w:lang w:val="en-US"/>
        </w:rPr>
        <w:t>DataFrame</w:t>
      </w:r>
      <w:r w:rsidR="00C84579">
        <w:rPr>
          <w:noProof/>
          <w:szCs w:val="28"/>
        </w:rPr>
        <w:t xml:space="preserve"> так, что бы столбцами </w:t>
      </w:r>
      <w:r w:rsidR="00BF0532">
        <w:rPr>
          <w:noProof/>
          <w:szCs w:val="28"/>
        </w:rPr>
        <w:t>стали</w:t>
      </w:r>
      <w:r w:rsidR="00C84579">
        <w:rPr>
          <w:noProof/>
          <w:szCs w:val="28"/>
        </w:rPr>
        <w:t xml:space="preserve"> года. </w:t>
      </w:r>
      <w:r>
        <w:rPr>
          <w:noProof/>
          <w:szCs w:val="28"/>
        </w:rPr>
        <w:t>П</w:t>
      </w:r>
      <w:r w:rsidR="00C84579">
        <w:rPr>
          <w:noProof/>
          <w:szCs w:val="28"/>
        </w:rPr>
        <w:t>реобразовани</w:t>
      </w:r>
      <w:r>
        <w:rPr>
          <w:noProof/>
          <w:szCs w:val="28"/>
        </w:rPr>
        <w:t>е</w:t>
      </w:r>
      <w:r w:rsidR="00C84579">
        <w:rPr>
          <w:noProof/>
          <w:szCs w:val="28"/>
        </w:rPr>
        <w:t xml:space="preserve"> </w:t>
      </w:r>
      <w:r w:rsidR="00C84579">
        <w:rPr>
          <w:noProof/>
          <w:szCs w:val="28"/>
          <w:lang w:val="en-US"/>
        </w:rPr>
        <w:t>DataFrame</w:t>
      </w:r>
      <w:r w:rsidR="00C84579">
        <w:rPr>
          <w:noProof/>
          <w:szCs w:val="28"/>
        </w:rPr>
        <w:t xml:space="preserve"> в сводную таблицу </w:t>
      </w:r>
      <w:r>
        <w:rPr>
          <w:noProof/>
          <w:szCs w:val="28"/>
        </w:rPr>
        <w:t xml:space="preserve">будем производить, </w:t>
      </w:r>
      <w:r w:rsidR="00C84579">
        <w:rPr>
          <w:noProof/>
          <w:szCs w:val="28"/>
        </w:rPr>
        <w:t>воспольз</w:t>
      </w:r>
      <w:r>
        <w:rPr>
          <w:noProof/>
          <w:szCs w:val="28"/>
        </w:rPr>
        <w:t xml:space="preserve">овавшись </w:t>
      </w:r>
      <w:r w:rsidR="00C84579" w:rsidRPr="000F00F2">
        <w:rPr>
          <w:rFonts w:eastAsia="Calibri"/>
          <w:szCs w:val="28"/>
        </w:rPr>
        <w:t>функцие</w:t>
      </w:r>
      <w:r>
        <w:rPr>
          <w:rFonts w:eastAsia="Calibri"/>
          <w:szCs w:val="28"/>
        </w:rPr>
        <w:t xml:space="preserve">й библиотеки </w:t>
      </w:r>
      <w:proofErr w:type="spellStart"/>
      <w:r>
        <w:rPr>
          <w:rFonts w:eastAsia="Calibri"/>
          <w:szCs w:val="28"/>
        </w:rPr>
        <w:t>Р</w:t>
      </w:r>
      <w:proofErr w:type="gramStart"/>
      <w:r>
        <w:rPr>
          <w:rFonts w:eastAsia="Calibri"/>
          <w:szCs w:val="28"/>
        </w:rPr>
        <w:t>andas</w:t>
      </w:r>
      <w:proofErr w:type="spellEnd"/>
      <w:r>
        <w:rPr>
          <w:rFonts w:eastAsia="Calibri"/>
          <w:szCs w:val="28"/>
        </w:rPr>
        <w:t xml:space="preserve"> .</w:t>
      </w:r>
      <w:proofErr w:type="spellStart"/>
      <w:r>
        <w:rPr>
          <w:rFonts w:eastAsia="Calibri"/>
          <w:szCs w:val="28"/>
        </w:rPr>
        <w:t>pivot</w:t>
      </w:r>
      <w:proofErr w:type="gramEnd"/>
      <w:r>
        <w:rPr>
          <w:rFonts w:eastAsia="Calibri"/>
          <w:szCs w:val="28"/>
        </w:rPr>
        <w:t>_tabl</w:t>
      </w:r>
      <w:proofErr w:type="spellEnd"/>
      <w:r>
        <w:rPr>
          <w:rFonts w:eastAsia="Calibri"/>
          <w:szCs w:val="28"/>
        </w:rPr>
        <w:t>:</w:t>
      </w:r>
    </w:p>
    <w:p w:rsidR="00102D8C" w:rsidRPr="00C84579" w:rsidRDefault="00102D8C" w:rsidP="002A1B75">
      <w:pPr>
        <w:pStyle w:val="a4"/>
        <w:spacing w:after="0" w:line="360" w:lineRule="auto"/>
        <w:ind w:left="0" w:firstLine="709"/>
        <w:jc w:val="both"/>
        <w:rPr>
          <w:noProof/>
          <w:szCs w:val="28"/>
        </w:rPr>
      </w:pPr>
    </w:p>
    <w:p w:rsidR="002E0530" w:rsidRPr="002E0530" w:rsidRDefault="002E0530" w:rsidP="002E0530">
      <w:pPr>
        <w:shd w:val="clear" w:color="auto" w:fill="1E1E1E"/>
        <w:suppressAutoHyphens w:val="0"/>
        <w:spacing w:line="285" w:lineRule="atLeast"/>
        <w:rPr>
          <w:rFonts w:ascii="Consolas" w:hAnsi="Consolas"/>
          <w:color w:val="D4D4D4"/>
          <w:sz w:val="21"/>
          <w:szCs w:val="21"/>
          <w:lang w:val="en-US" w:eastAsia="ru-RU"/>
        </w:rPr>
      </w:pPr>
      <w:r w:rsidRPr="002E0530">
        <w:rPr>
          <w:rFonts w:ascii="Consolas" w:hAnsi="Consolas"/>
          <w:color w:val="9CDCFE"/>
          <w:sz w:val="21"/>
          <w:szCs w:val="21"/>
          <w:lang w:val="en-US" w:eastAsia="ru-RU"/>
        </w:rPr>
        <w:t>df</w:t>
      </w:r>
      <w:r w:rsidRPr="002E0530">
        <w:rPr>
          <w:rFonts w:ascii="Consolas" w:hAnsi="Consolas"/>
          <w:color w:val="D4D4D4"/>
          <w:sz w:val="21"/>
          <w:szCs w:val="21"/>
          <w:lang w:val="en-US" w:eastAsia="ru-RU"/>
        </w:rPr>
        <w:t xml:space="preserve"> = </w:t>
      </w:r>
      <w:proofErr w:type="spellStart"/>
      <w:r w:rsidRPr="002E0530">
        <w:rPr>
          <w:rFonts w:ascii="Consolas" w:hAnsi="Consolas"/>
          <w:color w:val="9CDCFE"/>
          <w:sz w:val="21"/>
          <w:szCs w:val="21"/>
          <w:lang w:val="en-US" w:eastAsia="ru-RU"/>
        </w:rPr>
        <w:t>df_annual_</w:t>
      </w:r>
      <w:proofErr w:type="gramStart"/>
      <w:r w:rsidRPr="002E0530">
        <w:rPr>
          <w:rFonts w:ascii="Consolas" w:hAnsi="Consolas"/>
          <w:color w:val="9CDCFE"/>
          <w:sz w:val="21"/>
          <w:szCs w:val="21"/>
          <w:lang w:val="en-US" w:eastAsia="ru-RU"/>
        </w:rPr>
        <w:t>profit</w:t>
      </w:r>
      <w:r w:rsidRPr="002E0530">
        <w:rPr>
          <w:rFonts w:ascii="Consolas" w:hAnsi="Consolas"/>
          <w:color w:val="D4D4D4"/>
          <w:sz w:val="21"/>
          <w:szCs w:val="21"/>
          <w:lang w:val="en-US" w:eastAsia="ru-RU"/>
        </w:rPr>
        <w:t>.</w:t>
      </w:r>
      <w:r w:rsidRPr="002E0530">
        <w:rPr>
          <w:rFonts w:ascii="Consolas" w:hAnsi="Consolas"/>
          <w:color w:val="DCDCAA"/>
          <w:sz w:val="21"/>
          <w:szCs w:val="21"/>
          <w:lang w:val="en-US" w:eastAsia="ru-RU"/>
        </w:rPr>
        <w:t>pivot</w:t>
      </w:r>
      <w:proofErr w:type="gramEnd"/>
      <w:r w:rsidRPr="002E0530">
        <w:rPr>
          <w:rFonts w:ascii="Consolas" w:hAnsi="Consolas"/>
          <w:color w:val="DCDCAA"/>
          <w:sz w:val="21"/>
          <w:szCs w:val="21"/>
          <w:lang w:val="en-US" w:eastAsia="ru-RU"/>
        </w:rPr>
        <w:t>_table</w:t>
      </w:r>
      <w:proofErr w:type="spellEnd"/>
      <w:r w:rsidRPr="002E0530">
        <w:rPr>
          <w:rFonts w:ascii="Consolas" w:hAnsi="Consolas"/>
          <w:color w:val="D4D4D4"/>
          <w:sz w:val="21"/>
          <w:szCs w:val="21"/>
          <w:lang w:val="en-US" w:eastAsia="ru-RU"/>
        </w:rPr>
        <w:t>(</w:t>
      </w:r>
    </w:p>
    <w:p w:rsidR="002E0530" w:rsidRPr="002E0530" w:rsidRDefault="002E0530" w:rsidP="002E0530">
      <w:pPr>
        <w:shd w:val="clear" w:color="auto" w:fill="1E1E1E"/>
        <w:suppressAutoHyphens w:val="0"/>
        <w:spacing w:line="285" w:lineRule="atLeast"/>
        <w:rPr>
          <w:rFonts w:ascii="Consolas" w:hAnsi="Consolas"/>
          <w:color w:val="D4D4D4"/>
          <w:sz w:val="21"/>
          <w:szCs w:val="21"/>
          <w:lang w:eastAsia="ru-RU"/>
        </w:rPr>
      </w:pPr>
      <w:r w:rsidRPr="002E0530">
        <w:rPr>
          <w:rFonts w:ascii="Consolas" w:hAnsi="Consolas"/>
          <w:color w:val="D4D4D4"/>
          <w:sz w:val="21"/>
          <w:szCs w:val="21"/>
          <w:lang w:val="en-US" w:eastAsia="ru-RU"/>
        </w:rPr>
        <w:t>               </w:t>
      </w:r>
      <w:proofErr w:type="spellStart"/>
      <w:r w:rsidRPr="002E0530">
        <w:rPr>
          <w:rFonts w:ascii="Consolas" w:hAnsi="Consolas"/>
          <w:color w:val="9CDCFE"/>
          <w:sz w:val="21"/>
          <w:szCs w:val="21"/>
          <w:lang w:eastAsia="ru-RU"/>
        </w:rPr>
        <w:t>index</w:t>
      </w:r>
      <w:proofErr w:type="spellEnd"/>
      <w:r w:rsidRPr="002E0530">
        <w:rPr>
          <w:rFonts w:ascii="Consolas" w:hAnsi="Consolas"/>
          <w:color w:val="D4D4D4"/>
          <w:sz w:val="21"/>
          <w:szCs w:val="21"/>
          <w:lang w:eastAsia="ru-RU"/>
        </w:rPr>
        <w:t>=[</w:t>
      </w:r>
      <w:r w:rsidRPr="002E0530">
        <w:rPr>
          <w:rFonts w:ascii="Consolas" w:hAnsi="Consolas"/>
          <w:color w:val="CE9178"/>
          <w:sz w:val="21"/>
          <w:szCs w:val="21"/>
          <w:lang w:eastAsia="ru-RU"/>
        </w:rPr>
        <w:t>"наименование услуги"</w:t>
      </w:r>
      <w:r w:rsidRPr="002E0530">
        <w:rPr>
          <w:rFonts w:ascii="Consolas" w:hAnsi="Consolas"/>
          <w:color w:val="D4D4D4"/>
          <w:sz w:val="21"/>
          <w:szCs w:val="21"/>
          <w:lang w:eastAsia="ru-RU"/>
        </w:rPr>
        <w:t>],</w:t>
      </w:r>
    </w:p>
    <w:p w:rsidR="002E0530" w:rsidRPr="002E0530" w:rsidRDefault="002E0530" w:rsidP="002E0530">
      <w:pPr>
        <w:shd w:val="clear" w:color="auto" w:fill="1E1E1E"/>
        <w:suppressAutoHyphens w:val="0"/>
        <w:spacing w:line="285" w:lineRule="atLeast"/>
        <w:rPr>
          <w:rFonts w:ascii="Consolas" w:hAnsi="Consolas"/>
          <w:color w:val="D4D4D4"/>
          <w:sz w:val="21"/>
          <w:szCs w:val="21"/>
          <w:lang w:eastAsia="ru-RU"/>
        </w:rPr>
      </w:pPr>
      <w:r w:rsidRPr="002E0530">
        <w:rPr>
          <w:rFonts w:ascii="Consolas" w:hAnsi="Consolas"/>
          <w:color w:val="D4D4D4"/>
          <w:sz w:val="21"/>
          <w:szCs w:val="21"/>
          <w:lang w:eastAsia="ru-RU"/>
        </w:rPr>
        <w:t>               </w:t>
      </w:r>
      <w:proofErr w:type="spellStart"/>
      <w:r w:rsidRPr="002E0530">
        <w:rPr>
          <w:rFonts w:ascii="Consolas" w:hAnsi="Consolas"/>
          <w:color w:val="9CDCFE"/>
          <w:sz w:val="21"/>
          <w:szCs w:val="21"/>
          <w:lang w:eastAsia="ru-RU"/>
        </w:rPr>
        <w:t>columns</w:t>
      </w:r>
      <w:proofErr w:type="spellEnd"/>
      <w:r w:rsidRPr="002E0530">
        <w:rPr>
          <w:rFonts w:ascii="Consolas" w:hAnsi="Consolas"/>
          <w:color w:val="D4D4D4"/>
          <w:sz w:val="21"/>
          <w:szCs w:val="21"/>
          <w:lang w:eastAsia="ru-RU"/>
        </w:rPr>
        <w:t>=[</w:t>
      </w:r>
      <w:r w:rsidRPr="002E0530">
        <w:rPr>
          <w:rFonts w:ascii="Consolas" w:hAnsi="Consolas"/>
          <w:color w:val="CE9178"/>
          <w:sz w:val="21"/>
          <w:szCs w:val="21"/>
          <w:lang w:eastAsia="ru-RU"/>
        </w:rPr>
        <w:t>"год"</w:t>
      </w:r>
      <w:r w:rsidRPr="002E0530">
        <w:rPr>
          <w:rFonts w:ascii="Consolas" w:hAnsi="Consolas"/>
          <w:color w:val="D4D4D4"/>
          <w:sz w:val="21"/>
          <w:szCs w:val="21"/>
          <w:lang w:eastAsia="ru-RU"/>
        </w:rPr>
        <w:t>],</w:t>
      </w:r>
    </w:p>
    <w:p w:rsidR="002E0530" w:rsidRPr="002E0530" w:rsidRDefault="002E0530" w:rsidP="002E0530">
      <w:pPr>
        <w:shd w:val="clear" w:color="auto" w:fill="1E1E1E"/>
        <w:suppressAutoHyphens w:val="0"/>
        <w:spacing w:line="285" w:lineRule="atLeast"/>
        <w:rPr>
          <w:rFonts w:ascii="Consolas" w:hAnsi="Consolas"/>
          <w:color w:val="D4D4D4"/>
          <w:sz w:val="21"/>
          <w:szCs w:val="21"/>
          <w:lang w:eastAsia="ru-RU"/>
        </w:rPr>
      </w:pPr>
      <w:r w:rsidRPr="002E0530">
        <w:rPr>
          <w:rFonts w:ascii="Consolas" w:hAnsi="Consolas"/>
          <w:color w:val="D4D4D4"/>
          <w:sz w:val="21"/>
          <w:szCs w:val="21"/>
          <w:lang w:eastAsia="ru-RU"/>
        </w:rPr>
        <w:t>               </w:t>
      </w:r>
      <w:proofErr w:type="spellStart"/>
      <w:r w:rsidRPr="002E0530">
        <w:rPr>
          <w:rFonts w:ascii="Consolas" w:hAnsi="Consolas"/>
          <w:color w:val="9CDCFE"/>
          <w:sz w:val="21"/>
          <w:szCs w:val="21"/>
          <w:lang w:eastAsia="ru-RU"/>
        </w:rPr>
        <w:t>values</w:t>
      </w:r>
      <w:proofErr w:type="spellEnd"/>
      <w:proofErr w:type="gramStart"/>
      <w:r w:rsidRPr="002E0530">
        <w:rPr>
          <w:rFonts w:ascii="Consolas" w:hAnsi="Consolas"/>
          <w:color w:val="D4D4D4"/>
          <w:sz w:val="21"/>
          <w:szCs w:val="21"/>
          <w:lang w:eastAsia="ru-RU"/>
        </w:rPr>
        <w:t>=[</w:t>
      </w:r>
      <w:proofErr w:type="gramEnd"/>
      <w:r w:rsidRPr="002E0530">
        <w:rPr>
          <w:rFonts w:ascii="Consolas" w:hAnsi="Consolas"/>
          <w:color w:val="CE9178"/>
          <w:sz w:val="21"/>
          <w:szCs w:val="21"/>
          <w:lang w:eastAsia="ru-RU"/>
        </w:rPr>
        <w:t>"годовой доход"</w:t>
      </w:r>
      <w:r w:rsidRPr="002E0530">
        <w:rPr>
          <w:rFonts w:ascii="Consolas" w:hAnsi="Consolas"/>
          <w:color w:val="D4D4D4"/>
          <w:sz w:val="21"/>
          <w:szCs w:val="21"/>
          <w:lang w:eastAsia="ru-RU"/>
        </w:rPr>
        <w:t>])</w:t>
      </w:r>
    </w:p>
    <w:p w:rsidR="00C84579" w:rsidRPr="00392A91" w:rsidRDefault="00C84579" w:rsidP="00102D8C">
      <w:pPr>
        <w:pStyle w:val="a4"/>
        <w:spacing w:after="0" w:line="360" w:lineRule="auto"/>
        <w:ind w:left="0" w:firstLine="709"/>
        <w:jc w:val="both"/>
        <w:rPr>
          <w:szCs w:val="28"/>
          <w:lang w:eastAsia="ar-SA"/>
        </w:rPr>
      </w:pPr>
    </w:p>
    <w:p w:rsidR="00BA4EC1" w:rsidRPr="00BA4EC1" w:rsidRDefault="00664DD5" w:rsidP="002A1B75">
      <w:pPr>
        <w:pStyle w:val="a4"/>
        <w:spacing w:after="0" w:line="360" w:lineRule="auto"/>
        <w:ind w:left="0" w:firstLine="709"/>
        <w:jc w:val="both"/>
        <w:rPr>
          <w:szCs w:val="28"/>
          <w:lang w:eastAsia="ar-SA"/>
        </w:rPr>
      </w:pPr>
      <w:r>
        <w:rPr>
          <w:szCs w:val="28"/>
          <w:lang w:eastAsia="ar-SA"/>
        </w:rPr>
        <w:t>Как</w:t>
      </w:r>
      <w:r w:rsidR="00BA4EC1">
        <w:rPr>
          <w:szCs w:val="28"/>
          <w:lang w:eastAsia="ar-SA"/>
        </w:rPr>
        <w:t xml:space="preserve"> видим, данные </w:t>
      </w:r>
      <w:r>
        <w:rPr>
          <w:noProof/>
          <w:szCs w:val="28"/>
          <w:lang w:val="en-US"/>
        </w:rPr>
        <w:t>DataFrame</w:t>
      </w:r>
      <w:r>
        <w:rPr>
          <w:szCs w:val="28"/>
          <w:lang w:eastAsia="ar-SA"/>
        </w:rPr>
        <w:t xml:space="preserve"> Приложения 3 </w:t>
      </w:r>
      <w:r w:rsidR="00BA4EC1">
        <w:rPr>
          <w:szCs w:val="28"/>
          <w:lang w:eastAsia="ar-SA"/>
        </w:rPr>
        <w:t>сгруппировались</w:t>
      </w:r>
      <w:r>
        <w:rPr>
          <w:szCs w:val="28"/>
          <w:lang w:eastAsia="ar-SA"/>
        </w:rPr>
        <w:t xml:space="preserve"> должным образом</w:t>
      </w:r>
      <w:r w:rsidR="00BA4EC1">
        <w:rPr>
          <w:szCs w:val="28"/>
          <w:lang w:eastAsia="ar-SA"/>
        </w:rPr>
        <w:t xml:space="preserve"> </w:t>
      </w:r>
      <w:r>
        <w:rPr>
          <w:szCs w:val="28"/>
          <w:lang w:eastAsia="ar-SA"/>
        </w:rPr>
        <w:t>–</w:t>
      </w:r>
      <w:r w:rsidR="00BA4EC1">
        <w:rPr>
          <w:szCs w:val="28"/>
          <w:lang w:eastAsia="ar-SA"/>
        </w:rPr>
        <w:t xml:space="preserve"> по году</w:t>
      </w:r>
      <w:r>
        <w:rPr>
          <w:szCs w:val="28"/>
          <w:lang w:eastAsia="ar-SA"/>
        </w:rPr>
        <w:t>:</w:t>
      </w:r>
      <w:r w:rsidR="00BA4EC1">
        <w:rPr>
          <w:szCs w:val="28"/>
          <w:lang w:eastAsia="ar-SA"/>
        </w:rPr>
        <w:t xml:space="preserve"> </w:t>
      </w:r>
    </w:p>
    <w:p w:rsidR="00BA4EC1" w:rsidRPr="00BA4EC1" w:rsidRDefault="00CD001D" w:rsidP="002A1B75">
      <w:pPr>
        <w:pStyle w:val="a4"/>
        <w:spacing w:after="0" w:line="360" w:lineRule="auto"/>
        <w:ind w:left="0" w:firstLine="709"/>
        <w:jc w:val="both"/>
        <w:rPr>
          <w:szCs w:val="28"/>
          <w:lang w:eastAsia="ar-SA"/>
        </w:rPr>
      </w:pPr>
      <w:r>
        <w:rPr>
          <w:noProof/>
          <w:szCs w:val="28"/>
        </w:rPr>
        <w:lastRenderedPageBreak/>
        <w:drawing>
          <wp:inline distT="0" distB="0" distL="0" distR="0">
            <wp:extent cx="3543795" cy="29722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одовой доход.pivot_table.png"/>
                    <pic:cNvPicPr/>
                  </pic:nvPicPr>
                  <pic:blipFill>
                    <a:blip r:embed="rId22">
                      <a:extLst>
                        <a:ext uri="{28A0092B-C50C-407E-A947-70E740481C1C}">
                          <a14:useLocalDpi xmlns:a14="http://schemas.microsoft.com/office/drawing/2010/main" val="0"/>
                        </a:ext>
                      </a:extLst>
                    </a:blip>
                    <a:stretch>
                      <a:fillRect/>
                    </a:stretch>
                  </pic:blipFill>
                  <pic:spPr>
                    <a:xfrm>
                      <a:off x="0" y="0"/>
                      <a:ext cx="3543795" cy="2972215"/>
                    </a:xfrm>
                    <a:prstGeom prst="rect">
                      <a:avLst/>
                    </a:prstGeom>
                  </pic:spPr>
                </pic:pic>
              </a:graphicData>
            </a:graphic>
          </wp:inline>
        </w:drawing>
      </w:r>
    </w:p>
    <w:p w:rsidR="00B5130B" w:rsidRDefault="00B5130B" w:rsidP="002A1B75">
      <w:pPr>
        <w:pStyle w:val="a4"/>
        <w:spacing w:after="0" w:line="360" w:lineRule="auto"/>
        <w:ind w:left="0" w:firstLine="709"/>
        <w:jc w:val="both"/>
        <w:rPr>
          <w:szCs w:val="28"/>
          <w:lang w:eastAsia="ar-SA"/>
        </w:rPr>
      </w:pPr>
    </w:p>
    <w:p w:rsidR="00B5130B" w:rsidRDefault="00664DD5" w:rsidP="002A1B75">
      <w:pPr>
        <w:pStyle w:val="a4"/>
        <w:spacing w:after="0" w:line="360" w:lineRule="auto"/>
        <w:ind w:left="0" w:firstLine="709"/>
        <w:jc w:val="both"/>
        <w:rPr>
          <w:szCs w:val="28"/>
          <w:lang w:eastAsia="ar-SA"/>
        </w:rPr>
      </w:pPr>
      <w:r>
        <w:rPr>
          <w:szCs w:val="28"/>
          <w:lang w:eastAsia="ar-SA"/>
        </w:rPr>
        <w:t xml:space="preserve">Перейдем к расчётам абсолютного изменения и темпов роста </w:t>
      </w:r>
      <w:r w:rsidR="00B5130B">
        <w:rPr>
          <w:szCs w:val="28"/>
          <w:lang w:eastAsia="ar-SA"/>
        </w:rPr>
        <w:t xml:space="preserve">доходов </w:t>
      </w:r>
      <w:r w:rsidR="00B5130B" w:rsidRPr="00102D8C">
        <w:rPr>
          <w:color w:val="000000" w:themeColor="text1"/>
          <w:szCs w:val="28"/>
          <w:lang w:eastAsia="ar-SA"/>
        </w:rPr>
        <w:t xml:space="preserve">ГАУ РМ «Ледовый дворец» от платных </w:t>
      </w:r>
      <w:r w:rsidR="00B5130B">
        <w:rPr>
          <w:szCs w:val="28"/>
        </w:rPr>
        <w:t>физкультурно-оздоровительных и досуговых</w:t>
      </w:r>
      <w:r w:rsidR="00B5130B" w:rsidRPr="00102D8C">
        <w:rPr>
          <w:color w:val="000000" w:themeColor="text1"/>
          <w:szCs w:val="28"/>
          <w:lang w:eastAsia="ar-SA"/>
        </w:rPr>
        <w:t xml:space="preserve"> услуг с 2020 по 2022 гг.</w:t>
      </w:r>
    </w:p>
    <w:p w:rsidR="002A1B75" w:rsidRDefault="00E03BA6" w:rsidP="002A1B75">
      <w:pPr>
        <w:pStyle w:val="a4"/>
        <w:spacing w:after="0" w:line="360" w:lineRule="auto"/>
        <w:ind w:left="0" w:firstLine="709"/>
        <w:jc w:val="both"/>
        <w:rPr>
          <w:szCs w:val="28"/>
          <w:lang w:eastAsia="ar-SA"/>
        </w:rPr>
      </w:pPr>
      <w:r>
        <w:rPr>
          <w:szCs w:val="28"/>
          <w:lang w:eastAsia="ar-SA"/>
        </w:rPr>
        <w:t>Для рас</w:t>
      </w:r>
      <w:r w:rsidR="00F10238">
        <w:rPr>
          <w:szCs w:val="28"/>
          <w:lang w:eastAsia="ar-SA"/>
        </w:rPr>
        <w:t>ч</w:t>
      </w:r>
      <w:r>
        <w:rPr>
          <w:szCs w:val="28"/>
          <w:lang w:eastAsia="ar-SA"/>
        </w:rPr>
        <w:t>ёта абсолютного изменени</w:t>
      </w:r>
      <w:r w:rsidR="00F10238">
        <w:rPr>
          <w:szCs w:val="28"/>
          <w:lang w:eastAsia="ar-SA"/>
        </w:rPr>
        <w:t xml:space="preserve">я </w:t>
      </w:r>
      <w:r w:rsidR="00B5130B">
        <w:rPr>
          <w:szCs w:val="28"/>
          <w:lang w:eastAsia="ar-SA"/>
        </w:rPr>
        <w:t>доходов учреждения от платных услуг</w:t>
      </w:r>
      <w:r w:rsidR="00F10238">
        <w:rPr>
          <w:szCs w:val="28"/>
          <w:lang w:eastAsia="ar-SA"/>
        </w:rPr>
        <w:t xml:space="preserve"> будем рассчитывать разницу между </w:t>
      </w:r>
      <w:r w:rsidR="00B5130B">
        <w:rPr>
          <w:szCs w:val="28"/>
          <w:lang w:eastAsia="ar-SA"/>
        </w:rPr>
        <w:t>значениями отдельных статей доходов</w:t>
      </w:r>
      <w:r w:rsidR="00F10238">
        <w:rPr>
          <w:szCs w:val="28"/>
          <w:lang w:eastAsia="ar-SA"/>
        </w:rPr>
        <w:t xml:space="preserve"> </w:t>
      </w:r>
      <w:r w:rsidR="00BF0532">
        <w:rPr>
          <w:szCs w:val="28"/>
          <w:lang w:eastAsia="ar-SA"/>
        </w:rPr>
        <w:t>от года к году</w:t>
      </w:r>
      <w:r w:rsidR="00F10238">
        <w:rPr>
          <w:szCs w:val="28"/>
          <w:lang w:eastAsia="ar-SA"/>
        </w:rPr>
        <w:t xml:space="preserve">. </w:t>
      </w:r>
      <w:r w:rsidR="00BF0532">
        <w:rPr>
          <w:szCs w:val="28"/>
          <w:lang w:eastAsia="ar-SA"/>
        </w:rPr>
        <w:t xml:space="preserve"> Каждый </w:t>
      </w:r>
      <w:r w:rsidR="00B5130B">
        <w:rPr>
          <w:szCs w:val="28"/>
          <w:lang w:eastAsia="ar-SA"/>
        </w:rPr>
        <w:t>расчёт</w:t>
      </w:r>
      <w:r w:rsidR="00BF0532">
        <w:rPr>
          <w:szCs w:val="28"/>
          <w:lang w:eastAsia="ar-SA"/>
        </w:rPr>
        <w:t xml:space="preserve"> станет новым столбцом данных</w:t>
      </w:r>
      <w:r w:rsidR="00B5130B">
        <w:rPr>
          <w:szCs w:val="28"/>
          <w:lang w:eastAsia="ar-SA"/>
        </w:rPr>
        <w:t>:</w:t>
      </w:r>
    </w:p>
    <w:p w:rsidR="00B5130B" w:rsidRDefault="00B5130B" w:rsidP="002A1B75">
      <w:pPr>
        <w:pStyle w:val="a4"/>
        <w:spacing w:after="0" w:line="360" w:lineRule="auto"/>
        <w:ind w:left="0" w:firstLine="709"/>
        <w:jc w:val="both"/>
        <w:rPr>
          <w:szCs w:val="28"/>
          <w:lang w:eastAsia="ar-SA"/>
        </w:rPr>
      </w:pPr>
    </w:p>
    <w:p w:rsidR="00CD001D" w:rsidRDefault="00CD001D" w:rsidP="00CD001D">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w:t>
      </w:r>
      <w:proofErr w:type="spellStart"/>
      <w:r w:rsidRPr="00CD001D">
        <w:rPr>
          <w:rFonts w:ascii="Consolas" w:hAnsi="Consolas"/>
          <w:color w:val="CE9178"/>
          <w:sz w:val="21"/>
          <w:szCs w:val="21"/>
          <w:lang w:eastAsia="ru-RU"/>
        </w:rPr>
        <w:t>Абс</w:t>
      </w:r>
      <w:proofErr w:type="spellEnd"/>
      <w:r w:rsidRPr="00CD001D">
        <w:rPr>
          <w:rFonts w:ascii="Consolas" w:hAnsi="Consolas"/>
          <w:color w:val="CE9178"/>
          <w:sz w:val="21"/>
          <w:szCs w:val="21"/>
          <w:lang w:eastAsia="ru-RU"/>
        </w:rPr>
        <w:t>. изм. 2021г. к 2020г.'</w:t>
      </w:r>
      <w:r w:rsidRPr="00CD001D">
        <w:rPr>
          <w:rFonts w:ascii="Consolas" w:hAnsi="Consolas"/>
          <w:color w:val="D4D4D4"/>
          <w:sz w:val="21"/>
          <w:szCs w:val="21"/>
          <w:lang w:eastAsia="ru-RU"/>
        </w:rPr>
        <w:t>] = (</w:t>
      </w:r>
      <w:proofErr w:type="spell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2021</w:t>
      </w:r>
      <w:r w:rsidRPr="00CD001D">
        <w:rPr>
          <w:rFonts w:ascii="Consolas" w:hAnsi="Consolas"/>
          <w:color w:val="D4D4D4"/>
          <w:sz w:val="21"/>
          <w:szCs w:val="21"/>
          <w:lang w:eastAsia="ru-RU"/>
        </w:rPr>
        <w:t xml:space="preserve">] </w:t>
      </w:r>
    </w:p>
    <w:p w:rsidR="00CD001D" w:rsidRPr="00CD001D" w:rsidRDefault="00CD001D" w:rsidP="00CD001D">
      <w:pPr>
        <w:shd w:val="clear" w:color="auto" w:fill="1E1E1E"/>
        <w:suppressAutoHyphens w:val="0"/>
        <w:spacing w:line="285" w:lineRule="atLeast"/>
        <w:rPr>
          <w:rFonts w:ascii="Consolas" w:hAnsi="Consolas"/>
          <w:color w:val="D4D4D4"/>
          <w:sz w:val="21"/>
          <w:szCs w:val="21"/>
          <w:lang w:eastAsia="ru-RU"/>
        </w:rPr>
      </w:pPr>
      <w:r>
        <w:rPr>
          <w:rFonts w:ascii="Consolas" w:hAnsi="Consolas"/>
          <w:color w:val="D4D4D4"/>
          <w:sz w:val="21"/>
          <w:szCs w:val="21"/>
          <w:lang w:val="en-US" w:eastAsia="ru-RU"/>
        </w:rPr>
        <w:t xml:space="preserve">                                                       </w:t>
      </w:r>
      <w:r w:rsidRPr="00CD001D">
        <w:rPr>
          <w:rFonts w:ascii="Consolas" w:hAnsi="Consolas"/>
          <w:color w:val="D4D4D4"/>
          <w:sz w:val="21"/>
          <w:szCs w:val="21"/>
          <w:lang w:eastAsia="ru-RU"/>
        </w:rPr>
        <w:t xml:space="preserve">- </w:t>
      </w: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2020</w:t>
      </w:r>
      <w:r w:rsidRPr="00CD001D">
        <w:rPr>
          <w:rFonts w:ascii="Consolas" w:hAnsi="Consolas"/>
          <w:color w:val="D4D4D4"/>
          <w:sz w:val="21"/>
          <w:szCs w:val="21"/>
          <w:lang w:eastAsia="ru-RU"/>
        </w:rPr>
        <w:t>])</w:t>
      </w:r>
    </w:p>
    <w:p w:rsidR="00CD001D" w:rsidRDefault="00CD001D" w:rsidP="00CD001D">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w:t>
      </w:r>
      <w:proofErr w:type="spellStart"/>
      <w:r w:rsidRPr="00CD001D">
        <w:rPr>
          <w:rFonts w:ascii="Consolas" w:hAnsi="Consolas"/>
          <w:color w:val="CE9178"/>
          <w:sz w:val="21"/>
          <w:szCs w:val="21"/>
          <w:lang w:eastAsia="ru-RU"/>
        </w:rPr>
        <w:t>Абс</w:t>
      </w:r>
      <w:proofErr w:type="spellEnd"/>
      <w:r w:rsidRPr="00CD001D">
        <w:rPr>
          <w:rFonts w:ascii="Consolas" w:hAnsi="Consolas"/>
          <w:color w:val="CE9178"/>
          <w:sz w:val="21"/>
          <w:szCs w:val="21"/>
          <w:lang w:eastAsia="ru-RU"/>
        </w:rPr>
        <w:t>. изм. 2022г. к 2021г.'</w:t>
      </w:r>
      <w:r w:rsidRPr="00CD001D">
        <w:rPr>
          <w:rFonts w:ascii="Consolas" w:hAnsi="Consolas"/>
          <w:color w:val="D4D4D4"/>
          <w:sz w:val="21"/>
          <w:szCs w:val="21"/>
          <w:lang w:eastAsia="ru-RU"/>
        </w:rPr>
        <w:t>] = (</w:t>
      </w:r>
      <w:proofErr w:type="spell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2022</w:t>
      </w:r>
      <w:r w:rsidRPr="00CD001D">
        <w:rPr>
          <w:rFonts w:ascii="Consolas" w:hAnsi="Consolas"/>
          <w:color w:val="D4D4D4"/>
          <w:sz w:val="21"/>
          <w:szCs w:val="21"/>
          <w:lang w:eastAsia="ru-RU"/>
        </w:rPr>
        <w:t xml:space="preserve">] </w:t>
      </w:r>
    </w:p>
    <w:p w:rsidR="00CD001D" w:rsidRPr="00CD001D" w:rsidRDefault="00CD001D" w:rsidP="00CD001D">
      <w:pPr>
        <w:shd w:val="clear" w:color="auto" w:fill="1E1E1E"/>
        <w:suppressAutoHyphens w:val="0"/>
        <w:spacing w:line="285" w:lineRule="atLeast"/>
        <w:rPr>
          <w:rFonts w:ascii="Consolas" w:hAnsi="Consolas"/>
          <w:color w:val="D4D4D4"/>
          <w:sz w:val="21"/>
          <w:szCs w:val="21"/>
          <w:lang w:eastAsia="ru-RU"/>
        </w:rPr>
      </w:pPr>
      <w:r>
        <w:rPr>
          <w:rFonts w:ascii="Consolas" w:hAnsi="Consolas"/>
          <w:color w:val="D4D4D4"/>
          <w:sz w:val="21"/>
          <w:szCs w:val="21"/>
          <w:lang w:val="en-US" w:eastAsia="ru-RU"/>
        </w:rPr>
        <w:t xml:space="preserve">                                                       </w:t>
      </w:r>
      <w:r w:rsidRPr="00CD001D">
        <w:rPr>
          <w:rFonts w:ascii="Consolas" w:hAnsi="Consolas"/>
          <w:color w:val="D4D4D4"/>
          <w:sz w:val="21"/>
          <w:szCs w:val="21"/>
          <w:lang w:eastAsia="ru-RU"/>
        </w:rPr>
        <w:t xml:space="preserve">- </w:t>
      </w: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2021</w:t>
      </w:r>
      <w:r w:rsidRPr="00CD001D">
        <w:rPr>
          <w:rFonts w:ascii="Consolas" w:hAnsi="Consolas"/>
          <w:color w:val="D4D4D4"/>
          <w:sz w:val="21"/>
          <w:szCs w:val="21"/>
          <w:lang w:eastAsia="ru-RU"/>
        </w:rPr>
        <w:t>])</w:t>
      </w:r>
    </w:p>
    <w:p w:rsidR="00CD001D" w:rsidRDefault="00CD001D" w:rsidP="00CD001D">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w:t>
      </w:r>
      <w:proofErr w:type="spellStart"/>
      <w:r w:rsidRPr="00CD001D">
        <w:rPr>
          <w:rFonts w:ascii="Consolas" w:hAnsi="Consolas"/>
          <w:color w:val="CE9178"/>
          <w:sz w:val="21"/>
          <w:szCs w:val="21"/>
          <w:lang w:eastAsia="ru-RU"/>
        </w:rPr>
        <w:t>Абс</w:t>
      </w:r>
      <w:proofErr w:type="spellEnd"/>
      <w:r w:rsidRPr="00CD001D">
        <w:rPr>
          <w:rFonts w:ascii="Consolas" w:hAnsi="Consolas"/>
          <w:color w:val="CE9178"/>
          <w:sz w:val="21"/>
          <w:szCs w:val="21"/>
          <w:lang w:eastAsia="ru-RU"/>
        </w:rPr>
        <w:t>. изм. 2022г. к 2020г.'</w:t>
      </w:r>
      <w:r w:rsidRPr="00CD001D">
        <w:rPr>
          <w:rFonts w:ascii="Consolas" w:hAnsi="Consolas"/>
          <w:color w:val="D4D4D4"/>
          <w:sz w:val="21"/>
          <w:szCs w:val="21"/>
          <w:lang w:eastAsia="ru-RU"/>
        </w:rPr>
        <w:t>] = (</w:t>
      </w:r>
      <w:proofErr w:type="spell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2022</w:t>
      </w:r>
      <w:r w:rsidRPr="00CD001D">
        <w:rPr>
          <w:rFonts w:ascii="Consolas" w:hAnsi="Consolas"/>
          <w:color w:val="D4D4D4"/>
          <w:sz w:val="21"/>
          <w:szCs w:val="21"/>
          <w:lang w:eastAsia="ru-RU"/>
        </w:rPr>
        <w:t xml:space="preserve">] </w:t>
      </w:r>
    </w:p>
    <w:p w:rsidR="00CD001D" w:rsidRPr="00CD001D" w:rsidRDefault="00CD001D" w:rsidP="00CD001D">
      <w:pPr>
        <w:shd w:val="clear" w:color="auto" w:fill="1E1E1E"/>
        <w:suppressAutoHyphens w:val="0"/>
        <w:spacing w:line="285" w:lineRule="atLeast"/>
        <w:rPr>
          <w:rFonts w:ascii="Consolas" w:hAnsi="Consolas"/>
          <w:color w:val="D4D4D4"/>
          <w:sz w:val="21"/>
          <w:szCs w:val="21"/>
          <w:lang w:eastAsia="ru-RU"/>
        </w:rPr>
      </w:pPr>
      <w:r w:rsidRPr="00A63A3C">
        <w:rPr>
          <w:rFonts w:ascii="Consolas" w:hAnsi="Consolas"/>
          <w:color w:val="D4D4D4"/>
          <w:sz w:val="21"/>
          <w:szCs w:val="21"/>
          <w:lang w:eastAsia="ru-RU"/>
        </w:rPr>
        <w:t xml:space="preserve">                                                       </w:t>
      </w:r>
      <w:r w:rsidRPr="00CD001D">
        <w:rPr>
          <w:rFonts w:ascii="Consolas" w:hAnsi="Consolas"/>
          <w:color w:val="D4D4D4"/>
          <w:sz w:val="21"/>
          <w:szCs w:val="21"/>
          <w:lang w:eastAsia="ru-RU"/>
        </w:rPr>
        <w:t xml:space="preserve">- </w:t>
      </w: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2020</w:t>
      </w:r>
      <w:r w:rsidRPr="00CD001D">
        <w:rPr>
          <w:rFonts w:ascii="Consolas" w:hAnsi="Consolas"/>
          <w:color w:val="D4D4D4"/>
          <w:sz w:val="21"/>
          <w:szCs w:val="21"/>
          <w:lang w:eastAsia="ru-RU"/>
        </w:rPr>
        <w:t>])</w:t>
      </w:r>
    </w:p>
    <w:p w:rsidR="002A1B75" w:rsidRPr="00F10238" w:rsidRDefault="002A1B75" w:rsidP="002A1B75">
      <w:pPr>
        <w:pStyle w:val="a4"/>
        <w:spacing w:after="0" w:line="360" w:lineRule="auto"/>
        <w:ind w:left="0" w:firstLine="709"/>
        <w:jc w:val="both"/>
        <w:rPr>
          <w:szCs w:val="28"/>
          <w:lang w:eastAsia="ar-SA"/>
        </w:rPr>
      </w:pPr>
    </w:p>
    <w:p w:rsidR="002A1B75" w:rsidRDefault="00B5130B" w:rsidP="00B5130B">
      <w:pPr>
        <w:pStyle w:val="a4"/>
        <w:spacing w:after="0" w:line="360" w:lineRule="auto"/>
        <w:ind w:left="0" w:firstLine="709"/>
        <w:jc w:val="both"/>
        <w:rPr>
          <w:szCs w:val="28"/>
          <w:lang w:eastAsia="ar-SA"/>
        </w:rPr>
      </w:pPr>
      <w:r>
        <w:rPr>
          <w:szCs w:val="28"/>
          <w:lang w:eastAsia="ar-SA"/>
        </w:rPr>
        <w:t xml:space="preserve">Далее вычислим </w:t>
      </w:r>
      <w:r w:rsidR="002A1B75">
        <w:rPr>
          <w:szCs w:val="28"/>
          <w:lang w:eastAsia="ar-SA"/>
        </w:rPr>
        <w:t xml:space="preserve">темпы роста </w:t>
      </w:r>
      <w:r>
        <w:rPr>
          <w:szCs w:val="28"/>
          <w:lang w:eastAsia="ar-SA"/>
        </w:rPr>
        <w:t xml:space="preserve">доходов от </w:t>
      </w:r>
      <w:r w:rsidRPr="00102D8C">
        <w:rPr>
          <w:color w:val="000000" w:themeColor="text1"/>
          <w:szCs w:val="28"/>
          <w:lang w:eastAsia="ar-SA"/>
        </w:rPr>
        <w:t xml:space="preserve">платных </w:t>
      </w:r>
      <w:r>
        <w:rPr>
          <w:szCs w:val="28"/>
        </w:rPr>
        <w:t>физкультурно-оздоровительных и досуговых</w:t>
      </w:r>
      <w:r w:rsidRPr="00102D8C">
        <w:rPr>
          <w:color w:val="000000" w:themeColor="text1"/>
          <w:szCs w:val="28"/>
          <w:lang w:eastAsia="ar-SA"/>
        </w:rPr>
        <w:t xml:space="preserve"> услуг </w:t>
      </w:r>
      <w:r>
        <w:rPr>
          <w:color w:val="000000" w:themeColor="text1"/>
          <w:szCs w:val="28"/>
          <w:lang w:eastAsia="ar-SA"/>
        </w:rPr>
        <w:t>за</w:t>
      </w:r>
      <w:r w:rsidRPr="00102D8C">
        <w:rPr>
          <w:color w:val="000000" w:themeColor="text1"/>
          <w:szCs w:val="28"/>
          <w:lang w:eastAsia="ar-SA"/>
        </w:rPr>
        <w:t xml:space="preserve"> 2020 по 2022 гг.</w:t>
      </w:r>
      <w:r>
        <w:rPr>
          <w:color w:val="000000" w:themeColor="text1"/>
          <w:szCs w:val="28"/>
          <w:lang w:eastAsia="ar-SA"/>
        </w:rPr>
        <w:t xml:space="preserve"> </w:t>
      </w:r>
      <w:r w:rsidR="002A1B75">
        <w:rPr>
          <w:szCs w:val="28"/>
          <w:lang w:eastAsia="ar-SA"/>
        </w:rPr>
        <w:t>от года к году</w:t>
      </w:r>
      <w:r w:rsidR="002A1B75" w:rsidRPr="00B307DE">
        <w:rPr>
          <w:szCs w:val="28"/>
          <w:lang w:eastAsia="ar-SA"/>
        </w:rPr>
        <w:t xml:space="preserve"> </w:t>
      </w:r>
      <w:r w:rsidR="002A1B75">
        <w:rPr>
          <w:szCs w:val="28"/>
          <w:lang w:eastAsia="ar-SA"/>
        </w:rPr>
        <w:t>в %</w:t>
      </w:r>
      <w:r>
        <w:rPr>
          <w:szCs w:val="28"/>
          <w:lang w:eastAsia="ar-SA"/>
        </w:rPr>
        <w:t xml:space="preserve">. При этом, </w:t>
      </w:r>
      <w:r w:rsidR="004961B1">
        <w:rPr>
          <w:szCs w:val="28"/>
          <w:lang w:eastAsia="ar-SA"/>
        </w:rPr>
        <w:t>для округления значений до 1 знака после запятой,</w:t>
      </w:r>
      <w:r w:rsidR="002A1B75">
        <w:rPr>
          <w:szCs w:val="28"/>
          <w:lang w:eastAsia="ar-SA"/>
        </w:rPr>
        <w:t xml:space="preserve"> </w:t>
      </w:r>
      <w:r>
        <w:rPr>
          <w:szCs w:val="28"/>
          <w:lang w:eastAsia="ar-SA"/>
        </w:rPr>
        <w:t xml:space="preserve">будем </w:t>
      </w:r>
      <w:r w:rsidR="002A1B75">
        <w:rPr>
          <w:szCs w:val="28"/>
          <w:lang w:eastAsia="ar-SA"/>
        </w:rPr>
        <w:t>использ</w:t>
      </w:r>
      <w:r w:rsidR="004961B1">
        <w:rPr>
          <w:szCs w:val="28"/>
          <w:lang w:eastAsia="ar-SA"/>
        </w:rPr>
        <w:t>ова</w:t>
      </w:r>
      <w:r>
        <w:rPr>
          <w:szCs w:val="28"/>
          <w:lang w:eastAsia="ar-SA"/>
        </w:rPr>
        <w:t>ть</w:t>
      </w:r>
      <w:r w:rsidR="002A1B75">
        <w:rPr>
          <w:szCs w:val="28"/>
          <w:lang w:eastAsia="ar-SA"/>
        </w:rPr>
        <w:t xml:space="preserve"> </w:t>
      </w:r>
      <w:r>
        <w:rPr>
          <w:szCs w:val="28"/>
          <w:lang w:eastAsia="ar-SA"/>
        </w:rPr>
        <w:t xml:space="preserve">метод </w:t>
      </w:r>
      <w:r w:rsidR="002A1B75">
        <w:rPr>
          <w:szCs w:val="28"/>
          <w:lang w:val="en-US" w:eastAsia="ar-SA"/>
        </w:rPr>
        <w:t>np</w:t>
      </w:r>
      <w:r w:rsidR="002A1B75" w:rsidRPr="00B307DE">
        <w:rPr>
          <w:szCs w:val="28"/>
          <w:lang w:eastAsia="ar-SA"/>
        </w:rPr>
        <w:t>.</w:t>
      </w:r>
      <w:r w:rsidR="002A1B75">
        <w:rPr>
          <w:szCs w:val="28"/>
          <w:lang w:val="en-US" w:eastAsia="ar-SA"/>
        </w:rPr>
        <w:t>round</w:t>
      </w:r>
      <w:r>
        <w:rPr>
          <w:szCs w:val="28"/>
          <w:lang w:eastAsia="ar-SA"/>
        </w:rPr>
        <w:t>:</w:t>
      </w:r>
    </w:p>
    <w:p w:rsidR="00B5130B" w:rsidRPr="00B5130B" w:rsidRDefault="00B5130B" w:rsidP="002A1B75">
      <w:pPr>
        <w:pStyle w:val="a4"/>
        <w:spacing w:after="0" w:line="360" w:lineRule="auto"/>
        <w:ind w:left="0" w:firstLine="708"/>
        <w:jc w:val="both"/>
        <w:rPr>
          <w:szCs w:val="28"/>
          <w:lang w:eastAsia="ar-SA"/>
        </w:rPr>
      </w:pPr>
    </w:p>
    <w:p w:rsidR="00CD001D" w:rsidRDefault="00CD001D" w:rsidP="00CD001D">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'Темп роста, 2021 г. к 2020 г. %'</w:t>
      </w:r>
      <w:r w:rsidRPr="00CD001D">
        <w:rPr>
          <w:rFonts w:ascii="Consolas" w:hAnsi="Consolas"/>
          <w:color w:val="D4D4D4"/>
          <w:sz w:val="21"/>
          <w:szCs w:val="21"/>
          <w:lang w:eastAsia="ru-RU"/>
        </w:rPr>
        <w:t xml:space="preserve">] = </w:t>
      </w:r>
      <w:proofErr w:type="spellStart"/>
      <w:r w:rsidRPr="00CD001D">
        <w:rPr>
          <w:rFonts w:ascii="Consolas" w:hAnsi="Consolas"/>
          <w:color w:val="4EC9B0"/>
          <w:sz w:val="21"/>
          <w:szCs w:val="21"/>
          <w:lang w:eastAsia="ru-RU"/>
        </w:rPr>
        <w:t>np</w:t>
      </w:r>
      <w:r w:rsidRPr="00CD001D">
        <w:rPr>
          <w:rFonts w:ascii="Consolas" w:hAnsi="Consolas"/>
          <w:color w:val="D4D4D4"/>
          <w:sz w:val="21"/>
          <w:szCs w:val="21"/>
          <w:lang w:eastAsia="ru-RU"/>
        </w:rPr>
        <w:t>.</w:t>
      </w:r>
      <w:r w:rsidRPr="00CD001D">
        <w:rPr>
          <w:rFonts w:ascii="Consolas" w:hAnsi="Consolas"/>
          <w:color w:val="9CDCFE"/>
          <w:sz w:val="21"/>
          <w:szCs w:val="21"/>
          <w:lang w:eastAsia="ru-RU"/>
        </w:rPr>
        <w:t>round</w:t>
      </w:r>
      <w:proofErr w:type="spellEnd"/>
      <w:r w:rsidRPr="00CD001D">
        <w:rPr>
          <w:rFonts w:ascii="Consolas" w:hAnsi="Consolas"/>
          <w:color w:val="D4D4D4"/>
          <w:sz w:val="21"/>
          <w:szCs w:val="21"/>
          <w:lang w:eastAsia="ru-RU"/>
        </w:rPr>
        <w:t>((</w:t>
      </w:r>
      <w:proofErr w:type="spell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2021</w:t>
      </w:r>
      <w:r w:rsidRPr="00CD001D">
        <w:rPr>
          <w:rFonts w:ascii="Consolas" w:hAnsi="Consolas"/>
          <w:color w:val="D4D4D4"/>
          <w:sz w:val="21"/>
          <w:szCs w:val="21"/>
          <w:lang w:eastAsia="ru-RU"/>
        </w:rPr>
        <w:t xml:space="preserve">] / </w:t>
      </w:r>
    </w:p>
    <w:p w:rsidR="00CD001D" w:rsidRPr="00CD001D" w:rsidRDefault="00CD001D" w:rsidP="00CD001D">
      <w:pPr>
        <w:shd w:val="clear" w:color="auto" w:fill="1E1E1E"/>
        <w:suppressAutoHyphens w:val="0"/>
        <w:spacing w:line="285" w:lineRule="atLeast"/>
        <w:rPr>
          <w:rFonts w:ascii="Consolas" w:hAnsi="Consolas"/>
          <w:color w:val="D4D4D4"/>
          <w:sz w:val="21"/>
          <w:szCs w:val="21"/>
          <w:lang w:eastAsia="ru-RU"/>
        </w:rPr>
      </w:pPr>
      <w:r w:rsidRPr="00C20A13">
        <w:rPr>
          <w:rFonts w:ascii="Consolas" w:hAnsi="Consolas"/>
          <w:color w:val="D4D4D4"/>
          <w:sz w:val="21"/>
          <w:szCs w:val="21"/>
          <w:lang w:eastAsia="ru-RU"/>
        </w:rPr>
        <w:t xml:space="preserve">                                               </w:t>
      </w: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2020</w:t>
      </w:r>
      <w:r w:rsidRPr="00CD001D">
        <w:rPr>
          <w:rFonts w:ascii="Consolas" w:hAnsi="Consolas"/>
          <w:color w:val="D4D4D4"/>
          <w:sz w:val="21"/>
          <w:szCs w:val="21"/>
          <w:lang w:eastAsia="ru-RU"/>
        </w:rPr>
        <w:t xml:space="preserve">]) * </w:t>
      </w:r>
      <w:r w:rsidRPr="00CD001D">
        <w:rPr>
          <w:rFonts w:ascii="Consolas" w:hAnsi="Consolas"/>
          <w:color w:val="B5CEA8"/>
          <w:sz w:val="21"/>
          <w:szCs w:val="21"/>
          <w:lang w:eastAsia="ru-RU"/>
        </w:rPr>
        <w:t>100</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1</w:t>
      </w:r>
      <w:r w:rsidRPr="00CD001D">
        <w:rPr>
          <w:rFonts w:ascii="Consolas" w:hAnsi="Consolas"/>
          <w:color w:val="D4D4D4"/>
          <w:sz w:val="21"/>
          <w:szCs w:val="21"/>
          <w:lang w:eastAsia="ru-RU"/>
        </w:rPr>
        <w:t>)</w:t>
      </w:r>
    </w:p>
    <w:p w:rsidR="00CD001D" w:rsidRDefault="00CD001D" w:rsidP="00CD001D">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'Темп роста, 2022 г. к 2021 г. %'</w:t>
      </w:r>
      <w:r w:rsidRPr="00CD001D">
        <w:rPr>
          <w:rFonts w:ascii="Consolas" w:hAnsi="Consolas"/>
          <w:color w:val="D4D4D4"/>
          <w:sz w:val="21"/>
          <w:szCs w:val="21"/>
          <w:lang w:eastAsia="ru-RU"/>
        </w:rPr>
        <w:t xml:space="preserve">] = </w:t>
      </w:r>
      <w:proofErr w:type="spellStart"/>
      <w:r w:rsidRPr="00CD001D">
        <w:rPr>
          <w:rFonts w:ascii="Consolas" w:hAnsi="Consolas"/>
          <w:color w:val="4EC9B0"/>
          <w:sz w:val="21"/>
          <w:szCs w:val="21"/>
          <w:lang w:eastAsia="ru-RU"/>
        </w:rPr>
        <w:t>np</w:t>
      </w:r>
      <w:r w:rsidRPr="00CD001D">
        <w:rPr>
          <w:rFonts w:ascii="Consolas" w:hAnsi="Consolas"/>
          <w:color w:val="D4D4D4"/>
          <w:sz w:val="21"/>
          <w:szCs w:val="21"/>
          <w:lang w:eastAsia="ru-RU"/>
        </w:rPr>
        <w:t>.</w:t>
      </w:r>
      <w:r w:rsidRPr="00CD001D">
        <w:rPr>
          <w:rFonts w:ascii="Consolas" w:hAnsi="Consolas"/>
          <w:color w:val="9CDCFE"/>
          <w:sz w:val="21"/>
          <w:szCs w:val="21"/>
          <w:lang w:eastAsia="ru-RU"/>
        </w:rPr>
        <w:t>round</w:t>
      </w:r>
      <w:proofErr w:type="spellEnd"/>
      <w:r w:rsidRPr="00CD001D">
        <w:rPr>
          <w:rFonts w:ascii="Consolas" w:hAnsi="Consolas"/>
          <w:color w:val="D4D4D4"/>
          <w:sz w:val="21"/>
          <w:szCs w:val="21"/>
          <w:lang w:eastAsia="ru-RU"/>
        </w:rPr>
        <w:t>((</w:t>
      </w:r>
      <w:proofErr w:type="spell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2022</w:t>
      </w:r>
      <w:r w:rsidRPr="00CD001D">
        <w:rPr>
          <w:rFonts w:ascii="Consolas" w:hAnsi="Consolas"/>
          <w:color w:val="D4D4D4"/>
          <w:sz w:val="21"/>
          <w:szCs w:val="21"/>
          <w:lang w:eastAsia="ru-RU"/>
        </w:rPr>
        <w:t xml:space="preserve">] / </w:t>
      </w:r>
    </w:p>
    <w:p w:rsidR="00CD001D" w:rsidRPr="00CD001D" w:rsidRDefault="00CD001D" w:rsidP="00CD001D">
      <w:pPr>
        <w:shd w:val="clear" w:color="auto" w:fill="1E1E1E"/>
        <w:suppressAutoHyphens w:val="0"/>
        <w:spacing w:line="285" w:lineRule="atLeast"/>
        <w:rPr>
          <w:rFonts w:ascii="Consolas" w:hAnsi="Consolas"/>
          <w:color w:val="D4D4D4"/>
          <w:sz w:val="21"/>
          <w:szCs w:val="21"/>
          <w:lang w:eastAsia="ru-RU"/>
        </w:rPr>
      </w:pPr>
      <w:r w:rsidRPr="00CD001D">
        <w:rPr>
          <w:rFonts w:ascii="Consolas" w:hAnsi="Consolas"/>
          <w:color w:val="D4D4D4"/>
          <w:sz w:val="21"/>
          <w:szCs w:val="21"/>
          <w:lang w:eastAsia="ru-RU"/>
        </w:rPr>
        <w:lastRenderedPageBreak/>
        <w:t xml:space="preserve">                                               </w:t>
      </w: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2021</w:t>
      </w:r>
      <w:r w:rsidRPr="00CD001D">
        <w:rPr>
          <w:rFonts w:ascii="Consolas" w:hAnsi="Consolas"/>
          <w:color w:val="D4D4D4"/>
          <w:sz w:val="21"/>
          <w:szCs w:val="21"/>
          <w:lang w:eastAsia="ru-RU"/>
        </w:rPr>
        <w:t xml:space="preserve">]) * </w:t>
      </w:r>
      <w:r w:rsidRPr="00CD001D">
        <w:rPr>
          <w:rFonts w:ascii="Consolas" w:hAnsi="Consolas"/>
          <w:color w:val="B5CEA8"/>
          <w:sz w:val="21"/>
          <w:szCs w:val="21"/>
          <w:lang w:eastAsia="ru-RU"/>
        </w:rPr>
        <w:t>100</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1</w:t>
      </w:r>
      <w:r w:rsidRPr="00CD001D">
        <w:rPr>
          <w:rFonts w:ascii="Consolas" w:hAnsi="Consolas"/>
          <w:color w:val="D4D4D4"/>
          <w:sz w:val="21"/>
          <w:szCs w:val="21"/>
          <w:lang w:eastAsia="ru-RU"/>
        </w:rPr>
        <w:t>)</w:t>
      </w:r>
    </w:p>
    <w:p w:rsidR="00CD001D" w:rsidRDefault="00CD001D" w:rsidP="00CD001D">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'Темп роста, 2022 г. к 2020 г. %'</w:t>
      </w:r>
      <w:r w:rsidRPr="00CD001D">
        <w:rPr>
          <w:rFonts w:ascii="Consolas" w:hAnsi="Consolas"/>
          <w:color w:val="D4D4D4"/>
          <w:sz w:val="21"/>
          <w:szCs w:val="21"/>
          <w:lang w:eastAsia="ru-RU"/>
        </w:rPr>
        <w:t xml:space="preserve">] = </w:t>
      </w:r>
      <w:proofErr w:type="spellStart"/>
      <w:r w:rsidRPr="00CD001D">
        <w:rPr>
          <w:rFonts w:ascii="Consolas" w:hAnsi="Consolas"/>
          <w:color w:val="4EC9B0"/>
          <w:sz w:val="21"/>
          <w:szCs w:val="21"/>
          <w:lang w:eastAsia="ru-RU"/>
        </w:rPr>
        <w:t>np</w:t>
      </w:r>
      <w:r w:rsidRPr="00CD001D">
        <w:rPr>
          <w:rFonts w:ascii="Consolas" w:hAnsi="Consolas"/>
          <w:color w:val="D4D4D4"/>
          <w:sz w:val="21"/>
          <w:szCs w:val="21"/>
          <w:lang w:eastAsia="ru-RU"/>
        </w:rPr>
        <w:t>.</w:t>
      </w:r>
      <w:r w:rsidRPr="00CD001D">
        <w:rPr>
          <w:rFonts w:ascii="Consolas" w:hAnsi="Consolas"/>
          <w:color w:val="9CDCFE"/>
          <w:sz w:val="21"/>
          <w:szCs w:val="21"/>
          <w:lang w:eastAsia="ru-RU"/>
        </w:rPr>
        <w:t>round</w:t>
      </w:r>
      <w:proofErr w:type="spellEnd"/>
      <w:r w:rsidRPr="00CD001D">
        <w:rPr>
          <w:rFonts w:ascii="Consolas" w:hAnsi="Consolas"/>
          <w:color w:val="D4D4D4"/>
          <w:sz w:val="21"/>
          <w:szCs w:val="21"/>
          <w:lang w:eastAsia="ru-RU"/>
        </w:rPr>
        <w:t>((</w:t>
      </w:r>
      <w:proofErr w:type="spell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2022</w:t>
      </w:r>
      <w:r w:rsidRPr="00CD001D">
        <w:rPr>
          <w:rFonts w:ascii="Consolas" w:hAnsi="Consolas"/>
          <w:color w:val="D4D4D4"/>
          <w:sz w:val="21"/>
          <w:szCs w:val="21"/>
          <w:lang w:eastAsia="ru-RU"/>
        </w:rPr>
        <w:t>] /</w:t>
      </w:r>
    </w:p>
    <w:p w:rsidR="00CD001D" w:rsidRPr="00CD001D" w:rsidRDefault="00CD001D" w:rsidP="00CD001D">
      <w:pPr>
        <w:shd w:val="clear" w:color="auto" w:fill="1E1E1E"/>
        <w:suppressAutoHyphens w:val="0"/>
        <w:spacing w:line="285" w:lineRule="atLeast"/>
        <w:rPr>
          <w:rFonts w:ascii="Consolas" w:hAnsi="Consolas"/>
          <w:color w:val="D4D4D4"/>
          <w:sz w:val="21"/>
          <w:szCs w:val="21"/>
          <w:lang w:eastAsia="ru-RU"/>
        </w:rPr>
      </w:pPr>
      <w:r w:rsidRPr="00C20A13">
        <w:rPr>
          <w:rFonts w:ascii="Consolas" w:hAnsi="Consolas"/>
          <w:color w:val="D4D4D4"/>
          <w:sz w:val="21"/>
          <w:szCs w:val="21"/>
          <w:lang w:eastAsia="ru-RU"/>
        </w:rPr>
        <w:t xml:space="preserve">                                          </w:t>
      </w:r>
      <w:r w:rsidRPr="00CD001D">
        <w:rPr>
          <w:rFonts w:ascii="Consolas" w:hAnsi="Consolas"/>
          <w:color w:val="D4D4D4"/>
          <w:sz w:val="21"/>
          <w:szCs w:val="21"/>
          <w:lang w:eastAsia="ru-RU"/>
        </w:rPr>
        <w:t xml:space="preserve">     </w:t>
      </w:r>
      <w:proofErr w:type="spellStart"/>
      <w:proofErr w:type="gramStart"/>
      <w:r w:rsidRPr="00CD001D">
        <w:rPr>
          <w:rFonts w:ascii="Consolas" w:hAnsi="Consolas"/>
          <w:color w:val="9CDCFE"/>
          <w:sz w:val="21"/>
          <w:szCs w:val="21"/>
          <w:lang w:eastAsia="ru-RU"/>
        </w:rPr>
        <w:t>df</w:t>
      </w:r>
      <w:proofErr w:type="spellEnd"/>
      <w:r w:rsidRPr="00CD001D">
        <w:rPr>
          <w:rFonts w:ascii="Consolas" w:hAnsi="Consolas"/>
          <w:color w:val="D4D4D4"/>
          <w:sz w:val="21"/>
          <w:szCs w:val="21"/>
          <w:lang w:eastAsia="ru-RU"/>
        </w:rPr>
        <w:t>[</w:t>
      </w:r>
      <w:proofErr w:type="gramEnd"/>
      <w:r w:rsidRPr="00CD001D">
        <w:rPr>
          <w:rFonts w:ascii="Consolas" w:hAnsi="Consolas"/>
          <w:color w:val="CE9178"/>
          <w:sz w:val="21"/>
          <w:szCs w:val="21"/>
          <w:lang w:eastAsia="ru-RU"/>
        </w:rPr>
        <w:t>'годовой доход'</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2020</w:t>
      </w:r>
      <w:r w:rsidRPr="00CD001D">
        <w:rPr>
          <w:rFonts w:ascii="Consolas" w:hAnsi="Consolas"/>
          <w:color w:val="D4D4D4"/>
          <w:sz w:val="21"/>
          <w:szCs w:val="21"/>
          <w:lang w:eastAsia="ru-RU"/>
        </w:rPr>
        <w:t xml:space="preserve">]) * </w:t>
      </w:r>
      <w:r w:rsidRPr="00CD001D">
        <w:rPr>
          <w:rFonts w:ascii="Consolas" w:hAnsi="Consolas"/>
          <w:color w:val="B5CEA8"/>
          <w:sz w:val="21"/>
          <w:szCs w:val="21"/>
          <w:lang w:eastAsia="ru-RU"/>
        </w:rPr>
        <w:t>100</w:t>
      </w:r>
      <w:r w:rsidRPr="00CD001D">
        <w:rPr>
          <w:rFonts w:ascii="Consolas" w:hAnsi="Consolas"/>
          <w:color w:val="D4D4D4"/>
          <w:sz w:val="21"/>
          <w:szCs w:val="21"/>
          <w:lang w:eastAsia="ru-RU"/>
        </w:rPr>
        <w:t xml:space="preserve">, </w:t>
      </w:r>
      <w:r w:rsidRPr="00CD001D">
        <w:rPr>
          <w:rFonts w:ascii="Consolas" w:hAnsi="Consolas"/>
          <w:color w:val="B5CEA8"/>
          <w:sz w:val="21"/>
          <w:szCs w:val="21"/>
          <w:lang w:eastAsia="ru-RU"/>
        </w:rPr>
        <w:t>1</w:t>
      </w:r>
      <w:r w:rsidRPr="00CD001D">
        <w:rPr>
          <w:rFonts w:ascii="Consolas" w:hAnsi="Consolas"/>
          <w:color w:val="D4D4D4"/>
          <w:sz w:val="21"/>
          <w:szCs w:val="21"/>
          <w:lang w:eastAsia="ru-RU"/>
        </w:rPr>
        <w:t>)</w:t>
      </w:r>
    </w:p>
    <w:p w:rsidR="00CD001D" w:rsidRDefault="00CD001D" w:rsidP="002E0530">
      <w:pPr>
        <w:pStyle w:val="a4"/>
        <w:spacing w:after="0" w:line="360" w:lineRule="auto"/>
        <w:ind w:left="0" w:firstLine="709"/>
        <w:jc w:val="both"/>
        <w:rPr>
          <w:szCs w:val="28"/>
          <w:lang w:eastAsia="ar-SA"/>
        </w:rPr>
      </w:pPr>
    </w:p>
    <w:p w:rsidR="002A1B75" w:rsidRPr="00680473" w:rsidRDefault="00911F9A" w:rsidP="002A1B75">
      <w:pPr>
        <w:pStyle w:val="a4"/>
        <w:spacing w:after="0" w:line="360" w:lineRule="auto"/>
        <w:ind w:left="0" w:firstLine="709"/>
        <w:jc w:val="both"/>
        <w:rPr>
          <w:szCs w:val="28"/>
          <w:lang w:eastAsia="ar-SA"/>
        </w:rPr>
      </w:pPr>
      <w:r w:rsidRPr="00680473">
        <w:rPr>
          <w:szCs w:val="28"/>
          <w:lang w:eastAsia="ar-SA"/>
        </w:rPr>
        <w:t>Выведем результаты расчет</w:t>
      </w:r>
      <w:r w:rsidR="00671638">
        <w:rPr>
          <w:szCs w:val="28"/>
          <w:lang w:eastAsia="ar-SA"/>
        </w:rPr>
        <w:t xml:space="preserve">а абсолютного изменения и темпов роста доходов </w:t>
      </w:r>
      <w:r w:rsidR="00671638" w:rsidRPr="00102D8C">
        <w:rPr>
          <w:color w:val="000000" w:themeColor="text1"/>
          <w:szCs w:val="28"/>
          <w:lang w:eastAsia="ar-SA"/>
        </w:rPr>
        <w:t xml:space="preserve">ГАУ РМ «Ледовый дворец» от платных </w:t>
      </w:r>
      <w:r w:rsidR="00671638">
        <w:rPr>
          <w:szCs w:val="28"/>
        </w:rPr>
        <w:t>физкультурно-оздоровительных и досуговых</w:t>
      </w:r>
      <w:r w:rsidR="00671638" w:rsidRPr="00102D8C">
        <w:rPr>
          <w:color w:val="000000" w:themeColor="text1"/>
          <w:szCs w:val="28"/>
          <w:lang w:eastAsia="ar-SA"/>
        </w:rPr>
        <w:t xml:space="preserve"> услуг </w:t>
      </w:r>
      <w:r w:rsidR="00671638">
        <w:rPr>
          <w:color w:val="000000" w:themeColor="text1"/>
          <w:szCs w:val="28"/>
          <w:lang w:eastAsia="ar-SA"/>
        </w:rPr>
        <w:t>за</w:t>
      </w:r>
      <w:r w:rsidR="00671638" w:rsidRPr="00102D8C">
        <w:rPr>
          <w:color w:val="000000" w:themeColor="text1"/>
          <w:szCs w:val="28"/>
          <w:lang w:eastAsia="ar-SA"/>
        </w:rPr>
        <w:t xml:space="preserve"> 2020</w:t>
      </w:r>
      <w:r w:rsidR="00671638">
        <w:rPr>
          <w:color w:val="000000" w:themeColor="text1"/>
          <w:szCs w:val="28"/>
          <w:lang w:eastAsia="ar-SA"/>
        </w:rPr>
        <w:t>-</w:t>
      </w:r>
      <w:r w:rsidR="00671638" w:rsidRPr="00102D8C">
        <w:rPr>
          <w:color w:val="000000" w:themeColor="text1"/>
          <w:szCs w:val="28"/>
          <w:lang w:eastAsia="ar-SA"/>
        </w:rPr>
        <w:t>2022 гг.</w:t>
      </w:r>
      <w:r w:rsidRPr="00680473">
        <w:rPr>
          <w:szCs w:val="28"/>
          <w:lang w:eastAsia="ar-SA"/>
        </w:rPr>
        <w:t xml:space="preserve"> на экран:</w:t>
      </w:r>
    </w:p>
    <w:p w:rsidR="00911F9A" w:rsidRDefault="00911F9A" w:rsidP="002A1B75">
      <w:pPr>
        <w:pStyle w:val="a4"/>
        <w:spacing w:after="0" w:line="360" w:lineRule="auto"/>
        <w:ind w:left="0" w:firstLine="709"/>
        <w:jc w:val="both"/>
        <w:rPr>
          <w:szCs w:val="28"/>
          <w:lang w:eastAsia="ar-SA"/>
        </w:rPr>
      </w:pPr>
    </w:p>
    <w:p w:rsidR="002A1B75" w:rsidRPr="00B307DE" w:rsidRDefault="00C63AC9" w:rsidP="002A1B75">
      <w:pPr>
        <w:pStyle w:val="a4"/>
        <w:spacing w:after="0" w:line="360" w:lineRule="auto"/>
        <w:ind w:left="0"/>
        <w:jc w:val="both"/>
        <w:rPr>
          <w:szCs w:val="28"/>
          <w:lang w:eastAsia="ar-SA"/>
        </w:rPr>
      </w:pPr>
      <w:r>
        <w:rPr>
          <w:noProof/>
          <w:szCs w:val="28"/>
        </w:rPr>
        <w:drawing>
          <wp:inline distT="0" distB="0" distL="0" distR="0">
            <wp:extent cx="6124575" cy="24860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годовой доход.таблица с рассчётами.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2484221"/>
                    </a:xfrm>
                    <a:prstGeom prst="rect">
                      <a:avLst/>
                    </a:prstGeom>
                  </pic:spPr>
                </pic:pic>
              </a:graphicData>
            </a:graphic>
          </wp:inline>
        </w:drawing>
      </w:r>
    </w:p>
    <w:p w:rsidR="00541DB7" w:rsidRDefault="00541DB7" w:rsidP="00541DB7">
      <w:pPr>
        <w:pStyle w:val="a4"/>
        <w:spacing w:after="0" w:line="360" w:lineRule="auto"/>
        <w:ind w:left="0" w:firstLine="709"/>
        <w:jc w:val="both"/>
        <w:rPr>
          <w:color w:val="FF0000"/>
          <w:szCs w:val="28"/>
          <w:lang w:eastAsia="ar-SA"/>
        </w:rPr>
      </w:pPr>
    </w:p>
    <w:p w:rsidR="00541DB7" w:rsidRPr="00671638" w:rsidRDefault="00671638" w:rsidP="00541DB7">
      <w:pPr>
        <w:pStyle w:val="a4"/>
        <w:spacing w:after="0" w:line="360" w:lineRule="auto"/>
        <w:ind w:left="0" w:firstLine="709"/>
        <w:jc w:val="both"/>
        <w:rPr>
          <w:szCs w:val="28"/>
          <w:lang w:eastAsia="ar-SA"/>
        </w:rPr>
      </w:pPr>
      <w:r w:rsidRPr="00671638">
        <w:rPr>
          <w:szCs w:val="28"/>
          <w:lang w:eastAsia="ar-SA"/>
        </w:rPr>
        <w:t>Важно т</w:t>
      </w:r>
      <w:r w:rsidR="00541DB7" w:rsidRPr="00671638">
        <w:rPr>
          <w:szCs w:val="28"/>
          <w:lang w:eastAsia="ar-SA"/>
        </w:rPr>
        <w:t>акже рассчит</w:t>
      </w:r>
      <w:r w:rsidRPr="00671638">
        <w:rPr>
          <w:szCs w:val="28"/>
          <w:lang w:eastAsia="ar-SA"/>
        </w:rPr>
        <w:t>ать</w:t>
      </w:r>
      <w:r w:rsidR="00541DB7" w:rsidRPr="00671638">
        <w:rPr>
          <w:szCs w:val="28"/>
          <w:lang w:eastAsia="ar-SA"/>
        </w:rPr>
        <w:t xml:space="preserve"> совокупн</w:t>
      </w:r>
      <w:r w:rsidRPr="00671638">
        <w:rPr>
          <w:szCs w:val="28"/>
          <w:lang w:eastAsia="ar-SA"/>
        </w:rPr>
        <w:t>ый</w:t>
      </w:r>
      <w:r w:rsidR="00541DB7" w:rsidRPr="00671638">
        <w:rPr>
          <w:szCs w:val="28"/>
          <w:lang w:eastAsia="ar-SA"/>
        </w:rPr>
        <w:t xml:space="preserve"> доход</w:t>
      </w:r>
      <w:r w:rsidR="006C67E3">
        <w:rPr>
          <w:szCs w:val="28"/>
          <w:lang w:eastAsia="ar-SA"/>
        </w:rPr>
        <w:t>, полученный Ледовым дворцом</w:t>
      </w:r>
      <w:r w:rsidRPr="00671638">
        <w:rPr>
          <w:szCs w:val="28"/>
          <w:lang w:eastAsia="ar-SA"/>
        </w:rPr>
        <w:t xml:space="preserve"> </w:t>
      </w:r>
      <w:r w:rsidR="006C67E3">
        <w:rPr>
          <w:szCs w:val="28"/>
          <w:lang w:eastAsia="ar-SA"/>
        </w:rPr>
        <w:t>по</w:t>
      </w:r>
      <w:r w:rsidRPr="00671638">
        <w:rPr>
          <w:szCs w:val="28"/>
          <w:lang w:eastAsia="ar-SA"/>
        </w:rPr>
        <w:t xml:space="preserve"> все</w:t>
      </w:r>
      <w:r w:rsidR="006C67E3">
        <w:rPr>
          <w:szCs w:val="28"/>
          <w:lang w:eastAsia="ar-SA"/>
        </w:rPr>
        <w:t>м</w:t>
      </w:r>
      <w:r w:rsidRPr="00671638">
        <w:rPr>
          <w:szCs w:val="28"/>
          <w:lang w:eastAsia="ar-SA"/>
        </w:rPr>
        <w:t xml:space="preserve"> платны</w:t>
      </w:r>
      <w:r w:rsidR="00E348FF">
        <w:rPr>
          <w:szCs w:val="28"/>
          <w:lang w:eastAsia="ar-SA"/>
        </w:rPr>
        <w:t>м</w:t>
      </w:r>
      <w:r w:rsidRPr="00671638">
        <w:rPr>
          <w:szCs w:val="28"/>
          <w:lang w:eastAsia="ar-SA"/>
        </w:rPr>
        <w:t xml:space="preserve"> услуг</w:t>
      </w:r>
      <w:r w:rsidR="00E348FF">
        <w:rPr>
          <w:szCs w:val="28"/>
          <w:lang w:eastAsia="ar-SA"/>
        </w:rPr>
        <w:t>ам</w:t>
      </w:r>
      <w:r w:rsidRPr="00671638">
        <w:rPr>
          <w:szCs w:val="28"/>
          <w:lang w:eastAsia="ar-SA"/>
        </w:rPr>
        <w:t xml:space="preserve"> </w:t>
      </w:r>
      <w:r w:rsidR="00541DB7" w:rsidRPr="00671638">
        <w:rPr>
          <w:szCs w:val="28"/>
          <w:lang w:eastAsia="ar-SA"/>
        </w:rPr>
        <w:t xml:space="preserve">за каждый год в отдельности. Для суммирования </w:t>
      </w:r>
      <w:r w:rsidR="00E348FF">
        <w:rPr>
          <w:szCs w:val="28"/>
          <w:lang w:eastAsia="ar-SA"/>
        </w:rPr>
        <w:t>цифровых значений</w:t>
      </w:r>
      <w:r w:rsidR="00541DB7" w:rsidRPr="00671638">
        <w:rPr>
          <w:szCs w:val="28"/>
          <w:lang w:eastAsia="ar-SA"/>
        </w:rPr>
        <w:t xml:space="preserve"> </w:t>
      </w:r>
      <w:r w:rsidR="00E348FF">
        <w:rPr>
          <w:szCs w:val="28"/>
          <w:lang w:eastAsia="ar-SA"/>
        </w:rPr>
        <w:t xml:space="preserve">таблицы Приложения 3 </w:t>
      </w:r>
      <w:r w:rsidR="00541DB7" w:rsidRPr="00671638">
        <w:rPr>
          <w:szCs w:val="28"/>
          <w:lang w:eastAsia="ar-SA"/>
        </w:rPr>
        <w:t xml:space="preserve">в каждом столбце отдельно, используем метод </w:t>
      </w:r>
      <w:proofErr w:type="spellStart"/>
      <w:r w:rsidR="00541DB7" w:rsidRPr="00671638">
        <w:rPr>
          <w:szCs w:val="28"/>
          <w:lang w:eastAsia="ar-SA"/>
        </w:rPr>
        <w:t>agg</w:t>
      </w:r>
      <w:proofErr w:type="spellEnd"/>
      <w:r w:rsidR="00541DB7" w:rsidRPr="00671638">
        <w:rPr>
          <w:szCs w:val="28"/>
          <w:lang w:eastAsia="ar-SA"/>
        </w:rPr>
        <w:t>. Внутрь метода передадим названия столбцов, с которыми будем работать и саму функцию sum</w:t>
      </w:r>
      <w:r w:rsidRPr="00671638">
        <w:rPr>
          <w:szCs w:val="28"/>
          <w:lang w:eastAsia="ar-SA"/>
        </w:rPr>
        <w:t>:</w:t>
      </w:r>
    </w:p>
    <w:p w:rsidR="00541DB7" w:rsidRDefault="00541DB7" w:rsidP="00541DB7">
      <w:pPr>
        <w:pStyle w:val="a4"/>
        <w:spacing w:after="0" w:line="360" w:lineRule="auto"/>
        <w:ind w:left="0" w:firstLine="709"/>
        <w:jc w:val="both"/>
        <w:rPr>
          <w:color w:val="FF0000"/>
          <w:szCs w:val="28"/>
          <w:lang w:eastAsia="ar-SA"/>
        </w:rPr>
      </w:pPr>
    </w:p>
    <w:p w:rsidR="00541DB7" w:rsidRDefault="00541DB7" w:rsidP="00541DB7">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63AC9">
        <w:rPr>
          <w:rFonts w:ascii="Consolas" w:hAnsi="Consolas"/>
          <w:color w:val="9CDCFE"/>
          <w:sz w:val="21"/>
          <w:szCs w:val="21"/>
          <w:lang w:eastAsia="ru-RU"/>
        </w:rPr>
        <w:t>df</w:t>
      </w:r>
      <w:r w:rsidRPr="00C63AC9">
        <w:rPr>
          <w:rFonts w:ascii="Consolas" w:hAnsi="Consolas"/>
          <w:color w:val="D4D4D4"/>
          <w:sz w:val="21"/>
          <w:szCs w:val="21"/>
          <w:lang w:eastAsia="ru-RU"/>
        </w:rPr>
        <w:t>.</w:t>
      </w:r>
      <w:r w:rsidRPr="00C63AC9">
        <w:rPr>
          <w:rFonts w:ascii="Consolas" w:hAnsi="Consolas"/>
          <w:color w:val="DCDCAA"/>
          <w:sz w:val="21"/>
          <w:szCs w:val="21"/>
          <w:lang w:eastAsia="ru-RU"/>
        </w:rPr>
        <w:t>agg</w:t>
      </w:r>
      <w:proofErr w:type="spellEnd"/>
      <w:r w:rsidRPr="00C63AC9">
        <w:rPr>
          <w:rFonts w:ascii="Consolas" w:hAnsi="Consolas"/>
          <w:color w:val="D4D4D4"/>
          <w:sz w:val="21"/>
          <w:szCs w:val="21"/>
          <w:lang w:eastAsia="ru-RU"/>
        </w:rPr>
        <w:t>(</w:t>
      </w:r>
      <w:proofErr w:type="gramEnd"/>
      <w:r w:rsidRPr="00C63AC9">
        <w:rPr>
          <w:rFonts w:ascii="Consolas" w:hAnsi="Consolas"/>
          <w:color w:val="D4D4D4"/>
          <w:sz w:val="21"/>
          <w:szCs w:val="21"/>
          <w:lang w:eastAsia="ru-RU"/>
        </w:rPr>
        <w:t>{(</w:t>
      </w:r>
      <w:r w:rsidRPr="00C63AC9">
        <w:rPr>
          <w:rFonts w:ascii="Consolas" w:hAnsi="Consolas"/>
          <w:color w:val="CE9178"/>
          <w:sz w:val="21"/>
          <w:szCs w:val="21"/>
          <w:lang w:eastAsia="ru-RU"/>
        </w:rPr>
        <w:t>'годовой доход'</w:t>
      </w:r>
      <w:r w:rsidRPr="00C63AC9">
        <w:rPr>
          <w:rFonts w:ascii="Consolas" w:hAnsi="Consolas"/>
          <w:color w:val="D4D4D4"/>
          <w:sz w:val="21"/>
          <w:szCs w:val="21"/>
          <w:lang w:eastAsia="ru-RU"/>
        </w:rPr>
        <w:t xml:space="preserve">, </w:t>
      </w:r>
      <w:r w:rsidRPr="00C63AC9">
        <w:rPr>
          <w:rFonts w:ascii="Consolas" w:hAnsi="Consolas"/>
          <w:color w:val="B5CEA8"/>
          <w:sz w:val="21"/>
          <w:szCs w:val="21"/>
          <w:lang w:eastAsia="ru-RU"/>
        </w:rPr>
        <w:t>2020</w:t>
      </w:r>
      <w:r w:rsidRPr="00C63AC9">
        <w:rPr>
          <w:rFonts w:ascii="Consolas" w:hAnsi="Consolas"/>
          <w:color w:val="D4D4D4"/>
          <w:sz w:val="21"/>
          <w:szCs w:val="21"/>
          <w:lang w:eastAsia="ru-RU"/>
        </w:rPr>
        <w:t>) : [</w:t>
      </w:r>
      <w:r w:rsidRPr="00C63AC9">
        <w:rPr>
          <w:rFonts w:ascii="Consolas" w:hAnsi="Consolas"/>
          <w:color w:val="CE9178"/>
          <w:sz w:val="21"/>
          <w:szCs w:val="21"/>
          <w:lang w:eastAsia="ru-RU"/>
        </w:rPr>
        <w:t>'</w:t>
      </w:r>
      <w:proofErr w:type="spellStart"/>
      <w:r w:rsidRPr="00C63AC9">
        <w:rPr>
          <w:rFonts w:ascii="Consolas" w:hAnsi="Consolas"/>
          <w:color w:val="CE9178"/>
          <w:sz w:val="21"/>
          <w:szCs w:val="21"/>
          <w:lang w:eastAsia="ru-RU"/>
        </w:rPr>
        <w:t>sum</w:t>
      </w:r>
      <w:proofErr w:type="spellEnd"/>
      <w:r w:rsidRPr="00C63AC9">
        <w:rPr>
          <w:rFonts w:ascii="Consolas" w:hAnsi="Consolas"/>
          <w:color w:val="CE9178"/>
          <w:sz w:val="21"/>
          <w:szCs w:val="21"/>
          <w:lang w:eastAsia="ru-RU"/>
        </w:rPr>
        <w:t>'</w:t>
      </w:r>
      <w:r w:rsidRPr="00C63AC9">
        <w:rPr>
          <w:rFonts w:ascii="Consolas" w:hAnsi="Consolas"/>
          <w:color w:val="D4D4D4"/>
          <w:sz w:val="21"/>
          <w:szCs w:val="21"/>
          <w:lang w:eastAsia="ru-RU"/>
        </w:rPr>
        <w:t>], (</w:t>
      </w:r>
      <w:r w:rsidRPr="00C63AC9">
        <w:rPr>
          <w:rFonts w:ascii="Consolas" w:hAnsi="Consolas"/>
          <w:color w:val="CE9178"/>
          <w:sz w:val="21"/>
          <w:szCs w:val="21"/>
          <w:lang w:eastAsia="ru-RU"/>
        </w:rPr>
        <w:t>'годовой доход'</w:t>
      </w:r>
      <w:r w:rsidRPr="00C63AC9">
        <w:rPr>
          <w:rFonts w:ascii="Consolas" w:hAnsi="Consolas"/>
          <w:color w:val="D4D4D4"/>
          <w:sz w:val="21"/>
          <w:szCs w:val="21"/>
          <w:lang w:eastAsia="ru-RU"/>
        </w:rPr>
        <w:t xml:space="preserve">, </w:t>
      </w:r>
      <w:r w:rsidRPr="00C63AC9">
        <w:rPr>
          <w:rFonts w:ascii="Consolas" w:hAnsi="Consolas"/>
          <w:color w:val="B5CEA8"/>
          <w:sz w:val="21"/>
          <w:szCs w:val="21"/>
          <w:lang w:eastAsia="ru-RU"/>
        </w:rPr>
        <w:t>2021</w:t>
      </w:r>
      <w:r w:rsidRPr="00C63AC9">
        <w:rPr>
          <w:rFonts w:ascii="Consolas" w:hAnsi="Consolas"/>
          <w:color w:val="D4D4D4"/>
          <w:sz w:val="21"/>
          <w:szCs w:val="21"/>
          <w:lang w:eastAsia="ru-RU"/>
        </w:rPr>
        <w:t>) : [</w:t>
      </w:r>
      <w:r w:rsidRPr="00C63AC9">
        <w:rPr>
          <w:rFonts w:ascii="Consolas" w:hAnsi="Consolas"/>
          <w:color w:val="CE9178"/>
          <w:sz w:val="21"/>
          <w:szCs w:val="21"/>
          <w:lang w:eastAsia="ru-RU"/>
        </w:rPr>
        <w:t>'</w:t>
      </w:r>
      <w:proofErr w:type="spellStart"/>
      <w:r w:rsidRPr="00C63AC9">
        <w:rPr>
          <w:rFonts w:ascii="Consolas" w:hAnsi="Consolas"/>
          <w:color w:val="CE9178"/>
          <w:sz w:val="21"/>
          <w:szCs w:val="21"/>
          <w:lang w:eastAsia="ru-RU"/>
        </w:rPr>
        <w:t>sum</w:t>
      </w:r>
      <w:proofErr w:type="spellEnd"/>
      <w:r w:rsidRPr="00C63AC9">
        <w:rPr>
          <w:rFonts w:ascii="Consolas" w:hAnsi="Consolas"/>
          <w:color w:val="CE9178"/>
          <w:sz w:val="21"/>
          <w:szCs w:val="21"/>
          <w:lang w:eastAsia="ru-RU"/>
        </w:rPr>
        <w:t>'</w:t>
      </w:r>
      <w:r w:rsidRPr="00C63AC9">
        <w:rPr>
          <w:rFonts w:ascii="Consolas" w:hAnsi="Consolas"/>
          <w:color w:val="D4D4D4"/>
          <w:sz w:val="21"/>
          <w:szCs w:val="21"/>
          <w:lang w:eastAsia="ru-RU"/>
        </w:rPr>
        <w:t xml:space="preserve">], </w:t>
      </w:r>
    </w:p>
    <w:p w:rsidR="00541DB7" w:rsidRPr="00C63AC9" w:rsidRDefault="00541DB7" w:rsidP="00541DB7">
      <w:pPr>
        <w:shd w:val="clear" w:color="auto" w:fill="1E1E1E"/>
        <w:suppressAutoHyphens w:val="0"/>
        <w:spacing w:line="285" w:lineRule="atLeast"/>
        <w:rPr>
          <w:rFonts w:ascii="Consolas" w:hAnsi="Consolas"/>
          <w:color w:val="D4D4D4"/>
          <w:sz w:val="21"/>
          <w:szCs w:val="21"/>
          <w:lang w:eastAsia="ru-RU"/>
        </w:rPr>
      </w:pPr>
      <w:r>
        <w:rPr>
          <w:rFonts w:ascii="Consolas" w:hAnsi="Consolas"/>
          <w:color w:val="D4D4D4"/>
          <w:sz w:val="21"/>
          <w:szCs w:val="21"/>
          <w:lang w:eastAsia="ru-RU"/>
        </w:rPr>
        <w:t xml:space="preserve">                                                </w:t>
      </w:r>
      <w:r w:rsidRPr="00C63AC9">
        <w:rPr>
          <w:rFonts w:ascii="Consolas" w:hAnsi="Consolas"/>
          <w:color w:val="D4D4D4"/>
          <w:sz w:val="21"/>
          <w:szCs w:val="21"/>
          <w:lang w:eastAsia="ru-RU"/>
        </w:rPr>
        <w:t>(</w:t>
      </w:r>
      <w:r w:rsidRPr="00C63AC9">
        <w:rPr>
          <w:rFonts w:ascii="Consolas" w:hAnsi="Consolas"/>
          <w:color w:val="CE9178"/>
          <w:sz w:val="21"/>
          <w:szCs w:val="21"/>
          <w:lang w:eastAsia="ru-RU"/>
        </w:rPr>
        <w:t>'годовой доход'</w:t>
      </w:r>
      <w:r w:rsidRPr="00C63AC9">
        <w:rPr>
          <w:rFonts w:ascii="Consolas" w:hAnsi="Consolas"/>
          <w:color w:val="D4D4D4"/>
          <w:sz w:val="21"/>
          <w:szCs w:val="21"/>
          <w:lang w:eastAsia="ru-RU"/>
        </w:rPr>
        <w:t xml:space="preserve">, </w:t>
      </w:r>
      <w:r w:rsidRPr="00C63AC9">
        <w:rPr>
          <w:rFonts w:ascii="Consolas" w:hAnsi="Consolas"/>
          <w:color w:val="B5CEA8"/>
          <w:sz w:val="21"/>
          <w:szCs w:val="21"/>
          <w:lang w:eastAsia="ru-RU"/>
        </w:rPr>
        <w:t>2022</w:t>
      </w:r>
      <w:proofErr w:type="gramStart"/>
      <w:r w:rsidRPr="00C63AC9">
        <w:rPr>
          <w:rFonts w:ascii="Consolas" w:hAnsi="Consolas"/>
          <w:color w:val="D4D4D4"/>
          <w:sz w:val="21"/>
          <w:szCs w:val="21"/>
          <w:lang w:eastAsia="ru-RU"/>
        </w:rPr>
        <w:t>) :</w:t>
      </w:r>
      <w:proofErr w:type="gramEnd"/>
      <w:r w:rsidRPr="00C63AC9">
        <w:rPr>
          <w:rFonts w:ascii="Consolas" w:hAnsi="Consolas"/>
          <w:color w:val="D4D4D4"/>
          <w:sz w:val="21"/>
          <w:szCs w:val="21"/>
          <w:lang w:eastAsia="ru-RU"/>
        </w:rPr>
        <w:t xml:space="preserve"> [</w:t>
      </w:r>
      <w:r w:rsidRPr="00C63AC9">
        <w:rPr>
          <w:rFonts w:ascii="Consolas" w:hAnsi="Consolas"/>
          <w:color w:val="CE9178"/>
          <w:sz w:val="21"/>
          <w:szCs w:val="21"/>
          <w:lang w:eastAsia="ru-RU"/>
        </w:rPr>
        <w:t>'</w:t>
      </w:r>
      <w:proofErr w:type="spellStart"/>
      <w:r w:rsidRPr="00C63AC9">
        <w:rPr>
          <w:rFonts w:ascii="Consolas" w:hAnsi="Consolas"/>
          <w:color w:val="CE9178"/>
          <w:sz w:val="21"/>
          <w:szCs w:val="21"/>
          <w:lang w:eastAsia="ru-RU"/>
        </w:rPr>
        <w:t>sum</w:t>
      </w:r>
      <w:proofErr w:type="spellEnd"/>
      <w:r w:rsidRPr="00C63AC9">
        <w:rPr>
          <w:rFonts w:ascii="Consolas" w:hAnsi="Consolas"/>
          <w:color w:val="CE9178"/>
          <w:sz w:val="21"/>
          <w:szCs w:val="21"/>
          <w:lang w:eastAsia="ru-RU"/>
        </w:rPr>
        <w:t>'</w:t>
      </w:r>
      <w:r w:rsidRPr="00C63AC9">
        <w:rPr>
          <w:rFonts w:ascii="Consolas" w:hAnsi="Consolas"/>
          <w:color w:val="D4D4D4"/>
          <w:sz w:val="21"/>
          <w:szCs w:val="21"/>
          <w:lang w:eastAsia="ru-RU"/>
        </w:rPr>
        <w:t>]})</w:t>
      </w:r>
    </w:p>
    <w:p w:rsidR="00541DB7" w:rsidRDefault="00541DB7" w:rsidP="009C1F50">
      <w:pPr>
        <w:pStyle w:val="a4"/>
        <w:spacing w:after="0" w:line="360" w:lineRule="auto"/>
        <w:ind w:left="0" w:firstLine="709"/>
        <w:jc w:val="both"/>
        <w:rPr>
          <w:szCs w:val="28"/>
          <w:lang w:eastAsia="ar-SA"/>
        </w:rPr>
      </w:pPr>
    </w:p>
    <w:p w:rsidR="00541DB7" w:rsidRDefault="00541DB7" w:rsidP="009C1F50">
      <w:pPr>
        <w:pStyle w:val="a4"/>
        <w:spacing w:after="0" w:line="360" w:lineRule="auto"/>
        <w:ind w:left="0" w:firstLine="709"/>
        <w:jc w:val="both"/>
        <w:rPr>
          <w:szCs w:val="28"/>
          <w:lang w:eastAsia="ar-SA"/>
        </w:rPr>
      </w:pPr>
      <w:r>
        <w:rPr>
          <w:noProof/>
          <w:szCs w:val="28"/>
        </w:rPr>
        <w:drawing>
          <wp:inline distT="0" distB="0" distL="0" distR="0">
            <wp:extent cx="1699490" cy="679796"/>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годовой доход.sum.png"/>
                    <pic:cNvPicPr/>
                  </pic:nvPicPr>
                  <pic:blipFill>
                    <a:blip r:embed="rId24">
                      <a:extLst>
                        <a:ext uri="{28A0092B-C50C-407E-A947-70E740481C1C}">
                          <a14:useLocalDpi xmlns:a14="http://schemas.microsoft.com/office/drawing/2010/main" val="0"/>
                        </a:ext>
                      </a:extLst>
                    </a:blip>
                    <a:stretch>
                      <a:fillRect/>
                    </a:stretch>
                  </pic:blipFill>
                  <pic:spPr>
                    <a:xfrm>
                      <a:off x="0" y="0"/>
                      <a:ext cx="1701071" cy="680428"/>
                    </a:xfrm>
                    <a:prstGeom prst="rect">
                      <a:avLst/>
                    </a:prstGeom>
                  </pic:spPr>
                </pic:pic>
              </a:graphicData>
            </a:graphic>
          </wp:inline>
        </w:drawing>
      </w:r>
    </w:p>
    <w:p w:rsidR="00C8005A" w:rsidRDefault="00C8005A" w:rsidP="005742DF">
      <w:pPr>
        <w:pStyle w:val="a4"/>
        <w:spacing w:after="0" w:line="360" w:lineRule="auto"/>
        <w:ind w:left="0" w:firstLine="709"/>
        <w:jc w:val="both"/>
        <w:rPr>
          <w:szCs w:val="28"/>
          <w:lang w:eastAsia="ar-SA"/>
        </w:rPr>
      </w:pPr>
    </w:p>
    <w:p w:rsidR="00A40E60" w:rsidRDefault="00911F9A" w:rsidP="005742DF">
      <w:pPr>
        <w:pStyle w:val="a4"/>
        <w:spacing w:after="0" w:line="360" w:lineRule="auto"/>
        <w:ind w:left="0" w:firstLine="709"/>
        <w:jc w:val="both"/>
        <w:rPr>
          <w:color w:val="000000" w:themeColor="text1"/>
          <w:szCs w:val="28"/>
          <w:lang w:eastAsia="ar-SA"/>
        </w:rPr>
      </w:pPr>
      <w:r>
        <w:rPr>
          <w:szCs w:val="28"/>
          <w:lang w:eastAsia="ar-SA"/>
        </w:rPr>
        <w:t xml:space="preserve">Получив </w:t>
      </w:r>
      <w:r w:rsidR="00E348FF">
        <w:rPr>
          <w:szCs w:val="28"/>
          <w:lang w:eastAsia="ar-SA"/>
        </w:rPr>
        <w:t>результаты всех расчетов</w:t>
      </w:r>
      <w:r>
        <w:rPr>
          <w:szCs w:val="28"/>
          <w:lang w:eastAsia="ar-SA"/>
        </w:rPr>
        <w:t xml:space="preserve">, </w:t>
      </w:r>
      <w:r w:rsidR="00E348FF">
        <w:rPr>
          <w:szCs w:val="28"/>
          <w:lang w:eastAsia="ar-SA"/>
        </w:rPr>
        <w:t>можно заключить, что в</w:t>
      </w:r>
      <w:r w:rsidR="00E348FF">
        <w:t xml:space="preserve"> 2021 г. по сравнению с 2020 г. доходы </w:t>
      </w:r>
      <w:r w:rsidR="00E348FF" w:rsidRPr="00102D8C">
        <w:rPr>
          <w:color w:val="000000" w:themeColor="text1"/>
          <w:szCs w:val="28"/>
          <w:lang w:eastAsia="ar-SA"/>
        </w:rPr>
        <w:t>ГАУ РМ «Ледовый дворец»</w:t>
      </w:r>
      <w:r w:rsidR="00E348FF">
        <w:rPr>
          <w:color w:val="000000" w:themeColor="text1"/>
          <w:szCs w:val="28"/>
          <w:lang w:eastAsia="ar-SA"/>
        </w:rPr>
        <w:t xml:space="preserve"> от реализации платных </w:t>
      </w:r>
      <w:r w:rsidR="00E348FF">
        <w:rPr>
          <w:color w:val="000000" w:themeColor="text1"/>
          <w:szCs w:val="28"/>
          <w:lang w:eastAsia="ar-SA"/>
        </w:rPr>
        <w:lastRenderedPageBreak/>
        <w:t>услуг выросли на 47,4%</w:t>
      </w:r>
      <w:r w:rsidR="005D0793">
        <w:rPr>
          <w:color w:val="000000" w:themeColor="text1"/>
          <w:szCs w:val="28"/>
          <w:lang w:eastAsia="ar-SA"/>
        </w:rPr>
        <w:t xml:space="preserve"> или 2425,0 тыс. руб.</w:t>
      </w:r>
      <w:r w:rsidR="00A40E60">
        <w:rPr>
          <w:color w:val="000000" w:themeColor="text1"/>
          <w:szCs w:val="28"/>
          <w:lang w:eastAsia="ar-SA"/>
        </w:rPr>
        <w:t>, достигнув 7542,2 тыс. руб.</w:t>
      </w:r>
      <w:r w:rsidR="003D0A2F">
        <w:rPr>
          <w:color w:val="000000" w:themeColor="text1"/>
          <w:szCs w:val="28"/>
          <w:lang w:eastAsia="ar-SA"/>
        </w:rPr>
        <w:t xml:space="preserve"> Наибольший рост был обеспечен</w:t>
      </w:r>
      <w:r w:rsidR="00A40E60">
        <w:rPr>
          <w:color w:val="000000" w:themeColor="text1"/>
          <w:szCs w:val="28"/>
          <w:lang w:eastAsia="ar-SA"/>
        </w:rPr>
        <w:t>:</w:t>
      </w:r>
    </w:p>
    <w:p w:rsidR="00A40E60" w:rsidRDefault="00A40E60" w:rsidP="00762BF5">
      <w:pPr>
        <w:pStyle w:val="a4"/>
        <w:numPr>
          <w:ilvl w:val="0"/>
          <w:numId w:val="18"/>
        </w:numPr>
        <w:tabs>
          <w:tab w:val="left" w:pos="1134"/>
        </w:tabs>
        <w:spacing w:after="0" w:line="360" w:lineRule="auto"/>
        <w:ind w:left="0" w:firstLine="709"/>
        <w:jc w:val="both"/>
        <w:rPr>
          <w:color w:val="000000" w:themeColor="text1"/>
          <w:szCs w:val="28"/>
          <w:lang w:eastAsia="ar-SA"/>
        </w:rPr>
      </w:pPr>
      <w:r>
        <w:rPr>
          <w:color w:val="000000" w:themeColor="text1"/>
          <w:szCs w:val="28"/>
          <w:lang w:eastAsia="ar-SA"/>
        </w:rPr>
        <w:t>продаж</w:t>
      </w:r>
      <w:r w:rsidR="003D0A2F">
        <w:rPr>
          <w:color w:val="000000" w:themeColor="text1"/>
          <w:szCs w:val="28"/>
          <w:lang w:eastAsia="ar-SA"/>
        </w:rPr>
        <w:t>ей</w:t>
      </w:r>
      <w:r>
        <w:rPr>
          <w:color w:val="000000" w:themeColor="text1"/>
          <w:szCs w:val="28"/>
          <w:lang w:eastAsia="ar-SA"/>
        </w:rPr>
        <w:t xml:space="preserve"> билетов на хоккей </w:t>
      </w:r>
      <w:r w:rsidR="003D0A2F">
        <w:rPr>
          <w:color w:val="000000" w:themeColor="text1"/>
          <w:szCs w:val="28"/>
          <w:lang w:eastAsia="ar-SA"/>
        </w:rPr>
        <w:t xml:space="preserve">и на массовое катание </w:t>
      </w:r>
      <w:r>
        <w:rPr>
          <w:color w:val="000000" w:themeColor="text1"/>
          <w:szCs w:val="28"/>
          <w:lang w:eastAsia="ar-SA"/>
        </w:rPr>
        <w:t xml:space="preserve">– на 578,3 тыс. руб. </w:t>
      </w:r>
      <w:r w:rsidR="003D0A2F">
        <w:rPr>
          <w:color w:val="000000" w:themeColor="text1"/>
          <w:szCs w:val="28"/>
          <w:lang w:eastAsia="ar-SA"/>
        </w:rPr>
        <w:t xml:space="preserve">(на </w:t>
      </w:r>
      <w:r>
        <w:rPr>
          <w:color w:val="000000" w:themeColor="text1"/>
          <w:szCs w:val="28"/>
          <w:lang w:eastAsia="ar-SA"/>
        </w:rPr>
        <w:t>45,8%</w:t>
      </w:r>
      <w:r w:rsidR="003D0A2F">
        <w:rPr>
          <w:color w:val="000000" w:themeColor="text1"/>
          <w:szCs w:val="28"/>
          <w:lang w:eastAsia="ar-SA"/>
        </w:rPr>
        <w:t xml:space="preserve">) и </w:t>
      </w:r>
      <w:r>
        <w:rPr>
          <w:color w:val="000000" w:themeColor="text1"/>
          <w:szCs w:val="28"/>
          <w:lang w:eastAsia="ar-SA"/>
        </w:rPr>
        <w:t>540,3 тыс. руб.</w:t>
      </w:r>
      <w:r w:rsidR="003D0A2F">
        <w:rPr>
          <w:color w:val="000000" w:themeColor="text1"/>
          <w:szCs w:val="28"/>
          <w:lang w:eastAsia="ar-SA"/>
        </w:rPr>
        <w:t xml:space="preserve"> (на </w:t>
      </w:r>
      <w:r>
        <w:rPr>
          <w:color w:val="000000" w:themeColor="text1"/>
          <w:szCs w:val="28"/>
          <w:lang w:eastAsia="ar-SA"/>
        </w:rPr>
        <w:t>49,0%</w:t>
      </w:r>
      <w:r w:rsidR="003D0A2F">
        <w:rPr>
          <w:color w:val="000000" w:themeColor="text1"/>
          <w:szCs w:val="28"/>
          <w:lang w:eastAsia="ar-SA"/>
        </w:rPr>
        <w:t>), соответственно</w:t>
      </w:r>
      <w:r>
        <w:rPr>
          <w:color w:val="000000" w:themeColor="text1"/>
          <w:szCs w:val="28"/>
          <w:lang w:eastAsia="ar-SA"/>
        </w:rPr>
        <w:t>;</w:t>
      </w:r>
    </w:p>
    <w:p w:rsidR="00A40E60" w:rsidRDefault="00A40E60" w:rsidP="00762BF5">
      <w:pPr>
        <w:pStyle w:val="a4"/>
        <w:numPr>
          <w:ilvl w:val="0"/>
          <w:numId w:val="18"/>
        </w:numPr>
        <w:tabs>
          <w:tab w:val="left" w:pos="1134"/>
        </w:tabs>
        <w:spacing w:after="0" w:line="360" w:lineRule="auto"/>
        <w:ind w:left="0" w:firstLine="709"/>
        <w:jc w:val="both"/>
        <w:rPr>
          <w:color w:val="000000" w:themeColor="text1"/>
          <w:szCs w:val="28"/>
          <w:lang w:eastAsia="ar-SA"/>
        </w:rPr>
      </w:pPr>
      <w:r>
        <w:rPr>
          <w:color w:val="000000" w:themeColor="text1"/>
          <w:szCs w:val="28"/>
          <w:lang w:eastAsia="ar-SA"/>
        </w:rPr>
        <w:t>пр</w:t>
      </w:r>
      <w:r w:rsidR="003D0A2F">
        <w:rPr>
          <w:color w:val="000000" w:themeColor="text1"/>
          <w:szCs w:val="28"/>
          <w:lang w:eastAsia="ar-SA"/>
        </w:rPr>
        <w:t xml:space="preserve">едоставление </w:t>
      </w:r>
      <w:r>
        <w:rPr>
          <w:color w:val="000000" w:themeColor="text1"/>
          <w:szCs w:val="28"/>
          <w:lang w:eastAsia="ar-SA"/>
        </w:rPr>
        <w:t>коньков</w:t>
      </w:r>
      <w:r w:rsidR="003D0A2F">
        <w:rPr>
          <w:color w:val="000000" w:themeColor="text1"/>
          <w:szCs w:val="28"/>
          <w:lang w:eastAsia="ar-SA"/>
        </w:rPr>
        <w:t xml:space="preserve"> в аренду</w:t>
      </w:r>
      <w:r w:rsidR="00762BF5">
        <w:rPr>
          <w:color w:val="000000" w:themeColor="text1"/>
          <w:szCs w:val="28"/>
          <w:lang w:eastAsia="ar-SA"/>
        </w:rPr>
        <w:t xml:space="preserve"> </w:t>
      </w:r>
      <w:r>
        <w:rPr>
          <w:color w:val="000000" w:themeColor="text1"/>
          <w:szCs w:val="28"/>
          <w:lang w:eastAsia="ar-SA"/>
        </w:rPr>
        <w:t xml:space="preserve">– на 350,4 тыс. руб. </w:t>
      </w:r>
      <w:r w:rsidR="00762BF5">
        <w:rPr>
          <w:color w:val="000000" w:themeColor="text1"/>
          <w:szCs w:val="28"/>
          <w:lang w:eastAsia="ar-SA"/>
        </w:rPr>
        <w:t xml:space="preserve">(на </w:t>
      </w:r>
      <w:r>
        <w:rPr>
          <w:color w:val="000000" w:themeColor="text1"/>
          <w:szCs w:val="28"/>
          <w:lang w:eastAsia="ar-SA"/>
        </w:rPr>
        <w:t>47,9 %</w:t>
      </w:r>
      <w:r w:rsidR="00762BF5">
        <w:rPr>
          <w:color w:val="000000" w:themeColor="text1"/>
          <w:szCs w:val="28"/>
          <w:lang w:eastAsia="ar-SA"/>
        </w:rPr>
        <w:t>)</w:t>
      </w:r>
      <w:r>
        <w:rPr>
          <w:color w:val="000000" w:themeColor="text1"/>
          <w:szCs w:val="28"/>
          <w:lang w:eastAsia="ar-SA"/>
        </w:rPr>
        <w:t>;</w:t>
      </w:r>
    </w:p>
    <w:p w:rsidR="00A40E60" w:rsidRDefault="00762BF5" w:rsidP="00762BF5">
      <w:pPr>
        <w:pStyle w:val="a4"/>
        <w:numPr>
          <w:ilvl w:val="0"/>
          <w:numId w:val="18"/>
        </w:numPr>
        <w:tabs>
          <w:tab w:val="left" w:pos="1134"/>
        </w:tabs>
        <w:spacing w:after="0" w:line="360" w:lineRule="auto"/>
        <w:ind w:left="0" w:firstLine="709"/>
        <w:jc w:val="both"/>
        <w:rPr>
          <w:color w:val="000000" w:themeColor="text1"/>
          <w:szCs w:val="28"/>
          <w:lang w:eastAsia="ar-SA"/>
        </w:rPr>
      </w:pPr>
      <w:r>
        <w:rPr>
          <w:color w:val="000000" w:themeColor="text1"/>
          <w:szCs w:val="28"/>
          <w:lang w:eastAsia="ar-SA"/>
        </w:rPr>
        <w:t xml:space="preserve">реализацией абонементов в </w:t>
      </w:r>
      <w:r w:rsidR="00A40E60">
        <w:rPr>
          <w:color w:val="000000" w:themeColor="text1"/>
          <w:szCs w:val="28"/>
          <w:lang w:eastAsia="ar-SA"/>
        </w:rPr>
        <w:t>тренажерн</w:t>
      </w:r>
      <w:r>
        <w:rPr>
          <w:color w:val="000000" w:themeColor="text1"/>
          <w:szCs w:val="28"/>
          <w:lang w:eastAsia="ar-SA"/>
        </w:rPr>
        <w:t>ый</w:t>
      </w:r>
      <w:r w:rsidR="00A40E60">
        <w:rPr>
          <w:color w:val="000000" w:themeColor="text1"/>
          <w:szCs w:val="28"/>
          <w:lang w:eastAsia="ar-SA"/>
        </w:rPr>
        <w:t xml:space="preserve"> зал</w:t>
      </w:r>
      <w:r>
        <w:rPr>
          <w:color w:val="000000" w:themeColor="text1"/>
          <w:szCs w:val="28"/>
          <w:lang w:eastAsia="ar-SA"/>
        </w:rPr>
        <w:t xml:space="preserve"> и на фитнес</w:t>
      </w:r>
      <w:r w:rsidR="00A40E60">
        <w:rPr>
          <w:color w:val="000000" w:themeColor="text1"/>
          <w:szCs w:val="28"/>
          <w:lang w:eastAsia="ar-SA"/>
        </w:rPr>
        <w:t xml:space="preserve"> – на 3</w:t>
      </w:r>
      <w:r w:rsidR="003D0A2F">
        <w:rPr>
          <w:color w:val="000000" w:themeColor="text1"/>
          <w:szCs w:val="28"/>
          <w:lang w:eastAsia="ar-SA"/>
        </w:rPr>
        <w:t xml:space="preserve">10,0 тыс. </w:t>
      </w:r>
      <w:r>
        <w:rPr>
          <w:color w:val="000000" w:themeColor="text1"/>
          <w:szCs w:val="28"/>
          <w:lang w:eastAsia="ar-SA"/>
        </w:rPr>
        <w:t>(на</w:t>
      </w:r>
      <w:r w:rsidR="003D0A2F">
        <w:rPr>
          <w:color w:val="000000" w:themeColor="text1"/>
          <w:szCs w:val="28"/>
          <w:lang w:eastAsia="ar-SA"/>
        </w:rPr>
        <w:t xml:space="preserve"> 48,4%</w:t>
      </w:r>
      <w:r>
        <w:rPr>
          <w:color w:val="000000" w:themeColor="text1"/>
          <w:szCs w:val="28"/>
          <w:lang w:eastAsia="ar-SA"/>
        </w:rPr>
        <w:t>) и 315,1 тыс. руб. (на 48,8%), соответственно.</w:t>
      </w:r>
    </w:p>
    <w:p w:rsidR="00762BF5" w:rsidRDefault="00762BF5" w:rsidP="00762BF5">
      <w:pPr>
        <w:pStyle w:val="a4"/>
        <w:spacing w:after="0" w:line="360" w:lineRule="auto"/>
        <w:ind w:left="0" w:firstLine="709"/>
        <w:jc w:val="both"/>
      </w:pPr>
      <w:r>
        <w:rPr>
          <w:color w:val="000000" w:themeColor="text1"/>
          <w:szCs w:val="28"/>
          <w:lang w:eastAsia="ar-SA"/>
        </w:rPr>
        <w:t xml:space="preserve">Тем самым, </w:t>
      </w:r>
      <w:r w:rsidRPr="00102D8C">
        <w:rPr>
          <w:color w:val="000000" w:themeColor="text1"/>
          <w:szCs w:val="28"/>
          <w:lang w:eastAsia="ar-SA"/>
        </w:rPr>
        <w:t>ГАУ РМ «Ледовый дворец»</w:t>
      </w:r>
      <w:r>
        <w:rPr>
          <w:color w:val="000000" w:themeColor="text1"/>
          <w:szCs w:val="28"/>
          <w:lang w:eastAsia="ar-SA"/>
        </w:rPr>
        <w:t xml:space="preserve"> отыграл</w:t>
      </w:r>
      <w:r w:rsidR="00BF2CAE">
        <w:rPr>
          <w:color w:val="000000" w:themeColor="text1"/>
          <w:szCs w:val="28"/>
          <w:lang w:eastAsia="ar-SA"/>
        </w:rPr>
        <w:t xml:space="preserve"> </w:t>
      </w:r>
      <w:r>
        <w:rPr>
          <w:color w:val="000000" w:themeColor="text1"/>
          <w:szCs w:val="28"/>
          <w:lang w:eastAsia="ar-SA"/>
        </w:rPr>
        <w:t xml:space="preserve">обрушение доходов 2020 г. по сравнению с 2019 г. на фоне </w:t>
      </w:r>
      <w:r>
        <w:t xml:space="preserve">пандемии коронавируса. Постепенно были сняты карантинные ограничения, возобновлено предоставление </w:t>
      </w:r>
      <w:r>
        <w:rPr>
          <w:szCs w:val="28"/>
        </w:rPr>
        <w:t>физкультурно-оздоровительных и досуговых</w:t>
      </w:r>
      <w:r w:rsidRPr="00102D8C">
        <w:rPr>
          <w:color w:val="000000" w:themeColor="text1"/>
          <w:szCs w:val="28"/>
          <w:lang w:eastAsia="ar-SA"/>
        </w:rPr>
        <w:t xml:space="preserve"> услуг</w:t>
      </w:r>
      <w:r>
        <w:t>, люди перестали опасаться заражения, поэтому чаще стали посещать</w:t>
      </w:r>
      <w:r w:rsidRPr="00762BF5">
        <w:rPr>
          <w:color w:val="000000" w:themeColor="text1"/>
          <w:szCs w:val="28"/>
          <w:lang w:eastAsia="ar-SA"/>
        </w:rPr>
        <w:t xml:space="preserve"> </w:t>
      </w:r>
      <w:r>
        <w:rPr>
          <w:color w:val="000000" w:themeColor="text1"/>
          <w:szCs w:val="28"/>
          <w:lang w:eastAsia="ar-SA"/>
        </w:rPr>
        <w:t>спортивное учреждение</w:t>
      </w:r>
      <w:r>
        <w:t xml:space="preserve">. Рост платежеспособности граждан в условиях восстановления после </w:t>
      </w:r>
      <w:proofErr w:type="spellStart"/>
      <w:r>
        <w:t>коронакризиса</w:t>
      </w:r>
      <w:proofErr w:type="spellEnd"/>
      <w:r>
        <w:t xml:space="preserve"> также способствовало увеличению посещаемости Ледового дворца.</w:t>
      </w:r>
      <w:r w:rsidRPr="005742DF">
        <w:t xml:space="preserve"> </w:t>
      </w:r>
      <w:r>
        <w:t xml:space="preserve">Пандемия укрепила интерес населения к поддержанию своего здоровья, в том числе с помощью спортивных занятий. </w:t>
      </w:r>
    </w:p>
    <w:p w:rsidR="005742DF" w:rsidRDefault="005742DF" w:rsidP="005742DF">
      <w:pPr>
        <w:pStyle w:val="a4"/>
        <w:spacing w:after="0" w:line="360" w:lineRule="auto"/>
        <w:ind w:left="0" w:firstLine="709"/>
        <w:jc w:val="both"/>
      </w:pPr>
      <w:r>
        <w:t xml:space="preserve">Однако, в 2022 г. объем </w:t>
      </w:r>
      <w:r w:rsidR="00A40E60">
        <w:t xml:space="preserve">доходов от платных услуг </w:t>
      </w:r>
      <w:r w:rsidR="00A40E60" w:rsidRPr="00102D8C">
        <w:rPr>
          <w:color w:val="000000" w:themeColor="text1"/>
          <w:szCs w:val="28"/>
          <w:lang w:eastAsia="ar-SA"/>
        </w:rPr>
        <w:t>ГАУ РМ «Ледовый дворец»</w:t>
      </w:r>
      <w:r w:rsidR="00A40E60">
        <w:rPr>
          <w:color w:val="000000" w:themeColor="text1"/>
          <w:szCs w:val="28"/>
          <w:lang w:eastAsia="ar-SA"/>
        </w:rPr>
        <w:t xml:space="preserve"> сократился на 12,4% или 928,5 ты</w:t>
      </w:r>
      <w:r w:rsidR="00762BF5">
        <w:rPr>
          <w:color w:val="000000" w:themeColor="text1"/>
          <w:szCs w:val="28"/>
          <w:lang w:eastAsia="ar-SA"/>
        </w:rPr>
        <w:t>с</w:t>
      </w:r>
      <w:r w:rsidR="00A40E60">
        <w:rPr>
          <w:color w:val="000000" w:themeColor="text1"/>
          <w:szCs w:val="28"/>
          <w:lang w:eastAsia="ar-SA"/>
        </w:rPr>
        <w:t>.</w:t>
      </w:r>
      <w:r w:rsidR="00762BF5">
        <w:rPr>
          <w:color w:val="000000" w:themeColor="text1"/>
          <w:szCs w:val="28"/>
          <w:lang w:eastAsia="ar-SA"/>
        </w:rPr>
        <w:t xml:space="preserve"> </w:t>
      </w:r>
      <w:r w:rsidR="00A40E60">
        <w:rPr>
          <w:color w:val="000000" w:themeColor="text1"/>
          <w:szCs w:val="28"/>
          <w:lang w:eastAsia="ar-SA"/>
        </w:rPr>
        <w:t>руб</w:t>
      </w:r>
      <w:r w:rsidR="00762BF5">
        <w:rPr>
          <w:color w:val="000000" w:themeColor="text1"/>
          <w:szCs w:val="28"/>
          <w:lang w:eastAsia="ar-SA"/>
        </w:rPr>
        <w:t>., достигнув 6613,7 тыс.</w:t>
      </w:r>
      <w:r w:rsidR="00ED62D0">
        <w:rPr>
          <w:color w:val="000000" w:themeColor="text1"/>
          <w:szCs w:val="28"/>
          <w:lang w:eastAsia="ar-SA"/>
        </w:rPr>
        <w:t xml:space="preserve"> </w:t>
      </w:r>
      <w:r w:rsidR="00762BF5">
        <w:rPr>
          <w:color w:val="000000" w:themeColor="text1"/>
          <w:szCs w:val="28"/>
          <w:lang w:eastAsia="ar-SA"/>
        </w:rPr>
        <w:t>руб.</w:t>
      </w:r>
      <w:r w:rsidR="00ED62D0">
        <w:rPr>
          <w:color w:val="000000" w:themeColor="text1"/>
          <w:szCs w:val="28"/>
          <w:lang w:eastAsia="ar-SA"/>
        </w:rPr>
        <w:t xml:space="preserve"> О</w:t>
      </w:r>
      <w:r w:rsidR="00ED62D0">
        <w:t xml:space="preserve">бъявление о специальной военной операции в феврале 2022 г. приостановило реализацию всех видов </w:t>
      </w:r>
      <w:r w:rsidR="00ED62D0">
        <w:rPr>
          <w:color w:val="000000" w:themeColor="text1"/>
          <w:szCs w:val="28"/>
          <w:lang w:eastAsia="ar-SA"/>
        </w:rPr>
        <w:t>платных услуг</w:t>
      </w:r>
      <w:r w:rsidR="00ED62D0">
        <w:t xml:space="preserve">. </w:t>
      </w:r>
      <w:r w:rsidR="00ED62D0">
        <w:rPr>
          <w:color w:val="000000" w:themeColor="text1"/>
          <w:szCs w:val="28"/>
          <w:lang w:eastAsia="ar-SA"/>
        </w:rPr>
        <w:t xml:space="preserve">В наибольшей степени оно было обеспечено сокращением продажей билетов на хоккей (-202,6 тыс. руб. или 11,0%) и массовое катание (-213,6 тыс. руб. или 13,0%). </w:t>
      </w:r>
      <w:r>
        <w:t xml:space="preserve">В ситуации неопределенности люди экономили средства. Клиенты </w:t>
      </w:r>
      <w:r w:rsidR="00ED62D0">
        <w:t xml:space="preserve">Ледового дворца </w:t>
      </w:r>
      <w:r>
        <w:t xml:space="preserve">отказывались от продления карт и абонементов либо реже посещали занятия. Снижение спроса на услуги </w:t>
      </w:r>
      <w:r w:rsidR="00ED62D0" w:rsidRPr="00102D8C">
        <w:rPr>
          <w:color w:val="000000" w:themeColor="text1"/>
          <w:szCs w:val="28"/>
          <w:lang w:eastAsia="ar-SA"/>
        </w:rPr>
        <w:t>ГАУ РМ «Ледовый дворец»</w:t>
      </w:r>
      <w:r w:rsidR="00ED62D0">
        <w:rPr>
          <w:color w:val="000000" w:themeColor="text1"/>
          <w:szCs w:val="28"/>
          <w:lang w:eastAsia="ar-SA"/>
        </w:rPr>
        <w:t xml:space="preserve"> </w:t>
      </w:r>
      <w:r>
        <w:t>отмечалось также со стороны корпоративных клиентов. Отчасти это было связано с уходом компаний</w:t>
      </w:r>
      <w:r w:rsidR="00ED62D0">
        <w:t xml:space="preserve"> с рынка РМ</w:t>
      </w:r>
      <w:r>
        <w:t>, которые приостанавливали деятельность и прекращали инвестиции в бизнес</w:t>
      </w:r>
      <w:r w:rsidR="00ED62D0">
        <w:t xml:space="preserve"> учреждения</w:t>
      </w:r>
      <w:r>
        <w:t xml:space="preserve">. Сокращению объема </w:t>
      </w:r>
      <w:r w:rsidR="00ED62D0">
        <w:t xml:space="preserve">доходов от платных </w:t>
      </w:r>
      <w:r w:rsidR="00ED62D0">
        <w:rPr>
          <w:szCs w:val="28"/>
        </w:rPr>
        <w:t>физкультурно-оздоровительных и досуговых</w:t>
      </w:r>
      <w:r w:rsidR="00ED62D0" w:rsidRPr="00102D8C">
        <w:rPr>
          <w:color w:val="000000" w:themeColor="text1"/>
          <w:szCs w:val="28"/>
          <w:lang w:eastAsia="ar-SA"/>
        </w:rPr>
        <w:t xml:space="preserve"> услуг</w:t>
      </w:r>
      <w:r>
        <w:t xml:space="preserve"> способствовала также мобилизация. </w:t>
      </w:r>
    </w:p>
    <w:p w:rsidR="00B55911" w:rsidRPr="00B27EEE" w:rsidRDefault="00B27EEE" w:rsidP="00CC6296">
      <w:pPr>
        <w:pStyle w:val="a4"/>
        <w:spacing w:after="0" w:line="360" w:lineRule="auto"/>
        <w:ind w:left="0" w:firstLine="709"/>
        <w:jc w:val="both"/>
      </w:pPr>
      <w:r w:rsidRPr="00B27EEE">
        <w:lastRenderedPageBreak/>
        <w:t xml:space="preserve">Оценим структуру </w:t>
      </w:r>
      <w:r>
        <w:t xml:space="preserve">доходов от платных </w:t>
      </w:r>
      <w:r w:rsidRPr="00B27EEE">
        <w:t>физкультурно-оздоровительных и досуговых услуг ГАУ РМ «Ледовый дворец» за 2020-2022 гг.</w:t>
      </w:r>
    </w:p>
    <w:p w:rsidR="00C6793F" w:rsidRPr="00B27EEE" w:rsidRDefault="00C6793F" w:rsidP="00CC6296">
      <w:pPr>
        <w:pStyle w:val="a4"/>
        <w:spacing w:after="0" w:line="360" w:lineRule="auto"/>
        <w:ind w:left="0" w:firstLine="709"/>
        <w:jc w:val="both"/>
      </w:pPr>
      <w:r w:rsidRPr="00B27EEE">
        <w:t>Воспользуемся инструменто</w:t>
      </w:r>
      <w:r w:rsidR="00B27EEE">
        <w:t>м</w:t>
      </w:r>
      <w:r w:rsidRPr="00B27EEE">
        <w:t xml:space="preserve"> </w:t>
      </w:r>
      <w:proofErr w:type="spellStart"/>
      <w:r w:rsidRPr="00B27EEE">
        <w:t>import</w:t>
      </w:r>
      <w:proofErr w:type="spellEnd"/>
      <w:r w:rsidRPr="00B27EEE">
        <w:t>, для доступа к</w:t>
      </w:r>
      <w:r w:rsidR="00671638" w:rsidRPr="00B27EEE">
        <w:t xml:space="preserve"> нужным для анализа библиотекам</w:t>
      </w:r>
      <w:r w:rsidR="00B27EEE">
        <w:t xml:space="preserve"> (</w:t>
      </w:r>
      <w:r w:rsidR="00B27EEE">
        <w:rPr>
          <w:lang w:val="en-US"/>
        </w:rPr>
        <w:t>Pandas</w:t>
      </w:r>
      <w:r w:rsidR="00B27EEE" w:rsidRPr="00B27EEE">
        <w:t xml:space="preserve"> </w:t>
      </w:r>
      <w:r w:rsidR="00B27EEE">
        <w:t xml:space="preserve">и </w:t>
      </w:r>
      <w:r w:rsidR="00B27EEE">
        <w:rPr>
          <w:lang w:val="en-US"/>
        </w:rPr>
        <w:t>Matplotlib</w:t>
      </w:r>
      <w:r w:rsidR="00B27EEE" w:rsidRPr="00B27EEE">
        <w:t>)</w:t>
      </w:r>
      <w:r w:rsidR="00671638" w:rsidRPr="00B27EEE">
        <w:t>:</w:t>
      </w:r>
    </w:p>
    <w:p w:rsidR="00671638" w:rsidRDefault="00671638" w:rsidP="00CC6296">
      <w:pPr>
        <w:pStyle w:val="a4"/>
        <w:spacing w:after="0" w:line="360" w:lineRule="auto"/>
        <w:ind w:left="0" w:firstLine="709"/>
        <w:jc w:val="both"/>
        <w:rPr>
          <w:color w:val="FF0000"/>
          <w:szCs w:val="28"/>
          <w:lang w:eastAsia="ar-SA"/>
        </w:rPr>
      </w:pPr>
    </w:p>
    <w:p w:rsidR="00C6793F" w:rsidRPr="008F1F77" w:rsidRDefault="00C6793F" w:rsidP="00C6793F">
      <w:pPr>
        <w:shd w:val="clear" w:color="auto" w:fill="1E1E1E"/>
        <w:suppressAutoHyphens w:val="0"/>
        <w:spacing w:line="285" w:lineRule="atLeast"/>
        <w:rPr>
          <w:rFonts w:ascii="Consolas" w:hAnsi="Consolas"/>
          <w:color w:val="D4D4D4"/>
          <w:sz w:val="21"/>
          <w:szCs w:val="21"/>
          <w:lang w:val="en-US" w:eastAsia="ru-RU"/>
        </w:rPr>
      </w:pPr>
      <w:r w:rsidRPr="008F1F77">
        <w:rPr>
          <w:rFonts w:ascii="Consolas" w:hAnsi="Consolas"/>
          <w:color w:val="C586C0"/>
          <w:sz w:val="21"/>
          <w:szCs w:val="21"/>
          <w:lang w:val="en-US" w:eastAsia="ru-RU"/>
        </w:rPr>
        <w:t>import</w:t>
      </w:r>
      <w:r w:rsidRPr="008F1F77">
        <w:rPr>
          <w:rFonts w:ascii="Consolas" w:hAnsi="Consolas"/>
          <w:color w:val="D4D4D4"/>
          <w:sz w:val="21"/>
          <w:szCs w:val="21"/>
          <w:lang w:val="en-US" w:eastAsia="ru-RU"/>
        </w:rPr>
        <w:t xml:space="preserve"> </w:t>
      </w:r>
      <w:r w:rsidRPr="008F1F77">
        <w:rPr>
          <w:rFonts w:ascii="Consolas" w:hAnsi="Consolas"/>
          <w:color w:val="4EC9B0"/>
          <w:sz w:val="21"/>
          <w:szCs w:val="21"/>
          <w:lang w:val="en-US" w:eastAsia="ru-RU"/>
        </w:rPr>
        <w:t>pandas</w:t>
      </w:r>
      <w:r w:rsidRPr="008F1F77">
        <w:rPr>
          <w:rFonts w:ascii="Consolas" w:hAnsi="Consolas"/>
          <w:color w:val="D4D4D4"/>
          <w:sz w:val="21"/>
          <w:szCs w:val="21"/>
          <w:lang w:val="en-US" w:eastAsia="ru-RU"/>
        </w:rPr>
        <w:t xml:space="preserve"> </w:t>
      </w:r>
      <w:r w:rsidRPr="008F1F77">
        <w:rPr>
          <w:rFonts w:ascii="Consolas" w:hAnsi="Consolas"/>
          <w:color w:val="C586C0"/>
          <w:sz w:val="21"/>
          <w:szCs w:val="21"/>
          <w:lang w:val="en-US" w:eastAsia="ru-RU"/>
        </w:rPr>
        <w:t>as</w:t>
      </w:r>
      <w:r w:rsidRPr="008F1F77">
        <w:rPr>
          <w:rFonts w:ascii="Consolas" w:hAnsi="Consolas"/>
          <w:color w:val="D4D4D4"/>
          <w:sz w:val="21"/>
          <w:szCs w:val="21"/>
          <w:lang w:val="en-US" w:eastAsia="ru-RU"/>
        </w:rPr>
        <w:t xml:space="preserve"> </w:t>
      </w:r>
      <w:r w:rsidRPr="008F1F77">
        <w:rPr>
          <w:rFonts w:ascii="Consolas" w:hAnsi="Consolas"/>
          <w:color w:val="4EC9B0"/>
          <w:sz w:val="21"/>
          <w:szCs w:val="21"/>
          <w:lang w:val="en-US" w:eastAsia="ru-RU"/>
        </w:rPr>
        <w:t>pd</w:t>
      </w:r>
    </w:p>
    <w:p w:rsidR="00C6793F" w:rsidRDefault="00C6793F" w:rsidP="00C6793F">
      <w:pPr>
        <w:shd w:val="clear" w:color="auto" w:fill="1E1E1E"/>
        <w:suppressAutoHyphens w:val="0"/>
        <w:spacing w:line="285" w:lineRule="atLeast"/>
        <w:rPr>
          <w:rFonts w:ascii="Consolas" w:hAnsi="Consolas"/>
          <w:color w:val="4EC9B0"/>
          <w:sz w:val="21"/>
          <w:szCs w:val="21"/>
          <w:lang w:val="en-US" w:eastAsia="ru-RU"/>
        </w:rPr>
      </w:pPr>
      <w:r w:rsidRPr="008F1F77">
        <w:rPr>
          <w:rFonts w:ascii="Consolas" w:hAnsi="Consolas"/>
          <w:color w:val="C586C0"/>
          <w:sz w:val="21"/>
          <w:szCs w:val="21"/>
          <w:lang w:val="en-US" w:eastAsia="ru-RU"/>
        </w:rPr>
        <w:t>import</w:t>
      </w:r>
      <w:r w:rsidRPr="008F1F77">
        <w:rPr>
          <w:rFonts w:ascii="Consolas" w:hAnsi="Consolas"/>
          <w:color w:val="D4D4D4"/>
          <w:sz w:val="21"/>
          <w:szCs w:val="21"/>
          <w:lang w:val="en-US" w:eastAsia="ru-RU"/>
        </w:rPr>
        <w:t xml:space="preserve"> </w:t>
      </w:r>
      <w:proofErr w:type="spellStart"/>
      <w:proofErr w:type="gramStart"/>
      <w:r w:rsidRPr="008F1F77">
        <w:rPr>
          <w:rFonts w:ascii="Consolas" w:hAnsi="Consolas"/>
          <w:color w:val="4EC9B0"/>
          <w:sz w:val="21"/>
          <w:szCs w:val="21"/>
          <w:lang w:val="en-US" w:eastAsia="ru-RU"/>
        </w:rPr>
        <w:t>matplotlib</w:t>
      </w:r>
      <w:r w:rsidRPr="008F1F77">
        <w:rPr>
          <w:rFonts w:ascii="Consolas" w:hAnsi="Consolas"/>
          <w:color w:val="D4D4D4"/>
          <w:sz w:val="21"/>
          <w:szCs w:val="21"/>
          <w:lang w:val="en-US" w:eastAsia="ru-RU"/>
        </w:rPr>
        <w:t>.</w:t>
      </w:r>
      <w:r w:rsidRPr="008F1F77">
        <w:rPr>
          <w:rFonts w:ascii="Consolas" w:hAnsi="Consolas"/>
          <w:color w:val="4EC9B0"/>
          <w:sz w:val="21"/>
          <w:szCs w:val="21"/>
          <w:lang w:val="en-US" w:eastAsia="ru-RU"/>
        </w:rPr>
        <w:t>pyplot</w:t>
      </w:r>
      <w:proofErr w:type="spellEnd"/>
      <w:proofErr w:type="gramEnd"/>
      <w:r w:rsidRPr="008F1F77">
        <w:rPr>
          <w:rFonts w:ascii="Consolas" w:hAnsi="Consolas"/>
          <w:color w:val="D4D4D4"/>
          <w:sz w:val="21"/>
          <w:szCs w:val="21"/>
          <w:lang w:val="en-US" w:eastAsia="ru-RU"/>
        </w:rPr>
        <w:t xml:space="preserve"> </w:t>
      </w:r>
      <w:r w:rsidRPr="008F1F77">
        <w:rPr>
          <w:rFonts w:ascii="Consolas" w:hAnsi="Consolas"/>
          <w:color w:val="C586C0"/>
          <w:sz w:val="21"/>
          <w:szCs w:val="21"/>
          <w:lang w:val="en-US" w:eastAsia="ru-RU"/>
        </w:rPr>
        <w:t>as</w:t>
      </w:r>
      <w:r w:rsidRPr="008F1F77">
        <w:rPr>
          <w:rFonts w:ascii="Consolas" w:hAnsi="Consolas"/>
          <w:color w:val="D4D4D4"/>
          <w:sz w:val="21"/>
          <w:szCs w:val="21"/>
          <w:lang w:val="en-US" w:eastAsia="ru-RU"/>
        </w:rPr>
        <w:t xml:space="preserve"> </w:t>
      </w:r>
      <w:proofErr w:type="spellStart"/>
      <w:r w:rsidRPr="008F1F77">
        <w:rPr>
          <w:rFonts w:ascii="Consolas" w:hAnsi="Consolas"/>
          <w:color w:val="4EC9B0"/>
          <w:sz w:val="21"/>
          <w:szCs w:val="21"/>
          <w:lang w:val="en-US" w:eastAsia="ru-RU"/>
        </w:rPr>
        <w:t>plt</w:t>
      </w:r>
      <w:proofErr w:type="spellEnd"/>
    </w:p>
    <w:p w:rsidR="00C6793F" w:rsidRPr="00C6793F" w:rsidRDefault="00C6793F" w:rsidP="00CC6296">
      <w:pPr>
        <w:pStyle w:val="a4"/>
        <w:spacing w:after="0" w:line="360" w:lineRule="auto"/>
        <w:ind w:left="0" w:firstLine="709"/>
        <w:jc w:val="both"/>
        <w:rPr>
          <w:color w:val="FF0000"/>
          <w:szCs w:val="28"/>
          <w:lang w:val="en-US" w:eastAsia="ar-SA"/>
        </w:rPr>
      </w:pPr>
    </w:p>
    <w:p w:rsidR="002A1B75" w:rsidRDefault="00F1354B" w:rsidP="00C6793F">
      <w:pPr>
        <w:pStyle w:val="a4"/>
        <w:spacing w:after="0" w:line="360" w:lineRule="auto"/>
        <w:ind w:left="0" w:firstLine="709"/>
        <w:jc w:val="both"/>
        <w:rPr>
          <w:szCs w:val="28"/>
          <w:lang w:eastAsia="ar-SA"/>
        </w:rPr>
      </w:pPr>
      <w:r>
        <w:rPr>
          <w:szCs w:val="28"/>
          <w:lang w:eastAsia="ar-SA"/>
        </w:rPr>
        <w:t xml:space="preserve">Считаем данные из файла </w:t>
      </w:r>
      <w:r w:rsidR="001E58AD" w:rsidRPr="004A0715">
        <w:rPr>
          <w:color w:val="FF0000"/>
          <w:szCs w:val="28"/>
          <w:lang w:eastAsia="ar-SA"/>
        </w:rPr>
        <w:t xml:space="preserve">Приложение </w:t>
      </w:r>
      <w:r w:rsidR="001E58AD">
        <w:rPr>
          <w:color w:val="FF0000"/>
          <w:szCs w:val="28"/>
          <w:lang w:eastAsia="ar-SA"/>
        </w:rPr>
        <w:t xml:space="preserve">3 – Динамика доходов </w:t>
      </w:r>
      <w:r w:rsidR="001E58AD" w:rsidRPr="00CB38CE">
        <w:rPr>
          <w:color w:val="FF0000"/>
          <w:szCs w:val="28"/>
          <w:lang w:eastAsia="ar-SA"/>
        </w:rPr>
        <w:t>ГАУ РМ «Ледовый дворец» от платных услуг за 20</w:t>
      </w:r>
      <w:r w:rsidR="001E58AD">
        <w:rPr>
          <w:color w:val="FF0000"/>
          <w:szCs w:val="28"/>
          <w:lang w:eastAsia="ar-SA"/>
        </w:rPr>
        <w:t>20</w:t>
      </w:r>
      <w:r w:rsidR="001E58AD" w:rsidRPr="00CB38CE">
        <w:rPr>
          <w:color w:val="FF0000"/>
          <w:szCs w:val="28"/>
          <w:lang w:eastAsia="ar-SA"/>
        </w:rPr>
        <w:t>-20</w:t>
      </w:r>
      <w:r w:rsidR="001E58AD">
        <w:rPr>
          <w:color w:val="FF0000"/>
          <w:szCs w:val="28"/>
          <w:lang w:eastAsia="ar-SA"/>
        </w:rPr>
        <w:t>22</w:t>
      </w:r>
      <w:r w:rsidR="001E58AD" w:rsidRPr="00CB38CE">
        <w:rPr>
          <w:color w:val="FF0000"/>
          <w:szCs w:val="28"/>
          <w:lang w:eastAsia="ar-SA"/>
        </w:rPr>
        <w:t xml:space="preserve"> гг.</w:t>
      </w:r>
      <w:r>
        <w:rPr>
          <w:szCs w:val="28"/>
          <w:lang w:eastAsia="ar-SA"/>
        </w:rPr>
        <w:t>, использу</w:t>
      </w:r>
      <w:r w:rsidR="00B27EEE">
        <w:rPr>
          <w:szCs w:val="28"/>
          <w:lang w:eastAsia="ar-SA"/>
        </w:rPr>
        <w:t>я</w:t>
      </w:r>
      <w:r>
        <w:rPr>
          <w:szCs w:val="28"/>
          <w:lang w:eastAsia="ar-SA"/>
        </w:rPr>
        <w:t xml:space="preserve"> для этого </w:t>
      </w:r>
      <w:r w:rsidR="00B27EEE">
        <w:rPr>
          <w:szCs w:val="28"/>
          <w:lang w:eastAsia="ar-SA"/>
        </w:rPr>
        <w:t xml:space="preserve">функцию </w:t>
      </w:r>
      <w:proofErr w:type="spellStart"/>
      <w:r w:rsidRPr="00F1354B">
        <w:rPr>
          <w:szCs w:val="28"/>
          <w:lang w:eastAsia="ar-SA"/>
        </w:rPr>
        <w:t>pd.read_csv</w:t>
      </w:r>
      <w:proofErr w:type="spellEnd"/>
      <w:r w:rsidR="00671638">
        <w:rPr>
          <w:szCs w:val="28"/>
          <w:lang w:eastAsia="ar-SA"/>
        </w:rPr>
        <w:t>:</w:t>
      </w:r>
    </w:p>
    <w:p w:rsidR="00671638" w:rsidRDefault="00671638" w:rsidP="00C6793F">
      <w:pPr>
        <w:pStyle w:val="a4"/>
        <w:spacing w:after="0" w:line="360" w:lineRule="auto"/>
        <w:ind w:left="0" w:firstLine="709"/>
        <w:jc w:val="both"/>
        <w:rPr>
          <w:szCs w:val="28"/>
          <w:lang w:eastAsia="ar-SA"/>
        </w:rPr>
      </w:pPr>
    </w:p>
    <w:p w:rsidR="00541DB7" w:rsidRDefault="00641C67" w:rsidP="00541DB7">
      <w:pPr>
        <w:shd w:val="clear" w:color="auto" w:fill="1E1E1E"/>
        <w:suppressAutoHyphens w:val="0"/>
        <w:spacing w:line="285" w:lineRule="atLeast"/>
        <w:rPr>
          <w:rFonts w:ascii="Consolas" w:hAnsi="Consolas"/>
          <w:color w:val="CE9178"/>
          <w:sz w:val="21"/>
          <w:szCs w:val="21"/>
          <w:lang w:eastAsia="ru-RU"/>
        </w:rPr>
      </w:pPr>
      <w:proofErr w:type="spellStart"/>
      <w:r w:rsidRPr="00641C67">
        <w:rPr>
          <w:rFonts w:ascii="Consolas" w:hAnsi="Consolas"/>
          <w:color w:val="9CDCFE"/>
          <w:sz w:val="21"/>
          <w:szCs w:val="21"/>
          <w:lang w:eastAsia="ru-RU"/>
        </w:rPr>
        <w:t>df</w:t>
      </w:r>
      <w:proofErr w:type="spellEnd"/>
      <w:r w:rsidRPr="00641C67">
        <w:rPr>
          <w:rFonts w:ascii="Consolas" w:hAnsi="Consolas"/>
          <w:color w:val="D4D4D4"/>
          <w:sz w:val="21"/>
          <w:szCs w:val="21"/>
          <w:lang w:eastAsia="ru-RU"/>
        </w:rPr>
        <w:t xml:space="preserve"> = </w:t>
      </w:r>
      <w:proofErr w:type="spellStart"/>
      <w:proofErr w:type="gramStart"/>
      <w:r w:rsidRPr="00641C67">
        <w:rPr>
          <w:rFonts w:ascii="Consolas" w:hAnsi="Consolas"/>
          <w:color w:val="4EC9B0"/>
          <w:sz w:val="21"/>
          <w:szCs w:val="21"/>
          <w:lang w:eastAsia="ru-RU"/>
        </w:rPr>
        <w:t>pd</w:t>
      </w:r>
      <w:r w:rsidRPr="00641C67">
        <w:rPr>
          <w:rFonts w:ascii="Consolas" w:hAnsi="Consolas"/>
          <w:color w:val="D4D4D4"/>
          <w:sz w:val="21"/>
          <w:szCs w:val="21"/>
          <w:lang w:eastAsia="ru-RU"/>
        </w:rPr>
        <w:t>.</w:t>
      </w:r>
      <w:r w:rsidRPr="00641C67">
        <w:rPr>
          <w:rFonts w:ascii="Consolas" w:hAnsi="Consolas"/>
          <w:color w:val="DCDCAA"/>
          <w:sz w:val="21"/>
          <w:szCs w:val="21"/>
          <w:lang w:eastAsia="ru-RU"/>
        </w:rPr>
        <w:t>read</w:t>
      </w:r>
      <w:proofErr w:type="gramEnd"/>
      <w:r w:rsidRPr="00641C67">
        <w:rPr>
          <w:rFonts w:ascii="Consolas" w:hAnsi="Consolas"/>
          <w:color w:val="DCDCAA"/>
          <w:sz w:val="21"/>
          <w:szCs w:val="21"/>
          <w:lang w:eastAsia="ru-RU"/>
        </w:rPr>
        <w:t>_csv</w:t>
      </w:r>
      <w:proofErr w:type="spellEnd"/>
      <w:r w:rsidRPr="00641C67">
        <w:rPr>
          <w:rFonts w:ascii="Consolas" w:hAnsi="Consolas"/>
          <w:color w:val="D4D4D4"/>
          <w:sz w:val="21"/>
          <w:szCs w:val="21"/>
          <w:lang w:eastAsia="ru-RU"/>
        </w:rPr>
        <w:t>(</w:t>
      </w:r>
      <w:r w:rsidRPr="00641C67">
        <w:rPr>
          <w:rFonts w:ascii="Consolas" w:hAnsi="Consolas"/>
          <w:color w:val="CE9178"/>
          <w:sz w:val="21"/>
          <w:szCs w:val="21"/>
          <w:lang w:eastAsia="ru-RU"/>
        </w:rPr>
        <w:t>"Приложения\Приложение_3_Годов</w:t>
      </w:r>
      <w:r w:rsidR="00C63AC9">
        <w:rPr>
          <w:rFonts w:ascii="Consolas" w:hAnsi="Consolas"/>
          <w:color w:val="CE9178"/>
          <w:sz w:val="21"/>
          <w:szCs w:val="21"/>
          <w:lang w:eastAsia="ru-RU"/>
        </w:rPr>
        <w:t>ой</w:t>
      </w:r>
      <w:r w:rsidRPr="00641C67">
        <w:rPr>
          <w:rFonts w:ascii="Consolas" w:hAnsi="Consolas"/>
          <w:color w:val="CE9178"/>
          <w:sz w:val="21"/>
          <w:szCs w:val="21"/>
          <w:lang w:eastAsia="ru-RU"/>
        </w:rPr>
        <w:t xml:space="preserve"> </w:t>
      </w:r>
      <w:r w:rsidR="00C63AC9">
        <w:rPr>
          <w:rFonts w:ascii="Consolas" w:hAnsi="Consolas"/>
          <w:color w:val="CE9178"/>
          <w:sz w:val="21"/>
          <w:szCs w:val="21"/>
          <w:lang w:eastAsia="ru-RU"/>
        </w:rPr>
        <w:t>доход</w:t>
      </w:r>
      <w:r w:rsidRPr="00641C67">
        <w:rPr>
          <w:rFonts w:ascii="Consolas" w:hAnsi="Consolas"/>
          <w:color w:val="CE9178"/>
          <w:sz w:val="21"/>
          <w:szCs w:val="21"/>
          <w:lang w:eastAsia="ru-RU"/>
        </w:rPr>
        <w:t xml:space="preserve"> </w:t>
      </w:r>
      <w:r w:rsidR="00541DB7">
        <w:rPr>
          <w:rFonts w:ascii="Consolas" w:hAnsi="Consolas"/>
          <w:color w:val="CE9178"/>
          <w:sz w:val="21"/>
          <w:szCs w:val="21"/>
          <w:lang w:eastAsia="ru-RU"/>
        </w:rPr>
        <w:t>от</w:t>
      </w:r>
      <w:r>
        <w:rPr>
          <w:rFonts w:ascii="Consolas" w:hAnsi="Consolas"/>
          <w:color w:val="CE9178"/>
          <w:sz w:val="21"/>
          <w:szCs w:val="21"/>
          <w:lang w:eastAsia="ru-RU"/>
        </w:rPr>
        <w:t xml:space="preserve"> </w:t>
      </w:r>
      <w:r w:rsidRPr="00641C67">
        <w:rPr>
          <w:rFonts w:ascii="Consolas" w:hAnsi="Consolas"/>
          <w:color w:val="CE9178"/>
          <w:sz w:val="21"/>
          <w:szCs w:val="21"/>
          <w:lang w:eastAsia="ru-RU"/>
        </w:rPr>
        <w:t>услуг</w:t>
      </w:r>
    </w:p>
    <w:p w:rsidR="00641C67" w:rsidRDefault="00541DB7" w:rsidP="00541DB7">
      <w:pPr>
        <w:shd w:val="clear" w:color="auto" w:fill="1E1E1E"/>
        <w:suppressAutoHyphens w:val="0"/>
        <w:spacing w:line="285" w:lineRule="atLeast"/>
        <w:rPr>
          <w:rFonts w:ascii="Consolas" w:hAnsi="Consolas"/>
          <w:color w:val="D4D4D4"/>
          <w:sz w:val="21"/>
          <w:szCs w:val="21"/>
          <w:lang w:eastAsia="ru-RU"/>
        </w:rPr>
      </w:pPr>
      <w:r>
        <w:rPr>
          <w:rFonts w:ascii="Consolas" w:hAnsi="Consolas"/>
          <w:color w:val="CE9178"/>
          <w:sz w:val="21"/>
          <w:szCs w:val="21"/>
          <w:lang w:eastAsia="ru-RU"/>
        </w:rPr>
        <w:t xml:space="preserve">                  предоставляемых</w:t>
      </w:r>
      <w:r w:rsidR="00641C67">
        <w:rPr>
          <w:rFonts w:ascii="Consolas" w:hAnsi="Consolas"/>
          <w:color w:val="CE9178"/>
          <w:sz w:val="21"/>
          <w:szCs w:val="21"/>
          <w:lang w:eastAsia="ru-RU"/>
        </w:rPr>
        <w:t xml:space="preserve"> </w:t>
      </w:r>
      <w:r w:rsidR="00641C67" w:rsidRPr="00641C67">
        <w:rPr>
          <w:rFonts w:ascii="Consolas" w:hAnsi="Consolas"/>
          <w:color w:val="CE9178"/>
          <w:sz w:val="21"/>
          <w:szCs w:val="21"/>
          <w:lang w:eastAsia="ru-RU"/>
        </w:rPr>
        <w:t>ГАУ РМ «Ледовый дворец» 2020-2022гг.csv"</w:t>
      </w:r>
      <w:r w:rsidR="00641C67" w:rsidRPr="00641C67">
        <w:rPr>
          <w:rFonts w:ascii="Consolas" w:hAnsi="Consolas"/>
          <w:color w:val="D4D4D4"/>
          <w:sz w:val="21"/>
          <w:szCs w:val="21"/>
          <w:lang w:eastAsia="ru-RU"/>
        </w:rPr>
        <w:t xml:space="preserve">, </w:t>
      </w:r>
    </w:p>
    <w:p w:rsidR="00641C67" w:rsidRPr="00641C67" w:rsidRDefault="00641C67" w:rsidP="00641C67">
      <w:pPr>
        <w:shd w:val="clear" w:color="auto" w:fill="1E1E1E"/>
        <w:tabs>
          <w:tab w:val="left" w:pos="3366"/>
        </w:tabs>
        <w:suppressAutoHyphens w:val="0"/>
        <w:spacing w:line="285" w:lineRule="atLeast"/>
        <w:rPr>
          <w:rFonts w:ascii="Consolas" w:hAnsi="Consolas"/>
          <w:color w:val="D4D4D4"/>
          <w:sz w:val="21"/>
          <w:szCs w:val="21"/>
          <w:lang w:val="en-US" w:eastAsia="ru-RU"/>
        </w:rPr>
      </w:pPr>
      <w:r w:rsidRPr="00047450">
        <w:rPr>
          <w:rFonts w:ascii="Consolas" w:hAnsi="Consolas"/>
          <w:color w:val="D4D4D4"/>
          <w:sz w:val="21"/>
          <w:szCs w:val="21"/>
          <w:lang w:eastAsia="ru-RU"/>
        </w:rPr>
        <w:t xml:space="preserve">                  </w:t>
      </w:r>
      <w:proofErr w:type="spellStart"/>
      <w:r w:rsidRPr="00641C67">
        <w:rPr>
          <w:rFonts w:ascii="Consolas" w:hAnsi="Consolas"/>
          <w:color w:val="9CDCFE"/>
          <w:sz w:val="21"/>
          <w:szCs w:val="21"/>
          <w:lang w:val="en-US" w:eastAsia="ru-RU"/>
        </w:rPr>
        <w:t>sep</w:t>
      </w:r>
      <w:proofErr w:type="spellEnd"/>
      <w:r w:rsidRPr="00641C67">
        <w:rPr>
          <w:rFonts w:ascii="Consolas" w:hAnsi="Consolas"/>
          <w:color w:val="D4D4D4"/>
          <w:sz w:val="21"/>
          <w:szCs w:val="21"/>
          <w:lang w:val="en-US" w:eastAsia="ru-RU"/>
        </w:rPr>
        <w:t>=</w:t>
      </w:r>
      <w:r w:rsidRPr="00641C67">
        <w:rPr>
          <w:rFonts w:ascii="Consolas" w:hAnsi="Consolas"/>
          <w:color w:val="CE9178"/>
          <w:sz w:val="21"/>
          <w:szCs w:val="21"/>
          <w:lang w:val="en-US" w:eastAsia="ru-RU"/>
        </w:rPr>
        <w:t>';'</w:t>
      </w:r>
      <w:r w:rsidRPr="00641C67">
        <w:rPr>
          <w:rFonts w:ascii="Consolas" w:hAnsi="Consolas"/>
          <w:color w:val="D4D4D4"/>
          <w:sz w:val="21"/>
          <w:szCs w:val="21"/>
          <w:lang w:val="en-US" w:eastAsia="ru-RU"/>
        </w:rPr>
        <w:t xml:space="preserve">, </w:t>
      </w:r>
      <w:r w:rsidRPr="00641C67">
        <w:rPr>
          <w:rFonts w:ascii="Consolas" w:hAnsi="Consolas"/>
          <w:color w:val="9CDCFE"/>
          <w:sz w:val="21"/>
          <w:szCs w:val="21"/>
          <w:lang w:val="en-US" w:eastAsia="ru-RU"/>
        </w:rPr>
        <w:t>encoding</w:t>
      </w:r>
      <w:r w:rsidRPr="00641C67">
        <w:rPr>
          <w:rFonts w:ascii="Consolas" w:hAnsi="Consolas"/>
          <w:color w:val="D4D4D4"/>
          <w:sz w:val="21"/>
          <w:szCs w:val="21"/>
          <w:lang w:val="en-US" w:eastAsia="ru-RU"/>
        </w:rPr>
        <w:t>=</w:t>
      </w:r>
      <w:r w:rsidRPr="00641C67">
        <w:rPr>
          <w:rFonts w:ascii="Consolas" w:hAnsi="Consolas"/>
          <w:color w:val="CE9178"/>
          <w:sz w:val="21"/>
          <w:szCs w:val="21"/>
          <w:lang w:val="en-US" w:eastAsia="ru-RU"/>
        </w:rPr>
        <w:t>'windows-1251'</w:t>
      </w:r>
      <w:r w:rsidRPr="00641C67">
        <w:rPr>
          <w:rFonts w:ascii="Consolas" w:hAnsi="Consolas"/>
          <w:color w:val="D4D4D4"/>
          <w:sz w:val="21"/>
          <w:szCs w:val="21"/>
          <w:lang w:val="en-US" w:eastAsia="ru-RU"/>
        </w:rPr>
        <w:t>)</w:t>
      </w:r>
    </w:p>
    <w:p w:rsidR="00C6793F" w:rsidRPr="00641C67" w:rsidRDefault="00C6793F" w:rsidP="00C3067A">
      <w:pPr>
        <w:pStyle w:val="a4"/>
        <w:spacing w:after="0" w:line="360" w:lineRule="auto"/>
        <w:ind w:left="0" w:firstLine="709"/>
        <w:jc w:val="both"/>
        <w:rPr>
          <w:szCs w:val="28"/>
          <w:lang w:val="en-US" w:eastAsia="ar-SA"/>
        </w:rPr>
      </w:pPr>
    </w:p>
    <w:p w:rsidR="005F207E" w:rsidRDefault="00F1354B" w:rsidP="004A5507">
      <w:pPr>
        <w:suppressAutoHyphens w:val="0"/>
        <w:autoSpaceDE w:val="0"/>
        <w:autoSpaceDN w:val="0"/>
        <w:adjustRightInd w:val="0"/>
        <w:spacing w:line="360" w:lineRule="auto"/>
        <w:ind w:firstLine="709"/>
        <w:jc w:val="both"/>
        <w:rPr>
          <w:sz w:val="28"/>
          <w:szCs w:val="28"/>
        </w:rPr>
      </w:pPr>
      <w:r w:rsidRPr="004961B1">
        <w:rPr>
          <w:sz w:val="28"/>
          <w:szCs w:val="28"/>
        </w:rPr>
        <w:t>Если бы я заранее не подготовила данные</w:t>
      </w:r>
      <w:r w:rsidR="00C47910" w:rsidRPr="004961B1">
        <w:rPr>
          <w:sz w:val="28"/>
          <w:szCs w:val="28"/>
        </w:rPr>
        <w:t xml:space="preserve"> и не знала</w:t>
      </w:r>
      <w:r w:rsidR="00B27EEE">
        <w:rPr>
          <w:sz w:val="28"/>
          <w:szCs w:val="28"/>
        </w:rPr>
        <w:t xml:space="preserve"> бы,</w:t>
      </w:r>
      <w:r w:rsidR="00C47910" w:rsidRPr="004961B1">
        <w:rPr>
          <w:sz w:val="28"/>
          <w:szCs w:val="28"/>
        </w:rPr>
        <w:t xml:space="preserve"> что внутри</w:t>
      </w:r>
      <w:r w:rsidRPr="004961B1">
        <w:rPr>
          <w:sz w:val="28"/>
          <w:szCs w:val="28"/>
        </w:rPr>
        <w:t xml:space="preserve">, </w:t>
      </w:r>
      <w:r w:rsidR="004A5507">
        <w:rPr>
          <w:sz w:val="28"/>
          <w:szCs w:val="28"/>
        </w:rPr>
        <w:t>я</w:t>
      </w:r>
      <w:r w:rsidR="004961B1" w:rsidRPr="004961B1">
        <w:rPr>
          <w:sz w:val="28"/>
          <w:szCs w:val="28"/>
        </w:rPr>
        <w:t xml:space="preserve"> бы </w:t>
      </w:r>
      <w:r w:rsidR="00B27EEE">
        <w:rPr>
          <w:sz w:val="28"/>
          <w:szCs w:val="28"/>
        </w:rPr>
        <w:t>воспользовалась методом</w:t>
      </w:r>
      <w:r w:rsidRPr="004961B1">
        <w:rPr>
          <w:sz w:val="28"/>
          <w:szCs w:val="28"/>
        </w:rPr>
        <w:t xml:space="preserve"> .</w:t>
      </w:r>
      <w:proofErr w:type="spellStart"/>
      <w:r w:rsidRPr="004961B1">
        <w:rPr>
          <w:sz w:val="28"/>
          <w:szCs w:val="28"/>
        </w:rPr>
        <w:t>head</w:t>
      </w:r>
      <w:proofErr w:type="spellEnd"/>
      <w:r w:rsidRPr="004961B1">
        <w:rPr>
          <w:sz w:val="28"/>
          <w:szCs w:val="28"/>
        </w:rPr>
        <w:t>()</w:t>
      </w:r>
      <w:r w:rsidR="005F207E">
        <w:rPr>
          <w:sz w:val="28"/>
          <w:szCs w:val="28"/>
        </w:rPr>
        <w:t>:</w:t>
      </w:r>
    </w:p>
    <w:p w:rsidR="004A5507" w:rsidRPr="00C3067A" w:rsidRDefault="004A5507" w:rsidP="00C3067A">
      <w:pPr>
        <w:suppressAutoHyphens w:val="0"/>
        <w:autoSpaceDE w:val="0"/>
        <w:autoSpaceDN w:val="0"/>
        <w:adjustRightInd w:val="0"/>
        <w:spacing w:line="360" w:lineRule="auto"/>
        <w:rPr>
          <w:rFonts w:ascii="Arial" w:eastAsiaTheme="minorHAnsi" w:hAnsi="Arial" w:cs="Arial"/>
          <w:sz w:val="28"/>
          <w:szCs w:val="28"/>
          <w:lang w:eastAsia="en-US"/>
        </w:rPr>
      </w:pPr>
    </w:p>
    <w:p w:rsidR="00F1354B" w:rsidRPr="00923A1E" w:rsidRDefault="00F1354B" w:rsidP="00F1354B">
      <w:pPr>
        <w:shd w:val="clear" w:color="auto" w:fill="1E1E1E"/>
        <w:suppressAutoHyphens w:val="0"/>
        <w:spacing w:line="285" w:lineRule="atLeast"/>
        <w:rPr>
          <w:rFonts w:ascii="Consolas" w:hAnsi="Consolas"/>
          <w:color w:val="D4D4D4"/>
          <w:sz w:val="21"/>
          <w:szCs w:val="21"/>
          <w:lang w:eastAsia="ru-RU"/>
        </w:rPr>
      </w:pPr>
      <w:proofErr w:type="spellStart"/>
      <w:r w:rsidRPr="00923A1E">
        <w:rPr>
          <w:rFonts w:ascii="Consolas" w:hAnsi="Consolas"/>
          <w:color w:val="9CDCFE"/>
          <w:sz w:val="21"/>
          <w:szCs w:val="21"/>
          <w:lang w:eastAsia="ru-RU"/>
        </w:rPr>
        <w:t>df</w:t>
      </w:r>
      <w:r w:rsidRPr="00923A1E">
        <w:rPr>
          <w:rFonts w:ascii="Consolas" w:hAnsi="Consolas"/>
          <w:color w:val="D4D4D4"/>
          <w:sz w:val="21"/>
          <w:szCs w:val="21"/>
          <w:lang w:eastAsia="ru-RU"/>
        </w:rPr>
        <w:t>.</w:t>
      </w:r>
      <w:r w:rsidRPr="00923A1E">
        <w:rPr>
          <w:rFonts w:ascii="Consolas" w:hAnsi="Consolas"/>
          <w:color w:val="DCDCAA"/>
          <w:sz w:val="21"/>
          <w:szCs w:val="21"/>
          <w:lang w:eastAsia="ru-RU"/>
        </w:rPr>
        <w:t>head</w:t>
      </w:r>
      <w:proofErr w:type="spellEnd"/>
      <w:r w:rsidRPr="00923A1E">
        <w:rPr>
          <w:rFonts w:ascii="Consolas" w:hAnsi="Consolas"/>
          <w:color w:val="D4D4D4"/>
          <w:sz w:val="21"/>
          <w:szCs w:val="21"/>
          <w:lang w:eastAsia="ru-RU"/>
        </w:rPr>
        <w:t>()</w:t>
      </w:r>
    </w:p>
    <w:p w:rsidR="00F1354B" w:rsidRDefault="00F1354B" w:rsidP="00C3067A">
      <w:pPr>
        <w:pStyle w:val="a4"/>
        <w:spacing w:after="0" w:line="360" w:lineRule="auto"/>
        <w:ind w:left="0" w:firstLine="709"/>
        <w:rPr>
          <w:szCs w:val="28"/>
        </w:rPr>
      </w:pPr>
    </w:p>
    <w:p w:rsidR="005F207E" w:rsidRDefault="00861B7E" w:rsidP="005F207E">
      <w:pPr>
        <w:suppressAutoHyphens w:val="0"/>
        <w:autoSpaceDE w:val="0"/>
        <w:autoSpaceDN w:val="0"/>
        <w:adjustRightInd w:val="0"/>
        <w:spacing w:line="360" w:lineRule="auto"/>
        <w:ind w:firstLine="709"/>
        <w:jc w:val="both"/>
        <w:rPr>
          <w:sz w:val="28"/>
          <w:szCs w:val="28"/>
        </w:rPr>
      </w:pPr>
      <w:r>
        <w:rPr>
          <w:sz w:val="28"/>
          <w:szCs w:val="28"/>
        </w:rPr>
        <w:t>М</w:t>
      </w:r>
      <w:r w:rsidR="005F207E">
        <w:rPr>
          <w:sz w:val="28"/>
          <w:szCs w:val="28"/>
        </w:rPr>
        <w:t xml:space="preserve">етод полезен </w:t>
      </w:r>
      <w:r w:rsidR="005F207E" w:rsidRPr="004A5507">
        <w:rPr>
          <w:sz w:val="28"/>
          <w:szCs w:val="28"/>
        </w:rPr>
        <w:t>для быстрого ознакомления с представленными в</w:t>
      </w:r>
      <w:r w:rsidR="005F207E">
        <w:rPr>
          <w:sz w:val="28"/>
          <w:szCs w:val="28"/>
        </w:rPr>
        <w:t>о</w:t>
      </w:r>
      <w:r w:rsidR="005F207E" w:rsidRPr="004A5507">
        <w:rPr>
          <w:sz w:val="28"/>
          <w:szCs w:val="28"/>
        </w:rPr>
        <w:t xml:space="preserve"> фрейме записями</w:t>
      </w:r>
      <w:r w:rsidR="005F207E">
        <w:rPr>
          <w:sz w:val="28"/>
          <w:szCs w:val="28"/>
        </w:rPr>
        <w:t xml:space="preserve"> о доходах </w:t>
      </w:r>
      <w:r w:rsidR="00D00FEE">
        <w:rPr>
          <w:sz w:val="28"/>
          <w:szCs w:val="28"/>
        </w:rPr>
        <w:t>Ледового дворца</w:t>
      </w:r>
      <w:r w:rsidR="005F207E" w:rsidRPr="004A5507">
        <w:rPr>
          <w:sz w:val="28"/>
          <w:szCs w:val="28"/>
        </w:rPr>
        <w:t xml:space="preserve">, первичного </w:t>
      </w:r>
      <w:r w:rsidR="00D00FEE">
        <w:rPr>
          <w:sz w:val="28"/>
          <w:szCs w:val="28"/>
        </w:rPr>
        <w:t xml:space="preserve">их </w:t>
      </w:r>
      <w:r w:rsidR="005F207E" w:rsidRPr="004A5507">
        <w:rPr>
          <w:sz w:val="28"/>
          <w:szCs w:val="28"/>
        </w:rPr>
        <w:t>анализа</w:t>
      </w:r>
      <w:r>
        <w:rPr>
          <w:sz w:val="28"/>
          <w:szCs w:val="28"/>
        </w:rPr>
        <w:t xml:space="preserve">, а также для </w:t>
      </w:r>
      <w:r w:rsidR="005F207E" w:rsidRPr="004A5507">
        <w:rPr>
          <w:sz w:val="28"/>
          <w:szCs w:val="28"/>
        </w:rPr>
        <w:t>быстрой проверки корректности загрузки</w:t>
      </w:r>
      <w:r w:rsidR="005F207E">
        <w:rPr>
          <w:sz w:val="28"/>
          <w:szCs w:val="28"/>
        </w:rPr>
        <w:t xml:space="preserve"> </w:t>
      </w:r>
      <w:r>
        <w:rPr>
          <w:sz w:val="28"/>
          <w:szCs w:val="28"/>
        </w:rPr>
        <w:t xml:space="preserve">данных и </w:t>
      </w:r>
      <w:r w:rsidR="005F207E">
        <w:rPr>
          <w:sz w:val="28"/>
          <w:szCs w:val="28"/>
        </w:rPr>
        <w:t>правильности работы функций, применяемых к</w:t>
      </w:r>
      <w:r>
        <w:rPr>
          <w:sz w:val="28"/>
          <w:szCs w:val="28"/>
        </w:rPr>
        <w:t xml:space="preserve"> ним</w:t>
      </w:r>
      <w:r w:rsidR="005F207E">
        <w:rPr>
          <w:sz w:val="28"/>
          <w:szCs w:val="28"/>
        </w:rPr>
        <w:t>.</w:t>
      </w:r>
    </w:p>
    <w:p w:rsidR="00BD4ECD" w:rsidRDefault="00470A24" w:rsidP="00D00FEE">
      <w:pPr>
        <w:suppressAutoHyphens w:val="0"/>
        <w:autoSpaceDE w:val="0"/>
        <w:autoSpaceDN w:val="0"/>
        <w:adjustRightInd w:val="0"/>
        <w:spacing w:line="360" w:lineRule="auto"/>
        <w:ind w:firstLine="709"/>
        <w:jc w:val="both"/>
        <w:rPr>
          <w:sz w:val="28"/>
          <w:szCs w:val="28"/>
        </w:rPr>
      </w:pPr>
      <w:r w:rsidRPr="00D00FEE">
        <w:rPr>
          <w:sz w:val="28"/>
          <w:szCs w:val="28"/>
        </w:rPr>
        <w:t>Из</w:t>
      </w:r>
      <w:r w:rsidR="00BD4ECD" w:rsidRPr="00D00FEE">
        <w:rPr>
          <w:sz w:val="28"/>
          <w:szCs w:val="28"/>
        </w:rPr>
        <w:t xml:space="preserve"> </w:t>
      </w:r>
      <w:r w:rsidRPr="00D00FEE">
        <w:rPr>
          <w:sz w:val="28"/>
          <w:szCs w:val="28"/>
        </w:rPr>
        <w:t xml:space="preserve">выведенной на экран части </w:t>
      </w:r>
      <w:r w:rsidR="00BD4ECD" w:rsidRPr="00D00FEE">
        <w:rPr>
          <w:sz w:val="28"/>
          <w:szCs w:val="28"/>
        </w:rPr>
        <w:t xml:space="preserve">таблицы </w:t>
      </w:r>
      <w:r w:rsidR="001E58AD" w:rsidRPr="00D00FEE">
        <w:rPr>
          <w:sz w:val="28"/>
          <w:szCs w:val="28"/>
        </w:rPr>
        <w:t>Приложения 3 можно заключить</w:t>
      </w:r>
      <w:r w:rsidR="00BD4ECD" w:rsidRPr="00D00FEE">
        <w:rPr>
          <w:sz w:val="28"/>
          <w:szCs w:val="28"/>
        </w:rPr>
        <w:t xml:space="preserve">, </w:t>
      </w:r>
      <w:r w:rsidRPr="00D00FEE">
        <w:rPr>
          <w:sz w:val="28"/>
          <w:szCs w:val="28"/>
        </w:rPr>
        <w:t xml:space="preserve">что данные </w:t>
      </w:r>
      <w:proofErr w:type="spellStart"/>
      <w:r w:rsidRPr="00D00FEE">
        <w:rPr>
          <w:sz w:val="28"/>
          <w:szCs w:val="28"/>
        </w:rPr>
        <w:t>DataFrame</w:t>
      </w:r>
      <w:proofErr w:type="spellEnd"/>
      <w:r w:rsidRPr="00D00FEE">
        <w:rPr>
          <w:sz w:val="28"/>
          <w:szCs w:val="28"/>
        </w:rPr>
        <w:t xml:space="preserve"> корректно заполнены и с</w:t>
      </w:r>
      <w:r w:rsidR="00BD4ECD" w:rsidRPr="00D00FEE">
        <w:rPr>
          <w:sz w:val="28"/>
          <w:szCs w:val="28"/>
        </w:rPr>
        <w:t>одерж</w:t>
      </w:r>
      <w:r w:rsidRPr="00D00FEE">
        <w:rPr>
          <w:sz w:val="28"/>
          <w:szCs w:val="28"/>
        </w:rPr>
        <w:t>а</w:t>
      </w:r>
      <w:r w:rsidR="00BD4ECD" w:rsidRPr="00D00FEE">
        <w:rPr>
          <w:sz w:val="28"/>
          <w:szCs w:val="28"/>
        </w:rPr>
        <w:t>т вс</w:t>
      </w:r>
      <w:r w:rsidRPr="00D00FEE">
        <w:rPr>
          <w:sz w:val="28"/>
          <w:szCs w:val="28"/>
        </w:rPr>
        <w:t>ю</w:t>
      </w:r>
      <w:r w:rsidR="00BD4ECD" w:rsidRPr="00D00FEE">
        <w:rPr>
          <w:sz w:val="28"/>
          <w:szCs w:val="28"/>
        </w:rPr>
        <w:t xml:space="preserve"> </w:t>
      </w:r>
      <w:r w:rsidRPr="00D00FEE">
        <w:rPr>
          <w:sz w:val="28"/>
          <w:szCs w:val="28"/>
        </w:rPr>
        <w:t>необходимую информацию для дальнейше</w:t>
      </w:r>
      <w:r w:rsidR="001E58AD" w:rsidRPr="00D00FEE">
        <w:rPr>
          <w:sz w:val="28"/>
          <w:szCs w:val="28"/>
        </w:rPr>
        <w:t>го анализа:</w:t>
      </w:r>
    </w:p>
    <w:p w:rsidR="00861B7E" w:rsidRDefault="00861B7E" w:rsidP="00D00FEE">
      <w:pPr>
        <w:suppressAutoHyphens w:val="0"/>
        <w:autoSpaceDE w:val="0"/>
        <w:autoSpaceDN w:val="0"/>
        <w:adjustRightInd w:val="0"/>
        <w:spacing w:line="360" w:lineRule="auto"/>
        <w:ind w:firstLine="709"/>
        <w:jc w:val="both"/>
        <w:rPr>
          <w:sz w:val="28"/>
          <w:szCs w:val="28"/>
        </w:rPr>
      </w:pPr>
    </w:p>
    <w:p w:rsidR="00ED7F16" w:rsidRPr="00755C69" w:rsidRDefault="00C63AC9" w:rsidP="002A1B75">
      <w:pPr>
        <w:pStyle w:val="a4"/>
        <w:spacing w:after="0" w:line="360" w:lineRule="auto"/>
        <w:ind w:left="0" w:firstLine="708"/>
        <w:rPr>
          <w:szCs w:val="28"/>
          <w:lang w:val="en-US"/>
        </w:rPr>
      </w:pPr>
      <w:r>
        <w:rPr>
          <w:noProof/>
          <w:szCs w:val="28"/>
        </w:rPr>
        <w:drawing>
          <wp:inline distT="0" distB="0" distL="0" distR="0">
            <wp:extent cx="2952750" cy="9239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одовой доход.head.png"/>
                    <pic:cNvPicPr/>
                  </pic:nvPicPr>
                  <pic:blipFill>
                    <a:blip r:embed="rId25">
                      <a:extLst>
                        <a:ext uri="{28A0092B-C50C-407E-A947-70E740481C1C}">
                          <a14:useLocalDpi xmlns:a14="http://schemas.microsoft.com/office/drawing/2010/main" val="0"/>
                        </a:ext>
                      </a:extLst>
                    </a:blip>
                    <a:stretch>
                      <a:fillRect/>
                    </a:stretch>
                  </pic:blipFill>
                  <pic:spPr>
                    <a:xfrm>
                      <a:off x="0" y="0"/>
                      <a:ext cx="2953162" cy="924054"/>
                    </a:xfrm>
                    <a:prstGeom prst="rect">
                      <a:avLst/>
                    </a:prstGeom>
                  </pic:spPr>
                </pic:pic>
              </a:graphicData>
            </a:graphic>
          </wp:inline>
        </w:drawing>
      </w:r>
    </w:p>
    <w:p w:rsidR="00BD4ECD" w:rsidRDefault="00BD4ECD" w:rsidP="00911F9A">
      <w:pPr>
        <w:pStyle w:val="a4"/>
        <w:spacing w:after="0" w:line="360" w:lineRule="auto"/>
        <w:ind w:left="0" w:firstLine="708"/>
        <w:jc w:val="both"/>
        <w:rPr>
          <w:szCs w:val="28"/>
        </w:rPr>
      </w:pPr>
      <w:r>
        <w:rPr>
          <w:szCs w:val="28"/>
        </w:rPr>
        <w:lastRenderedPageBreak/>
        <w:t>Д</w:t>
      </w:r>
      <w:r w:rsidR="001E58AD">
        <w:rPr>
          <w:szCs w:val="28"/>
        </w:rPr>
        <w:t xml:space="preserve">алее </w:t>
      </w:r>
      <w:r w:rsidRPr="00DA5013">
        <w:rPr>
          <w:szCs w:val="28"/>
        </w:rPr>
        <w:t xml:space="preserve">воспользуемся функцией </w:t>
      </w:r>
      <w:proofErr w:type="spellStart"/>
      <w:r w:rsidRPr="00DA5013">
        <w:rPr>
          <w:szCs w:val="28"/>
        </w:rPr>
        <w:t>pd</w:t>
      </w:r>
      <w:r w:rsidRPr="00EA48DD">
        <w:rPr>
          <w:szCs w:val="28"/>
        </w:rPr>
        <w:t>.</w:t>
      </w:r>
      <w:r w:rsidRPr="00DA5013">
        <w:rPr>
          <w:szCs w:val="28"/>
        </w:rPr>
        <w:t>crosstab</w:t>
      </w:r>
      <w:proofErr w:type="spellEnd"/>
      <w:r>
        <w:rPr>
          <w:szCs w:val="28"/>
        </w:rPr>
        <w:t>, которая из</w:t>
      </w:r>
      <w:r w:rsidR="009043CF">
        <w:rPr>
          <w:szCs w:val="28"/>
        </w:rPr>
        <w:t xml:space="preserve"> </w:t>
      </w:r>
      <w:r>
        <w:rPr>
          <w:szCs w:val="28"/>
        </w:rPr>
        <w:t xml:space="preserve">набора данных </w:t>
      </w:r>
      <w:r w:rsidR="00861B7E">
        <w:rPr>
          <w:szCs w:val="28"/>
        </w:rPr>
        <w:t xml:space="preserve">Приложения 3 </w:t>
      </w:r>
      <w:r w:rsidR="009043CF">
        <w:rPr>
          <w:szCs w:val="28"/>
        </w:rPr>
        <w:t>с</w:t>
      </w:r>
      <w:r w:rsidR="00861B7E">
        <w:rPr>
          <w:szCs w:val="28"/>
        </w:rPr>
        <w:t xml:space="preserve">формирует </w:t>
      </w:r>
      <w:r>
        <w:rPr>
          <w:szCs w:val="28"/>
        </w:rPr>
        <w:t>сводную таблицу с группировкой по годам</w:t>
      </w:r>
      <w:r w:rsidR="00911F9A">
        <w:rPr>
          <w:szCs w:val="28"/>
        </w:rPr>
        <w:t>:</w:t>
      </w:r>
    </w:p>
    <w:p w:rsidR="00911F9A" w:rsidRPr="00BD4ECD" w:rsidRDefault="00911F9A" w:rsidP="00911F9A">
      <w:pPr>
        <w:pStyle w:val="a4"/>
        <w:spacing w:after="0" w:line="360" w:lineRule="auto"/>
        <w:ind w:left="0" w:firstLine="708"/>
        <w:jc w:val="both"/>
        <w:rPr>
          <w:rFonts w:ascii="Segoe UI" w:hAnsi="Segoe UI" w:cs="Segoe UI"/>
          <w:sz w:val="21"/>
          <w:szCs w:val="21"/>
          <w:shd w:val="clear" w:color="auto" w:fill="FFFFFF"/>
        </w:rPr>
      </w:pPr>
    </w:p>
    <w:p w:rsidR="00541DB7" w:rsidRPr="00541DB7" w:rsidRDefault="00541DB7" w:rsidP="00541DB7">
      <w:pPr>
        <w:shd w:val="clear" w:color="auto" w:fill="1E1E1E"/>
        <w:suppressAutoHyphens w:val="0"/>
        <w:spacing w:line="285" w:lineRule="atLeast"/>
        <w:rPr>
          <w:rFonts w:ascii="Consolas" w:hAnsi="Consolas"/>
          <w:color w:val="D4D4D4"/>
          <w:sz w:val="21"/>
          <w:szCs w:val="21"/>
          <w:lang w:eastAsia="ru-RU"/>
        </w:rPr>
      </w:pPr>
      <w:proofErr w:type="spellStart"/>
      <w:r w:rsidRPr="00541DB7">
        <w:rPr>
          <w:rFonts w:ascii="Consolas" w:hAnsi="Consolas"/>
          <w:color w:val="9CDCFE"/>
          <w:sz w:val="21"/>
          <w:szCs w:val="21"/>
          <w:lang w:eastAsia="ru-RU"/>
        </w:rPr>
        <w:t>data</w:t>
      </w:r>
      <w:proofErr w:type="spellEnd"/>
      <w:r w:rsidRPr="00541DB7">
        <w:rPr>
          <w:rFonts w:ascii="Consolas" w:hAnsi="Consolas"/>
          <w:color w:val="D4D4D4"/>
          <w:sz w:val="21"/>
          <w:szCs w:val="21"/>
          <w:lang w:eastAsia="ru-RU"/>
        </w:rPr>
        <w:t xml:space="preserve"> = </w:t>
      </w:r>
      <w:proofErr w:type="spellStart"/>
      <w:proofErr w:type="gramStart"/>
      <w:r w:rsidRPr="00541DB7">
        <w:rPr>
          <w:rFonts w:ascii="Consolas" w:hAnsi="Consolas"/>
          <w:color w:val="4EC9B0"/>
          <w:sz w:val="21"/>
          <w:szCs w:val="21"/>
          <w:lang w:eastAsia="ru-RU"/>
        </w:rPr>
        <w:t>pd</w:t>
      </w:r>
      <w:r w:rsidRPr="00541DB7">
        <w:rPr>
          <w:rFonts w:ascii="Consolas" w:hAnsi="Consolas"/>
          <w:color w:val="D4D4D4"/>
          <w:sz w:val="21"/>
          <w:szCs w:val="21"/>
          <w:lang w:eastAsia="ru-RU"/>
        </w:rPr>
        <w:t>.</w:t>
      </w:r>
      <w:r w:rsidRPr="00541DB7">
        <w:rPr>
          <w:rFonts w:ascii="Consolas" w:hAnsi="Consolas"/>
          <w:color w:val="DCDCAA"/>
          <w:sz w:val="21"/>
          <w:szCs w:val="21"/>
          <w:lang w:eastAsia="ru-RU"/>
        </w:rPr>
        <w:t>crosstab</w:t>
      </w:r>
      <w:proofErr w:type="spellEnd"/>
      <w:proofErr w:type="gramEnd"/>
      <w:r w:rsidRPr="00541DB7">
        <w:rPr>
          <w:rFonts w:ascii="Consolas" w:hAnsi="Consolas"/>
          <w:color w:val="D4D4D4"/>
          <w:sz w:val="21"/>
          <w:szCs w:val="21"/>
          <w:lang w:eastAsia="ru-RU"/>
        </w:rPr>
        <w:t>(</w:t>
      </w:r>
      <w:proofErr w:type="spellStart"/>
      <w:r w:rsidRPr="00541DB7">
        <w:rPr>
          <w:rFonts w:ascii="Consolas" w:hAnsi="Consolas"/>
          <w:color w:val="9CDCFE"/>
          <w:sz w:val="21"/>
          <w:szCs w:val="21"/>
          <w:lang w:eastAsia="ru-RU"/>
        </w:rPr>
        <w:t>index</w:t>
      </w:r>
      <w:proofErr w:type="spellEnd"/>
      <w:r w:rsidRPr="00541DB7">
        <w:rPr>
          <w:rFonts w:ascii="Consolas" w:hAnsi="Consolas"/>
          <w:color w:val="D4D4D4"/>
          <w:sz w:val="21"/>
          <w:szCs w:val="21"/>
          <w:lang w:eastAsia="ru-RU"/>
        </w:rPr>
        <w:t>=</w:t>
      </w:r>
      <w:proofErr w:type="spellStart"/>
      <w:r w:rsidRPr="00541DB7">
        <w:rPr>
          <w:rFonts w:ascii="Consolas" w:hAnsi="Consolas"/>
          <w:color w:val="9CDCFE"/>
          <w:sz w:val="21"/>
          <w:szCs w:val="21"/>
          <w:lang w:eastAsia="ru-RU"/>
        </w:rPr>
        <w:t>df</w:t>
      </w:r>
      <w:proofErr w:type="spellEnd"/>
      <w:r w:rsidRPr="00541DB7">
        <w:rPr>
          <w:rFonts w:ascii="Consolas" w:hAnsi="Consolas"/>
          <w:color w:val="D4D4D4"/>
          <w:sz w:val="21"/>
          <w:szCs w:val="21"/>
          <w:lang w:eastAsia="ru-RU"/>
        </w:rPr>
        <w:t>[</w:t>
      </w:r>
      <w:r w:rsidRPr="00541DB7">
        <w:rPr>
          <w:rFonts w:ascii="Consolas" w:hAnsi="Consolas"/>
          <w:color w:val="CE9178"/>
          <w:sz w:val="21"/>
          <w:szCs w:val="21"/>
          <w:lang w:eastAsia="ru-RU"/>
        </w:rPr>
        <w:t>'наименование услуги'</w:t>
      </w:r>
      <w:r w:rsidRPr="00541DB7">
        <w:rPr>
          <w:rFonts w:ascii="Consolas" w:hAnsi="Consolas"/>
          <w:color w:val="D4D4D4"/>
          <w:sz w:val="21"/>
          <w:szCs w:val="21"/>
          <w:lang w:eastAsia="ru-RU"/>
        </w:rPr>
        <w:t>],</w:t>
      </w:r>
    </w:p>
    <w:p w:rsidR="00541DB7" w:rsidRPr="00541DB7" w:rsidRDefault="00541DB7" w:rsidP="00541DB7">
      <w:pPr>
        <w:shd w:val="clear" w:color="auto" w:fill="1E1E1E"/>
        <w:suppressAutoHyphens w:val="0"/>
        <w:spacing w:line="285" w:lineRule="atLeast"/>
        <w:rPr>
          <w:rFonts w:ascii="Consolas" w:hAnsi="Consolas"/>
          <w:color w:val="D4D4D4"/>
          <w:sz w:val="21"/>
          <w:szCs w:val="21"/>
          <w:lang w:eastAsia="ru-RU"/>
        </w:rPr>
      </w:pPr>
      <w:r w:rsidRPr="00541DB7">
        <w:rPr>
          <w:rFonts w:ascii="Consolas" w:hAnsi="Consolas"/>
          <w:color w:val="D4D4D4"/>
          <w:sz w:val="21"/>
          <w:szCs w:val="21"/>
          <w:lang w:eastAsia="ru-RU"/>
        </w:rPr>
        <w:t xml:space="preserve">                    </w:t>
      </w:r>
      <w:proofErr w:type="spellStart"/>
      <w:r w:rsidRPr="00541DB7">
        <w:rPr>
          <w:rFonts w:ascii="Consolas" w:hAnsi="Consolas"/>
          <w:color w:val="9CDCFE"/>
          <w:sz w:val="21"/>
          <w:szCs w:val="21"/>
          <w:lang w:eastAsia="ru-RU"/>
        </w:rPr>
        <w:t>columns</w:t>
      </w:r>
      <w:proofErr w:type="spellEnd"/>
      <w:r w:rsidRPr="00541DB7">
        <w:rPr>
          <w:rFonts w:ascii="Consolas" w:hAnsi="Consolas"/>
          <w:color w:val="D4D4D4"/>
          <w:sz w:val="21"/>
          <w:szCs w:val="21"/>
          <w:lang w:eastAsia="ru-RU"/>
        </w:rPr>
        <w:t>=</w:t>
      </w:r>
      <w:proofErr w:type="spellStart"/>
      <w:r w:rsidRPr="00541DB7">
        <w:rPr>
          <w:rFonts w:ascii="Consolas" w:hAnsi="Consolas"/>
          <w:color w:val="9CDCFE"/>
          <w:sz w:val="21"/>
          <w:szCs w:val="21"/>
          <w:lang w:eastAsia="ru-RU"/>
        </w:rPr>
        <w:t>df</w:t>
      </w:r>
      <w:proofErr w:type="spellEnd"/>
      <w:r w:rsidRPr="00541DB7">
        <w:rPr>
          <w:rFonts w:ascii="Consolas" w:hAnsi="Consolas"/>
          <w:color w:val="D4D4D4"/>
          <w:sz w:val="21"/>
          <w:szCs w:val="21"/>
          <w:lang w:eastAsia="ru-RU"/>
        </w:rPr>
        <w:t>[</w:t>
      </w:r>
      <w:r w:rsidRPr="00541DB7">
        <w:rPr>
          <w:rFonts w:ascii="Consolas" w:hAnsi="Consolas"/>
          <w:color w:val="CE9178"/>
          <w:sz w:val="21"/>
          <w:szCs w:val="21"/>
          <w:lang w:eastAsia="ru-RU"/>
        </w:rPr>
        <w:t>'год'</w:t>
      </w:r>
      <w:r w:rsidRPr="00541DB7">
        <w:rPr>
          <w:rFonts w:ascii="Consolas" w:hAnsi="Consolas"/>
          <w:color w:val="D4D4D4"/>
          <w:sz w:val="21"/>
          <w:szCs w:val="21"/>
          <w:lang w:eastAsia="ru-RU"/>
        </w:rPr>
        <w:t xml:space="preserve">], </w:t>
      </w:r>
    </w:p>
    <w:p w:rsidR="00541DB7" w:rsidRPr="00541DB7" w:rsidRDefault="00541DB7" w:rsidP="00541DB7">
      <w:pPr>
        <w:shd w:val="clear" w:color="auto" w:fill="1E1E1E"/>
        <w:suppressAutoHyphens w:val="0"/>
        <w:spacing w:line="285" w:lineRule="atLeast"/>
        <w:rPr>
          <w:rFonts w:ascii="Consolas" w:hAnsi="Consolas"/>
          <w:color w:val="D4D4D4"/>
          <w:sz w:val="21"/>
          <w:szCs w:val="21"/>
          <w:lang w:eastAsia="ru-RU"/>
        </w:rPr>
      </w:pPr>
      <w:r w:rsidRPr="00541DB7">
        <w:rPr>
          <w:rFonts w:ascii="Consolas" w:hAnsi="Consolas"/>
          <w:color w:val="D4D4D4"/>
          <w:sz w:val="21"/>
          <w:szCs w:val="21"/>
          <w:lang w:eastAsia="ru-RU"/>
        </w:rPr>
        <w:t xml:space="preserve">                    </w:t>
      </w:r>
      <w:proofErr w:type="spellStart"/>
      <w:r w:rsidRPr="00541DB7">
        <w:rPr>
          <w:rFonts w:ascii="Consolas" w:hAnsi="Consolas"/>
          <w:color w:val="9CDCFE"/>
          <w:sz w:val="21"/>
          <w:szCs w:val="21"/>
          <w:lang w:eastAsia="ru-RU"/>
        </w:rPr>
        <w:t>values</w:t>
      </w:r>
      <w:proofErr w:type="spellEnd"/>
      <w:r w:rsidRPr="00541DB7">
        <w:rPr>
          <w:rFonts w:ascii="Consolas" w:hAnsi="Consolas"/>
          <w:color w:val="D4D4D4"/>
          <w:sz w:val="21"/>
          <w:szCs w:val="21"/>
          <w:lang w:eastAsia="ru-RU"/>
        </w:rPr>
        <w:t>=</w:t>
      </w:r>
      <w:proofErr w:type="spellStart"/>
      <w:r w:rsidRPr="00541DB7">
        <w:rPr>
          <w:rFonts w:ascii="Consolas" w:hAnsi="Consolas"/>
          <w:color w:val="9CDCFE"/>
          <w:sz w:val="21"/>
          <w:szCs w:val="21"/>
          <w:lang w:eastAsia="ru-RU"/>
        </w:rPr>
        <w:t>df</w:t>
      </w:r>
      <w:proofErr w:type="spellEnd"/>
      <w:r w:rsidRPr="00541DB7">
        <w:rPr>
          <w:rFonts w:ascii="Consolas" w:hAnsi="Consolas"/>
          <w:color w:val="D4D4D4"/>
          <w:sz w:val="21"/>
          <w:szCs w:val="21"/>
          <w:lang w:eastAsia="ru-RU"/>
        </w:rPr>
        <w:t>[</w:t>
      </w:r>
      <w:r w:rsidRPr="00541DB7">
        <w:rPr>
          <w:rFonts w:ascii="Consolas" w:hAnsi="Consolas"/>
          <w:color w:val="CE9178"/>
          <w:sz w:val="21"/>
          <w:szCs w:val="21"/>
          <w:lang w:eastAsia="ru-RU"/>
        </w:rPr>
        <w:t>'годовой доход'</w:t>
      </w:r>
      <w:r w:rsidRPr="00541DB7">
        <w:rPr>
          <w:rFonts w:ascii="Consolas" w:hAnsi="Consolas"/>
          <w:color w:val="D4D4D4"/>
          <w:sz w:val="21"/>
          <w:szCs w:val="21"/>
          <w:lang w:eastAsia="ru-RU"/>
        </w:rPr>
        <w:t xml:space="preserve">], </w:t>
      </w:r>
    </w:p>
    <w:p w:rsidR="00541DB7" w:rsidRPr="00541DB7" w:rsidRDefault="00541DB7" w:rsidP="00541DB7">
      <w:pPr>
        <w:shd w:val="clear" w:color="auto" w:fill="1E1E1E"/>
        <w:suppressAutoHyphens w:val="0"/>
        <w:spacing w:line="285" w:lineRule="atLeast"/>
        <w:rPr>
          <w:rFonts w:ascii="Consolas" w:hAnsi="Consolas"/>
          <w:color w:val="D4D4D4"/>
          <w:sz w:val="21"/>
          <w:szCs w:val="21"/>
          <w:lang w:eastAsia="ru-RU"/>
        </w:rPr>
      </w:pPr>
      <w:r w:rsidRPr="00541DB7">
        <w:rPr>
          <w:rFonts w:ascii="Consolas" w:hAnsi="Consolas"/>
          <w:color w:val="D4D4D4"/>
          <w:sz w:val="21"/>
          <w:szCs w:val="21"/>
          <w:lang w:eastAsia="ru-RU"/>
        </w:rPr>
        <w:t xml:space="preserve">                    </w:t>
      </w:r>
      <w:proofErr w:type="spellStart"/>
      <w:r w:rsidRPr="00541DB7">
        <w:rPr>
          <w:rFonts w:ascii="Consolas" w:hAnsi="Consolas"/>
          <w:color w:val="9CDCFE"/>
          <w:sz w:val="21"/>
          <w:szCs w:val="21"/>
          <w:lang w:eastAsia="ru-RU"/>
        </w:rPr>
        <w:t>aggfunc</w:t>
      </w:r>
      <w:proofErr w:type="spellEnd"/>
      <w:r w:rsidRPr="00541DB7">
        <w:rPr>
          <w:rFonts w:ascii="Consolas" w:hAnsi="Consolas"/>
          <w:color w:val="D4D4D4"/>
          <w:sz w:val="21"/>
          <w:szCs w:val="21"/>
          <w:lang w:eastAsia="ru-RU"/>
        </w:rPr>
        <w:t>=</w:t>
      </w:r>
      <w:r w:rsidRPr="00541DB7">
        <w:rPr>
          <w:rFonts w:ascii="Consolas" w:hAnsi="Consolas"/>
          <w:color w:val="CE9178"/>
          <w:sz w:val="21"/>
          <w:szCs w:val="21"/>
          <w:lang w:eastAsia="ru-RU"/>
        </w:rPr>
        <w:t>'</w:t>
      </w:r>
      <w:proofErr w:type="spellStart"/>
      <w:r w:rsidRPr="00541DB7">
        <w:rPr>
          <w:rFonts w:ascii="Consolas" w:hAnsi="Consolas"/>
          <w:color w:val="CE9178"/>
          <w:sz w:val="21"/>
          <w:szCs w:val="21"/>
          <w:lang w:eastAsia="ru-RU"/>
        </w:rPr>
        <w:t>sum</w:t>
      </w:r>
      <w:proofErr w:type="spellEnd"/>
      <w:r w:rsidRPr="00541DB7">
        <w:rPr>
          <w:rFonts w:ascii="Consolas" w:hAnsi="Consolas"/>
          <w:color w:val="CE9178"/>
          <w:sz w:val="21"/>
          <w:szCs w:val="21"/>
          <w:lang w:eastAsia="ru-RU"/>
        </w:rPr>
        <w:t>'</w:t>
      </w:r>
      <w:proofErr w:type="gramStart"/>
      <w:r w:rsidRPr="00541DB7">
        <w:rPr>
          <w:rFonts w:ascii="Consolas" w:hAnsi="Consolas"/>
          <w:color w:val="D4D4D4"/>
          <w:sz w:val="21"/>
          <w:szCs w:val="21"/>
          <w:lang w:eastAsia="ru-RU"/>
        </w:rPr>
        <w:t>).</w:t>
      </w:r>
      <w:proofErr w:type="spellStart"/>
      <w:r w:rsidRPr="00541DB7">
        <w:rPr>
          <w:rFonts w:ascii="Consolas" w:hAnsi="Consolas"/>
          <w:color w:val="DCDCAA"/>
          <w:sz w:val="21"/>
          <w:szCs w:val="21"/>
          <w:lang w:eastAsia="ru-RU"/>
        </w:rPr>
        <w:t>reset</w:t>
      </w:r>
      <w:proofErr w:type="gramEnd"/>
      <w:r w:rsidRPr="00541DB7">
        <w:rPr>
          <w:rFonts w:ascii="Consolas" w:hAnsi="Consolas"/>
          <w:color w:val="DCDCAA"/>
          <w:sz w:val="21"/>
          <w:szCs w:val="21"/>
          <w:lang w:eastAsia="ru-RU"/>
        </w:rPr>
        <w:t>_index</w:t>
      </w:r>
      <w:proofErr w:type="spellEnd"/>
      <w:r w:rsidRPr="00541DB7">
        <w:rPr>
          <w:rFonts w:ascii="Consolas" w:hAnsi="Consolas"/>
          <w:color w:val="D4D4D4"/>
          <w:sz w:val="21"/>
          <w:szCs w:val="21"/>
          <w:lang w:eastAsia="ru-RU"/>
        </w:rPr>
        <w:t>()</w:t>
      </w:r>
    </w:p>
    <w:p w:rsidR="002A1B75" w:rsidRPr="00541DB7" w:rsidRDefault="002A1B75" w:rsidP="002A1B75">
      <w:pPr>
        <w:pStyle w:val="a4"/>
        <w:spacing w:after="0" w:line="360" w:lineRule="auto"/>
        <w:ind w:left="0" w:firstLine="708"/>
        <w:rPr>
          <w:szCs w:val="28"/>
        </w:rPr>
      </w:pPr>
    </w:p>
    <w:p w:rsidR="001E58AD" w:rsidRDefault="009043CF" w:rsidP="00911F9A">
      <w:pPr>
        <w:pStyle w:val="a4"/>
        <w:spacing w:after="0" w:line="360" w:lineRule="auto"/>
        <w:ind w:left="0" w:firstLine="708"/>
        <w:jc w:val="both"/>
        <w:rPr>
          <w:szCs w:val="28"/>
        </w:rPr>
      </w:pPr>
      <w:r>
        <w:rPr>
          <w:szCs w:val="28"/>
        </w:rPr>
        <w:t xml:space="preserve">Теперь </w:t>
      </w:r>
      <w:r w:rsidR="00861B7E">
        <w:rPr>
          <w:szCs w:val="28"/>
        </w:rPr>
        <w:t>можно убедиться</w:t>
      </w:r>
      <w:r>
        <w:rPr>
          <w:szCs w:val="28"/>
        </w:rPr>
        <w:t xml:space="preserve">, что данные </w:t>
      </w:r>
      <w:r w:rsidR="00861B7E" w:rsidRPr="004A0715">
        <w:rPr>
          <w:color w:val="FF0000"/>
          <w:szCs w:val="28"/>
          <w:lang w:eastAsia="ar-SA"/>
        </w:rPr>
        <w:t>Приложени</w:t>
      </w:r>
      <w:r w:rsidR="00861B7E">
        <w:rPr>
          <w:color w:val="FF0000"/>
          <w:szCs w:val="28"/>
          <w:lang w:eastAsia="ar-SA"/>
        </w:rPr>
        <w:t>я</w:t>
      </w:r>
      <w:r w:rsidR="00861B7E" w:rsidRPr="004A0715">
        <w:rPr>
          <w:color w:val="FF0000"/>
          <w:szCs w:val="28"/>
          <w:lang w:eastAsia="ar-SA"/>
        </w:rPr>
        <w:t xml:space="preserve"> </w:t>
      </w:r>
      <w:r w:rsidR="00861B7E">
        <w:rPr>
          <w:color w:val="FF0000"/>
          <w:szCs w:val="28"/>
          <w:lang w:eastAsia="ar-SA"/>
        </w:rPr>
        <w:t xml:space="preserve">3 – Динамика доходов </w:t>
      </w:r>
      <w:r w:rsidR="00861B7E" w:rsidRPr="00CB38CE">
        <w:rPr>
          <w:color w:val="FF0000"/>
          <w:szCs w:val="28"/>
          <w:lang w:eastAsia="ar-SA"/>
        </w:rPr>
        <w:t>ГАУ РМ «Ледовый дворец» от платных услуг за 20</w:t>
      </w:r>
      <w:r w:rsidR="00861B7E">
        <w:rPr>
          <w:color w:val="FF0000"/>
          <w:szCs w:val="28"/>
          <w:lang w:eastAsia="ar-SA"/>
        </w:rPr>
        <w:t>20</w:t>
      </w:r>
      <w:r w:rsidR="00861B7E" w:rsidRPr="00CB38CE">
        <w:rPr>
          <w:color w:val="FF0000"/>
          <w:szCs w:val="28"/>
          <w:lang w:eastAsia="ar-SA"/>
        </w:rPr>
        <w:t>-20</w:t>
      </w:r>
      <w:r w:rsidR="00861B7E">
        <w:rPr>
          <w:color w:val="FF0000"/>
          <w:szCs w:val="28"/>
          <w:lang w:eastAsia="ar-SA"/>
        </w:rPr>
        <w:t>22</w:t>
      </w:r>
      <w:r w:rsidR="00861B7E" w:rsidRPr="00CB38CE">
        <w:rPr>
          <w:color w:val="FF0000"/>
          <w:szCs w:val="28"/>
          <w:lang w:eastAsia="ar-SA"/>
        </w:rPr>
        <w:t xml:space="preserve"> гг.</w:t>
      </w:r>
      <w:r w:rsidR="00861B7E">
        <w:rPr>
          <w:szCs w:val="28"/>
        </w:rPr>
        <w:t xml:space="preserve"> </w:t>
      </w:r>
      <w:r w:rsidR="00EE4720">
        <w:rPr>
          <w:szCs w:val="28"/>
        </w:rPr>
        <w:t>с</w:t>
      </w:r>
      <w:r>
        <w:rPr>
          <w:szCs w:val="28"/>
        </w:rPr>
        <w:t>группированы</w:t>
      </w:r>
      <w:r w:rsidR="00EE4720">
        <w:rPr>
          <w:szCs w:val="28"/>
        </w:rPr>
        <w:t>,</w:t>
      </w:r>
      <w:r>
        <w:rPr>
          <w:szCs w:val="28"/>
        </w:rPr>
        <w:t xml:space="preserve"> как мы и </w:t>
      </w:r>
      <w:r w:rsidR="00EE4720">
        <w:rPr>
          <w:szCs w:val="28"/>
        </w:rPr>
        <w:t xml:space="preserve">планировалось, </w:t>
      </w:r>
      <w:r w:rsidR="00861B7E">
        <w:rPr>
          <w:szCs w:val="28"/>
        </w:rPr>
        <w:t xml:space="preserve">– </w:t>
      </w:r>
      <w:r>
        <w:rPr>
          <w:szCs w:val="28"/>
        </w:rPr>
        <w:t>по году</w:t>
      </w:r>
      <w:r w:rsidR="00861B7E">
        <w:rPr>
          <w:szCs w:val="28"/>
        </w:rPr>
        <w:t>:</w:t>
      </w:r>
      <w:r>
        <w:rPr>
          <w:szCs w:val="28"/>
        </w:rPr>
        <w:t xml:space="preserve"> </w:t>
      </w:r>
    </w:p>
    <w:p w:rsidR="001E58AD" w:rsidRDefault="001E58AD" w:rsidP="00911F9A">
      <w:pPr>
        <w:pStyle w:val="a4"/>
        <w:spacing w:after="0" w:line="360" w:lineRule="auto"/>
        <w:ind w:left="0" w:firstLine="708"/>
        <w:jc w:val="both"/>
        <w:rPr>
          <w:szCs w:val="28"/>
        </w:rPr>
      </w:pPr>
    </w:p>
    <w:p w:rsidR="002A1B75" w:rsidRPr="007A7C53" w:rsidRDefault="00755C69" w:rsidP="002A1B75">
      <w:pPr>
        <w:pStyle w:val="a4"/>
        <w:spacing w:after="0" w:line="360" w:lineRule="auto"/>
        <w:ind w:left="0" w:firstLine="708"/>
        <w:rPr>
          <w:szCs w:val="28"/>
        </w:rPr>
      </w:pPr>
      <w:r>
        <w:rPr>
          <w:noProof/>
          <w:szCs w:val="28"/>
        </w:rPr>
        <w:drawing>
          <wp:inline distT="0" distB="0" distL="0" distR="0" wp14:anchorId="33040D5E" wp14:editId="3D818FD0">
            <wp:extent cx="3771900" cy="23717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tab для круговой.png"/>
                    <pic:cNvPicPr/>
                  </pic:nvPicPr>
                  <pic:blipFill>
                    <a:blip r:embed="rId26">
                      <a:extLst>
                        <a:ext uri="{28A0092B-C50C-407E-A947-70E740481C1C}">
                          <a14:useLocalDpi xmlns:a14="http://schemas.microsoft.com/office/drawing/2010/main" val="0"/>
                        </a:ext>
                      </a:extLst>
                    </a:blip>
                    <a:stretch>
                      <a:fillRect/>
                    </a:stretch>
                  </pic:blipFill>
                  <pic:spPr>
                    <a:xfrm>
                      <a:off x="0" y="0"/>
                      <a:ext cx="3771900" cy="2371725"/>
                    </a:xfrm>
                    <a:prstGeom prst="rect">
                      <a:avLst/>
                    </a:prstGeom>
                  </pic:spPr>
                </pic:pic>
              </a:graphicData>
            </a:graphic>
          </wp:inline>
        </w:drawing>
      </w:r>
    </w:p>
    <w:p w:rsidR="002A1B75" w:rsidRDefault="002A1B75" w:rsidP="002A1B75">
      <w:pPr>
        <w:pStyle w:val="a4"/>
        <w:spacing w:after="0" w:line="360" w:lineRule="auto"/>
        <w:ind w:left="0"/>
        <w:jc w:val="both"/>
        <w:rPr>
          <w:szCs w:val="28"/>
          <w:lang w:eastAsia="ar-SA"/>
        </w:rPr>
      </w:pPr>
    </w:p>
    <w:p w:rsidR="00BD4ECD" w:rsidRDefault="009043CF" w:rsidP="00911F9A">
      <w:pPr>
        <w:pStyle w:val="a4"/>
        <w:spacing w:after="0" w:line="360" w:lineRule="auto"/>
        <w:ind w:left="0" w:firstLine="708"/>
        <w:jc w:val="both"/>
        <w:rPr>
          <w:szCs w:val="28"/>
        </w:rPr>
      </w:pPr>
      <w:r>
        <w:rPr>
          <w:szCs w:val="28"/>
        </w:rPr>
        <w:t xml:space="preserve">Чтобы </w:t>
      </w:r>
      <w:r w:rsidR="00EE4720">
        <w:rPr>
          <w:szCs w:val="28"/>
        </w:rPr>
        <w:t>наглядно посмотреть,</w:t>
      </w:r>
      <w:r>
        <w:rPr>
          <w:szCs w:val="28"/>
        </w:rPr>
        <w:t xml:space="preserve"> как</w:t>
      </w:r>
      <w:r w:rsidR="00EE4720">
        <w:rPr>
          <w:szCs w:val="28"/>
        </w:rPr>
        <w:t xml:space="preserve">ой доход </w:t>
      </w:r>
      <w:r>
        <w:rPr>
          <w:szCs w:val="28"/>
        </w:rPr>
        <w:t xml:space="preserve">принесла </w:t>
      </w:r>
      <w:r w:rsidR="00EE4720">
        <w:rPr>
          <w:szCs w:val="28"/>
        </w:rPr>
        <w:t xml:space="preserve">учреждению </w:t>
      </w:r>
      <w:r>
        <w:rPr>
          <w:szCs w:val="28"/>
        </w:rPr>
        <w:t xml:space="preserve">каждая </w:t>
      </w:r>
      <w:r w:rsidR="00EE4720">
        <w:rPr>
          <w:szCs w:val="28"/>
        </w:rPr>
        <w:t>из</w:t>
      </w:r>
      <w:r w:rsidR="00EE4720">
        <w:t xml:space="preserve"> платных </w:t>
      </w:r>
      <w:r w:rsidR="00EE4720" w:rsidRPr="00B27EEE">
        <w:t xml:space="preserve">физкультурно-оздоровительных и досуговых услуг </w:t>
      </w:r>
      <w:r>
        <w:rPr>
          <w:szCs w:val="28"/>
        </w:rPr>
        <w:t xml:space="preserve">в </w:t>
      </w:r>
      <w:r w:rsidR="00EE4720">
        <w:rPr>
          <w:szCs w:val="28"/>
        </w:rPr>
        <w:t>процентном</w:t>
      </w:r>
      <w:r w:rsidRPr="00DA5013">
        <w:rPr>
          <w:szCs w:val="28"/>
        </w:rPr>
        <w:t xml:space="preserve"> соотношении от обще</w:t>
      </w:r>
      <w:r w:rsidR="00EE4720">
        <w:rPr>
          <w:szCs w:val="28"/>
        </w:rPr>
        <w:t>го дохода</w:t>
      </w:r>
      <w:r w:rsidRPr="00DA5013">
        <w:rPr>
          <w:szCs w:val="28"/>
        </w:rPr>
        <w:t xml:space="preserve"> за год</w:t>
      </w:r>
      <w:r>
        <w:rPr>
          <w:szCs w:val="28"/>
        </w:rPr>
        <w:t>, построим</w:t>
      </w:r>
      <w:r w:rsidR="00BD4ECD">
        <w:rPr>
          <w:szCs w:val="28"/>
        </w:rPr>
        <w:t xml:space="preserve"> круговую диаграмму</w:t>
      </w:r>
      <w:r>
        <w:rPr>
          <w:szCs w:val="28"/>
        </w:rPr>
        <w:t xml:space="preserve"> </w:t>
      </w:r>
      <w:r w:rsidR="00EE4720">
        <w:rPr>
          <w:szCs w:val="28"/>
        </w:rPr>
        <w:t xml:space="preserve">с помощью </w:t>
      </w:r>
      <w:r>
        <w:rPr>
          <w:szCs w:val="28"/>
        </w:rPr>
        <w:t xml:space="preserve">библиотеки </w:t>
      </w:r>
      <w:r w:rsidR="00EE4720">
        <w:rPr>
          <w:szCs w:val="28"/>
        </w:rPr>
        <w:t>М</w:t>
      </w:r>
      <w:proofErr w:type="spellStart"/>
      <w:r>
        <w:rPr>
          <w:szCs w:val="28"/>
          <w:lang w:val="en-US"/>
        </w:rPr>
        <w:t>atplotlib</w:t>
      </w:r>
      <w:proofErr w:type="spellEnd"/>
      <w:r w:rsidRPr="009043CF">
        <w:rPr>
          <w:szCs w:val="28"/>
        </w:rPr>
        <w:t xml:space="preserve">. </w:t>
      </w:r>
    </w:p>
    <w:p w:rsidR="0037270D" w:rsidRDefault="00E168B2" w:rsidP="00911F9A">
      <w:pPr>
        <w:pStyle w:val="a4"/>
        <w:spacing w:after="0" w:line="360" w:lineRule="auto"/>
        <w:ind w:left="0" w:firstLine="708"/>
        <w:jc w:val="both"/>
        <w:rPr>
          <w:szCs w:val="28"/>
        </w:rPr>
      </w:pPr>
      <w:r>
        <w:rPr>
          <w:szCs w:val="28"/>
        </w:rPr>
        <w:t>Приложение 3</w:t>
      </w:r>
      <w:r w:rsidR="009043CF">
        <w:rPr>
          <w:szCs w:val="28"/>
        </w:rPr>
        <w:t xml:space="preserve"> содержат и</w:t>
      </w:r>
      <w:r w:rsidR="00C6793F">
        <w:rPr>
          <w:szCs w:val="28"/>
        </w:rPr>
        <w:t>н</w:t>
      </w:r>
      <w:r w:rsidR="009043CF">
        <w:rPr>
          <w:szCs w:val="28"/>
        </w:rPr>
        <w:t xml:space="preserve">формацию </w:t>
      </w:r>
      <w:r>
        <w:rPr>
          <w:szCs w:val="28"/>
        </w:rPr>
        <w:t xml:space="preserve">о доходах </w:t>
      </w:r>
      <w:r w:rsidRPr="00767103">
        <w:rPr>
          <w:szCs w:val="28"/>
          <w:lang w:eastAsia="ar-SA"/>
        </w:rPr>
        <w:t>ГАУ РМ</w:t>
      </w:r>
      <w:r>
        <w:rPr>
          <w:szCs w:val="28"/>
          <w:lang w:eastAsia="ar-SA"/>
        </w:rPr>
        <w:t xml:space="preserve"> </w:t>
      </w:r>
      <w:r w:rsidRPr="00767103">
        <w:rPr>
          <w:szCs w:val="28"/>
          <w:lang w:eastAsia="ar-SA"/>
        </w:rPr>
        <w:t>«Ледовый дворец»</w:t>
      </w:r>
      <w:r>
        <w:rPr>
          <w:szCs w:val="28"/>
          <w:lang w:eastAsia="ar-SA"/>
        </w:rPr>
        <w:t xml:space="preserve"> з</w:t>
      </w:r>
      <w:r w:rsidR="009043CF">
        <w:rPr>
          <w:szCs w:val="28"/>
        </w:rPr>
        <w:t>а три года работы</w:t>
      </w:r>
      <w:r w:rsidR="0037270D">
        <w:rPr>
          <w:szCs w:val="28"/>
          <w:lang w:eastAsia="ar-SA"/>
        </w:rPr>
        <w:t>, поэтому создадим отдельную диаграмму дл</w:t>
      </w:r>
      <w:r w:rsidR="0037270D">
        <w:rPr>
          <w:szCs w:val="28"/>
        </w:rPr>
        <w:t>я каждого года. Для начала з</w:t>
      </w:r>
      <w:r w:rsidR="009043CF">
        <w:rPr>
          <w:szCs w:val="28"/>
        </w:rPr>
        <w:t xml:space="preserve">ададим координаты нахождения каждой </w:t>
      </w:r>
      <w:r w:rsidR="0037270D">
        <w:rPr>
          <w:szCs w:val="28"/>
        </w:rPr>
        <w:t>круговой диаграммы на оси координат</w:t>
      </w:r>
      <w:r>
        <w:rPr>
          <w:szCs w:val="28"/>
        </w:rPr>
        <w:t>:</w:t>
      </w:r>
    </w:p>
    <w:p w:rsidR="00911F9A" w:rsidRDefault="00911F9A" w:rsidP="009043CF">
      <w:pPr>
        <w:pStyle w:val="a4"/>
        <w:spacing w:after="0" w:line="360" w:lineRule="auto"/>
        <w:ind w:left="0" w:firstLine="708"/>
        <w:rPr>
          <w:szCs w:val="28"/>
        </w:rPr>
      </w:pPr>
    </w:p>
    <w:p w:rsidR="0037270D" w:rsidRPr="00392A91" w:rsidRDefault="0037270D" w:rsidP="0037270D">
      <w:pPr>
        <w:shd w:val="clear" w:color="auto" w:fill="1E1E1E"/>
        <w:suppressAutoHyphens w:val="0"/>
        <w:spacing w:line="285" w:lineRule="atLeast"/>
        <w:rPr>
          <w:rFonts w:ascii="Consolas" w:hAnsi="Consolas"/>
          <w:color w:val="D4D4D4"/>
          <w:sz w:val="21"/>
          <w:szCs w:val="21"/>
          <w:lang w:eastAsia="ru-RU"/>
        </w:rPr>
      </w:pPr>
      <w:r w:rsidRPr="00923A1E">
        <w:rPr>
          <w:rFonts w:ascii="Consolas" w:hAnsi="Consolas"/>
          <w:color w:val="9CDCFE"/>
          <w:sz w:val="21"/>
          <w:szCs w:val="21"/>
          <w:lang w:val="en-US" w:eastAsia="ru-RU"/>
        </w:rPr>
        <w:t>explode</w:t>
      </w:r>
      <w:r w:rsidRPr="00392A91">
        <w:rPr>
          <w:rFonts w:ascii="Consolas" w:hAnsi="Consolas"/>
          <w:color w:val="D4D4D4"/>
          <w:sz w:val="21"/>
          <w:szCs w:val="21"/>
          <w:lang w:eastAsia="ru-RU"/>
        </w:rPr>
        <w:t xml:space="preserve"> = (</w:t>
      </w:r>
      <w:r w:rsidRPr="00392A91">
        <w:rPr>
          <w:rFonts w:ascii="Consolas" w:hAnsi="Consolas"/>
          <w:color w:val="B5CEA8"/>
          <w:sz w:val="21"/>
          <w:szCs w:val="21"/>
          <w:lang w:eastAsia="ru-RU"/>
        </w:rPr>
        <w:t>0.1</w:t>
      </w:r>
      <w:r w:rsidRPr="00392A91">
        <w:rPr>
          <w:rFonts w:ascii="Consolas" w:hAnsi="Consolas"/>
          <w:color w:val="D4D4D4"/>
          <w:sz w:val="21"/>
          <w:szCs w:val="21"/>
          <w:lang w:eastAsia="ru-RU"/>
        </w:rPr>
        <w:t xml:space="preserve">, </w:t>
      </w:r>
      <w:r w:rsidRPr="00392A91">
        <w:rPr>
          <w:rFonts w:ascii="Consolas" w:hAnsi="Consolas"/>
          <w:color w:val="B5CEA8"/>
          <w:sz w:val="21"/>
          <w:szCs w:val="21"/>
          <w:lang w:eastAsia="ru-RU"/>
        </w:rPr>
        <w:t>0.1</w:t>
      </w:r>
      <w:r w:rsidRPr="00392A91">
        <w:rPr>
          <w:rFonts w:ascii="Consolas" w:hAnsi="Consolas"/>
          <w:color w:val="D4D4D4"/>
          <w:sz w:val="21"/>
          <w:szCs w:val="21"/>
          <w:lang w:eastAsia="ru-RU"/>
        </w:rPr>
        <w:t xml:space="preserve">, </w:t>
      </w:r>
      <w:r w:rsidRPr="00392A91">
        <w:rPr>
          <w:rFonts w:ascii="Consolas" w:hAnsi="Consolas"/>
          <w:color w:val="B5CEA8"/>
          <w:sz w:val="21"/>
          <w:szCs w:val="21"/>
          <w:lang w:eastAsia="ru-RU"/>
        </w:rPr>
        <w:t>0.1</w:t>
      </w:r>
      <w:r w:rsidRPr="00392A91">
        <w:rPr>
          <w:rFonts w:ascii="Consolas" w:hAnsi="Consolas"/>
          <w:color w:val="D4D4D4"/>
          <w:sz w:val="21"/>
          <w:szCs w:val="21"/>
          <w:lang w:eastAsia="ru-RU"/>
        </w:rPr>
        <w:t xml:space="preserve">, </w:t>
      </w:r>
      <w:r w:rsidRPr="00392A91">
        <w:rPr>
          <w:rFonts w:ascii="Consolas" w:hAnsi="Consolas"/>
          <w:color w:val="B5CEA8"/>
          <w:sz w:val="21"/>
          <w:szCs w:val="21"/>
          <w:lang w:eastAsia="ru-RU"/>
        </w:rPr>
        <w:t>0.0</w:t>
      </w:r>
      <w:r w:rsidRPr="00392A91">
        <w:rPr>
          <w:rFonts w:ascii="Consolas" w:hAnsi="Consolas"/>
          <w:color w:val="D4D4D4"/>
          <w:sz w:val="21"/>
          <w:szCs w:val="21"/>
          <w:lang w:eastAsia="ru-RU"/>
        </w:rPr>
        <w:t xml:space="preserve">, </w:t>
      </w:r>
      <w:r w:rsidRPr="00392A91">
        <w:rPr>
          <w:rFonts w:ascii="Consolas" w:hAnsi="Consolas"/>
          <w:color w:val="B5CEA8"/>
          <w:sz w:val="21"/>
          <w:szCs w:val="21"/>
          <w:lang w:eastAsia="ru-RU"/>
        </w:rPr>
        <w:t>0.15</w:t>
      </w:r>
      <w:r w:rsidRPr="00392A91">
        <w:rPr>
          <w:rFonts w:ascii="Consolas" w:hAnsi="Consolas"/>
          <w:color w:val="D4D4D4"/>
          <w:sz w:val="21"/>
          <w:szCs w:val="21"/>
          <w:lang w:eastAsia="ru-RU"/>
        </w:rPr>
        <w:t xml:space="preserve">, </w:t>
      </w:r>
      <w:r w:rsidRPr="00392A91">
        <w:rPr>
          <w:rFonts w:ascii="Consolas" w:hAnsi="Consolas"/>
          <w:color w:val="B5CEA8"/>
          <w:sz w:val="21"/>
          <w:szCs w:val="21"/>
          <w:lang w:eastAsia="ru-RU"/>
        </w:rPr>
        <w:t>0.1</w:t>
      </w:r>
      <w:r w:rsidRPr="00392A91">
        <w:rPr>
          <w:rFonts w:ascii="Consolas" w:hAnsi="Consolas"/>
          <w:color w:val="D4D4D4"/>
          <w:sz w:val="21"/>
          <w:szCs w:val="21"/>
          <w:lang w:eastAsia="ru-RU"/>
        </w:rPr>
        <w:t xml:space="preserve">, </w:t>
      </w:r>
      <w:r w:rsidRPr="00392A91">
        <w:rPr>
          <w:rFonts w:ascii="Consolas" w:hAnsi="Consolas"/>
          <w:color w:val="B5CEA8"/>
          <w:sz w:val="21"/>
          <w:szCs w:val="21"/>
          <w:lang w:eastAsia="ru-RU"/>
        </w:rPr>
        <w:t>0.15</w:t>
      </w:r>
      <w:r w:rsidRPr="00392A91">
        <w:rPr>
          <w:rFonts w:ascii="Consolas" w:hAnsi="Consolas"/>
          <w:color w:val="D4D4D4"/>
          <w:sz w:val="21"/>
          <w:szCs w:val="21"/>
          <w:lang w:eastAsia="ru-RU"/>
        </w:rPr>
        <w:t xml:space="preserve">, </w:t>
      </w:r>
      <w:r w:rsidRPr="00392A91">
        <w:rPr>
          <w:rFonts w:ascii="Consolas" w:hAnsi="Consolas"/>
          <w:color w:val="B5CEA8"/>
          <w:sz w:val="21"/>
          <w:szCs w:val="21"/>
          <w:lang w:eastAsia="ru-RU"/>
        </w:rPr>
        <w:t>0.0</w:t>
      </w:r>
      <w:r w:rsidRPr="00392A91">
        <w:rPr>
          <w:rFonts w:ascii="Consolas" w:hAnsi="Consolas"/>
          <w:color w:val="D4D4D4"/>
          <w:sz w:val="21"/>
          <w:szCs w:val="21"/>
          <w:lang w:eastAsia="ru-RU"/>
        </w:rPr>
        <w:t>)</w:t>
      </w:r>
    </w:p>
    <w:p w:rsidR="0037270D" w:rsidRDefault="0037270D" w:rsidP="0037270D">
      <w:pPr>
        <w:pStyle w:val="a4"/>
        <w:spacing w:after="0" w:line="360" w:lineRule="auto"/>
        <w:ind w:left="0"/>
        <w:rPr>
          <w:szCs w:val="28"/>
        </w:rPr>
      </w:pPr>
    </w:p>
    <w:p w:rsidR="009043CF" w:rsidRDefault="00E168B2" w:rsidP="00911F9A">
      <w:pPr>
        <w:pStyle w:val="a4"/>
        <w:spacing w:after="0" w:line="360" w:lineRule="auto"/>
        <w:ind w:left="0" w:firstLine="708"/>
        <w:jc w:val="both"/>
        <w:rPr>
          <w:szCs w:val="28"/>
        </w:rPr>
      </w:pPr>
      <w:r>
        <w:rPr>
          <w:szCs w:val="28"/>
        </w:rPr>
        <w:lastRenderedPageBreak/>
        <w:t>Далее с</w:t>
      </w:r>
      <w:r w:rsidR="0037270D">
        <w:rPr>
          <w:szCs w:val="28"/>
        </w:rPr>
        <w:t xml:space="preserve">оздадим массив данных, который будет содержать информацию о цветах, которыми будет окрашена </w:t>
      </w:r>
      <w:r>
        <w:rPr>
          <w:szCs w:val="28"/>
        </w:rPr>
        <w:t xml:space="preserve">круговая </w:t>
      </w:r>
      <w:r w:rsidR="0037270D">
        <w:rPr>
          <w:szCs w:val="28"/>
        </w:rPr>
        <w:t>диаграмма</w:t>
      </w:r>
      <w:r>
        <w:rPr>
          <w:szCs w:val="28"/>
        </w:rPr>
        <w:t>:</w:t>
      </w:r>
      <w:r w:rsidR="0037270D">
        <w:rPr>
          <w:szCs w:val="28"/>
        </w:rPr>
        <w:t xml:space="preserve"> </w:t>
      </w:r>
    </w:p>
    <w:p w:rsidR="00911F9A" w:rsidRDefault="00911F9A" w:rsidP="0037270D">
      <w:pPr>
        <w:pStyle w:val="a4"/>
        <w:spacing w:after="0" w:line="360" w:lineRule="auto"/>
        <w:ind w:left="0" w:firstLine="708"/>
        <w:rPr>
          <w:szCs w:val="28"/>
        </w:rPr>
      </w:pPr>
    </w:p>
    <w:p w:rsidR="0037270D" w:rsidRPr="00923A1E" w:rsidRDefault="0037270D" w:rsidP="0037270D">
      <w:pPr>
        <w:shd w:val="clear" w:color="auto" w:fill="1E1E1E"/>
        <w:suppressAutoHyphens w:val="0"/>
        <w:spacing w:line="285" w:lineRule="atLeast"/>
        <w:rPr>
          <w:rFonts w:ascii="Consolas" w:hAnsi="Consolas"/>
          <w:color w:val="D4D4D4"/>
          <w:sz w:val="21"/>
          <w:szCs w:val="21"/>
          <w:lang w:val="en-US" w:eastAsia="ru-RU"/>
        </w:rPr>
      </w:pPr>
      <w:r w:rsidRPr="00923A1E">
        <w:rPr>
          <w:rFonts w:ascii="Consolas" w:hAnsi="Consolas"/>
          <w:color w:val="9CDCFE"/>
          <w:sz w:val="21"/>
          <w:szCs w:val="21"/>
          <w:lang w:val="en-US" w:eastAsia="ru-RU"/>
        </w:rPr>
        <w:t>colors</w:t>
      </w:r>
      <w:r w:rsidRPr="00923A1E">
        <w:rPr>
          <w:rFonts w:ascii="Consolas" w:hAnsi="Consolas"/>
          <w:color w:val="D4D4D4"/>
          <w:sz w:val="21"/>
          <w:szCs w:val="21"/>
          <w:lang w:val="en-US" w:eastAsia="ru-RU"/>
        </w:rPr>
        <w:t xml:space="preserve"> = [</w:t>
      </w:r>
      <w:r w:rsidRPr="00923A1E">
        <w:rPr>
          <w:rFonts w:ascii="Consolas" w:hAnsi="Consolas"/>
          <w:color w:val="CE9178"/>
          <w:sz w:val="21"/>
          <w:szCs w:val="21"/>
          <w:lang w:val="en-US" w:eastAsia="ru-RU"/>
        </w:rPr>
        <w:t>'</w:t>
      </w:r>
      <w:proofErr w:type="spellStart"/>
      <w:r w:rsidRPr="00923A1E">
        <w:rPr>
          <w:rFonts w:ascii="Consolas" w:hAnsi="Consolas"/>
          <w:color w:val="CE9178"/>
          <w:sz w:val="21"/>
          <w:szCs w:val="21"/>
          <w:lang w:val="en-US" w:eastAsia="ru-RU"/>
        </w:rPr>
        <w:t>royalblue</w:t>
      </w:r>
      <w:proofErr w:type="spellEnd"/>
      <w:r w:rsidRPr="00923A1E">
        <w:rPr>
          <w:rFonts w:ascii="Consolas" w:hAnsi="Consolas"/>
          <w:color w:val="CE9178"/>
          <w:sz w:val="21"/>
          <w:szCs w:val="21"/>
          <w:lang w:val="en-US" w:eastAsia="ru-RU"/>
        </w:rPr>
        <w:t>'</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'pink'</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'red'</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'lavender'</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'aqua'</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'black'</w:t>
      </w:r>
      <w:r w:rsidRPr="00923A1E">
        <w:rPr>
          <w:rFonts w:ascii="Consolas" w:hAnsi="Consolas"/>
          <w:color w:val="D4D4D4"/>
          <w:sz w:val="21"/>
          <w:szCs w:val="21"/>
          <w:lang w:val="en-US" w:eastAsia="ru-RU"/>
        </w:rPr>
        <w:t xml:space="preserve">, </w:t>
      </w:r>
    </w:p>
    <w:p w:rsidR="0037270D" w:rsidRPr="00923A1E" w:rsidRDefault="0037270D" w:rsidP="0037270D">
      <w:pPr>
        <w:shd w:val="clear" w:color="auto" w:fill="1E1E1E"/>
        <w:suppressAutoHyphens w:val="0"/>
        <w:spacing w:line="285" w:lineRule="atLeast"/>
        <w:rPr>
          <w:rFonts w:ascii="Consolas" w:hAnsi="Consolas"/>
          <w:color w:val="D4D4D4"/>
          <w:sz w:val="21"/>
          <w:szCs w:val="21"/>
          <w:lang w:eastAsia="ru-RU"/>
        </w:rPr>
      </w:pPr>
      <w:r w:rsidRPr="00923A1E">
        <w:rPr>
          <w:rFonts w:ascii="Consolas" w:hAnsi="Consolas"/>
          <w:color w:val="CE9178"/>
          <w:sz w:val="21"/>
          <w:szCs w:val="21"/>
          <w:lang w:eastAsia="ru-RU"/>
        </w:rPr>
        <w:t>'</w:t>
      </w:r>
      <w:proofErr w:type="spellStart"/>
      <w:r w:rsidRPr="00923A1E">
        <w:rPr>
          <w:rFonts w:ascii="Consolas" w:hAnsi="Consolas"/>
          <w:color w:val="CE9178"/>
          <w:sz w:val="21"/>
          <w:szCs w:val="21"/>
          <w:lang w:eastAsia="ru-RU"/>
        </w:rPr>
        <w:t>yellow</w:t>
      </w:r>
      <w:proofErr w:type="spellEnd"/>
      <w:r w:rsidRPr="00923A1E">
        <w:rPr>
          <w:rFonts w:ascii="Consolas" w:hAnsi="Consolas"/>
          <w:color w:val="CE9178"/>
          <w:sz w:val="21"/>
          <w:szCs w:val="21"/>
          <w:lang w:eastAsia="ru-RU"/>
        </w:rPr>
        <w:t>'</w:t>
      </w:r>
      <w:r w:rsidRPr="00923A1E">
        <w:rPr>
          <w:rFonts w:ascii="Consolas" w:hAnsi="Consolas"/>
          <w:color w:val="D4D4D4"/>
          <w:sz w:val="21"/>
          <w:szCs w:val="21"/>
          <w:lang w:eastAsia="ru-RU"/>
        </w:rPr>
        <w:t xml:space="preserve">, </w:t>
      </w:r>
      <w:r w:rsidRPr="00923A1E">
        <w:rPr>
          <w:rFonts w:ascii="Consolas" w:hAnsi="Consolas"/>
          <w:color w:val="CE9178"/>
          <w:sz w:val="21"/>
          <w:szCs w:val="21"/>
          <w:lang w:eastAsia="ru-RU"/>
        </w:rPr>
        <w:t>'</w:t>
      </w:r>
      <w:proofErr w:type="spellStart"/>
      <w:r w:rsidRPr="00923A1E">
        <w:rPr>
          <w:rFonts w:ascii="Consolas" w:hAnsi="Consolas"/>
          <w:color w:val="CE9178"/>
          <w:sz w:val="21"/>
          <w:szCs w:val="21"/>
          <w:lang w:eastAsia="ru-RU"/>
        </w:rPr>
        <w:t>brown</w:t>
      </w:r>
      <w:proofErr w:type="spellEnd"/>
      <w:r w:rsidRPr="00923A1E">
        <w:rPr>
          <w:rFonts w:ascii="Consolas" w:hAnsi="Consolas"/>
          <w:color w:val="CE9178"/>
          <w:sz w:val="21"/>
          <w:szCs w:val="21"/>
          <w:lang w:eastAsia="ru-RU"/>
        </w:rPr>
        <w:t>'</w:t>
      </w:r>
      <w:r w:rsidRPr="00923A1E">
        <w:rPr>
          <w:rFonts w:ascii="Consolas" w:hAnsi="Consolas"/>
          <w:color w:val="D4D4D4"/>
          <w:sz w:val="21"/>
          <w:szCs w:val="21"/>
          <w:lang w:eastAsia="ru-RU"/>
        </w:rPr>
        <w:t>]</w:t>
      </w:r>
    </w:p>
    <w:p w:rsidR="0037270D" w:rsidRDefault="0037270D" w:rsidP="002B6D27">
      <w:pPr>
        <w:pStyle w:val="a4"/>
        <w:spacing w:after="0" w:line="360" w:lineRule="auto"/>
        <w:ind w:left="0" w:firstLine="709"/>
        <w:rPr>
          <w:szCs w:val="28"/>
        </w:rPr>
      </w:pPr>
      <w:r>
        <w:rPr>
          <w:szCs w:val="28"/>
        </w:rPr>
        <w:t xml:space="preserve"> </w:t>
      </w:r>
    </w:p>
    <w:p w:rsidR="00B51515" w:rsidRDefault="0037270D" w:rsidP="00043ABF">
      <w:pPr>
        <w:pStyle w:val="a4"/>
        <w:spacing w:after="0" w:line="360" w:lineRule="auto"/>
        <w:ind w:left="0" w:firstLine="708"/>
        <w:jc w:val="both"/>
        <w:rPr>
          <w:szCs w:val="28"/>
        </w:rPr>
      </w:pPr>
      <w:r>
        <w:rPr>
          <w:szCs w:val="28"/>
        </w:rPr>
        <w:t>Использу</w:t>
      </w:r>
      <w:r w:rsidR="00043ABF">
        <w:rPr>
          <w:szCs w:val="28"/>
        </w:rPr>
        <w:t>я</w:t>
      </w:r>
      <w:r>
        <w:rPr>
          <w:szCs w:val="28"/>
        </w:rPr>
        <w:t xml:space="preserve"> </w:t>
      </w:r>
      <w:r w:rsidRPr="0037270D">
        <w:rPr>
          <w:szCs w:val="28"/>
        </w:rPr>
        <w:t>функци</w:t>
      </w:r>
      <w:r>
        <w:rPr>
          <w:szCs w:val="28"/>
        </w:rPr>
        <w:t xml:space="preserve">ю </w:t>
      </w:r>
      <w:proofErr w:type="spellStart"/>
      <w:proofErr w:type="gramStart"/>
      <w:r w:rsidRPr="0037270D">
        <w:rPr>
          <w:szCs w:val="28"/>
        </w:rPr>
        <w:t>plt.subplots</w:t>
      </w:r>
      <w:proofErr w:type="spellEnd"/>
      <w:proofErr w:type="gramEnd"/>
      <w:r>
        <w:rPr>
          <w:szCs w:val="28"/>
        </w:rPr>
        <w:t>,</w:t>
      </w:r>
      <w:r w:rsidR="00B51515">
        <w:rPr>
          <w:szCs w:val="28"/>
        </w:rPr>
        <w:t xml:space="preserve"> </w:t>
      </w:r>
      <w:r w:rsidR="00B51515" w:rsidRPr="0037270D">
        <w:rPr>
          <w:szCs w:val="28"/>
        </w:rPr>
        <w:t>созда</w:t>
      </w:r>
      <w:r w:rsidR="00043ABF">
        <w:rPr>
          <w:szCs w:val="28"/>
        </w:rPr>
        <w:t>дим</w:t>
      </w:r>
      <w:r w:rsidR="00B51515">
        <w:rPr>
          <w:szCs w:val="28"/>
        </w:rPr>
        <w:t xml:space="preserve"> </w:t>
      </w:r>
      <w:proofErr w:type="spellStart"/>
      <w:r w:rsidR="00B51515" w:rsidRPr="00B51515">
        <w:rPr>
          <w:szCs w:val="28"/>
        </w:rPr>
        <w:t>подграфик</w:t>
      </w:r>
      <w:proofErr w:type="spellEnd"/>
      <w:r w:rsidR="00B51515" w:rsidRPr="00B51515">
        <w:rPr>
          <w:szCs w:val="28"/>
        </w:rPr>
        <w:t xml:space="preserve"> для заданных точек и отобра</w:t>
      </w:r>
      <w:r w:rsidR="00B51515">
        <w:rPr>
          <w:szCs w:val="28"/>
        </w:rPr>
        <w:t>зи</w:t>
      </w:r>
      <w:r w:rsidR="00043ABF">
        <w:rPr>
          <w:szCs w:val="28"/>
        </w:rPr>
        <w:t>м</w:t>
      </w:r>
      <w:r w:rsidR="00B51515">
        <w:rPr>
          <w:szCs w:val="28"/>
        </w:rPr>
        <w:t xml:space="preserve"> </w:t>
      </w:r>
      <w:r>
        <w:rPr>
          <w:szCs w:val="28"/>
        </w:rPr>
        <w:t xml:space="preserve">несколько графиков внутри одного. </w:t>
      </w:r>
      <w:r w:rsidR="00043ABF">
        <w:rPr>
          <w:szCs w:val="28"/>
        </w:rPr>
        <w:t>Для этого в</w:t>
      </w:r>
      <w:r w:rsidR="00B51515">
        <w:rPr>
          <w:szCs w:val="28"/>
        </w:rPr>
        <w:t>нутри функции установим размер каждой диаграммы</w:t>
      </w:r>
      <w:r w:rsidR="00043ABF">
        <w:rPr>
          <w:szCs w:val="28"/>
        </w:rPr>
        <w:t>,</w:t>
      </w:r>
      <w:r w:rsidR="00B51515">
        <w:rPr>
          <w:szCs w:val="28"/>
        </w:rPr>
        <w:t xml:space="preserve"> </w:t>
      </w:r>
      <w:r w:rsidR="00043ABF">
        <w:rPr>
          <w:szCs w:val="28"/>
        </w:rPr>
        <w:t xml:space="preserve">количество строк и столбцов, </w:t>
      </w:r>
      <w:r w:rsidR="00B51515">
        <w:rPr>
          <w:szCs w:val="28"/>
        </w:rPr>
        <w:t>использовав метод</w:t>
      </w:r>
      <w:r w:rsidR="00043ABF">
        <w:rPr>
          <w:szCs w:val="28"/>
        </w:rPr>
        <w:t>ы:</w:t>
      </w:r>
      <w:r w:rsidR="00B51515">
        <w:rPr>
          <w:szCs w:val="28"/>
        </w:rPr>
        <w:t xml:space="preserve"> </w:t>
      </w:r>
      <w:proofErr w:type="spellStart"/>
      <w:r w:rsidR="00B51515" w:rsidRPr="00B51515">
        <w:rPr>
          <w:szCs w:val="28"/>
        </w:rPr>
        <w:t>figsize</w:t>
      </w:r>
      <w:proofErr w:type="spellEnd"/>
      <w:r w:rsidR="00043ABF">
        <w:rPr>
          <w:szCs w:val="28"/>
        </w:rPr>
        <w:t>,</w:t>
      </w:r>
      <w:r w:rsidR="00B51515">
        <w:rPr>
          <w:szCs w:val="28"/>
        </w:rPr>
        <w:t xml:space="preserve"> </w:t>
      </w:r>
      <w:proofErr w:type="spellStart"/>
      <w:r w:rsidR="00B51515" w:rsidRPr="00B51515">
        <w:rPr>
          <w:szCs w:val="28"/>
        </w:rPr>
        <w:t>nrows</w:t>
      </w:r>
      <w:proofErr w:type="spellEnd"/>
      <w:r w:rsidR="00B51515" w:rsidRPr="00B51515">
        <w:rPr>
          <w:szCs w:val="28"/>
        </w:rPr>
        <w:t xml:space="preserve">, </w:t>
      </w:r>
      <w:proofErr w:type="spellStart"/>
      <w:r w:rsidR="00B51515" w:rsidRPr="00B51515">
        <w:rPr>
          <w:szCs w:val="28"/>
        </w:rPr>
        <w:t>ncols</w:t>
      </w:r>
      <w:proofErr w:type="spellEnd"/>
      <w:r w:rsidR="00B51515">
        <w:rPr>
          <w:szCs w:val="28"/>
        </w:rPr>
        <w:t xml:space="preserve">, </w:t>
      </w:r>
      <w:r w:rsidR="00043ABF">
        <w:rPr>
          <w:szCs w:val="28"/>
        </w:rPr>
        <w:t>соответственно:</w:t>
      </w:r>
    </w:p>
    <w:p w:rsidR="00911F9A" w:rsidRDefault="00911F9A" w:rsidP="00B51515">
      <w:pPr>
        <w:pStyle w:val="a4"/>
        <w:spacing w:line="360" w:lineRule="auto"/>
        <w:ind w:firstLine="708"/>
        <w:rPr>
          <w:szCs w:val="28"/>
        </w:rPr>
      </w:pPr>
    </w:p>
    <w:p w:rsidR="00B51515" w:rsidRPr="00A63A3C" w:rsidRDefault="00B51515" w:rsidP="00B5151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fig</w:t>
      </w:r>
      <w:r w:rsidRPr="00A63A3C">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ax</w:t>
      </w:r>
      <w:r w:rsidRPr="00A63A3C">
        <w:rPr>
          <w:rFonts w:ascii="Consolas" w:hAnsi="Consolas"/>
          <w:color w:val="D4D4D4"/>
          <w:sz w:val="21"/>
          <w:szCs w:val="21"/>
          <w:lang w:val="en-US" w:eastAsia="ru-RU"/>
        </w:rPr>
        <w:t xml:space="preserve"> = </w:t>
      </w:r>
      <w:proofErr w:type="spellStart"/>
      <w:proofErr w:type="gramStart"/>
      <w:r w:rsidRPr="00C97E9A">
        <w:rPr>
          <w:rFonts w:ascii="Consolas" w:hAnsi="Consolas"/>
          <w:color w:val="4EC9B0"/>
          <w:sz w:val="21"/>
          <w:szCs w:val="21"/>
          <w:lang w:val="en-US" w:eastAsia="ru-RU"/>
        </w:rPr>
        <w:t>plt</w:t>
      </w:r>
      <w:r w:rsidRPr="00A63A3C">
        <w:rPr>
          <w:rFonts w:ascii="Consolas" w:hAnsi="Consolas"/>
          <w:color w:val="D4D4D4"/>
          <w:sz w:val="21"/>
          <w:szCs w:val="21"/>
          <w:lang w:val="en-US" w:eastAsia="ru-RU"/>
        </w:rPr>
        <w:t>.</w:t>
      </w:r>
      <w:r w:rsidRPr="00C97E9A">
        <w:rPr>
          <w:rFonts w:ascii="Consolas" w:hAnsi="Consolas"/>
          <w:color w:val="DCDCAA"/>
          <w:sz w:val="21"/>
          <w:szCs w:val="21"/>
          <w:lang w:val="en-US" w:eastAsia="ru-RU"/>
        </w:rPr>
        <w:t>subplots</w:t>
      </w:r>
      <w:proofErr w:type="spellEnd"/>
      <w:proofErr w:type="gramEnd"/>
      <w:r w:rsidRPr="00A63A3C">
        <w:rPr>
          <w:rFonts w:ascii="Consolas" w:hAnsi="Consolas"/>
          <w:color w:val="D4D4D4"/>
          <w:sz w:val="21"/>
          <w:szCs w:val="21"/>
          <w:lang w:val="en-US" w:eastAsia="ru-RU"/>
        </w:rPr>
        <w:t>(</w:t>
      </w:r>
      <w:proofErr w:type="spellStart"/>
      <w:r w:rsidRPr="00C97E9A">
        <w:rPr>
          <w:rFonts w:ascii="Consolas" w:hAnsi="Consolas"/>
          <w:color w:val="9CDCFE"/>
          <w:sz w:val="21"/>
          <w:szCs w:val="21"/>
          <w:lang w:val="en-US" w:eastAsia="ru-RU"/>
        </w:rPr>
        <w:t>figsize</w:t>
      </w:r>
      <w:proofErr w:type="spellEnd"/>
      <w:r w:rsidRPr="00A63A3C">
        <w:rPr>
          <w:rFonts w:ascii="Consolas" w:hAnsi="Consolas"/>
          <w:color w:val="D4D4D4"/>
          <w:sz w:val="21"/>
          <w:szCs w:val="21"/>
          <w:lang w:val="en-US" w:eastAsia="ru-RU"/>
        </w:rPr>
        <w:t>=(</w:t>
      </w:r>
      <w:r w:rsidRPr="00A63A3C">
        <w:rPr>
          <w:rFonts w:ascii="Consolas" w:hAnsi="Consolas"/>
          <w:color w:val="B5CEA8"/>
          <w:sz w:val="21"/>
          <w:szCs w:val="21"/>
          <w:lang w:val="en-US" w:eastAsia="ru-RU"/>
        </w:rPr>
        <w:t>10</w:t>
      </w:r>
      <w:r w:rsidRPr="00A63A3C">
        <w:rPr>
          <w:rFonts w:ascii="Consolas" w:hAnsi="Consolas"/>
          <w:color w:val="D4D4D4"/>
          <w:sz w:val="21"/>
          <w:szCs w:val="21"/>
          <w:lang w:val="en-US" w:eastAsia="ru-RU"/>
        </w:rPr>
        <w:t xml:space="preserve">, </w:t>
      </w:r>
      <w:r w:rsidRPr="00A63A3C">
        <w:rPr>
          <w:rFonts w:ascii="Consolas" w:hAnsi="Consolas"/>
          <w:color w:val="B5CEA8"/>
          <w:sz w:val="21"/>
          <w:szCs w:val="21"/>
          <w:lang w:val="en-US" w:eastAsia="ru-RU"/>
        </w:rPr>
        <w:t>10</w:t>
      </w:r>
      <w:r w:rsidRPr="00A63A3C">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nrows</w:t>
      </w:r>
      <w:proofErr w:type="spellEnd"/>
      <w:r w:rsidRPr="00A63A3C">
        <w:rPr>
          <w:rFonts w:ascii="Consolas" w:hAnsi="Consolas"/>
          <w:color w:val="D4D4D4"/>
          <w:sz w:val="21"/>
          <w:szCs w:val="21"/>
          <w:lang w:val="en-US" w:eastAsia="ru-RU"/>
        </w:rPr>
        <w:t xml:space="preserve">= </w:t>
      </w:r>
      <w:r w:rsidRPr="00A63A3C">
        <w:rPr>
          <w:rFonts w:ascii="Consolas" w:hAnsi="Consolas"/>
          <w:color w:val="B5CEA8"/>
          <w:sz w:val="21"/>
          <w:szCs w:val="21"/>
          <w:lang w:val="en-US" w:eastAsia="ru-RU"/>
        </w:rPr>
        <w:t>1</w:t>
      </w:r>
      <w:r w:rsidRPr="00A63A3C">
        <w:rPr>
          <w:rFonts w:ascii="Consolas" w:hAnsi="Consolas"/>
          <w:color w:val="D4D4D4"/>
          <w:sz w:val="21"/>
          <w:szCs w:val="21"/>
          <w:lang w:val="en-US" w:eastAsia="ru-RU"/>
        </w:rPr>
        <w:t xml:space="preserve"> , </w:t>
      </w:r>
      <w:proofErr w:type="spellStart"/>
      <w:r w:rsidRPr="00C97E9A">
        <w:rPr>
          <w:rFonts w:ascii="Consolas" w:hAnsi="Consolas"/>
          <w:color w:val="9CDCFE"/>
          <w:sz w:val="21"/>
          <w:szCs w:val="21"/>
          <w:lang w:val="en-US" w:eastAsia="ru-RU"/>
        </w:rPr>
        <w:t>ncols</w:t>
      </w:r>
      <w:proofErr w:type="spellEnd"/>
      <w:r w:rsidRPr="00A63A3C">
        <w:rPr>
          <w:rFonts w:ascii="Consolas" w:hAnsi="Consolas"/>
          <w:color w:val="D4D4D4"/>
          <w:sz w:val="21"/>
          <w:szCs w:val="21"/>
          <w:lang w:val="en-US" w:eastAsia="ru-RU"/>
        </w:rPr>
        <w:t xml:space="preserve">= </w:t>
      </w:r>
      <w:r w:rsidRPr="00A63A3C">
        <w:rPr>
          <w:rFonts w:ascii="Consolas" w:hAnsi="Consolas"/>
          <w:color w:val="B5CEA8"/>
          <w:sz w:val="21"/>
          <w:szCs w:val="21"/>
          <w:lang w:val="en-US" w:eastAsia="ru-RU"/>
        </w:rPr>
        <w:t>3</w:t>
      </w:r>
      <w:r w:rsidRPr="00A63A3C">
        <w:rPr>
          <w:rFonts w:ascii="Consolas" w:hAnsi="Consolas"/>
          <w:color w:val="D4D4D4"/>
          <w:sz w:val="21"/>
          <w:szCs w:val="21"/>
          <w:lang w:val="en-US" w:eastAsia="ru-RU"/>
        </w:rPr>
        <w:t>)</w:t>
      </w:r>
    </w:p>
    <w:p w:rsidR="00671638" w:rsidRPr="00A63A3C" w:rsidRDefault="00671638" w:rsidP="00911F9A">
      <w:pPr>
        <w:pStyle w:val="a4"/>
        <w:spacing w:line="360" w:lineRule="auto"/>
        <w:ind w:firstLine="708"/>
        <w:jc w:val="both"/>
        <w:rPr>
          <w:szCs w:val="28"/>
          <w:lang w:val="en-US"/>
        </w:rPr>
      </w:pPr>
    </w:p>
    <w:p w:rsidR="00587842" w:rsidRDefault="002B6D27" w:rsidP="00745E12">
      <w:pPr>
        <w:pStyle w:val="a4"/>
        <w:spacing w:after="0" w:line="360" w:lineRule="auto"/>
        <w:ind w:left="0" w:firstLine="708"/>
        <w:jc w:val="both"/>
        <w:rPr>
          <w:szCs w:val="28"/>
        </w:rPr>
      </w:pPr>
      <w:r>
        <w:rPr>
          <w:szCs w:val="28"/>
        </w:rPr>
        <w:t xml:space="preserve">Три круговые диаграммы будем создавать посредством использования </w:t>
      </w:r>
      <w:r w:rsidR="00FD6BD3">
        <w:rPr>
          <w:szCs w:val="28"/>
        </w:rPr>
        <w:t>метод</w:t>
      </w:r>
      <w:r>
        <w:rPr>
          <w:szCs w:val="28"/>
        </w:rPr>
        <w:t>а</w:t>
      </w:r>
      <w:r w:rsidR="00FD6BD3">
        <w:rPr>
          <w:szCs w:val="28"/>
        </w:rPr>
        <w:t xml:space="preserve"> </w:t>
      </w:r>
      <w:r w:rsidR="00FD6BD3" w:rsidRPr="00FD6BD3">
        <w:rPr>
          <w:szCs w:val="28"/>
        </w:rPr>
        <w:t>.</w:t>
      </w:r>
      <w:proofErr w:type="spellStart"/>
      <w:r w:rsidR="00FD6BD3" w:rsidRPr="00FD6BD3">
        <w:rPr>
          <w:szCs w:val="28"/>
        </w:rPr>
        <w:t>pie</w:t>
      </w:r>
      <w:proofErr w:type="spellEnd"/>
      <w:r w:rsidR="00FD6BD3" w:rsidRPr="00FD6BD3">
        <w:rPr>
          <w:szCs w:val="28"/>
        </w:rPr>
        <w:t>()</w:t>
      </w:r>
      <w:r w:rsidR="00FD6BD3">
        <w:rPr>
          <w:szCs w:val="28"/>
        </w:rPr>
        <w:t xml:space="preserve">. </w:t>
      </w:r>
      <w:r>
        <w:rPr>
          <w:szCs w:val="28"/>
        </w:rPr>
        <w:t>При этом, в</w:t>
      </w:r>
      <w:r w:rsidR="00587842">
        <w:rPr>
          <w:szCs w:val="28"/>
        </w:rPr>
        <w:t xml:space="preserve"> качестве значений внутрь каждой функции мы передадим </w:t>
      </w:r>
      <w:proofErr w:type="spellStart"/>
      <w:r w:rsidR="00587842" w:rsidRPr="00745E12">
        <w:rPr>
          <w:szCs w:val="28"/>
        </w:rPr>
        <w:t>DataFrame</w:t>
      </w:r>
      <w:proofErr w:type="spellEnd"/>
      <w:r w:rsidR="00587842" w:rsidRPr="00587842">
        <w:rPr>
          <w:szCs w:val="28"/>
        </w:rPr>
        <w:t xml:space="preserve"> </w:t>
      </w:r>
      <w:r w:rsidR="00587842">
        <w:rPr>
          <w:szCs w:val="28"/>
        </w:rPr>
        <w:t>с указанием года, за который она строится</w:t>
      </w:r>
      <w:r>
        <w:rPr>
          <w:szCs w:val="28"/>
        </w:rPr>
        <w:t>.</w:t>
      </w:r>
      <w:r w:rsidR="00587842">
        <w:rPr>
          <w:szCs w:val="28"/>
        </w:rPr>
        <w:t xml:space="preserve"> П</w:t>
      </w:r>
      <w:r>
        <w:rPr>
          <w:szCs w:val="28"/>
        </w:rPr>
        <w:t>омимо этого, другие</w:t>
      </w:r>
      <w:r w:rsidR="00587842">
        <w:rPr>
          <w:szCs w:val="28"/>
        </w:rPr>
        <w:t xml:space="preserve"> параметры внутрь функции</w:t>
      </w:r>
      <w:r>
        <w:rPr>
          <w:szCs w:val="28"/>
        </w:rPr>
        <w:t xml:space="preserve"> будем передавать, используя методы</w:t>
      </w:r>
      <w:r w:rsidR="00587842">
        <w:rPr>
          <w:szCs w:val="28"/>
        </w:rPr>
        <w:t>:</w:t>
      </w:r>
    </w:p>
    <w:p w:rsidR="00587842" w:rsidRDefault="002B6D27" w:rsidP="00911F9A">
      <w:pPr>
        <w:pStyle w:val="a4"/>
        <w:numPr>
          <w:ilvl w:val="0"/>
          <w:numId w:val="9"/>
        </w:numPr>
        <w:tabs>
          <w:tab w:val="left" w:pos="1134"/>
        </w:tabs>
        <w:spacing w:after="0" w:line="360" w:lineRule="auto"/>
        <w:ind w:left="0" w:firstLine="709"/>
        <w:jc w:val="both"/>
        <w:rPr>
          <w:szCs w:val="28"/>
        </w:rPr>
      </w:pPr>
      <w:proofErr w:type="spellStart"/>
      <w:r>
        <w:rPr>
          <w:szCs w:val="28"/>
        </w:rPr>
        <w:t>а</w:t>
      </w:r>
      <w:r w:rsidR="00587842" w:rsidRPr="00FD6BD3">
        <w:rPr>
          <w:szCs w:val="28"/>
        </w:rPr>
        <w:t>utopct</w:t>
      </w:r>
      <w:proofErr w:type="spellEnd"/>
      <w:r w:rsidR="00587842">
        <w:rPr>
          <w:szCs w:val="28"/>
        </w:rPr>
        <w:t xml:space="preserve"> </w:t>
      </w:r>
      <w:r>
        <w:rPr>
          <w:szCs w:val="28"/>
        </w:rPr>
        <w:t xml:space="preserve">– </w:t>
      </w:r>
      <w:r w:rsidR="00587842">
        <w:rPr>
          <w:szCs w:val="28"/>
        </w:rPr>
        <w:t>передаст информацию</w:t>
      </w:r>
      <w:r>
        <w:rPr>
          <w:szCs w:val="28"/>
        </w:rPr>
        <w:t xml:space="preserve"> о единице измерения</w:t>
      </w:r>
      <w:r w:rsidR="00587842">
        <w:rPr>
          <w:szCs w:val="28"/>
        </w:rPr>
        <w:t xml:space="preserve"> </w:t>
      </w:r>
      <w:r>
        <w:rPr>
          <w:szCs w:val="28"/>
        </w:rPr>
        <w:t>значений (</w:t>
      </w:r>
      <w:r w:rsidR="00587842">
        <w:rPr>
          <w:szCs w:val="28"/>
        </w:rPr>
        <w:t>в %</w:t>
      </w:r>
      <w:r>
        <w:rPr>
          <w:szCs w:val="28"/>
        </w:rPr>
        <w:t>)</w:t>
      </w:r>
      <w:r w:rsidR="00587842">
        <w:rPr>
          <w:szCs w:val="28"/>
        </w:rPr>
        <w:t xml:space="preserve"> и </w:t>
      </w:r>
      <w:r>
        <w:rPr>
          <w:szCs w:val="28"/>
        </w:rPr>
        <w:t xml:space="preserve">количестве </w:t>
      </w:r>
      <w:r w:rsidR="00587842">
        <w:rPr>
          <w:szCs w:val="28"/>
        </w:rPr>
        <w:t>знак</w:t>
      </w:r>
      <w:r>
        <w:rPr>
          <w:szCs w:val="28"/>
        </w:rPr>
        <w:t xml:space="preserve">ов </w:t>
      </w:r>
      <w:r w:rsidR="00587842">
        <w:rPr>
          <w:szCs w:val="28"/>
        </w:rPr>
        <w:t>после запятой</w:t>
      </w:r>
      <w:r>
        <w:rPr>
          <w:szCs w:val="28"/>
        </w:rPr>
        <w:t xml:space="preserve"> (2 знака);</w:t>
      </w:r>
      <w:r w:rsidR="00587842">
        <w:rPr>
          <w:szCs w:val="28"/>
        </w:rPr>
        <w:t xml:space="preserve"> </w:t>
      </w:r>
    </w:p>
    <w:p w:rsidR="00587842" w:rsidRDefault="00C37189" w:rsidP="00911F9A">
      <w:pPr>
        <w:pStyle w:val="a4"/>
        <w:numPr>
          <w:ilvl w:val="0"/>
          <w:numId w:val="9"/>
        </w:numPr>
        <w:tabs>
          <w:tab w:val="left" w:pos="1134"/>
        </w:tabs>
        <w:spacing w:after="0" w:line="360" w:lineRule="auto"/>
        <w:ind w:left="0" w:firstLine="709"/>
        <w:jc w:val="both"/>
        <w:rPr>
          <w:szCs w:val="28"/>
        </w:rPr>
      </w:pPr>
      <w:r>
        <w:rPr>
          <w:szCs w:val="28"/>
          <w:lang w:val="en-US"/>
        </w:rPr>
        <w:t>e</w:t>
      </w:r>
      <w:proofErr w:type="spellStart"/>
      <w:r w:rsidR="00587842" w:rsidRPr="00587842">
        <w:rPr>
          <w:szCs w:val="28"/>
        </w:rPr>
        <w:t>xplode</w:t>
      </w:r>
      <w:proofErr w:type="spellEnd"/>
      <w:r w:rsidR="00587842" w:rsidRPr="00587842">
        <w:rPr>
          <w:szCs w:val="28"/>
        </w:rPr>
        <w:t xml:space="preserve"> </w:t>
      </w:r>
      <w:r w:rsidR="002B6D27">
        <w:rPr>
          <w:szCs w:val="28"/>
        </w:rPr>
        <w:t>–</w:t>
      </w:r>
      <w:r w:rsidR="00587842">
        <w:rPr>
          <w:szCs w:val="28"/>
        </w:rPr>
        <w:t xml:space="preserve"> </w:t>
      </w:r>
      <w:r w:rsidR="00454CE4">
        <w:rPr>
          <w:szCs w:val="28"/>
        </w:rPr>
        <w:t>переда</w:t>
      </w:r>
      <w:r w:rsidR="002B6D27">
        <w:rPr>
          <w:szCs w:val="28"/>
        </w:rPr>
        <w:t>с</w:t>
      </w:r>
      <w:r w:rsidR="00454CE4">
        <w:rPr>
          <w:szCs w:val="28"/>
        </w:rPr>
        <w:t>т</w:t>
      </w:r>
      <w:r w:rsidR="00587842" w:rsidRPr="00FD6BD3">
        <w:rPr>
          <w:szCs w:val="28"/>
        </w:rPr>
        <w:t xml:space="preserve"> </w:t>
      </w:r>
      <w:r w:rsidR="00587842" w:rsidRPr="002B6D27">
        <w:rPr>
          <w:color w:val="FF0000"/>
          <w:szCs w:val="28"/>
        </w:rPr>
        <w:t xml:space="preserve">доли радиусов </w:t>
      </w:r>
      <w:r w:rsidR="00587842" w:rsidRPr="00FD6BD3">
        <w:rPr>
          <w:szCs w:val="28"/>
        </w:rPr>
        <w:t>круговой диаграммы</w:t>
      </w:r>
      <w:r w:rsidR="002B6D27">
        <w:rPr>
          <w:szCs w:val="28"/>
        </w:rPr>
        <w:t>;</w:t>
      </w:r>
    </w:p>
    <w:p w:rsidR="00C37189" w:rsidRDefault="00C37189" w:rsidP="00911F9A">
      <w:pPr>
        <w:pStyle w:val="a4"/>
        <w:numPr>
          <w:ilvl w:val="0"/>
          <w:numId w:val="9"/>
        </w:numPr>
        <w:tabs>
          <w:tab w:val="left" w:pos="1134"/>
        </w:tabs>
        <w:spacing w:after="0" w:line="360" w:lineRule="auto"/>
        <w:ind w:left="0" w:firstLine="709"/>
        <w:jc w:val="both"/>
        <w:rPr>
          <w:szCs w:val="28"/>
        </w:rPr>
      </w:pPr>
      <w:r>
        <w:rPr>
          <w:szCs w:val="28"/>
          <w:lang w:val="en-US"/>
        </w:rPr>
        <w:t>w</w:t>
      </w:r>
      <w:proofErr w:type="spellStart"/>
      <w:r w:rsidR="00587842" w:rsidRPr="00587842">
        <w:rPr>
          <w:szCs w:val="28"/>
        </w:rPr>
        <w:t>edgeprops</w:t>
      </w:r>
      <w:proofErr w:type="spellEnd"/>
      <w:r w:rsidR="00587842" w:rsidRPr="00587842">
        <w:rPr>
          <w:szCs w:val="28"/>
        </w:rPr>
        <w:t xml:space="preserve"> </w:t>
      </w:r>
      <w:r w:rsidR="002B6D27">
        <w:rPr>
          <w:szCs w:val="28"/>
        </w:rPr>
        <w:t xml:space="preserve">– </w:t>
      </w:r>
      <w:r w:rsidR="00454CE4">
        <w:rPr>
          <w:szCs w:val="28"/>
        </w:rPr>
        <w:t>переда</w:t>
      </w:r>
      <w:r w:rsidR="002B6D27">
        <w:rPr>
          <w:szCs w:val="28"/>
        </w:rPr>
        <w:t>с</w:t>
      </w:r>
      <w:r w:rsidR="00454CE4">
        <w:rPr>
          <w:szCs w:val="28"/>
        </w:rPr>
        <w:t>т</w:t>
      </w:r>
      <w:r w:rsidR="00587842" w:rsidRPr="00587842">
        <w:rPr>
          <w:szCs w:val="28"/>
        </w:rPr>
        <w:t xml:space="preserve"> параметры</w:t>
      </w:r>
      <w:r w:rsidR="002B6D27">
        <w:rPr>
          <w:szCs w:val="28"/>
        </w:rPr>
        <w:t>,</w:t>
      </w:r>
      <w:r w:rsidR="00587842" w:rsidRPr="00587842">
        <w:rPr>
          <w:szCs w:val="28"/>
        </w:rPr>
        <w:t xml:space="preserve"> определяющие внешний вид долей диаграммы</w:t>
      </w:r>
      <w:r w:rsidR="002B6D27">
        <w:rPr>
          <w:szCs w:val="28"/>
        </w:rPr>
        <w:t>;</w:t>
      </w:r>
    </w:p>
    <w:p w:rsidR="00FD6BD3" w:rsidRDefault="00FD6BD3" w:rsidP="00911F9A">
      <w:pPr>
        <w:pStyle w:val="a4"/>
        <w:numPr>
          <w:ilvl w:val="0"/>
          <w:numId w:val="9"/>
        </w:numPr>
        <w:tabs>
          <w:tab w:val="left" w:pos="1134"/>
        </w:tabs>
        <w:spacing w:after="0" w:line="360" w:lineRule="auto"/>
        <w:ind w:left="0" w:firstLine="709"/>
        <w:jc w:val="both"/>
        <w:rPr>
          <w:szCs w:val="28"/>
        </w:rPr>
      </w:pPr>
      <w:proofErr w:type="spellStart"/>
      <w:r w:rsidRPr="00C37189">
        <w:rPr>
          <w:szCs w:val="28"/>
        </w:rPr>
        <w:t>colors</w:t>
      </w:r>
      <w:proofErr w:type="spellEnd"/>
      <w:r w:rsidR="002B6D27">
        <w:rPr>
          <w:szCs w:val="28"/>
        </w:rPr>
        <w:t xml:space="preserve"> –</w:t>
      </w:r>
      <w:r w:rsidRPr="00C37189">
        <w:rPr>
          <w:szCs w:val="28"/>
        </w:rPr>
        <w:t xml:space="preserve"> </w:t>
      </w:r>
      <w:r w:rsidR="00454CE4">
        <w:rPr>
          <w:szCs w:val="28"/>
        </w:rPr>
        <w:t>переда</w:t>
      </w:r>
      <w:r w:rsidR="002B6D27">
        <w:rPr>
          <w:szCs w:val="28"/>
        </w:rPr>
        <w:t>с</w:t>
      </w:r>
      <w:r w:rsidR="00454CE4">
        <w:rPr>
          <w:szCs w:val="28"/>
        </w:rPr>
        <w:t>т</w:t>
      </w:r>
      <w:r w:rsidRPr="00C37189">
        <w:rPr>
          <w:szCs w:val="28"/>
        </w:rPr>
        <w:t xml:space="preserve"> список, содержащи</w:t>
      </w:r>
      <w:r w:rsidR="002B6D27">
        <w:rPr>
          <w:szCs w:val="28"/>
        </w:rPr>
        <w:t>й</w:t>
      </w:r>
      <w:r w:rsidRPr="00C37189">
        <w:rPr>
          <w:szCs w:val="28"/>
        </w:rPr>
        <w:t xml:space="preserve"> цвета каждого сегмента</w:t>
      </w:r>
      <w:r w:rsidR="002B6D27">
        <w:rPr>
          <w:szCs w:val="28"/>
        </w:rPr>
        <w:t xml:space="preserve"> диаграммы;</w:t>
      </w:r>
    </w:p>
    <w:p w:rsidR="00B51515" w:rsidRDefault="00FD6BD3" w:rsidP="00911F9A">
      <w:pPr>
        <w:pStyle w:val="a4"/>
        <w:numPr>
          <w:ilvl w:val="0"/>
          <w:numId w:val="9"/>
        </w:numPr>
        <w:tabs>
          <w:tab w:val="left" w:pos="1134"/>
        </w:tabs>
        <w:spacing w:after="0" w:line="360" w:lineRule="auto"/>
        <w:ind w:left="0" w:firstLine="709"/>
        <w:jc w:val="both"/>
        <w:rPr>
          <w:szCs w:val="28"/>
        </w:rPr>
      </w:pPr>
      <w:proofErr w:type="spellStart"/>
      <w:r w:rsidRPr="00C37189">
        <w:rPr>
          <w:szCs w:val="28"/>
        </w:rPr>
        <w:t>startangle</w:t>
      </w:r>
      <w:proofErr w:type="spellEnd"/>
      <w:r w:rsidR="002B6D27">
        <w:rPr>
          <w:szCs w:val="28"/>
        </w:rPr>
        <w:t xml:space="preserve"> –</w:t>
      </w:r>
      <w:r w:rsidRPr="00C37189">
        <w:rPr>
          <w:szCs w:val="28"/>
        </w:rPr>
        <w:t xml:space="preserve"> </w:t>
      </w:r>
      <w:r w:rsidR="00454CE4">
        <w:rPr>
          <w:szCs w:val="28"/>
        </w:rPr>
        <w:t>переда</w:t>
      </w:r>
      <w:r w:rsidR="002B6D27">
        <w:rPr>
          <w:szCs w:val="28"/>
        </w:rPr>
        <w:t>с</w:t>
      </w:r>
      <w:r w:rsidR="00454CE4">
        <w:rPr>
          <w:szCs w:val="28"/>
        </w:rPr>
        <w:t>т</w:t>
      </w:r>
      <w:r w:rsidRPr="00C37189">
        <w:rPr>
          <w:szCs w:val="28"/>
        </w:rPr>
        <w:t xml:space="preserve"> </w:t>
      </w:r>
      <w:r w:rsidR="00926A34">
        <w:rPr>
          <w:szCs w:val="28"/>
        </w:rPr>
        <w:t>угол</w:t>
      </w:r>
      <w:r w:rsidRPr="00C37189">
        <w:rPr>
          <w:szCs w:val="28"/>
        </w:rPr>
        <w:t>, на который повернуто начало трубы.</w:t>
      </w:r>
    </w:p>
    <w:p w:rsidR="00911F9A" w:rsidRPr="00926A34" w:rsidRDefault="00911F9A" w:rsidP="00911F9A">
      <w:pPr>
        <w:pStyle w:val="a4"/>
        <w:spacing w:after="0" w:line="360" w:lineRule="auto"/>
        <w:ind w:left="709"/>
        <w:jc w:val="both"/>
        <w:rPr>
          <w:szCs w:val="28"/>
        </w:rPr>
      </w:pPr>
    </w:p>
    <w:p w:rsidR="00454CE4" w:rsidRDefault="00454CE4" w:rsidP="002A1B75">
      <w:pPr>
        <w:shd w:val="clear" w:color="auto" w:fill="1E1E1E"/>
        <w:suppressAutoHyphens w:val="0"/>
        <w:spacing w:line="285" w:lineRule="atLeast"/>
        <w:rPr>
          <w:rFonts w:ascii="Consolas" w:hAnsi="Consolas"/>
          <w:color w:val="6A9955"/>
          <w:sz w:val="21"/>
          <w:szCs w:val="21"/>
          <w:lang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w:t>
      </w:r>
      <w:proofErr w:type="gramStart"/>
      <w:r w:rsidRPr="00C97E9A">
        <w:rPr>
          <w:rFonts w:ascii="Consolas" w:hAnsi="Consolas"/>
          <w:color w:val="D4D4D4"/>
          <w:sz w:val="21"/>
          <w:szCs w:val="21"/>
          <w:lang w:val="en-US" w:eastAsia="ru-RU"/>
        </w:rPr>
        <w:t>].pie</w:t>
      </w:r>
      <w:proofErr w:type="gramEnd"/>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data</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2020</w:t>
      </w: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autopct</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569CD6"/>
          <w:sz w:val="21"/>
          <w:szCs w:val="21"/>
          <w:lang w:val="en-US" w:eastAsia="ru-RU"/>
        </w:rPr>
        <w:t>%1.2f%%</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 xml:space="preserve">, </w:t>
      </w:r>
    </w:p>
    <w:p w:rsidR="00592031" w:rsidRDefault="00592031" w:rsidP="002A1B75">
      <w:pPr>
        <w:shd w:val="clear" w:color="auto" w:fill="1E1E1E"/>
        <w:suppressAutoHyphens w:val="0"/>
        <w:spacing w:line="285" w:lineRule="atLeast"/>
        <w:rPr>
          <w:rFonts w:ascii="Consolas" w:hAnsi="Consolas"/>
          <w:color w:val="D4D4D4"/>
          <w:sz w:val="21"/>
          <w:szCs w:val="21"/>
          <w:lang w:val="en-US" w:eastAsia="ru-RU"/>
        </w:rPr>
      </w:pPr>
      <w:r w:rsidRPr="00592031">
        <w:rPr>
          <w:rFonts w:ascii="Consolas" w:hAnsi="Consolas"/>
          <w:color w:val="D4D4D4"/>
          <w:sz w:val="21"/>
          <w:szCs w:val="21"/>
          <w:lang w:val="en-US" w:eastAsia="ru-RU"/>
        </w:rPr>
        <w:t xml:space="preserve">                      </w:t>
      </w:r>
      <w:proofErr w:type="spellStart"/>
      <w:r w:rsidR="002A1B75" w:rsidRPr="00C97E9A">
        <w:rPr>
          <w:rFonts w:ascii="Consolas" w:hAnsi="Consolas"/>
          <w:color w:val="9CDCFE"/>
          <w:sz w:val="21"/>
          <w:szCs w:val="21"/>
          <w:lang w:val="en-US" w:eastAsia="ru-RU"/>
        </w:rPr>
        <w:t>wedgeprops</w:t>
      </w:r>
      <w:proofErr w:type="spellEnd"/>
      <w:proofErr w:type="gramStart"/>
      <w:r w:rsidR="002A1B75" w:rsidRPr="00C97E9A">
        <w:rPr>
          <w:rFonts w:ascii="Consolas" w:hAnsi="Consolas"/>
          <w:color w:val="D4D4D4"/>
          <w:sz w:val="21"/>
          <w:szCs w:val="21"/>
          <w:lang w:val="en-US" w:eastAsia="ru-RU"/>
        </w:rPr>
        <w:t>={</w:t>
      </w:r>
      <w:proofErr w:type="gramEnd"/>
      <w:r w:rsidR="002A1B75" w:rsidRPr="00C97E9A">
        <w:rPr>
          <w:rFonts w:ascii="Consolas" w:hAnsi="Consolas"/>
          <w:color w:val="CE9178"/>
          <w:sz w:val="21"/>
          <w:szCs w:val="21"/>
          <w:lang w:val="en-US" w:eastAsia="ru-RU"/>
        </w:rPr>
        <w:t>'lw'</w:t>
      </w:r>
      <w:r w:rsidR="002A1B75" w:rsidRPr="00C97E9A">
        <w:rPr>
          <w:rFonts w:ascii="Consolas" w:hAnsi="Consolas"/>
          <w:color w:val="D4D4D4"/>
          <w:sz w:val="21"/>
          <w:szCs w:val="21"/>
          <w:lang w:val="en-US" w:eastAsia="ru-RU"/>
        </w:rPr>
        <w:t>:</w:t>
      </w:r>
      <w:r w:rsidR="002A1B75" w:rsidRPr="00C97E9A">
        <w:rPr>
          <w:rFonts w:ascii="Consolas" w:hAnsi="Consolas"/>
          <w:color w:val="B5CEA8"/>
          <w:sz w:val="21"/>
          <w:szCs w:val="21"/>
          <w:lang w:val="en-US" w:eastAsia="ru-RU"/>
        </w:rPr>
        <w:t>0.35</w:t>
      </w:r>
      <w:r w:rsidR="002A1B75" w:rsidRPr="00C97E9A">
        <w:rPr>
          <w:rFonts w:ascii="Consolas" w:hAnsi="Consolas"/>
          <w:color w:val="D4D4D4"/>
          <w:sz w:val="21"/>
          <w:szCs w:val="21"/>
          <w:lang w:val="en-US" w:eastAsia="ru-RU"/>
        </w:rPr>
        <w:t xml:space="preserve">, </w:t>
      </w:r>
      <w:r w:rsidR="002A1B75" w:rsidRPr="00C97E9A">
        <w:rPr>
          <w:rFonts w:ascii="Consolas" w:hAnsi="Consolas"/>
          <w:color w:val="CE9178"/>
          <w:sz w:val="21"/>
          <w:szCs w:val="21"/>
          <w:lang w:val="en-US" w:eastAsia="ru-RU"/>
        </w:rPr>
        <w:t>'ls'</w:t>
      </w:r>
      <w:r w:rsidR="002A1B75" w:rsidRPr="00C97E9A">
        <w:rPr>
          <w:rFonts w:ascii="Consolas" w:hAnsi="Consolas"/>
          <w:color w:val="D4D4D4"/>
          <w:sz w:val="21"/>
          <w:szCs w:val="21"/>
          <w:lang w:val="en-US" w:eastAsia="ru-RU"/>
        </w:rPr>
        <w:t>:</w:t>
      </w:r>
      <w:r w:rsidR="002A1B75" w:rsidRPr="00C97E9A">
        <w:rPr>
          <w:rFonts w:ascii="Consolas" w:hAnsi="Consolas"/>
          <w:color w:val="CE9178"/>
          <w:sz w:val="21"/>
          <w:szCs w:val="21"/>
          <w:lang w:val="en-US" w:eastAsia="ru-RU"/>
        </w:rPr>
        <w:t>'--'</w:t>
      </w:r>
      <w:r w:rsidR="002A1B75" w:rsidRPr="00C97E9A">
        <w:rPr>
          <w:rFonts w:ascii="Consolas" w:hAnsi="Consolas"/>
          <w:color w:val="D4D4D4"/>
          <w:sz w:val="21"/>
          <w:szCs w:val="21"/>
          <w:lang w:val="en-US" w:eastAsia="ru-RU"/>
        </w:rPr>
        <w:t>,</w:t>
      </w:r>
      <w:r w:rsidR="002A1B75" w:rsidRPr="00C97E9A">
        <w:rPr>
          <w:rFonts w:ascii="Consolas" w:hAnsi="Consolas"/>
          <w:color w:val="CE9178"/>
          <w:sz w:val="21"/>
          <w:szCs w:val="21"/>
          <w:lang w:val="en-US" w:eastAsia="ru-RU"/>
        </w:rPr>
        <w:t>'</w:t>
      </w:r>
      <w:proofErr w:type="spellStart"/>
      <w:r w:rsidR="002A1B75" w:rsidRPr="00C97E9A">
        <w:rPr>
          <w:rFonts w:ascii="Consolas" w:hAnsi="Consolas"/>
          <w:color w:val="CE9178"/>
          <w:sz w:val="21"/>
          <w:szCs w:val="21"/>
          <w:lang w:val="en-US" w:eastAsia="ru-RU"/>
        </w:rPr>
        <w:t>edgecolor</w:t>
      </w:r>
      <w:proofErr w:type="spellEnd"/>
      <w:r w:rsidR="002A1B75" w:rsidRPr="00C97E9A">
        <w:rPr>
          <w:rFonts w:ascii="Consolas" w:hAnsi="Consolas"/>
          <w:color w:val="CE9178"/>
          <w:sz w:val="21"/>
          <w:szCs w:val="21"/>
          <w:lang w:val="en-US" w:eastAsia="ru-RU"/>
        </w:rPr>
        <w:t>'</w:t>
      </w:r>
      <w:r w:rsidR="002A1B75" w:rsidRPr="00C97E9A">
        <w:rPr>
          <w:rFonts w:ascii="Consolas" w:hAnsi="Consolas"/>
          <w:color w:val="D4D4D4"/>
          <w:sz w:val="21"/>
          <w:szCs w:val="21"/>
          <w:lang w:val="en-US" w:eastAsia="ru-RU"/>
        </w:rPr>
        <w:t>:</w:t>
      </w:r>
      <w:r w:rsidR="002A1B75" w:rsidRPr="00C97E9A">
        <w:rPr>
          <w:rFonts w:ascii="Consolas" w:hAnsi="Consolas"/>
          <w:color w:val="CE9178"/>
          <w:sz w:val="21"/>
          <w:szCs w:val="21"/>
          <w:lang w:val="en-US" w:eastAsia="ru-RU"/>
        </w:rPr>
        <w:t>"k"</w:t>
      </w:r>
      <w:r w:rsidR="002A1B75" w:rsidRPr="00C97E9A">
        <w:rPr>
          <w:rFonts w:ascii="Consolas" w:hAnsi="Consolas"/>
          <w:color w:val="D4D4D4"/>
          <w:sz w:val="21"/>
          <w:szCs w:val="21"/>
          <w:lang w:val="en-US" w:eastAsia="ru-RU"/>
        </w:rPr>
        <w:t>},</w:t>
      </w:r>
    </w:p>
    <w:p w:rsidR="002A1B75" w:rsidRDefault="00592031" w:rsidP="002A1B75">
      <w:pPr>
        <w:shd w:val="clear" w:color="auto" w:fill="1E1E1E"/>
        <w:suppressAutoHyphens w:val="0"/>
        <w:spacing w:line="285" w:lineRule="atLeast"/>
        <w:rPr>
          <w:rFonts w:ascii="Consolas" w:hAnsi="Consolas"/>
          <w:color w:val="D4D4D4"/>
          <w:sz w:val="21"/>
          <w:szCs w:val="21"/>
          <w:lang w:val="en-US" w:eastAsia="ru-RU"/>
        </w:rPr>
      </w:pPr>
      <w:r w:rsidRPr="00592031">
        <w:rPr>
          <w:rFonts w:ascii="Consolas" w:hAnsi="Consolas"/>
          <w:color w:val="D4D4D4"/>
          <w:sz w:val="21"/>
          <w:szCs w:val="21"/>
          <w:lang w:val="en-US" w:eastAsia="ru-RU"/>
        </w:rPr>
        <w:t xml:space="preserve">                      </w:t>
      </w:r>
      <w:r w:rsidR="002A1B75" w:rsidRPr="00C97E9A">
        <w:rPr>
          <w:rFonts w:ascii="Consolas" w:hAnsi="Consolas"/>
          <w:color w:val="9CDCFE"/>
          <w:sz w:val="21"/>
          <w:szCs w:val="21"/>
          <w:lang w:val="en-US" w:eastAsia="ru-RU"/>
        </w:rPr>
        <w:t>colors</w:t>
      </w:r>
      <w:r w:rsidR="002A1B75" w:rsidRPr="00C97E9A">
        <w:rPr>
          <w:rFonts w:ascii="Consolas" w:hAnsi="Consolas"/>
          <w:color w:val="D4D4D4"/>
          <w:sz w:val="21"/>
          <w:szCs w:val="21"/>
          <w:lang w:val="en-US" w:eastAsia="ru-RU"/>
        </w:rPr>
        <w:t>=</w:t>
      </w:r>
      <w:r w:rsidR="002A1B75" w:rsidRPr="00C97E9A">
        <w:rPr>
          <w:rFonts w:ascii="Consolas" w:hAnsi="Consolas"/>
          <w:color w:val="9CDCFE"/>
          <w:sz w:val="21"/>
          <w:szCs w:val="21"/>
          <w:lang w:val="en-US" w:eastAsia="ru-RU"/>
        </w:rPr>
        <w:t>colors</w:t>
      </w:r>
      <w:r w:rsidR="002A1B75" w:rsidRPr="00C97E9A">
        <w:rPr>
          <w:rFonts w:ascii="Consolas" w:hAnsi="Consolas"/>
          <w:color w:val="D4D4D4"/>
          <w:sz w:val="21"/>
          <w:szCs w:val="21"/>
          <w:lang w:val="en-US" w:eastAsia="ru-RU"/>
        </w:rPr>
        <w:t xml:space="preserve">, </w:t>
      </w:r>
      <w:proofErr w:type="spellStart"/>
      <w:r w:rsidR="002A1B75" w:rsidRPr="00C97E9A">
        <w:rPr>
          <w:rFonts w:ascii="Consolas" w:hAnsi="Consolas"/>
          <w:color w:val="9CDCFE"/>
          <w:sz w:val="21"/>
          <w:szCs w:val="21"/>
          <w:lang w:val="en-US" w:eastAsia="ru-RU"/>
        </w:rPr>
        <w:t>startangle</w:t>
      </w:r>
      <w:proofErr w:type="spellEnd"/>
      <w:r w:rsidR="002A1B75" w:rsidRPr="00C97E9A">
        <w:rPr>
          <w:rFonts w:ascii="Consolas" w:hAnsi="Consolas"/>
          <w:color w:val="D4D4D4"/>
          <w:sz w:val="21"/>
          <w:szCs w:val="21"/>
          <w:lang w:val="en-US" w:eastAsia="ru-RU"/>
        </w:rPr>
        <w:t>=</w:t>
      </w:r>
      <w:r w:rsidR="002A1B75" w:rsidRPr="00C97E9A">
        <w:rPr>
          <w:rFonts w:ascii="Consolas" w:hAnsi="Consolas"/>
          <w:color w:val="B5CEA8"/>
          <w:sz w:val="21"/>
          <w:szCs w:val="21"/>
          <w:lang w:val="en-US" w:eastAsia="ru-RU"/>
        </w:rPr>
        <w:t>45</w:t>
      </w:r>
      <w:r w:rsidR="002A1B75" w:rsidRPr="00C97E9A">
        <w:rPr>
          <w:rFonts w:ascii="Consolas" w:hAnsi="Consolas"/>
          <w:color w:val="D4D4D4"/>
          <w:sz w:val="21"/>
          <w:szCs w:val="21"/>
          <w:lang w:val="en-US" w:eastAsia="ru-RU"/>
        </w:rPr>
        <w:t>)</w:t>
      </w:r>
    </w:p>
    <w:p w:rsidR="003A6335" w:rsidRPr="00C97E9A" w:rsidRDefault="003A633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proofErr w:type="gramStart"/>
      <w:r w:rsidRPr="00C97E9A">
        <w:rPr>
          <w:rFonts w:ascii="Consolas" w:hAnsi="Consolas"/>
          <w:color w:val="D4D4D4"/>
          <w:sz w:val="21"/>
          <w:szCs w:val="21"/>
          <w:lang w:val="en-US" w:eastAsia="ru-RU"/>
        </w:rPr>
        <w:t>].pie</w:t>
      </w:r>
      <w:proofErr w:type="gramEnd"/>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data</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2021</w:t>
      </w: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autopct</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569CD6"/>
          <w:sz w:val="21"/>
          <w:szCs w:val="21"/>
          <w:lang w:val="en-US" w:eastAsia="ru-RU"/>
        </w:rPr>
        <w:t>%1.2f%%</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 xml:space="preserve">, </w:t>
      </w:r>
    </w:p>
    <w:p w:rsidR="002A1B75" w:rsidRPr="00C97E9A" w:rsidRDefault="00592031" w:rsidP="002A1B75">
      <w:pPr>
        <w:shd w:val="clear" w:color="auto" w:fill="1E1E1E"/>
        <w:suppressAutoHyphens w:val="0"/>
        <w:spacing w:line="285" w:lineRule="atLeast"/>
        <w:rPr>
          <w:rFonts w:ascii="Consolas" w:hAnsi="Consolas"/>
          <w:color w:val="D4D4D4"/>
          <w:sz w:val="21"/>
          <w:szCs w:val="21"/>
          <w:lang w:val="en-US" w:eastAsia="ru-RU"/>
        </w:rPr>
      </w:pPr>
      <w:r w:rsidRPr="00592031">
        <w:rPr>
          <w:rFonts w:ascii="Consolas" w:hAnsi="Consolas"/>
          <w:color w:val="D4D4D4"/>
          <w:sz w:val="21"/>
          <w:szCs w:val="21"/>
          <w:lang w:val="en-US" w:eastAsia="ru-RU"/>
        </w:rPr>
        <w:t xml:space="preserve">                      </w:t>
      </w:r>
      <w:proofErr w:type="spellStart"/>
      <w:r w:rsidR="002A1B75" w:rsidRPr="00C97E9A">
        <w:rPr>
          <w:rFonts w:ascii="Consolas" w:hAnsi="Consolas"/>
          <w:color w:val="9CDCFE"/>
          <w:sz w:val="21"/>
          <w:szCs w:val="21"/>
          <w:lang w:val="en-US" w:eastAsia="ru-RU"/>
        </w:rPr>
        <w:t>wedgeprops</w:t>
      </w:r>
      <w:proofErr w:type="spellEnd"/>
      <w:proofErr w:type="gramStart"/>
      <w:r w:rsidR="002A1B75" w:rsidRPr="00C97E9A">
        <w:rPr>
          <w:rFonts w:ascii="Consolas" w:hAnsi="Consolas"/>
          <w:color w:val="D4D4D4"/>
          <w:sz w:val="21"/>
          <w:szCs w:val="21"/>
          <w:lang w:val="en-US" w:eastAsia="ru-RU"/>
        </w:rPr>
        <w:t>={</w:t>
      </w:r>
      <w:proofErr w:type="gramEnd"/>
      <w:r w:rsidR="002A1B75" w:rsidRPr="00C97E9A">
        <w:rPr>
          <w:rFonts w:ascii="Consolas" w:hAnsi="Consolas"/>
          <w:color w:val="CE9178"/>
          <w:sz w:val="21"/>
          <w:szCs w:val="21"/>
          <w:lang w:val="en-US" w:eastAsia="ru-RU"/>
        </w:rPr>
        <w:t>'lw'</w:t>
      </w:r>
      <w:r w:rsidR="002A1B75" w:rsidRPr="00C97E9A">
        <w:rPr>
          <w:rFonts w:ascii="Consolas" w:hAnsi="Consolas"/>
          <w:color w:val="D4D4D4"/>
          <w:sz w:val="21"/>
          <w:szCs w:val="21"/>
          <w:lang w:val="en-US" w:eastAsia="ru-RU"/>
        </w:rPr>
        <w:t>:</w:t>
      </w:r>
      <w:r w:rsidR="002A1B75" w:rsidRPr="00C97E9A">
        <w:rPr>
          <w:rFonts w:ascii="Consolas" w:hAnsi="Consolas"/>
          <w:color w:val="B5CEA8"/>
          <w:sz w:val="21"/>
          <w:szCs w:val="21"/>
          <w:lang w:val="en-US" w:eastAsia="ru-RU"/>
        </w:rPr>
        <w:t>0.35</w:t>
      </w:r>
      <w:r w:rsidR="002A1B75" w:rsidRPr="00C97E9A">
        <w:rPr>
          <w:rFonts w:ascii="Consolas" w:hAnsi="Consolas"/>
          <w:color w:val="D4D4D4"/>
          <w:sz w:val="21"/>
          <w:szCs w:val="21"/>
          <w:lang w:val="en-US" w:eastAsia="ru-RU"/>
        </w:rPr>
        <w:t xml:space="preserve">, </w:t>
      </w:r>
      <w:r w:rsidR="002A1B75" w:rsidRPr="00C97E9A">
        <w:rPr>
          <w:rFonts w:ascii="Consolas" w:hAnsi="Consolas"/>
          <w:color w:val="CE9178"/>
          <w:sz w:val="21"/>
          <w:szCs w:val="21"/>
          <w:lang w:val="en-US" w:eastAsia="ru-RU"/>
        </w:rPr>
        <w:t>'ls'</w:t>
      </w:r>
      <w:r w:rsidR="002A1B75" w:rsidRPr="00C97E9A">
        <w:rPr>
          <w:rFonts w:ascii="Consolas" w:hAnsi="Consolas"/>
          <w:color w:val="D4D4D4"/>
          <w:sz w:val="21"/>
          <w:szCs w:val="21"/>
          <w:lang w:val="en-US" w:eastAsia="ru-RU"/>
        </w:rPr>
        <w:t>:</w:t>
      </w:r>
      <w:r w:rsidR="002A1B75" w:rsidRPr="00C97E9A">
        <w:rPr>
          <w:rFonts w:ascii="Consolas" w:hAnsi="Consolas"/>
          <w:color w:val="CE9178"/>
          <w:sz w:val="21"/>
          <w:szCs w:val="21"/>
          <w:lang w:val="en-US" w:eastAsia="ru-RU"/>
        </w:rPr>
        <w:t>'--'</w:t>
      </w:r>
      <w:r w:rsidR="002A1B75" w:rsidRPr="00C97E9A">
        <w:rPr>
          <w:rFonts w:ascii="Consolas" w:hAnsi="Consolas"/>
          <w:color w:val="D4D4D4"/>
          <w:sz w:val="21"/>
          <w:szCs w:val="21"/>
          <w:lang w:val="en-US" w:eastAsia="ru-RU"/>
        </w:rPr>
        <w:t>,</w:t>
      </w:r>
      <w:r w:rsidR="002A1B75" w:rsidRPr="00C97E9A">
        <w:rPr>
          <w:rFonts w:ascii="Consolas" w:hAnsi="Consolas"/>
          <w:color w:val="CE9178"/>
          <w:sz w:val="21"/>
          <w:szCs w:val="21"/>
          <w:lang w:val="en-US" w:eastAsia="ru-RU"/>
        </w:rPr>
        <w:t>'</w:t>
      </w:r>
      <w:proofErr w:type="spellStart"/>
      <w:r w:rsidR="002A1B75" w:rsidRPr="00C97E9A">
        <w:rPr>
          <w:rFonts w:ascii="Consolas" w:hAnsi="Consolas"/>
          <w:color w:val="CE9178"/>
          <w:sz w:val="21"/>
          <w:szCs w:val="21"/>
          <w:lang w:val="en-US" w:eastAsia="ru-RU"/>
        </w:rPr>
        <w:t>edgecolor</w:t>
      </w:r>
      <w:proofErr w:type="spellEnd"/>
      <w:r w:rsidR="002A1B75" w:rsidRPr="00C97E9A">
        <w:rPr>
          <w:rFonts w:ascii="Consolas" w:hAnsi="Consolas"/>
          <w:color w:val="CE9178"/>
          <w:sz w:val="21"/>
          <w:szCs w:val="21"/>
          <w:lang w:val="en-US" w:eastAsia="ru-RU"/>
        </w:rPr>
        <w:t>'</w:t>
      </w:r>
      <w:r w:rsidR="002A1B75" w:rsidRPr="00C97E9A">
        <w:rPr>
          <w:rFonts w:ascii="Consolas" w:hAnsi="Consolas"/>
          <w:color w:val="D4D4D4"/>
          <w:sz w:val="21"/>
          <w:szCs w:val="21"/>
          <w:lang w:val="en-US" w:eastAsia="ru-RU"/>
        </w:rPr>
        <w:t>:</w:t>
      </w:r>
      <w:r w:rsidR="002A1B75" w:rsidRPr="00C97E9A">
        <w:rPr>
          <w:rFonts w:ascii="Consolas" w:hAnsi="Consolas"/>
          <w:color w:val="CE9178"/>
          <w:sz w:val="21"/>
          <w:szCs w:val="21"/>
          <w:lang w:val="en-US" w:eastAsia="ru-RU"/>
        </w:rPr>
        <w:t>"k"</w:t>
      </w:r>
      <w:r w:rsidR="002A1B75" w:rsidRPr="00C97E9A">
        <w:rPr>
          <w:rFonts w:ascii="Consolas" w:hAnsi="Consolas"/>
          <w:color w:val="D4D4D4"/>
          <w:sz w:val="21"/>
          <w:szCs w:val="21"/>
          <w:lang w:val="en-US" w:eastAsia="ru-RU"/>
        </w:rPr>
        <w:t xml:space="preserve">}, </w:t>
      </w:r>
    </w:p>
    <w:p w:rsidR="002A1B75" w:rsidRPr="00C97E9A" w:rsidRDefault="00592031" w:rsidP="002A1B75">
      <w:pPr>
        <w:shd w:val="clear" w:color="auto" w:fill="1E1E1E"/>
        <w:suppressAutoHyphens w:val="0"/>
        <w:spacing w:line="285" w:lineRule="atLeast"/>
        <w:rPr>
          <w:rFonts w:ascii="Consolas" w:hAnsi="Consolas"/>
          <w:color w:val="D4D4D4"/>
          <w:sz w:val="21"/>
          <w:szCs w:val="21"/>
          <w:lang w:val="en-US" w:eastAsia="ru-RU"/>
        </w:rPr>
      </w:pPr>
      <w:r w:rsidRPr="003A6335">
        <w:rPr>
          <w:rFonts w:ascii="Consolas" w:hAnsi="Consolas"/>
          <w:color w:val="D4D4D4"/>
          <w:sz w:val="21"/>
          <w:szCs w:val="21"/>
          <w:lang w:val="en-US" w:eastAsia="ru-RU"/>
        </w:rPr>
        <w:lastRenderedPageBreak/>
        <w:t xml:space="preserve">                      </w:t>
      </w:r>
      <w:r w:rsidR="002A1B75" w:rsidRPr="00C97E9A">
        <w:rPr>
          <w:rFonts w:ascii="Consolas" w:hAnsi="Consolas"/>
          <w:color w:val="9CDCFE"/>
          <w:sz w:val="21"/>
          <w:szCs w:val="21"/>
          <w:lang w:val="en-US" w:eastAsia="ru-RU"/>
        </w:rPr>
        <w:t>colors</w:t>
      </w:r>
      <w:r w:rsidR="002A1B75" w:rsidRPr="00C97E9A">
        <w:rPr>
          <w:rFonts w:ascii="Consolas" w:hAnsi="Consolas"/>
          <w:color w:val="D4D4D4"/>
          <w:sz w:val="21"/>
          <w:szCs w:val="21"/>
          <w:lang w:val="en-US" w:eastAsia="ru-RU"/>
        </w:rPr>
        <w:t>=</w:t>
      </w:r>
      <w:r w:rsidR="002A1B75" w:rsidRPr="00C97E9A">
        <w:rPr>
          <w:rFonts w:ascii="Consolas" w:hAnsi="Consolas"/>
          <w:color w:val="9CDCFE"/>
          <w:sz w:val="21"/>
          <w:szCs w:val="21"/>
          <w:lang w:val="en-US" w:eastAsia="ru-RU"/>
        </w:rPr>
        <w:t>colors</w:t>
      </w:r>
      <w:r w:rsidR="002A1B75" w:rsidRPr="00C97E9A">
        <w:rPr>
          <w:rFonts w:ascii="Consolas" w:hAnsi="Consolas"/>
          <w:color w:val="D4D4D4"/>
          <w:sz w:val="21"/>
          <w:szCs w:val="21"/>
          <w:lang w:val="en-US" w:eastAsia="ru-RU"/>
        </w:rPr>
        <w:t xml:space="preserve">, </w:t>
      </w:r>
      <w:proofErr w:type="spellStart"/>
      <w:r w:rsidR="002A1B75" w:rsidRPr="00C97E9A">
        <w:rPr>
          <w:rFonts w:ascii="Consolas" w:hAnsi="Consolas"/>
          <w:color w:val="9CDCFE"/>
          <w:sz w:val="21"/>
          <w:szCs w:val="21"/>
          <w:lang w:val="en-US" w:eastAsia="ru-RU"/>
        </w:rPr>
        <w:t>startangle</w:t>
      </w:r>
      <w:proofErr w:type="spellEnd"/>
      <w:r w:rsidR="002A1B75" w:rsidRPr="00C97E9A">
        <w:rPr>
          <w:rFonts w:ascii="Consolas" w:hAnsi="Consolas"/>
          <w:color w:val="D4D4D4"/>
          <w:sz w:val="21"/>
          <w:szCs w:val="21"/>
          <w:lang w:val="en-US" w:eastAsia="ru-RU"/>
        </w:rPr>
        <w:t>=</w:t>
      </w:r>
      <w:r w:rsidR="002A1B75" w:rsidRPr="00C97E9A">
        <w:rPr>
          <w:rFonts w:ascii="Consolas" w:hAnsi="Consolas"/>
          <w:color w:val="B5CEA8"/>
          <w:sz w:val="21"/>
          <w:szCs w:val="21"/>
          <w:lang w:val="en-US" w:eastAsia="ru-RU"/>
        </w:rPr>
        <w:t>45</w:t>
      </w:r>
      <w:r w:rsidR="002A1B75" w:rsidRPr="00C97E9A">
        <w:rPr>
          <w:rFonts w:ascii="Consolas" w:hAnsi="Consolas"/>
          <w:color w:val="D4D4D4"/>
          <w:sz w:val="21"/>
          <w:szCs w:val="21"/>
          <w:lang w:val="en-US"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w:t>
      </w:r>
      <w:proofErr w:type="gramStart"/>
      <w:r w:rsidRPr="00C97E9A">
        <w:rPr>
          <w:rFonts w:ascii="Consolas" w:hAnsi="Consolas"/>
          <w:color w:val="D4D4D4"/>
          <w:sz w:val="21"/>
          <w:szCs w:val="21"/>
          <w:lang w:val="en-US" w:eastAsia="ru-RU"/>
        </w:rPr>
        <w:t>].pie</w:t>
      </w:r>
      <w:proofErr w:type="gramEnd"/>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data</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2022</w:t>
      </w: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autopct</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569CD6"/>
          <w:sz w:val="21"/>
          <w:szCs w:val="21"/>
          <w:lang w:val="en-US" w:eastAsia="ru-RU"/>
        </w:rPr>
        <w:t>%1.2f%%</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 xml:space="preserve">, </w:t>
      </w:r>
    </w:p>
    <w:p w:rsidR="002A1B75" w:rsidRPr="00C97E9A" w:rsidRDefault="00592031" w:rsidP="002A1B75">
      <w:pPr>
        <w:shd w:val="clear" w:color="auto" w:fill="1E1E1E"/>
        <w:suppressAutoHyphens w:val="0"/>
        <w:spacing w:line="285" w:lineRule="atLeast"/>
        <w:rPr>
          <w:rFonts w:ascii="Consolas" w:hAnsi="Consolas"/>
          <w:color w:val="D4D4D4"/>
          <w:sz w:val="21"/>
          <w:szCs w:val="21"/>
          <w:lang w:val="en-US" w:eastAsia="ru-RU"/>
        </w:rPr>
      </w:pPr>
      <w:r w:rsidRPr="00592031">
        <w:rPr>
          <w:rFonts w:ascii="Consolas" w:hAnsi="Consolas"/>
          <w:color w:val="D4D4D4"/>
          <w:sz w:val="21"/>
          <w:szCs w:val="21"/>
          <w:lang w:val="en-US" w:eastAsia="ru-RU"/>
        </w:rPr>
        <w:t xml:space="preserve">                      </w:t>
      </w:r>
      <w:proofErr w:type="spellStart"/>
      <w:r w:rsidR="002A1B75" w:rsidRPr="00C97E9A">
        <w:rPr>
          <w:rFonts w:ascii="Consolas" w:hAnsi="Consolas"/>
          <w:color w:val="9CDCFE"/>
          <w:sz w:val="21"/>
          <w:szCs w:val="21"/>
          <w:lang w:val="en-US" w:eastAsia="ru-RU"/>
        </w:rPr>
        <w:t>wedgeprops</w:t>
      </w:r>
      <w:proofErr w:type="spellEnd"/>
      <w:proofErr w:type="gramStart"/>
      <w:r w:rsidR="002A1B75" w:rsidRPr="00C97E9A">
        <w:rPr>
          <w:rFonts w:ascii="Consolas" w:hAnsi="Consolas"/>
          <w:color w:val="D4D4D4"/>
          <w:sz w:val="21"/>
          <w:szCs w:val="21"/>
          <w:lang w:val="en-US" w:eastAsia="ru-RU"/>
        </w:rPr>
        <w:t>={</w:t>
      </w:r>
      <w:proofErr w:type="gramEnd"/>
      <w:r w:rsidR="002A1B75" w:rsidRPr="00C97E9A">
        <w:rPr>
          <w:rFonts w:ascii="Consolas" w:hAnsi="Consolas"/>
          <w:color w:val="CE9178"/>
          <w:sz w:val="21"/>
          <w:szCs w:val="21"/>
          <w:lang w:val="en-US" w:eastAsia="ru-RU"/>
        </w:rPr>
        <w:t>'lw'</w:t>
      </w:r>
      <w:r w:rsidR="002A1B75" w:rsidRPr="00C97E9A">
        <w:rPr>
          <w:rFonts w:ascii="Consolas" w:hAnsi="Consolas"/>
          <w:color w:val="D4D4D4"/>
          <w:sz w:val="21"/>
          <w:szCs w:val="21"/>
          <w:lang w:val="en-US" w:eastAsia="ru-RU"/>
        </w:rPr>
        <w:t>:</w:t>
      </w:r>
      <w:r w:rsidR="002A1B75" w:rsidRPr="00C97E9A">
        <w:rPr>
          <w:rFonts w:ascii="Consolas" w:hAnsi="Consolas"/>
          <w:color w:val="B5CEA8"/>
          <w:sz w:val="21"/>
          <w:szCs w:val="21"/>
          <w:lang w:val="en-US" w:eastAsia="ru-RU"/>
        </w:rPr>
        <w:t>0.35</w:t>
      </w:r>
      <w:r w:rsidR="002A1B75" w:rsidRPr="00C97E9A">
        <w:rPr>
          <w:rFonts w:ascii="Consolas" w:hAnsi="Consolas"/>
          <w:color w:val="D4D4D4"/>
          <w:sz w:val="21"/>
          <w:szCs w:val="21"/>
          <w:lang w:val="en-US" w:eastAsia="ru-RU"/>
        </w:rPr>
        <w:t xml:space="preserve">, </w:t>
      </w:r>
      <w:r w:rsidR="002A1B75" w:rsidRPr="00C97E9A">
        <w:rPr>
          <w:rFonts w:ascii="Consolas" w:hAnsi="Consolas"/>
          <w:color w:val="CE9178"/>
          <w:sz w:val="21"/>
          <w:szCs w:val="21"/>
          <w:lang w:val="en-US" w:eastAsia="ru-RU"/>
        </w:rPr>
        <w:t>'ls'</w:t>
      </w:r>
      <w:r w:rsidR="002A1B75" w:rsidRPr="00C97E9A">
        <w:rPr>
          <w:rFonts w:ascii="Consolas" w:hAnsi="Consolas"/>
          <w:color w:val="D4D4D4"/>
          <w:sz w:val="21"/>
          <w:szCs w:val="21"/>
          <w:lang w:val="en-US" w:eastAsia="ru-RU"/>
        </w:rPr>
        <w:t>:</w:t>
      </w:r>
      <w:r w:rsidR="002A1B75" w:rsidRPr="00C97E9A">
        <w:rPr>
          <w:rFonts w:ascii="Consolas" w:hAnsi="Consolas"/>
          <w:color w:val="CE9178"/>
          <w:sz w:val="21"/>
          <w:szCs w:val="21"/>
          <w:lang w:val="en-US" w:eastAsia="ru-RU"/>
        </w:rPr>
        <w:t>'--'</w:t>
      </w:r>
      <w:r w:rsidR="002A1B75" w:rsidRPr="00C97E9A">
        <w:rPr>
          <w:rFonts w:ascii="Consolas" w:hAnsi="Consolas"/>
          <w:color w:val="D4D4D4"/>
          <w:sz w:val="21"/>
          <w:szCs w:val="21"/>
          <w:lang w:val="en-US" w:eastAsia="ru-RU"/>
        </w:rPr>
        <w:t>,</w:t>
      </w:r>
      <w:r w:rsidR="002A1B75" w:rsidRPr="00C97E9A">
        <w:rPr>
          <w:rFonts w:ascii="Consolas" w:hAnsi="Consolas"/>
          <w:color w:val="CE9178"/>
          <w:sz w:val="21"/>
          <w:szCs w:val="21"/>
          <w:lang w:val="en-US" w:eastAsia="ru-RU"/>
        </w:rPr>
        <w:t>'</w:t>
      </w:r>
      <w:proofErr w:type="spellStart"/>
      <w:r w:rsidR="002A1B75" w:rsidRPr="00C97E9A">
        <w:rPr>
          <w:rFonts w:ascii="Consolas" w:hAnsi="Consolas"/>
          <w:color w:val="CE9178"/>
          <w:sz w:val="21"/>
          <w:szCs w:val="21"/>
          <w:lang w:val="en-US" w:eastAsia="ru-RU"/>
        </w:rPr>
        <w:t>edgecolor</w:t>
      </w:r>
      <w:proofErr w:type="spellEnd"/>
      <w:r w:rsidR="002A1B75" w:rsidRPr="00C97E9A">
        <w:rPr>
          <w:rFonts w:ascii="Consolas" w:hAnsi="Consolas"/>
          <w:color w:val="CE9178"/>
          <w:sz w:val="21"/>
          <w:szCs w:val="21"/>
          <w:lang w:val="en-US" w:eastAsia="ru-RU"/>
        </w:rPr>
        <w:t>'</w:t>
      </w:r>
      <w:r w:rsidR="002A1B75" w:rsidRPr="00C97E9A">
        <w:rPr>
          <w:rFonts w:ascii="Consolas" w:hAnsi="Consolas"/>
          <w:color w:val="D4D4D4"/>
          <w:sz w:val="21"/>
          <w:szCs w:val="21"/>
          <w:lang w:val="en-US" w:eastAsia="ru-RU"/>
        </w:rPr>
        <w:t>:</w:t>
      </w:r>
      <w:r w:rsidR="002A1B75" w:rsidRPr="00C97E9A">
        <w:rPr>
          <w:rFonts w:ascii="Consolas" w:hAnsi="Consolas"/>
          <w:color w:val="CE9178"/>
          <w:sz w:val="21"/>
          <w:szCs w:val="21"/>
          <w:lang w:val="en-US" w:eastAsia="ru-RU"/>
        </w:rPr>
        <w:t>"k"</w:t>
      </w:r>
      <w:r w:rsidR="002A1B75" w:rsidRPr="00C97E9A">
        <w:rPr>
          <w:rFonts w:ascii="Consolas" w:hAnsi="Consolas"/>
          <w:color w:val="D4D4D4"/>
          <w:sz w:val="21"/>
          <w:szCs w:val="21"/>
          <w:lang w:val="en-US" w:eastAsia="ru-RU"/>
        </w:rPr>
        <w:t xml:space="preserve">}, </w:t>
      </w:r>
    </w:p>
    <w:p w:rsidR="002A1B75" w:rsidRPr="00C97E9A" w:rsidRDefault="003A6335" w:rsidP="002A1B75">
      <w:pPr>
        <w:shd w:val="clear" w:color="auto" w:fill="1E1E1E"/>
        <w:suppressAutoHyphens w:val="0"/>
        <w:spacing w:line="285" w:lineRule="atLeast"/>
        <w:rPr>
          <w:rFonts w:ascii="Consolas" w:hAnsi="Consolas"/>
          <w:color w:val="D4D4D4"/>
          <w:sz w:val="21"/>
          <w:szCs w:val="21"/>
          <w:lang w:eastAsia="ru-RU"/>
        </w:rPr>
      </w:pPr>
      <w:r w:rsidRPr="003A6335">
        <w:rPr>
          <w:rFonts w:ascii="Consolas" w:hAnsi="Consolas"/>
          <w:color w:val="D4D4D4"/>
          <w:sz w:val="21"/>
          <w:szCs w:val="21"/>
          <w:lang w:val="en-US" w:eastAsia="ru-RU"/>
        </w:rPr>
        <w:t xml:space="preserve">                      </w:t>
      </w:r>
      <w:proofErr w:type="spellStart"/>
      <w:r w:rsidR="002A1B75" w:rsidRPr="00C97E9A">
        <w:rPr>
          <w:rFonts w:ascii="Consolas" w:hAnsi="Consolas"/>
          <w:color w:val="9CDCFE"/>
          <w:sz w:val="21"/>
          <w:szCs w:val="21"/>
          <w:lang w:eastAsia="ru-RU"/>
        </w:rPr>
        <w:t>colors</w:t>
      </w:r>
      <w:proofErr w:type="spellEnd"/>
      <w:r w:rsidR="002A1B75" w:rsidRPr="00C97E9A">
        <w:rPr>
          <w:rFonts w:ascii="Consolas" w:hAnsi="Consolas"/>
          <w:color w:val="D4D4D4"/>
          <w:sz w:val="21"/>
          <w:szCs w:val="21"/>
          <w:lang w:eastAsia="ru-RU"/>
        </w:rPr>
        <w:t>=</w:t>
      </w:r>
      <w:proofErr w:type="spellStart"/>
      <w:r w:rsidR="002A1B75" w:rsidRPr="00C97E9A">
        <w:rPr>
          <w:rFonts w:ascii="Consolas" w:hAnsi="Consolas"/>
          <w:color w:val="9CDCFE"/>
          <w:sz w:val="21"/>
          <w:szCs w:val="21"/>
          <w:lang w:eastAsia="ru-RU"/>
        </w:rPr>
        <w:t>colors</w:t>
      </w:r>
      <w:proofErr w:type="spellEnd"/>
      <w:r w:rsidR="002A1B75" w:rsidRPr="00C97E9A">
        <w:rPr>
          <w:rFonts w:ascii="Consolas" w:hAnsi="Consolas"/>
          <w:color w:val="D4D4D4"/>
          <w:sz w:val="21"/>
          <w:szCs w:val="21"/>
          <w:lang w:eastAsia="ru-RU"/>
        </w:rPr>
        <w:t xml:space="preserve">, </w:t>
      </w:r>
      <w:proofErr w:type="spellStart"/>
      <w:r w:rsidR="002A1B75" w:rsidRPr="00C97E9A">
        <w:rPr>
          <w:rFonts w:ascii="Consolas" w:hAnsi="Consolas"/>
          <w:color w:val="9CDCFE"/>
          <w:sz w:val="21"/>
          <w:szCs w:val="21"/>
          <w:lang w:eastAsia="ru-RU"/>
        </w:rPr>
        <w:t>startangle</w:t>
      </w:r>
      <w:proofErr w:type="spellEnd"/>
      <w:r w:rsidR="002A1B75" w:rsidRPr="00C97E9A">
        <w:rPr>
          <w:rFonts w:ascii="Consolas" w:hAnsi="Consolas"/>
          <w:color w:val="D4D4D4"/>
          <w:sz w:val="21"/>
          <w:szCs w:val="21"/>
          <w:lang w:eastAsia="ru-RU"/>
        </w:rPr>
        <w:t>=</w:t>
      </w:r>
      <w:r w:rsidR="002A1B75" w:rsidRPr="00C97E9A">
        <w:rPr>
          <w:rFonts w:ascii="Consolas" w:hAnsi="Consolas"/>
          <w:color w:val="B5CEA8"/>
          <w:sz w:val="21"/>
          <w:szCs w:val="21"/>
          <w:lang w:eastAsia="ru-RU"/>
        </w:rPr>
        <w:t>45</w:t>
      </w:r>
      <w:r w:rsidR="002A1B75" w:rsidRPr="00C97E9A">
        <w:rPr>
          <w:rFonts w:ascii="Consolas" w:hAnsi="Consolas"/>
          <w:color w:val="D4D4D4"/>
          <w:sz w:val="21"/>
          <w:szCs w:val="21"/>
          <w:lang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3F67F3"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3F67F3" w:rsidRDefault="002A1B75" w:rsidP="002A1B75">
      <w:pPr>
        <w:pStyle w:val="a4"/>
        <w:spacing w:after="0" w:line="360" w:lineRule="auto"/>
        <w:ind w:left="0"/>
        <w:jc w:val="both"/>
        <w:rPr>
          <w:szCs w:val="28"/>
          <w:lang w:eastAsia="ar-SA"/>
        </w:rPr>
      </w:pPr>
    </w:p>
    <w:p w:rsidR="00454CE4" w:rsidRPr="00454CE4" w:rsidRDefault="002B6D27" w:rsidP="00911F9A">
      <w:pPr>
        <w:pStyle w:val="a4"/>
        <w:spacing w:after="0" w:line="360" w:lineRule="auto"/>
        <w:ind w:left="0" w:firstLine="709"/>
        <w:jc w:val="both"/>
        <w:rPr>
          <w:szCs w:val="28"/>
          <w:lang w:eastAsia="ar-SA"/>
        </w:rPr>
      </w:pPr>
      <w:r>
        <w:rPr>
          <w:szCs w:val="28"/>
          <w:lang w:eastAsia="ar-SA"/>
        </w:rPr>
        <w:t>З</w:t>
      </w:r>
      <w:r w:rsidR="00454CE4">
        <w:rPr>
          <w:szCs w:val="28"/>
          <w:lang w:eastAsia="ar-SA"/>
        </w:rPr>
        <w:t>аголовок к каждой круговой диаграмме</w:t>
      </w:r>
      <w:r>
        <w:rPr>
          <w:szCs w:val="28"/>
          <w:lang w:eastAsia="ar-SA"/>
        </w:rPr>
        <w:t xml:space="preserve"> вставим следующим образом</w:t>
      </w:r>
      <w:r w:rsidR="00911F9A">
        <w:rPr>
          <w:szCs w:val="28"/>
          <w:lang w:eastAsia="ar-SA"/>
        </w:rPr>
        <w:t>:</w:t>
      </w:r>
    </w:p>
    <w:p w:rsidR="00454CE4" w:rsidRPr="00454CE4" w:rsidRDefault="00454CE4" w:rsidP="002A1B75">
      <w:pPr>
        <w:pStyle w:val="a4"/>
        <w:spacing w:after="0" w:line="360" w:lineRule="auto"/>
        <w:ind w:left="0"/>
        <w:jc w:val="both"/>
        <w:rPr>
          <w:szCs w:val="28"/>
          <w:lang w:eastAsia="ar-SA"/>
        </w:rPr>
      </w:pPr>
    </w:p>
    <w:p w:rsidR="00454CE4" w:rsidRPr="00C97E9A" w:rsidRDefault="00454CE4" w:rsidP="00454CE4">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 добав</w:t>
      </w:r>
      <w:r>
        <w:rPr>
          <w:rFonts w:ascii="Consolas" w:hAnsi="Consolas"/>
          <w:color w:val="6A9955"/>
          <w:sz w:val="21"/>
          <w:szCs w:val="21"/>
          <w:lang w:eastAsia="ru-RU"/>
        </w:rPr>
        <w:t>ляем</w:t>
      </w:r>
      <w:r w:rsidRPr="00C97E9A">
        <w:rPr>
          <w:rFonts w:ascii="Consolas" w:hAnsi="Consolas"/>
          <w:color w:val="6A9955"/>
          <w:sz w:val="21"/>
          <w:szCs w:val="21"/>
          <w:lang w:eastAsia="ru-RU"/>
        </w:rPr>
        <w:t xml:space="preserve"> заголовок к каждой круговой диаграмме</w:t>
      </w:r>
    </w:p>
    <w:p w:rsidR="00454CE4" w:rsidRPr="00C97E9A" w:rsidRDefault="00454CE4" w:rsidP="00454CE4">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w:t>
      </w:r>
      <w:proofErr w:type="gramStart"/>
      <w:r w:rsidRPr="00C97E9A">
        <w:rPr>
          <w:rFonts w:ascii="Consolas" w:hAnsi="Consolas"/>
          <w:color w:val="D4D4D4"/>
          <w:sz w:val="21"/>
          <w:szCs w:val="21"/>
          <w:lang w:val="en-US" w:eastAsia="ru-RU"/>
        </w:rPr>
        <w:t>].</w:t>
      </w:r>
      <w:proofErr w:type="spellStart"/>
      <w:r w:rsidRPr="00C97E9A">
        <w:rPr>
          <w:rFonts w:ascii="Consolas" w:hAnsi="Consolas"/>
          <w:color w:val="D4D4D4"/>
          <w:sz w:val="21"/>
          <w:szCs w:val="21"/>
          <w:lang w:val="en-US" w:eastAsia="ru-RU"/>
        </w:rPr>
        <w:t>set</w:t>
      </w:r>
      <w:proofErr w:type="gramEnd"/>
      <w:r w:rsidRPr="00C97E9A">
        <w:rPr>
          <w:rFonts w:ascii="Consolas" w:hAnsi="Consolas"/>
          <w:color w:val="D4D4D4"/>
          <w:sz w:val="21"/>
          <w:szCs w:val="21"/>
          <w:lang w:val="en-US" w:eastAsia="ru-RU"/>
        </w:rPr>
        <w:t>_title</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'2020'</w:t>
      </w:r>
      <w:r w:rsidRPr="00C97E9A">
        <w:rPr>
          <w:rFonts w:ascii="Consolas" w:hAnsi="Consolas"/>
          <w:color w:val="D4D4D4"/>
          <w:sz w:val="21"/>
          <w:szCs w:val="21"/>
          <w:lang w:val="en-US" w:eastAsia="ru-RU"/>
        </w:rPr>
        <w:t>)</w:t>
      </w:r>
    </w:p>
    <w:p w:rsidR="00454CE4" w:rsidRPr="00C97E9A" w:rsidRDefault="00454CE4" w:rsidP="00454CE4">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proofErr w:type="gramStart"/>
      <w:r w:rsidRPr="00C97E9A">
        <w:rPr>
          <w:rFonts w:ascii="Consolas" w:hAnsi="Consolas"/>
          <w:color w:val="D4D4D4"/>
          <w:sz w:val="21"/>
          <w:szCs w:val="21"/>
          <w:lang w:val="en-US" w:eastAsia="ru-RU"/>
        </w:rPr>
        <w:t>].</w:t>
      </w:r>
      <w:proofErr w:type="spellStart"/>
      <w:r w:rsidRPr="00C97E9A">
        <w:rPr>
          <w:rFonts w:ascii="Consolas" w:hAnsi="Consolas"/>
          <w:color w:val="D4D4D4"/>
          <w:sz w:val="21"/>
          <w:szCs w:val="21"/>
          <w:lang w:val="en-US" w:eastAsia="ru-RU"/>
        </w:rPr>
        <w:t>set</w:t>
      </w:r>
      <w:proofErr w:type="gramEnd"/>
      <w:r w:rsidRPr="00C97E9A">
        <w:rPr>
          <w:rFonts w:ascii="Consolas" w:hAnsi="Consolas"/>
          <w:color w:val="D4D4D4"/>
          <w:sz w:val="21"/>
          <w:szCs w:val="21"/>
          <w:lang w:val="en-US" w:eastAsia="ru-RU"/>
        </w:rPr>
        <w:t>_title</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'2021'</w:t>
      </w:r>
      <w:r w:rsidRPr="00C97E9A">
        <w:rPr>
          <w:rFonts w:ascii="Consolas" w:hAnsi="Consolas"/>
          <w:color w:val="D4D4D4"/>
          <w:sz w:val="21"/>
          <w:szCs w:val="21"/>
          <w:lang w:val="en-US" w:eastAsia="ru-RU"/>
        </w:rPr>
        <w:t>)</w:t>
      </w:r>
    </w:p>
    <w:p w:rsidR="00454CE4" w:rsidRPr="00C97E9A" w:rsidRDefault="00454CE4" w:rsidP="00454CE4">
      <w:pPr>
        <w:shd w:val="clear" w:color="auto" w:fill="1E1E1E"/>
        <w:suppressAutoHyphens w:val="0"/>
        <w:spacing w:line="285" w:lineRule="atLeast"/>
        <w:rPr>
          <w:rFonts w:ascii="Consolas" w:hAnsi="Consolas"/>
          <w:color w:val="D4D4D4"/>
          <w:sz w:val="21"/>
          <w:szCs w:val="21"/>
          <w:lang w:eastAsia="ru-RU"/>
        </w:rPr>
      </w:pPr>
      <w:proofErr w:type="spellStart"/>
      <w:r w:rsidRPr="00C97E9A">
        <w:rPr>
          <w:rFonts w:ascii="Consolas" w:hAnsi="Consolas"/>
          <w:color w:val="9CDCFE"/>
          <w:sz w:val="21"/>
          <w:szCs w:val="21"/>
          <w:lang w:eastAsia="ru-RU"/>
        </w:rPr>
        <w:t>ax</w:t>
      </w:r>
      <w:proofErr w:type="spellEnd"/>
      <w:r w:rsidRPr="00C97E9A">
        <w:rPr>
          <w:rFonts w:ascii="Consolas" w:hAnsi="Consolas"/>
          <w:color w:val="D4D4D4"/>
          <w:sz w:val="21"/>
          <w:szCs w:val="21"/>
          <w:lang w:eastAsia="ru-RU"/>
        </w:rPr>
        <w:t>[</w:t>
      </w:r>
      <w:r w:rsidRPr="00C97E9A">
        <w:rPr>
          <w:rFonts w:ascii="Consolas" w:hAnsi="Consolas"/>
          <w:color w:val="B5CEA8"/>
          <w:sz w:val="21"/>
          <w:szCs w:val="21"/>
          <w:lang w:eastAsia="ru-RU"/>
        </w:rPr>
        <w:t>2</w:t>
      </w:r>
      <w:r w:rsidRPr="00C97E9A">
        <w:rPr>
          <w:rFonts w:ascii="Consolas" w:hAnsi="Consolas"/>
          <w:color w:val="D4D4D4"/>
          <w:sz w:val="21"/>
          <w:szCs w:val="21"/>
          <w:lang w:eastAsia="ru-RU"/>
        </w:rPr>
        <w:t>].</w:t>
      </w:r>
      <w:proofErr w:type="spellStart"/>
      <w:r w:rsidRPr="00C97E9A">
        <w:rPr>
          <w:rFonts w:ascii="Consolas" w:hAnsi="Consolas"/>
          <w:color w:val="D4D4D4"/>
          <w:sz w:val="21"/>
          <w:szCs w:val="21"/>
          <w:lang w:eastAsia="ru-RU"/>
        </w:rPr>
        <w:t>set_title</w:t>
      </w:r>
      <w:proofErr w:type="spellEnd"/>
      <w:r w:rsidRPr="00C97E9A">
        <w:rPr>
          <w:rFonts w:ascii="Consolas" w:hAnsi="Consolas"/>
          <w:color w:val="D4D4D4"/>
          <w:sz w:val="21"/>
          <w:szCs w:val="21"/>
          <w:lang w:eastAsia="ru-RU"/>
        </w:rPr>
        <w:t>(</w:t>
      </w:r>
      <w:r w:rsidRPr="00C97E9A">
        <w:rPr>
          <w:rFonts w:ascii="Consolas" w:hAnsi="Consolas"/>
          <w:color w:val="CE9178"/>
          <w:sz w:val="21"/>
          <w:szCs w:val="21"/>
          <w:lang w:eastAsia="ru-RU"/>
        </w:rPr>
        <w:t>'2022'</w:t>
      </w:r>
      <w:r w:rsidRPr="00C97E9A">
        <w:rPr>
          <w:rFonts w:ascii="Consolas" w:hAnsi="Consolas"/>
          <w:color w:val="D4D4D4"/>
          <w:sz w:val="21"/>
          <w:szCs w:val="21"/>
          <w:lang w:eastAsia="ru-RU"/>
        </w:rPr>
        <w:t>)</w:t>
      </w:r>
    </w:p>
    <w:p w:rsidR="00454CE4" w:rsidRPr="00C97E9A" w:rsidRDefault="00454CE4" w:rsidP="00454CE4">
      <w:pPr>
        <w:shd w:val="clear" w:color="auto" w:fill="1E1E1E"/>
        <w:suppressAutoHyphens w:val="0"/>
        <w:spacing w:line="285" w:lineRule="atLeast"/>
        <w:rPr>
          <w:rFonts w:ascii="Consolas" w:hAnsi="Consolas"/>
          <w:color w:val="D4D4D4"/>
          <w:sz w:val="21"/>
          <w:szCs w:val="21"/>
          <w:lang w:eastAsia="ru-RU"/>
        </w:rPr>
      </w:pPr>
    </w:p>
    <w:p w:rsidR="00454CE4" w:rsidRPr="003F67F3" w:rsidRDefault="00454CE4" w:rsidP="002A1B75">
      <w:pPr>
        <w:pStyle w:val="a4"/>
        <w:spacing w:after="0" w:line="360" w:lineRule="auto"/>
        <w:ind w:left="0"/>
        <w:jc w:val="both"/>
        <w:rPr>
          <w:szCs w:val="28"/>
          <w:lang w:eastAsia="ar-SA"/>
        </w:rPr>
      </w:pPr>
    </w:p>
    <w:p w:rsidR="00454CE4" w:rsidRDefault="00454CE4" w:rsidP="00CC07E6">
      <w:pPr>
        <w:pStyle w:val="a4"/>
        <w:spacing w:after="0" w:line="360" w:lineRule="auto"/>
        <w:ind w:left="0" w:firstLine="708"/>
        <w:jc w:val="both"/>
        <w:rPr>
          <w:szCs w:val="28"/>
          <w:shd w:val="clear" w:color="auto" w:fill="FFFFFF"/>
        </w:rPr>
      </w:pPr>
      <w:r>
        <w:rPr>
          <w:szCs w:val="28"/>
          <w:lang w:eastAsia="ar-SA"/>
        </w:rPr>
        <w:t>Добав</w:t>
      </w:r>
      <w:r w:rsidR="002B6D27">
        <w:rPr>
          <w:szCs w:val="28"/>
          <w:lang w:eastAsia="ar-SA"/>
        </w:rPr>
        <w:t>им</w:t>
      </w:r>
      <w:r w:rsidR="00CC07E6" w:rsidRPr="00CC07E6">
        <w:rPr>
          <w:szCs w:val="28"/>
          <w:lang w:eastAsia="ar-SA"/>
        </w:rPr>
        <w:t xml:space="preserve"> </w:t>
      </w:r>
      <w:r w:rsidR="00CC07E6">
        <w:rPr>
          <w:szCs w:val="28"/>
          <w:lang w:eastAsia="ar-SA"/>
        </w:rPr>
        <w:t>легенду</w:t>
      </w:r>
      <w:r w:rsidRPr="00454CE4">
        <w:rPr>
          <w:szCs w:val="28"/>
          <w:lang w:eastAsia="ar-SA"/>
        </w:rPr>
        <w:t xml:space="preserve"> </w:t>
      </w:r>
      <w:r w:rsidR="00CC07E6">
        <w:rPr>
          <w:szCs w:val="28"/>
          <w:lang w:eastAsia="ar-SA"/>
        </w:rPr>
        <w:t xml:space="preserve">и </w:t>
      </w:r>
      <w:proofErr w:type="spellStart"/>
      <w:r w:rsidR="00CC07E6">
        <w:rPr>
          <w:szCs w:val="28"/>
          <w:lang w:eastAsia="ar-SA"/>
        </w:rPr>
        <w:t>устанав</w:t>
      </w:r>
      <w:r w:rsidR="002B6D27">
        <w:rPr>
          <w:szCs w:val="28"/>
          <w:lang w:eastAsia="ar-SA"/>
        </w:rPr>
        <w:t>им</w:t>
      </w:r>
      <w:proofErr w:type="spellEnd"/>
      <w:r w:rsidR="00CC07E6">
        <w:rPr>
          <w:szCs w:val="28"/>
          <w:lang w:eastAsia="ar-SA"/>
        </w:rPr>
        <w:t xml:space="preserve"> её местоположение параметром </w:t>
      </w:r>
      <w:r w:rsidR="00CC07E6">
        <w:rPr>
          <w:szCs w:val="28"/>
          <w:lang w:val="en-US" w:eastAsia="ar-SA"/>
        </w:rPr>
        <w:t>loc</w:t>
      </w:r>
      <w:r w:rsidR="00CC07E6">
        <w:rPr>
          <w:szCs w:val="28"/>
          <w:lang w:eastAsia="ar-SA"/>
        </w:rPr>
        <w:t>.</w:t>
      </w:r>
      <w:r w:rsidR="00CC07E6" w:rsidRPr="00CC07E6">
        <w:rPr>
          <w:szCs w:val="28"/>
          <w:lang w:eastAsia="ar-SA"/>
        </w:rPr>
        <w:t xml:space="preserve"> </w:t>
      </w:r>
      <w:r w:rsidR="00CC07E6">
        <w:rPr>
          <w:szCs w:val="28"/>
          <w:lang w:eastAsia="ar-SA"/>
        </w:rPr>
        <w:t>Так же за</w:t>
      </w:r>
      <w:r>
        <w:rPr>
          <w:szCs w:val="28"/>
          <w:lang w:eastAsia="ar-SA"/>
        </w:rPr>
        <w:t>да</w:t>
      </w:r>
      <w:r w:rsidR="00CC07E6">
        <w:rPr>
          <w:szCs w:val="28"/>
          <w:lang w:eastAsia="ar-SA"/>
        </w:rPr>
        <w:t>ди</w:t>
      </w:r>
      <w:r>
        <w:rPr>
          <w:szCs w:val="28"/>
          <w:lang w:eastAsia="ar-SA"/>
        </w:rPr>
        <w:t xml:space="preserve">м, что легенда будет находиться за пределами </w:t>
      </w:r>
      <w:r w:rsidR="00C00B4E">
        <w:rPr>
          <w:szCs w:val="28"/>
          <w:lang w:eastAsia="ar-SA"/>
        </w:rPr>
        <w:t xml:space="preserve">графика </w:t>
      </w:r>
      <w:r w:rsidRPr="00454CE4">
        <w:rPr>
          <w:szCs w:val="28"/>
          <w:lang w:eastAsia="ar-SA"/>
        </w:rPr>
        <w:t xml:space="preserve"> </w:t>
      </w:r>
      <w:proofErr w:type="spellStart"/>
      <w:r w:rsidRPr="00454CE4">
        <w:rPr>
          <w:szCs w:val="28"/>
          <w:shd w:val="clear" w:color="auto" w:fill="FFFFFF"/>
          <w:lang w:val="en-US"/>
        </w:rPr>
        <w:t>bbox</w:t>
      </w:r>
      <w:proofErr w:type="spellEnd"/>
      <w:r w:rsidRPr="00454CE4">
        <w:rPr>
          <w:szCs w:val="28"/>
          <w:shd w:val="clear" w:color="auto" w:fill="FFFFFF"/>
        </w:rPr>
        <w:t>_</w:t>
      </w:r>
      <w:r w:rsidRPr="00454CE4">
        <w:rPr>
          <w:szCs w:val="28"/>
          <w:shd w:val="clear" w:color="auto" w:fill="FFFFFF"/>
          <w:lang w:val="en-US"/>
        </w:rPr>
        <w:t>to</w:t>
      </w:r>
      <w:r w:rsidRPr="00454CE4">
        <w:rPr>
          <w:szCs w:val="28"/>
          <w:shd w:val="clear" w:color="auto" w:fill="FFFFFF"/>
        </w:rPr>
        <w:t>_</w:t>
      </w:r>
      <w:r w:rsidRPr="00454CE4">
        <w:rPr>
          <w:szCs w:val="28"/>
          <w:shd w:val="clear" w:color="auto" w:fill="FFFFFF"/>
          <w:lang w:val="en-US"/>
        </w:rPr>
        <w:t>anchor</w:t>
      </w:r>
      <w:r w:rsidR="00911F9A">
        <w:rPr>
          <w:szCs w:val="28"/>
          <w:shd w:val="clear" w:color="auto" w:fill="FFFFFF"/>
        </w:rPr>
        <w:t>:</w:t>
      </w:r>
    </w:p>
    <w:p w:rsidR="002B6D27" w:rsidRDefault="002B6D27" w:rsidP="00CC07E6">
      <w:pPr>
        <w:pStyle w:val="a4"/>
        <w:spacing w:after="0" w:line="360" w:lineRule="auto"/>
        <w:ind w:left="0" w:firstLine="708"/>
        <w:jc w:val="both"/>
        <w:rPr>
          <w:szCs w:val="28"/>
          <w:shd w:val="clear" w:color="auto" w:fill="FFFFFF"/>
        </w:rPr>
      </w:pPr>
    </w:p>
    <w:p w:rsidR="00454CE4" w:rsidRPr="00C97E9A" w:rsidRDefault="00454CE4" w:rsidP="00454CE4">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97E9A">
        <w:rPr>
          <w:rFonts w:ascii="Consolas" w:hAnsi="Consolas"/>
          <w:color w:val="4EC9B0"/>
          <w:sz w:val="21"/>
          <w:szCs w:val="21"/>
          <w:lang w:val="en-US" w:eastAsia="ru-RU"/>
        </w:rPr>
        <w:t>plt</w:t>
      </w:r>
      <w:proofErr w:type="spellEnd"/>
      <w:r w:rsidRPr="00C97E9A">
        <w:rPr>
          <w:rFonts w:ascii="Consolas" w:hAnsi="Consolas"/>
          <w:color w:val="D4D4D4"/>
          <w:sz w:val="21"/>
          <w:szCs w:val="21"/>
          <w:lang w:eastAsia="ru-RU"/>
        </w:rPr>
        <w:t>.</w:t>
      </w:r>
      <w:r w:rsidRPr="00C97E9A">
        <w:rPr>
          <w:rFonts w:ascii="Consolas" w:hAnsi="Consolas"/>
          <w:color w:val="DCDCAA"/>
          <w:sz w:val="21"/>
          <w:szCs w:val="21"/>
          <w:lang w:val="en-US" w:eastAsia="ru-RU"/>
        </w:rPr>
        <w:t>legend</w:t>
      </w:r>
      <w:proofErr w:type="gramEnd"/>
      <w:r w:rsidRPr="00C97E9A">
        <w:rPr>
          <w:rFonts w:ascii="Consolas" w:hAnsi="Consolas"/>
          <w:color w:val="D4D4D4"/>
          <w:sz w:val="21"/>
          <w:szCs w:val="21"/>
          <w:lang w:eastAsia="ru-RU"/>
        </w:rPr>
        <w:t>(</w:t>
      </w:r>
      <w:r w:rsidRPr="00C97E9A">
        <w:rPr>
          <w:rFonts w:ascii="Consolas" w:hAnsi="Consolas"/>
          <w:color w:val="9CDCFE"/>
          <w:sz w:val="21"/>
          <w:szCs w:val="21"/>
          <w:lang w:val="en-US" w:eastAsia="ru-RU"/>
        </w:rPr>
        <w:t>labels</w:t>
      </w:r>
      <w:r w:rsidRPr="00C97E9A">
        <w:rPr>
          <w:rFonts w:ascii="Consolas" w:hAnsi="Consolas"/>
          <w:color w:val="D4D4D4"/>
          <w:sz w:val="21"/>
          <w:szCs w:val="21"/>
          <w:lang w:eastAsia="ru-RU"/>
        </w:rPr>
        <w:t>=</w:t>
      </w:r>
      <w:r w:rsidRPr="00C97E9A">
        <w:rPr>
          <w:rFonts w:ascii="Consolas" w:hAnsi="Consolas"/>
          <w:color w:val="9CDCFE"/>
          <w:sz w:val="21"/>
          <w:szCs w:val="21"/>
          <w:lang w:val="en-US" w:eastAsia="ru-RU"/>
        </w:rPr>
        <w:t>data</w:t>
      </w:r>
      <w:r w:rsidRPr="00C97E9A">
        <w:rPr>
          <w:rFonts w:ascii="Consolas" w:hAnsi="Consolas"/>
          <w:color w:val="D4D4D4"/>
          <w:sz w:val="21"/>
          <w:szCs w:val="21"/>
          <w:lang w:eastAsia="ru-RU"/>
        </w:rPr>
        <w:t>[</w:t>
      </w:r>
      <w:r w:rsidRPr="00C97E9A">
        <w:rPr>
          <w:rFonts w:ascii="Consolas" w:hAnsi="Consolas"/>
          <w:color w:val="CE9178"/>
          <w:sz w:val="21"/>
          <w:szCs w:val="21"/>
          <w:lang w:eastAsia="ru-RU"/>
        </w:rPr>
        <w:t>'наименование услуги'</w:t>
      </w:r>
      <w:r w:rsidRPr="00C97E9A">
        <w:rPr>
          <w:rFonts w:ascii="Consolas" w:hAnsi="Consolas"/>
          <w:color w:val="D4D4D4"/>
          <w:sz w:val="21"/>
          <w:szCs w:val="21"/>
          <w:lang w:eastAsia="ru-RU"/>
        </w:rPr>
        <w:t xml:space="preserve">], </w:t>
      </w:r>
    </w:p>
    <w:p w:rsidR="00454CE4" w:rsidRPr="00CC07E6" w:rsidRDefault="00454CE4" w:rsidP="00CC07E6">
      <w:pPr>
        <w:shd w:val="clear" w:color="auto" w:fill="1E1E1E"/>
        <w:suppressAutoHyphens w:val="0"/>
        <w:spacing w:line="285" w:lineRule="atLeast"/>
        <w:rPr>
          <w:rFonts w:ascii="Consolas" w:hAnsi="Consolas"/>
          <w:color w:val="D4D4D4"/>
          <w:sz w:val="21"/>
          <w:szCs w:val="21"/>
          <w:lang w:val="en-US" w:eastAsia="ru-RU"/>
        </w:rPr>
      </w:pPr>
      <w:r w:rsidRPr="00923A1E">
        <w:rPr>
          <w:rFonts w:ascii="Consolas" w:hAnsi="Consolas"/>
          <w:color w:val="D4D4D4"/>
          <w:sz w:val="21"/>
          <w:szCs w:val="21"/>
          <w:lang w:eastAsia="ru-RU"/>
        </w:rPr>
        <w:t xml:space="preserve">              </w:t>
      </w:r>
      <w:proofErr w:type="spellStart"/>
      <w:r w:rsidRPr="00C97E9A">
        <w:rPr>
          <w:rFonts w:ascii="Consolas" w:hAnsi="Consolas"/>
          <w:color w:val="9CDCFE"/>
          <w:sz w:val="21"/>
          <w:szCs w:val="21"/>
          <w:lang w:val="en-US" w:eastAsia="ru-RU"/>
        </w:rPr>
        <w:t>bbox_to_anchor</w:t>
      </w:r>
      <w:proofErr w:type="spellEnd"/>
      <w:proofErr w:type="gramStart"/>
      <w:r w:rsidRPr="00C97E9A">
        <w:rPr>
          <w:rFonts w:ascii="Consolas" w:hAnsi="Consolas"/>
          <w:color w:val="D4D4D4"/>
          <w:sz w:val="21"/>
          <w:szCs w:val="21"/>
          <w:lang w:val="en-US" w:eastAsia="ru-RU"/>
        </w:rPr>
        <w:t>=(</w:t>
      </w:r>
      <w:proofErr w:type="gramEnd"/>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loc</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"upper left"</w:t>
      </w:r>
      <w:r w:rsidRPr="00C97E9A">
        <w:rPr>
          <w:rFonts w:ascii="Consolas" w:hAnsi="Consolas"/>
          <w:color w:val="D4D4D4"/>
          <w:sz w:val="21"/>
          <w:szCs w:val="21"/>
          <w:lang w:val="en-US" w:eastAsia="ru-RU"/>
        </w:rPr>
        <w:t>)</w:t>
      </w:r>
    </w:p>
    <w:p w:rsidR="00CC07E6" w:rsidRPr="003F67F3" w:rsidRDefault="00CC07E6" w:rsidP="00CC07E6">
      <w:pPr>
        <w:pStyle w:val="a4"/>
        <w:spacing w:after="0" w:line="360" w:lineRule="auto"/>
        <w:ind w:left="0" w:firstLine="708"/>
        <w:jc w:val="both"/>
        <w:rPr>
          <w:szCs w:val="28"/>
          <w:lang w:val="en-US" w:eastAsia="ar-SA"/>
        </w:rPr>
      </w:pPr>
    </w:p>
    <w:p w:rsidR="00454CE4" w:rsidRDefault="00CC07E6" w:rsidP="00CC07E6">
      <w:pPr>
        <w:pStyle w:val="a4"/>
        <w:spacing w:after="0" w:line="360" w:lineRule="auto"/>
        <w:ind w:left="0" w:firstLine="708"/>
        <w:jc w:val="both"/>
        <w:rPr>
          <w:szCs w:val="28"/>
          <w:lang w:eastAsia="ar-SA"/>
        </w:rPr>
      </w:pPr>
      <w:r>
        <w:rPr>
          <w:szCs w:val="28"/>
          <w:lang w:eastAsia="ar-SA"/>
        </w:rPr>
        <w:t xml:space="preserve">Выведем итоговый вариант </w:t>
      </w:r>
      <w:r w:rsidR="00A63A3C">
        <w:rPr>
          <w:szCs w:val="28"/>
          <w:lang w:eastAsia="ar-SA"/>
        </w:rPr>
        <w:t>круговой диаграммы</w:t>
      </w:r>
      <w:r>
        <w:rPr>
          <w:szCs w:val="28"/>
          <w:lang w:eastAsia="ar-SA"/>
        </w:rPr>
        <w:t xml:space="preserve"> </w:t>
      </w:r>
      <w:r w:rsidR="00A63A3C">
        <w:rPr>
          <w:szCs w:val="28"/>
          <w:lang w:eastAsia="ar-SA"/>
        </w:rPr>
        <w:t xml:space="preserve">(рисунок 2.5) </w:t>
      </w:r>
      <w:r w:rsidR="002B6D27">
        <w:rPr>
          <w:szCs w:val="28"/>
          <w:lang w:eastAsia="ar-SA"/>
        </w:rPr>
        <w:t xml:space="preserve">с помощью функции </w:t>
      </w:r>
      <w:r>
        <w:rPr>
          <w:szCs w:val="28"/>
          <w:lang w:val="en-US" w:eastAsia="ar-SA"/>
        </w:rPr>
        <w:t>show</w:t>
      </w:r>
      <w:r w:rsidRPr="00CC07E6">
        <w:rPr>
          <w:szCs w:val="28"/>
          <w:lang w:eastAsia="ar-SA"/>
        </w:rPr>
        <w:t>()</w:t>
      </w:r>
      <w:r w:rsidR="00911F9A">
        <w:rPr>
          <w:szCs w:val="28"/>
          <w:lang w:eastAsia="ar-SA"/>
        </w:rPr>
        <w:t>:</w:t>
      </w:r>
    </w:p>
    <w:p w:rsidR="00911F9A" w:rsidRPr="00CC07E6" w:rsidRDefault="00911F9A" w:rsidP="00CC07E6">
      <w:pPr>
        <w:pStyle w:val="a4"/>
        <w:spacing w:after="0" w:line="360" w:lineRule="auto"/>
        <w:ind w:left="0" w:firstLine="708"/>
        <w:jc w:val="both"/>
        <w:rPr>
          <w:szCs w:val="28"/>
          <w:lang w:eastAsia="ar-SA"/>
        </w:rPr>
      </w:pPr>
    </w:p>
    <w:p w:rsidR="00454CE4" w:rsidRPr="00C97E9A" w:rsidRDefault="00454CE4" w:rsidP="00454CE4">
      <w:pPr>
        <w:shd w:val="clear" w:color="auto" w:fill="1E1E1E"/>
        <w:suppressAutoHyphens w:val="0"/>
        <w:spacing w:line="285" w:lineRule="atLeast"/>
        <w:rPr>
          <w:rFonts w:ascii="Consolas" w:hAnsi="Consolas"/>
          <w:color w:val="D4D4D4"/>
          <w:sz w:val="21"/>
          <w:szCs w:val="21"/>
          <w:lang w:eastAsia="ru-RU"/>
        </w:rPr>
      </w:pPr>
      <w:proofErr w:type="spellStart"/>
      <w:r w:rsidRPr="00C97E9A">
        <w:rPr>
          <w:rFonts w:ascii="Consolas" w:hAnsi="Consolas"/>
          <w:color w:val="4EC9B0"/>
          <w:sz w:val="21"/>
          <w:szCs w:val="21"/>
          <w:lang w:eastAsia="ru-RU"/>
        </w:rPr>
        <w:t>plt</w:t>
      </w:r>
      <w:r w:rsidRPr="00C97E9A">
        <w:rPr>
          <w:rFonts w:ascii="Consolas" w:hAnsi="Consolas"/>
          <w:color w:val="D4D4D4"/>
          <w:sz w:val="21"/>
          <w:szCs w:val="21"/>
          <w:lang w:eastAsia="ru-RU"/>
        </w:rPr>
        <w:t>.</w:t>
      </w:r>
      <w:r w:rsidRPr="00C97E9A">
        <w:rPr>
          <w:rFonts w:ascii="Consolas" w:hAnsi="Consolas"/>
          <w:color w:val="DCDCAA"/>
          <w:sz w:val="21"/>
          <w:szCs w:val="21"/>
          <w:lang w:eastAsia="ru-RU"/>
        </w:rPr>
        <w:t>show</w:t>
      </w:r>
      <w:proofErr w:type="spellEnd"/>
      <w:r w:rsidRPr="00C97E9A">
        <w:rPr>
          <w:rFonts w:ascii="Consolas" w:hAnsi="Consolas"/>
          <w:color w:val="D4D4D4"/>
          <w:sz w:val="21"/>
          <w:szCs w:val="21"/>
          <w:lang w:eastAsia="ru-RU"/>
        </w:rPr>
        <w:t>()</w:t>
      </w:r>
    </w:p>
    <w:p w:rsidR="00454CE4" w:rsidRDefault="00454CE4" w:rsidP="002A1B75">
      <w:pPr>
        <w:pStyle w:val="a4"/>
        <w:spacing w:after="0" w:line="360" w:lineRule="auto"/>
        <w:ind w:left="0"/>
        <w:jc w:val="both"/>
        <w:rPr>
          <w:szCs w:val="28"/>
          <w:lang w:val="en-US" w:eastAsia="ar-SA"/>
        </w:rPr>
      </w:pPr>
    </w:p>
    <w:p w:rsidR="002A1B75" w:rsidRPr="00C97E9A" w:rsidRDefault="002A1B75" w:rsidP="002A1B75">
      <w:pPr>
        <w:pStyle w:val="a4"/>
        <w:spacing w:after="0" w:line="360" w:lineRule="auto"/>
        <w:ind w:left="0"/>
        <w:jc w:val="both"/>
        <w:rPr>
          <w:szCs w:val="28"/>
          <w:lang w:val="en-US" w:eastAsia="ar-SA"/>
        </w:rPr>
      </w:pPr>
      <w:r w:rsidRPr="00923A1E">
        <w:rPr>
          <w:noProof/>
          <w:szCs w:val="28"/>
        </w:rPr>
        <w:drawing>
          <wp:inline distT="0" distB="0" distL="0" distR="0" wp14:anchorId="4F2C7B84" wp14:editId="788B5A15">
            <wp:extent cx="6115158" cy="1714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715894"/>
                    </a:xfrm>
                    <a:prstGeom prst="rect">
                      <a:avLst/>
                    </a:prstGeom>
                  </pic:spPr>
                </pic:pic>
              </a:graphicData>
            </a:graphic>
          </wp:inline>
        </w:drawing>
      </w:r>
    </w:p>
    <w:p w:rsidR="002A1B75" w:rsidRDefault="002A1B75" w:rsidP="00CC6296">
      <w:pPr>
        <w:pStyle w:val="a4"/>
        <w:spacing w:after="0" w:line="360" w:lineRule="auto"/>
        <w:ind w:left="0" w:firstLine="709"/>
        <w:jc w:val="both"/>
        <w:rPr>
          <w:szCs w:val="28"/>
          <w:lang w:eastAsia="ar-SA"/>
        </w:rPr>
      </w:pPr>
    </w:p>
    <w:p w:rsidR="002F2AA2" w:rsidRPr="00DA2AA3" w:rsidRDefault="002F2AA2" w:rsidP="002F2AA2">
      <w:pPr>
        <w:pStyle w:val="a4"/>
        <w:spacing w:after="0" w:line="360" w:lineRule="auto"/>
        <w:ind w:left="0"/>
        <w:jc w:val="center"/>
        <w:rPr>
          <w:color w:val="000000" w:themeColor="text1"/>
          <w:szCs w:val="28"/>
          <w:lang w:eastAsia="ar-SA"/>
        </w:rPr>
      </w:pPr>
      <w:r w:rsidRPr="00DA2AA3">
        <w:rPr>
          <w:color w:val="000000" w:themeColor="text1"/>
          <w:szCs w:val="28"/>
        </w:rPr>
        <w:t xml:space="preserve">Рисунок 2.5 – Динамика структуры </w:t>
      </w:r>
      <w:r w:rsidRPr="00DA2AA3">
        <w:rPr>
          <w:color w:val="000000" w:themeColor="text1"/>
          <w:szCs w:val="28"/>
          <w:lang w:eastAsia="ar-SA"/>
        </w:rPr>
        <w:t xml:space="preserve">доходов ГАУ РМ «Ледовый дворец» </w:t>
      </w:r>
    </w:p>
    <w:p w:rsidR="002F2AA2" w:rsidRPr="00DA2AA3" w:rsidRDefault="002F2AA2" w:rsidP="002F2AA2">
      <w:pPr>
        <w:pStyle w:val="a4"/>
        <w:spacing w:after="0" w:line="360" w:lineRule="auto"/>
        <w:ind w:left="0"/>
        <w:jc w:val="center"/>
        <w:rPr>
          <w:color w:val="000000" w:themeColor="text1"/>
          <w:szCs w:val="28"/>
        </w:rPr>
      </w:pPr>
      <w:r w:rsidRPr="00DA2AA3">
        <w:rPr>
          <w:color w:val="000000" w:themeColor="text1"/>
          <w:szCs w:val="28"/>
          <w:lang w:eastAsia="ar-SA"/>
        </w:rPr>
        <w:t>от платных услуг за 2020-2022 гг.</w:t>
      </w:r>
      <w:r w:rsidRPr="00DA2AA3">
        <w:rPr>
          <w:color w:val="000000" w:themeColor="text1"/>
          <w:szCs w:val="28"/>
        </w:rPr>
        <w:t>, %</w:t>
      </w:r>
    </w:p>
    <w:p w:rsidR="00566776" w:rsidRDefault="00B020B0" w:rsidP="00B020B0">
      <w:pPr>
        <w:pStyle w:val="a4"/>
        <w:spacing w:after="0" w:line="360" w:lineRule="auto"/>
        <w:ind w:left="0" w:firstLine="709"/>
        <w:jc w:val="both"/>
        <w:rPr>
          <w:szCs w:val="28"/>
          <w:lang w:eastAsia="ar-SA"/>
        </w:rPr>
      </w:pPr>
      <w:r>
        <w:rPr>
          <w:szCs w:val="28"/>
          <w:lang w:eastAsia="ar-SA"/>
        </w:rPr>
        <w:lastRenderedPageBreak/>
        <w:t xml:space="preserve">Из рисунка 2.5 видно, что солярий </w:t>
      </w:r>
      <w:r w:rsidRPr="00767103">
        <w:rPr>
          <w:szCs w:val="28"/>
          <w:lang w:eastAsia="ar-SA"/>
        </w:rPr>
        <w:t>ГАУ РМ «Ледовый дворец»</w:t>
      </w:r>
      <w:r>
        <w:rPr>
          <w:szCs w:val="28"/>
          <w:lang w:eastAsia="ar-SA"/>
        </w:rPr>
        <w:t xml:space="preserve"> не пользуется спросом среди населения города, занимая в структуре доходов от платных услуг менее 0,1 %. </w:t>
      </w:r>
      <w:r w:rsidR="00566776">
        <w:rPr>
          <w:szCs w:val="28"/>
          <w:lang w:eastAsia="ar-SA"/>
        </w:rPr>
        <w:t xml:space="preserve">Основная причина этого – низкая проходимость местоположения учреждения. Очевидно, что учреждению необходимо исключить данную услугу из ассортимента. Солярии есть в каждом салоне красоты города, что в шаговой доступности от местожительства граждан.  Поэтому услуги солярия </w:t>
      </w:r>
      <w:r w:rsidR="00566776" w:rsidRPr="00767103">
        <w:rPr>
          <w:szCs w:val="28"/>
          <w:lang w:eastAsia="ar-SA"/>
        </w:rPr>
        <w:t>ГАУ РМ «Ледовый дворец»</w:t>
      </w:r>
      <w:r w:rsidR="00566776">
        <w:rPr>
          <w:szCs w:val="28"/>
          <w:lang w:eastAsia="ar-SA"/>
        </w:rPr>
        <w:t xml:space="preserve"> неконкурентоспособны на рынке города.</w:t>
      </w:r>
    </w:p>
    <w:p w:rsidR="00CC6296" w:rsidRDefault="00CC6296" w:rsidP="00CC6296">
      <w:pPr>
        <w:pStyle w:val="a4"/>
        <w:spacing w:after="0" w:line="360" w:lineRule="auto"/>
        <w:ind w:left="0" w:firstLine="709"/>
        <w:jc w:val="both"/>
        <w:rPr>
          <w:szCs w:val="28"/>
          <w:lang w:eastAsia="ar-SA"/>
        </w:rPr>
      </w:pPr>
      <w:r>
        <w:rPr>
          <w:szCs w:val="28"/>
          <w:lang w:eastAsia="ar-SA"/>
        </w:rPr>
        <w:t>Продажа билетов на хоккейные матчи в 20</w:t>
      </w:r>
      <w:r w:rsidR="00B020B0">
        <w:rPr>
          <w:szCs w:val="28"/>
          <w:lang w:eastAsia="ar-SA"/>
        </w:rPr>
        <w:t>20</w:t>
      </w:r>
      <w:r>
        <w:rPr>
          <w:szCs w:val="28"/>
          <w:lang w:eastAsia="ar-SA"/>
        </w:rPr>
        <w:t>-20</w:t>
      </w:r>
      <w:r w:rsidR="00B020B0">
        <w:rPr>
          <w:szCs w:val="28"/>
          <w:lang w:eastAsia="ar-SA"/>
        </w:rPr>
        <w:t xml:space="preserve">22 </w:t>
      </w:r>
      <w:r>
        <w:rPr>
          <w:szCs w:val="28"/>
          <w:lang w:eastAsia="ar-SA"/>
        </w:rPr>
        <w:t xml:space="preserve"> гг. приносили </w:t>
      </w:r>
      <w:r w:rsidRPr="00767103">
        <w:rPr>
          <w:szCs w:val="28"/>
          <w:lang w:eastAsia="ar-SA"/>
        </w:rPr>
        <w:t>ГАУ РМ «Ледовый дворец»</w:t>
      </w:r>
      <w:r>
        <w:rPr>
          <w:szCs w:val="28"/>
          <w:lang w:eastAsia="ar-SA"/>
        </w:rPr>
        <w:t xml:space="preserve"> </w:t>
      </w:r>
      <w:r w:rsidR="00D95E67">
        <w:rPr>
          <w:szCs w:val="28"/>
          <w:lang w:eastAsia="ar-SA"/>
        </w:rPr>
        <w:t xml:space="preserve">от </w:t>
      </w:r>
      <w:r w:rsidR="00B020B0">
        <w:rPr>
          <w:szCs w:val="28"/>
          <w:lang w:eastAsia="ar-SA"/>
        </w:rPr>
        <w:t>24,42</w:t>
      </w:r>
      <w:r w:rsidR="00D95E67">
        <w:rPr>
          <w:szCs w:val="28"/>
          <w:lang w:eastAsia="ar-SA"/>
        </w:rPr>
        <w:t xml:space="preserve"> % до </w:t>
      </w:r>
      <w:r w:rsidR="00B020B0">
        <w:rPr>
          <w:szCs w:val="28"/>
          <w:lang w:eastAsia="ar-SA"/>
        </w:rPr>
        <w:t>24,79</w:t>
      </w:r>
      <w:r>
        <w:rPr>
          <w:szCs w:val="28"/>
          <w:lang w:eastAsia="ar-SA"/>
        </w:rPr>
        <w:t xml:space="preserve"> % всей выручки от платных услуг. </w:t>
      </w:r>
      <w:r w:rsidR="00954B64">
        <w:rPr>
          <w:szCs w:val="28"/>
          <w:lang w:eastAsia="ar-SA"/>
        </w:rPr>
        <w:t>Данный показатель мог быть еще выше, если бы не</w:t>
      </w:r>
      <w:r>
        <w:rPr>
          <w:szCs w:val="28"/>
          <w:lang w:eastAsia="ar-SA"/>
        </w:rPr>
        <w:t xml:space="preserve"> роспуск профессионального хоккейного клуба из-за проблем с инвестированием. Таким образом, данный вид услуг учреждения </w:t>
      </w:r>
      <w:r w:rsidR="00954B64">
        <w:rPr>
          <w:szCs w:val="28"/>
          <w:lang w:eastAsia="ar-SA"/>
        </w:rPr>
        <w:t>несколько</w:t>
      </w:r>
      <w:r>
        <w:rPr>
          <w:szCs w:val="28"/>
          <w:lang w:eastAsia="ar-SA"/>
        </w:rPr>
        <w:t xml:space="preserve"> потерял конкурентные позиции на рынке зимних видов спорта РФ. Но проблема </w:t>
      </w:r>
      <w:r w:rsidR="00954B64">
        <w:rPr>
          <w:szCs w:val="28"/>
          <w:lang w:eastAsia="ar-SA"/>
        </w:rPr>
        <w:t xml:space="preserve">здесь </w:t>
      </w:r>
      <w:r>
        <w:rPr>
          <w:szCs w:val="28"/>
          <w:lang w:eastAsia="ar-SA"/>
        </w:rPr>
        <w:t xml:space="preserve">не в </w:t>
      </w:r>
      <w:r w:rsidR="00954B64">
        <w:rPr>
          <w:szCs w:val="28"/>
          <w:lang w:eastAsia="ar-SA"/>
        </w:rPr>
        <w:t xml:space="preserve">Ледовом </w:t>
      </w:r>
      <w:r w:rsidRPr="00767103">
        <w:rPr>
          <w:szCs w:val="28"/>
          <w:lang w:eastAsia="ar-SA"/>
        </w:rPr>
        <w:t>дворц</w:t>
      </w:r>
      <w:r w:rsidR="00954B64">
        <w:rPr>
          <w:szCs w:val="28"/>
          <w:lang w:eastAsia="ar-SA"/>
        </w:rPr>
        <w:t>е</w:t>
      </w:r>
      <w:r>
        <w:rPr>
          <w:szCs w:val="28"/>
          <w:lang w:eastAsia="ar-SA"/>
        </w:rPr>
        <w:t xml:space="preserve">. Низкую эффективность управления конкурентоспособностью своих объектов показывает </w:t>
      </w:r>
      <w:proofErr w:type="spellStart"/>
      <w:r>
        <w:rPr>
          <w:szCs w:val="28"/>
          <w:lang w:eastAsia="ar-SA"/>
        </w:rPr>
        <w:t>Минстпортуризма</w:t>
      </w:r>
      <w:proofErr w:type="spellEnd"/>
      <w:r>
        <w:rPr>
          <w:szCs w:val="28"/>
          <w:lang w:eastAsia="ar-SA"/>
        </w:rPr>
        <w:t xml:space="preserve"> РМ и руководство региона в целом.</w:t>
      </w:r>
    </w:p>
    <w:p w:rsidR="00CC6296" w:rsidRDefault="00E4384F" w:rsidP="00CC6296">
      <w:pPr>
        <w:pStyle w:val="a4"/>
        <w:spacing w:after="0" w:line="360" w:lineRule="auto"/>
        <w:ind w:left="0" w:firstLine="709"/>
        <w:jc w:val="both"/>
        <w:rPr>
          <w:szCs w:val="28"/>
          <w:lang w:eastAsia="ar-SA"/>
        </w:rPr>
      </w:pPr>
      <w:r>
        <w:rPr>
          <w:szCs w:val="28"/>
          <w:lang w:eastAsia="ar-SA"/>
        </w:rPr>
        <w:t xml:space="preserve">В исследуемый период доля </w:t>
      </w:r>
      <w:r w:rsidR="00CC6296" w:rsidRPr="005B2ECB">
        <w:rPr>
          <w:szCs w:val="28"/>
          <w:lang w:eastAsia="ar-SA"/>
        </w:rPr>
        <w:t>доход</w:t>
      </w:r>
      <w:r>
        <w:rPr>
          <w:szCs w:val="28"/>
          <w:lang w:eastAsia="ar-SA"/>
        </w:rPr>
        <w:t>ов</w:t>
      </w:r>
      <w:r w:rsidR="00CC6296" w:rsidRPr="005B2ECB">
        <w:rPr>
          <w:szCs w:val="28"/>
          <w:lang w:eastAsia="ar-SA"/>
        </w:rPr>
        <w:t xml:space="preserve"> учреждения от рекламы </w:t>
      </w:r>
      <w:r>
        <w:rPr>
          <w:szCs w:val="28"/>
          <w:lang w:eastAsia="ar-SA"/>
        </w:rPr>
        <w:t>составляла 11,63-11,93%, причем в 2022 г. показатель достиг максимальное значение за 2020-2022 гг.</w:t>
      </w:r>
      <w:r w:rsidR="00CC6296">
        <w:rPr>
          <w:szCs w:val="28"/>
          <w:lang w:eastAsia="ar-SA"/>
        </w:rPr>
        <w:t xml:space="preserve"> Это говорит о том, что услуги по рекламе </w:t>
      </w:r>
      <w:r w:rsidR="00CC6296" w:rsidRPr="00767103">
        <w:rPr>
          <w:szCs w:val="28"/>
          <w:lang w:eastAsia="ar-SA"/>
        </w:rPr>
        <w:t>ГАУ РМ «Ледовый дворец»</w:t>
      </w:r>
      <w:r w:rsidR="00CC6296">
        <w:rPr>
          <w:szCs w:val="28"/>
          <w:lang w:eastAsia="ar-SA"/>
        </w:rPr>
        <w:t xml:space="preserve"> (на ледовом покрытии, бортах ледовой арены, над ней и внутри здания) пользуются устойчивым спросом. Рекламодатели ориентируются на имидж </w:t>
      </w:r>
      <w:r w:rsidR="00CC6296" w:rsidRPr="00767103">
        <w:rPr>
          <w:szCs w:val="28"/>
          <w:lang w:eastAsia="ar-SA"/>
        </w:rPr>
        <w:t>ГАУ РМ «Ледовый дворец»</w:t>
      </w:r>
      <w:r w:rsidR="00CC6296">
        <w:rPr>
          <w:szCs w:val="28"/>
          <w:lang w:eastAsia="ar-SA"/>
        </w:rPr>
        <w:t>.</w:t>
      </w:r>
    </w:p>
    <w:p w:rsidR="00D95E67" w:rsidRDefault="00D95E67" w:rsidP="00CC6296">
      <w:pPr>
        <w:pStyle w:val="a4"/>
        <w:spacing w:after="0" w:line="360" w:lineRule="auto"/>
        <w:ind w:left="0" w:firstLine="709"/>
        <w:jc w:val="both"/>
        <w:rPr>
          <w:szCs w:val="28"/>
          <w:lang w:eastAsia="ar-SA"/>
        </w:rPr>
      </w:pPr>
      <w:r>
        <w:rPr>
          <w:szCs w:val="28"/>
          <w:lang w:eastAsia="ar-SA"/>
        </w:rPr>
        <w:t xml:space="preserve">Услуги тренажерного зала и фитнеса в исследуемый период занимали в доходах от </w:t>
      </w:r>
      <w:r>
        <w:t xml:space="preserve">платных </w:t>
      </w:r>
      <w:r w:rsidRPr="00B27EEE">
        <w:t>физкультурно-оздоровительных и досуговых услуг</w:t>
      </w:r>
      <w:r>
        <w:rPr>
          <w:szCs w:val="28"/>
          <w:lang w:eastAsia="ar-SA"/>
        </w:rPr>
        <w:t xml:space="preserve"> сопоставимые доли – более 12%.  Это свидетельствует об устойчивом спросе населения города на данные виды услуг</w:t>
      </w:r>
      <w:r w:rsidR="005F6058">
        <w:rPr>
          <w:szCs w:val="28"/>
          <w:lang w:eastAsia="ar-SA"/>
        </w:rPr>
        <w:t xml:space="preserve">, а также о сохранении за Ледовым </w:t>
      </w:r>
      <w:proofErr w:type="gramStart"/>
      <w:r w:rsidR="005F6058">
        <w:rPr>
          <w:szCs w:val="28"/>
          <w:lang w:eastAsia="ar-SA"/>
        </w:rPr>
        <w:t xml:space="preserve">дворцом </w:t>
      </w:r>
      <w:r>
        <w:rPr>
          <w:szCs w:val="28"/>
          <w:lang w:eastAsia="ar-SA"/>
        </w:rPr>
        <w:t xml:space="preserve"> </w:t>
      </w:r>
      <w:r w:rsidR="005F6058">
        <w:rPr>
          <w:szCs w:val="28"/>
          <w:lang w:eastAsia="ar-SA"/>
        </w:rPr>
        <w:t>конкурентных</w:t>
      </w:r>
      <w:proofErr w:type="gramEnd"/>
      <w:r w:rsidR="005F6058">
        <w:rPr>
          <w:szCs w:val="28"/>
          <w:lang w:eastAsia="ar-SA"/>
        </w:rPr>
        <w:t xml:space="preserve"> позиций в данной нише рынка.</w:t>
      </w:r>
    </w:p>
    <w:p w:rsidR="00CC6296" w:rsidRDefault="00CC6296" w:rsidP="00CC6296">
      <w:pPr>
        <w:pStyle w:val="a4"/>
        <w:spacing w:after="0" w:line="360" w:lineRule="auto"/>
        <w:ind w:left="0" w:firstLine="709"/>
        <w:jc w:val="both"/>
        <w:rPr>
          <w:szCs w:val="28"/>
          <w:lang w:eastAsia="ar-SA"/>
        </w:rPr>
      </w:pPr>
      <w:r>
        <w:rPr>
          <w:szCs w:val="28"/>
          <w:lang w:eastAsia="ar-SA"/>
        </w:rPr>
        <w:t>Наибольш</w:t>
      </w:r>
      <w:r w:rsidR="00E4384F">
        <w:rPr>
          <w:szCs w:val="28"/>
          <w:lang w:eastAsia="ar-SA"/>
        </w:rPr>
        <w:t>ий удельный вес в общем</w:t>
      </w:r>
      <w:r>
        <w:rPr>
          <w:szCs w:val="28"/>
          <w:lang w:eastAsia="ar-SA"/>
        </w:rPr>
        <w:t xml:space="preserve"> объем</w:t>
      </w:r>
      <w:r w:rsidR="00E4384F">
        <w:rPr>
          <w:szCs w:val="28"/>
          <w:lang w:eastAsia="ar-SA"/>
        </w:rPr>
        <w:t>е</w:t>
      </w:r>
      <w:r>
        <w:rPr>
          <w:szCs w:val="28"/>
          <w:lang w:eastAsia="ar-SA"/>
        </w:rPr>
        <w:t xml:space="preserve"> доходов учреждени</w:t>
      </w:r>
      <w:r w:rsidR="00E4384F">
        <w:rPr>
          <w:szCs w:val="28"/>
          <w:lang w:eastAsia="ar-SA"/>
        </w:rPr>
        <w:t>я занимают у</w:t>
      </w:r>
      <w:r w:rsidR="00E4384F" w:rsidRPr="005148EA">
        <w:rPr>
          <w:szCs w:val="28"/>
          <w:lang w:eastAsia="ar-SA"/>
        </w:rPr>
        <w:t>слуги ледовой арены (массовое катание, прокат и заточка коньков)</w:t>
      </w:r>
      <w:r w:rsidR="00E4384F">
        <w:rPr>
          <w:szCs w:val="28"/>
          <w:lang w:eastAsia="ar-SA"/>
        </w:rPr>
        <w:t xml:space="preserve">, варьируя в пределах от </w:t>
      </w:r>
      <w:r w:rsidR="00D95E67">
        <w:rPr>
          <w:szCs w:val="28"/>
          <w:lang w:eastAsia="ar-SA"/>
        </w:rPr>
        <w:t xml:space="preserve">38,11 % в 2022 г. (21,61+14,06+2,44) до 38,58 % в 2021 г. </w:t>
      </w:r>
      <w:r w:rsidR="00D95E67">
        <w:rPr>
          <w:szCs w:val="28"/>
          <w:lang w:eastAsia="ar-SA"/>
        </w:rPr>
        <w:lastRenderedPageBreak/>
        <w:t>(21,78+14,34+2,46).</w:t>
      </w:r>
      <w:r w:rsidR="00D95E67" w:rsidRPr="00D95E67">
        <w:rPr>
          <w:szCs w:val="28"/>
          <w:lang w:eastAsia="ar-SA"/>
        </w:rPr>
        <w:t xml:space="preserve"> </w:t>
      </w:r>
      <w:r w:rsidR="00D95E67">
        <w:rPr>
          <w:szCs w:val="28"/>
          <w:lang w:eastAsia="ar-SA"/>
        </w:rPr>
        <w:t xml:space="preserve">Причиной тому служит уникальность услуг массового катания </w:t>
      </w:r>
      <w:r w:rsidR="00D95E67" w:rsidRPr="00767103">
        <w:rPr>
          <w:szCs w:val="28"/>
          <w:lang w:eastAsia="ar-SA"/>
        </w:rPr>
        <w:t>ГАУ РМ «Ледовый дворец»</w:t>
      </w:r>
      <w:r w:rsidR="00D95E67">
        <w:rPr>
          <w:szCs w:val="28"/>
          <w:lang w:eastAsia="ar-SA"/>
        </w:rPr>
        <w:t xml:space="preserve"> на рынке спортивно-оздоровительных услуг РМ.</w:t>
      </w:r>
      <w:r w:rsidRPr="005148EA">
        <w:rPr>
          <w:szCs w:val="28"/>
          <w:lang w:eastAsia="ar-SA"/>
        </w:rPr>
        <w:t xml:space="preserve"> Это самые рентабельные и конкурентоспособные продукты, но одновременно требующие значительных ресурсов для финансирования продолжающегося роста, а также жесткого контроля за этими ресурсами со стороны руководства ГАУ РМ «Ледовый дворец». </w:t>
      </w:r>
      <w:r>
        <w:rPr>
          <w:szCs w:val="28"/>
          <w:lang w:eastAsia="ar-SA"/>
        </w:rPr>
        <w:t>В этой связи, учреждение ежегодно повышает цены на услуги массового катания (</w:t>
      </w:r>
      <w:r w:rsidR="002F2AA2" w:rsidRPr="002F2AA2">
        <w:rPr>
          <w:b/>
          <w:color w:val="FF0000"/>
          <w:szCs w:val="28"/>
          <w:lang w:eastAsia="ar-SA"/>
        </w:rPr>
        <w:t>Приложение 4</w:t>
      </w:r>
      <w:r w:rsidR="005F6058">
        <w:rPr>
          <w:b/>
          <w:color w:val="FF0000"/>
          <w:szCs w:val="28"/>
          <w:lang w:eastAsia="ar-SA"/>
        </w:rPr>
        <w:t xml:space="preserve"> </w:t>
      </w:r>
      <w:proofErr w:type="gramStart"/>
      <w:r w:rsidR="005F6058">
        <w:rPr>
          <w:b/>
          <w:color w:val="FF0000"/>
          <w:szCs w:val="28"/>
          <w:lang w:eastAsia="ar-SA"/>
        </w:rPr>
        <w:t xml:space="preserve">- </w:t>
      </w:r>
      <w:r>
        <w:rPr>
          <w:szCs w:val="28"/>
          <w:lang w:eastAsia="ar-SA"/>
        </w:rPr>
        <w:t>)</w:t>
      </w:r>
      <w:proofErr w:type="gramEnd"/>
      <w:r>
        <w:rPr>
          <w:szCs w:val="28"/>
          <w:lang w:eastAsia="ar-SA"/>
        </w:rPr>
        <w:t xml:space="preserve">. </w:t>
      </w:r>
    </w:p>
    <w:p w:rsidR="00641C67" w:rsidRDefault="005F6058" w:rsidP="00641C67">
      <w:pPr>
        <w:pStyle w:val="a4"/>
        <w:spacing w:after="0" w:line="360" w:lineRule="auto"/>
        <w:ind w:left="0" w:firstLine="709"/>
        <w:jc w:val="both"/>
        <w:rPr>
          <w:szCs w:val="28"/>
          <w:lang w:eastAsia="ar-SA"/>
        </w:rPr>
      </w:pPr>
      <w:r>
        <w:rPr>
          <w:szCs w:val="28"/>
          <w:lang w:eastAsia="ar-SA"/>
        </w:rPr>
        <w:t>В целях анализа информации, отраженной в файле</w:t>
      </w:r>
      <w:r w:rsidRPr="005F6058">
        <w:rPr>
          <w:szCs w:val="28"/>
          <w:lang w:eastAsia="ar-SA"/>
        </w:rPr>
        <w:t xml:space="preserve"> </w:t>
      </w:r>
      <w:r>
        <w:rPr>
          <w:szCs w:val="28"/>
          <w:lang w:eastAsia="ar-SA"/>
        </w:rPr>
        <w:t xml:space="preserve">Приложения 4, получим доступ к необходимым библиотекам, воспользовавшись </w:t>
      </w:r>
      <w:r w:rsidR="00641C67">
        <w:rPr>
          <w:szCs w:val="28"/>
          <w:lang w:eastAsia="ar-SA"/>
        </w:rPr>
        <w:t xml:space="preserve">операцией </w:t>
      </w:r>
      <w:r w:rsidR="00641C67">
        <w:rPr>
          <w:szCs w:val="28"/>
          <w:lang w:val="en-US" w:eastAsia="ar-SA"/>
        </w:rPr>
        <w:t>import</w:t>
      </w:r>
      <w:r w:rsidR="002F2AA2">
        <w:rPr>
          <w:szCs w:val="28"/>
          <w:lang w:eastAsia="ar-SA"/>
        </w:rPr>
        <w:t>:</w:t>
      </w:r>
    </w:p>
    <w:p w:rsidR="002F2AA2" w:rsidRDefault="002F2AA2" w:rsidP="00641C67">
      <w:pPr>
        <w:pStyle w:val="a4"/>
        <w:spacing w:after="0" w:line="360" w:lineRule="auto"/>
        <w:ind w:left="0" w:firstLine="709"/>
        <w:jc w:val="both"/>
        <w:rPr>
          <w:szCs w:val="28"/>
          <w:lang w:eastAsia="ar-SA"/>
        </w:rPr>
      </w:pPr>
    </w:p>
    <w:p w:rsidR="00641C67" w:rsidRPr="00641C67" w:rsidRDefault="00641C67" w:rsidP="00641C67">
      <w:pPr>
        <w:shd w:val="clear" w:color="auto" w:fill="1E1E1E"/>
        <w:suppressAutoHyphens w:val="0"/>
        <w:spacing w:line="285" w:lineRule="atLeast"/>
        <w:rPr>
          <w:rFonts w:ascii="Consolas" w:hAnsi="Consolas"/>
          <w:color w:val="D4D4D4"/>
          <w:sz w:val="21"/>
          <w:szCs w:val="21"/>
          <w:lang w:val="en-US" w:eastAsia="ru-RU"/>
        </w:rPr>
      </w:pPr>
      <w:r w:rsidRPr="00641C67">
        <w:rPr>
          <w:rFonts w:ascii="Consolas" w:hAnsi="Consolas"/>
          <w:color w:val="C586C0"/>
          <w:sz w:val="21"/>
          <w:szCs w:val="21"/>
          <w:lang w:val="en-US" w:eastAsia="ru-RU"/>
        </w:rPr>
        <w:t>import</w:t>
      </w:r>
      <w:r w:rsidRPr="00641C67">
        <w:rPr>
          <w:rFonts w:ascii="Consolas" w:hAnsi="Consolas"/>
          <w:color w:val="D4D4D4"/>
          <w:sz w:val="21"/>
          <w:szCs w:val="21"/>
          <w:lang w:val="en-US" w:eastAsia="ru-RU"/>
        </w:rPr>
        <w:t xml:space="preserve"> </w:t>
      </w:r>
      <w:r w:rsidRPr="00641C67">
        <w:rPr>
          <w:rFonts w:ascii="Consolas" w:hAnsi="Consolas"/>
          <w:color w:val="4EC9B0"/>
          <w:sz w:val="21"/>
          <w:szCs w:val="21"/>
          <w:lang w:val="en-US" w:eastAsia="ru-RU"/>
        </w:rPr>
        <w:t>pandas</w:t>
      </w:r>
      <w:r w:rsidRPr="00641C67">
        <w:rPr>
          <w:rFonts w:ascii="Consolas" w:hAnsi="Consolas"/>
          <w:color w:val="D4D4D4"/>
          <w:sz w:val="21"/>
          <w:szCs w:val="21"/>
          <w:lang w:val="en-US" w:eastAsia="ru-RU"/>
        </w:rPr>
        <w:t xml:space="preserve"> </w:t>
      </w:r>
      <w:r w:rsidRPr="00641C67">
        <w:rPr>
          <w:rFonts w:ascii="Consolas" w:hAnsi="Consolas"/>
          <w:color w:val="C586C0"/>
          <w:sz w:val="21"/>
          <w:szCs w:val="21"/>
          <w:lang w:val="en-US" w:eastAsia="ru-RU"/>
        </w:rPr>
        <w:t>as</w:t>
      </w:r>
      <w:r w:rsidRPr="00641C67">
        <w:rPr>
          <w:rFonts w:ascii="Consolas" w:hAnsi="Consolas"/>
          <w:color w:val="D4D4D4"/>
          <w:sz w:val="21"/>
          <w:szCs w:val="21"/>
          <w:lang w:val="en-US" w:eastAsia="ru-RU"/>
        </w:rPr>
        <w:t xml:space="preserve"> </w:t>
      </w:r>
      <w:r w:rsidRPr="00641C67">
        <w:rPr>
          <w:rFonts w:ascii="Consolas" w:hAnsi="Consolas"/>
          <w:color w:val="4EC9B0"/>
          <w:sz w:val="21"/>
          <w:szCs w:val="21"/>
          <w:lang w:val="en-US" w:eastAsia="ru-RU"/>
        </w:rPr>
        <w:t>pd</w:t>
      </w:r>
    </w:p>
    <w:p w:rsidR="00641C67" w:rsidRPr="00641C67" w:rsidRDefault="00641C67" w:rsidP="00641C67">
      <w:pPr>
        <w:shd w:val="clear" w:color="auto" w:fill="1E1E1E"/>
        <w:suppressAutoHyphens w:val="0"/>
        <w:spacing w:line="285" w:lineRule="atLeast"/>
        <w:rPr>
          <w:rFonts w:ascii="Consolas" w:hAnsi="Consolas"/>
          <w:color w:val="D4D4D4"/>
          <w:sz w:val="21"/>
          <w:szCs w:val="21"/>
          <w:lang w:val="en-US" w:eastAsia="ru-RU"/>
        </w:rPr>
      </w:pPr>
      <w:r w:rsidRPr="00641C67">
        <w:rPr>
          <w:rFonts w:ascii="Consolas" w:hAnsi="Consolas"/>
          <w:color w:val="C586C0"/>
          <w:sz w:val="21"/>
          <w:szCs w:val="21"/>
          <w:lang w:val="en-US" w:eastAsia="ru-RU"/>
        </w:rPr>
        <w:t>import</w:t>
      </w:r>
      <w:r w:rsidRPr="00641C67">
        <w:rPr>
          <w:rFonts w:ascii="Consolas" w:hAnsi="Consolas"/>
          <w:color w:val="D4D4D4"/>
          <w:sz w:val="21"/>
          <w:szCs w:val="21"/>
          <w:lang w:val="en-US" w:eastAsia="ru-RU"/>
        </w:rPr>
        <w:t xml:space="preserve"> </w:t>
      </w:r>
      <w:proofErr w:type="spellStart"/>
      <w:proofErr w:type="gramStart"/>
      <w:r w:rsidRPr="00641C67">
        <w:rPr>
          <w:rFonts w:ascii="Consolas" w:hAnsi="Consolas"/>
          <w:color w:val="4EC9B0"/>
          <w:sz w:val="21"/>
          <w:szCs w:val="21"/>
          <w:lang w:val="en-US" w:eastAsia="ru-RU"/>
        </w:rPr>
        <w:t>matplotlib</w:t>
      </w:r>
      <w:r w:rsidRPr="00641C67">
        <w:rPr>
          <w:rFonts w:ascii="Consolas" w:hAnsi="Consolas"/>
          <w:color w:val="D4D4D4"/>
          <w:sz w:val="21"/>
          <w:szCs w:val="21"/>
          <w:lang w:val="en-US" w:eastAsia="ru-RU"/>
        </w:rPr>
        <w:t>.</w:t>
      </w:r>
      <w:r w:rsidRPr="00641C67">
        <w:rPr>
          <w:rFonts w:ascii="Consolas" w:hAnsi="Consolas"/>
          <w:color w:val="4EC9B0"/>
          <w:sz w:val="21"/>
          <w:szCs w:val="21"/>
          <w:lang w:val="en-US" w:eastAsia="ru-RU"/>
        </w:rPr>
        <w:t>pyplot</w:t>
      </w:r>
      <w:proofErr w:type="spellEnd"/>
      <w:proofErr w:type="gramEnd"/>
      <w:r w:rsidRPr="00641C67">
        <w:rPr>
          <w:rFonts w:ascii="Consolas" w:hAnsi="Consolas"/>
          <w:color w:val="D4D4D4"/>
          <w:sz w:val="21"/>
          <w:szCs w:val="21"/>
          <w:lang w:val="en-US" w:eastAsia="ru-RU"/>
        </w:rPr>
        <w:t xml:space="preserve"> </w:t>
      </w:r>
      <w:r w:rsidRPr="00641C67">
        <w:rPr>
          <w:rFonts w:ascii="Consolas" w:hAnsi="Consolas"/>
          <w:color w:val="C586C0"/>
          <w:sz w:val="21"/>
          <w:szCs w:val="21"/>
          <w:lang w:val="en-US" w:eastAsia="ru-RU"/>
        </w:rPr>
        <w:t>as</w:t>
      </w:r>
      <w:r w:rsidRPr="00641C67">
        <w:rPr>
          <w:rFonts w:ascii="Consolas" w:hAnsi="Consolas"/>
          <w:color w:val="D4D4D4"/>
          <w:sz w:val="21"/>
          <w:szCs w:val="21"/>
          <w:lang w:val="en-US" w:eastAsia="ru-RU"/>
        </w:rPr>
        <w:t xml:space="preserve"> </w:t>
      </w:r>
      <w:proofErr w:type="spellStart"/>
      <w:r w:rsidRPr="00641C67">
        <w:rPr>
          <w:rFonts w:ascii="Consolas" w:hAnsi="Consolas"/>
          <w:color w:val="4EC9B0"/>
          <w:sz w:val="21"/>
          <w:szCs w:val="21"/>
          <w:lang w:val="en-US" w:eastAsia="ru-RU"/>
        </w:rPr>
        <w:t>plt</w:t>
      </w:r>
      <w:proofErr w:type="spellEnd"/>
    </w:p>
    <w:p w:rsidR="00641C67" w:rsidRPr="00641C67" w:rsidRDefault="00641C67" w:rsidP="00641C67">
      <w:pPr>
        <w:shd w:val="clear" w:color="auto" w:fill="1E1E1E"/>
        <w:suppressAutoHyphens w:val="0"/>
        <w:spacing w:line="285" w:lineRule="atLeast"/>
        <w:rPr>
          <w:rFonts w:ascii="Consolas" w:hAnsi="Consolas"/>
          <w:color w:val="D4D4D4"/>
          <w:sz w:val="21"/>
          <w:szCs w:val="21"/>
          <w:lang w:eastAsia="ru-RU"/>
        </w:rPr>
      </w:pPr>
      <w:proofErr w:type="spellStart"/>
      <w:r w:rsidRPr="00641C67">
        <w:rPr>
          <w:rFonts w:ascii="Consolas" w:hAnsi="Consolas"/>
          <w:color w:val="C586C0"/>
          <w:sz w:val="21"/>
          <w:szCs w:val="21"/>
          <w:lang w:eastAsia="ru-RU"/>
        </w:rPr>
        <w:t>import</w:t>
      </w:r>
      <w:proofErr w:type="spellEnd"/>
      <w:r w:rsidRPr="00641C67">
        <w:rPr>
          <w:rFonts w:ascii="Consolas" w:hAnsi="Consolas"/>
          <w:color w:val="D4D4D4"/>
          <w:sz w:val="21"/>
          <w:szCs w:val="21"/>
          <w:lang w:eastAsia="ru-RU"/>
        </w:rPr>
        <w:t xml:space="preserve"> </w:t>
      </w:r>
      <w:proofErr w:type="spellStart"/>
      <w:r w:rsidRPr="00641C67">
        <w:rPr>
          <w:rFonts w:ascii="Consolas" w:hAnsi="Consolas"/>
          <w:color w:val="4EC9B0"/>
          <w:sz w:val="21"/>
          <w:szCs w:val="21"/>
          <w:lang w:eastAsia="ru-RU"/>
        </w:rPr>
        <w:t>seaborn</w:t>
      </w:r>
      <w:proofErr w:type="spellEnd"/>
      <w:r w:rsidRPr="00641C67">
        <w:rPr>
          <w:rFonts w:ascii="Consolas" w:hAnsi="Consolas"/>
          <w:color w:val="D4D4D4"/>
          <w:sz w:val="21"/>
          <w:szCs w:val="21"/>
          <w:lang w:eastAsia="ru-RU"/>
        </w:rPr>
        <w:t xml:space="preserve"> </w:t>
      </w:r>
      <w:proofErr w:type="spellStart"/>
      <w:r w:rsidRPr="00641C67">
        <w:rPr>
          <w:rFonts w:ascii="Consolas" w:hAnsi="Consolas"/>
          <w:color w:val="C586C0"/>
          <w:sz w:val="21"/>
          <w:szCs w:val="21"/>
          <w:lang w:eastAsia="ru-RU"/>
        </w:rPr>
        <w:t>as</w:t>
      </w:r>
      <w:proofErr w:type="spellEnd"/>
      <w:r w:rsidRPr="00641C67">
        <w:rPr>
          <w:rFonts w:ascii="Consolas" w:hAnsi="Consolas"/>
          <w:color w:val="D4D4D4"/>
          <w:sz w:val="21"/>
          <w:szCs w:val="21"/>
          <w:lang w:eastAsia="ru-RU"/>
        </w:rPr>
        <w:t xml:space="preserve"> </w:t>
      </w:r>
      <w:proofErr w:type="spellStart"/>
      <w:r w:rsidRPr="00641C67">
        <w:rPr>
          <w:rFonts w:ascii="Consolas" w:hAnsi="Consolas"/>
          <w:color w:val="4EC9B0"/>
          <w:sz w:val="21"/>
          <w:szCs w:val="21"/>
          <w:lang w:eastAsia="ru-RU"/>
        </w:rPr>
        <w:t>sns</w:t>
      </w:r>
      <w:proofErr w:type="spellEnd"/>
    </w:p>
    <w:p w:rsidR="008E692A" w:rsidRDefault="008E692A" w:rsidP="00CC6296">
      <w:pPr>
        <w:pStyle w:val="a4"/>
        <w:spacing w:after="0" w:line="360" w:lineRule="auto"/>
        <w:ind w:left="0" w:firstLine="709"/>
        <w:jc w:val="both"/>
        <w:rPr>
          <w:szCs w:val="28"/>
          <w:lang w:eastAsia="ar-SA"/>
        </w:rPr>
      </w:pPr>
    </w:p>
    <w:p w:rsidR="00CC07E6" w:rsidRDefault="005F6058" w:rsidP="005F6058">
      <w:pPr>
        <w:pStyle w:val="a4"/>
        <w:spacing w:after="0" w:line="360" w:lineRule="auto"/>
        <w:ind w:left="0" w:firstLine="709"/>
        <w:jc w:val="both"/>
        <w:rPr>
          <w:szCs w:val="28"/>
          <w:lang w:eastAsia="ar-SA"/>
        </w:rPr>
      </w:pPr>
      <w:r>
        <w:rPr>
          <w:szCs w:val="28"/>
          <w:lang w:eastAsia="ar-SA"/>
        </w:rPr>
        <w:t>Далее, с</w:t>
      </w:r>
      <w:r w:rsidR="000B3C55">
        <w:rPr>
          <w:szCs w:val="28"/>
          <w:lang w:eastAsia="ar-SA"/>
        </w:rPr>
        <w:t>читаем файл с данными из Приложения</w:t>
      </w:r>
      <w:r w:rsidR="00641C67">
        <w:rPr>
          <w:szCs w:val="28"/>
          <w:lang w:eastAsia="ar-SA"/>
        </w:rPr>
        <w:t xml:space="preserve"> 4</w:t>
      </w:r>
      <w:r w:rsidR="000B3C55">
        <w:rPr>
          <w:szCs w:val="28"/>
          <w:lang w:eastAsia="ar-SA"/>
        </w:rPr>
        <w:t xml:space="preserve">, </w:t>
      </w:r>
      <w:r>
        <w:rPr>
          <w:szCs w:val="28"/>
          <w:lang w:eastAsia="ar-SA"/>
        </w:rPr>
        <w:t xml:space="preserve">применив </w:t>
      </w:r>
      <w:r w:rsidR="000B3C55">
        <w:rPr>
          <w:szCs w:val="28"/>
          <w:lang w:eastAsia="ar-SA"/>
        </w:rPr>
        <w:t xml:space="preserve">метод </w:t>
      </w:r>
      <w:r w:rsidR="000B3C55" w:rsidRPr="000B3C55">
        <w:rPr>
          <w:szCs w:val="28"/>
          <w:lang w:eastAsia="ar-SA"/>
        </w:rPr>
        <w:t>.</w:t>
      </w:r>
      <w:proofErr w:type="spellStart"/>
      <w:r w:rsidR="000B3C55" w:rsidRPr="005F6058">
        <w:rPr>
          <w:szCs w:val="28"/>
          <w:lang w:eastAsia="ar-SA"/>
        </w:rPr>
        <w:t>read</w:t>
      </w:r>
      <w:r w:rsidR="000B3C55" w:rsidRPr="000B3C55">
        <w:rPr>
          <w:szCs w:val="28"/>
          <w:lang w:eastAsia="ar-SA"/>
        </w:rPr>
        <w:t>_</w:t>
      </w:r>
      <w:r w:rsidR="000B3C55" w:rsidRPr="005F6058">
        <w:rPr>
          <w:szCs w:val="28"/>
          <w:lang w:eastAsia="ar-SA"/>
        </w:rPr>
        <w:t>csv</w:t>
      </w:r>
      <w:proofErr w:type="spellEnd"/>
      <w:r w:rsidR="002F2AA2">
        <w:rPr>
          <w:szCs w:val="28"/>
          <w:lang w:eastAsia="ar-SA"/>
        </w:rPr>
        <w:t>:</w:t>
      </w:r>
    </w:p>
    <w:p w:rsidR="002F2AA2" w:rsidRPr="002F2AA2" w:rsidRDefault="002F2AA2" w:rsidP="000B3C55">
      <w:pPr>
        <w:pStyle w:val="a4"/>
        <w:spacing w:after="0" w:line="360" w:lineRule="auto"/>
        <w:ind w:left="0"/>
        <w:jc w:val="both"/>
        <w:rPr>
          <w:szCs w:val="28"/>
          <w:lang w:eastAsia="ar-SA"/>
        </w:rPr>
      </w:pPr>
    </w:p>
    <w:p w:rsidR="00641C67" w:rsidRDefault="00641C67" w:rsidP="00641C67">
      <w:pPr>
        <w:shd w:val="clear" w:color="auto" w:fill="1E1E1E"/>
        <w:suppressAutoHyphens w:val="0"/>
        <w:spacing w:line="285" w:lineRule="atLeast"/>
        <w:rPr>
          <w:rFonts w:ascii="Consolas" w:hAnsi="Consolas"/>
          <w:color w:val="CE9178"/>
          <w:sz w:val="21"/>
          <w:szCs w:val="21"/>
          <w:lang w:eastAsia="ru-RU"/>
        </w:rPr>
      </w:pPr>
      <w:proofErr w:type="spellStart"/>
      <w:r w:rsidRPr="00641C67">
        <w:rPr>
          <w:rFonts w:ascii="Consolas" w:hAnsi="Consolas"/>
          <w:color w:val="9CDCFE"/>
          <w:sz w:val="21"/>
          <w:szCs w:val="21"/>
          <w:lang w:eastAsia="ru-RU"/>
        </w:rPr>
        <w:t>price_growth_dynamics</w:t>
      </w:r>
      <w:proofErr w:type="spellEnd"/>
      <w:r w:rsidRPr="00641C67">
        <w:rPr>
          <w:rFonts w:ascii="Consolas" w:hAnsi="Consolas"/>
          <w:color w:val="D4D4D4"/>
          <w:sz w:val="21"/>
          <w:szCs w:val="21"/>
          <w:lang w:eastAsia="ru-RU"/>
        </w:rPr>
        <w:t xml:space="preserve"> = </w:t>
      </w:r>
      <w:proofErr w:type="spellStart"/>
      <w:proofErr w:type="gramStart"/>
      <w:r w:rsidRPr="00641C67">
        <w:rPr>
          <w:rFonts w:ascii="Consolas" w:hAnsi="Consolas"/>
          <w:color w:val="4EC9B0"/>
          <w:sz w:val="21"/>
          <w:szCs w:val="21"/>
          <w:lang w:eastAsia="ru-RU"/>
        </w:rPr>
        <w:t>pd</w:t>
      </w:r>
      <w:r w:rsidRPr="00641C67">
        <w:rPr>
          <w:rFonts w:ascii="Consolas" w:hAnsi="Consolas"/>
          <w:color w:val="D4D4D4"/>
          <w:sz w:val="21"/>
          <w:szCs w:val="21"/>
          <w:lang w:eastAsia="ru-RU"/>
        </w:rPr>
        <w:t>.</w:t>
      </w:r>
      <w:r w:rsidRPr="00641C67">
        <w:rPr>
          <w:rFonts w:ascii="Consolas" w:hAnsi="Consolas"/>
          <w:color w:val="DCDCAA"/>
          <w:sz w:val="21"/>
          <w:szCs w:val="21"/>
          <w:lang w:eastAsia="ru-RU"/>
        </w:rPr>
        <w:t>read</w:t>
      </w:r>
      <w:proofErr w:type="gramEnd"/>
      <w:r w:rsidRPr="00641C67">
        <w:rPr>
          <w:rFonts w:ascii="Consolas" w:hAnsi="Consolas"/>
          <w:color w:val="DCDCAA"/>
          <w:sz w:val="21"/>
          <w:szCs w:val="21"/>
          <w:lang w:eastAsia="ru-RU"/>
        </w:rPr>
        <w:t>_csv</w:t>
      </w:r>
      <w:proofErr w:type="spellEnd"/>
      <w:r w:rsidRPr="00641C67">
        <w:rPr>
          <w:rFonts w:ascii="Consolas" w:hAnsi="Consolas"/>
          <w:color w:val="D4D4D4"/>
          <w:sz w:val="21"/>
          <w:szCs w:val="21"/>
          <w:lang w:eastAsia="ru-RU"/>
        </w:rPr>
        <w:t>(</w:t>
      </w:r>
      <w:r w:rsidRPr="00641C67">
        <w:rPr>
          <w:rFonts w:ascii="Consolas" w:hAnsi="Consolas"/>
          <w:color w:val="CE9178"/>
          <w:sz w:val="21"/>
          <w:szCs w:val="21"/>
          <w:lang w:eastAsia="ru-RU"/>
        </w:rPr>
        <w:t>"Приложения\Приложение_4_Динамика роста цен на</w:t>
      </w:r>
    </w:p>
    <w:p w:rsidR="00641C67" w:rsidRDefault="00641C67" w:rsidP="00641C67">
      <w:pPr>
        <w:shd w:val="clear" w:color="auto" w:fill="1E1E1E"/>
        <w:suppressAutoHyphens w:val="0"/>
        <w:spacing w:line="285" w:lineRule="atLeast"/>
        <w:rPr>
          <w:rFonts w:ascii="Consolas" w:hAnsi="Consolas"/>
          <w:color w:val="CE9178"/>
          <w:sz w:val="21"/>
          <w:szCs w:val="21"/>
          <w:lang w:eastAsia="ru-RU"/>
        </w:rPr>
      </w:pPr>
      <w:r>
        <w:rPr>
          <w:rFonts w:ascii="Consolas" w:hAnsi="Consolas"/>
          <w:color w:val="CE9178"/>
          <w:sz w:val="21"/>
          <w:szCs w:val="21"/>
          <w:lang w:eastAsia="ru-RU"/>
        </w:rPr>
        <w:t xml:space="preserve">                                    </w:t>
      </w:r>
      <w:r w:rsidRPr="00641C67">
        <w:rPr>
          <w:rFonts w:ascii="Consolas" w:hAnsi="Consolas"/>
          <w:color w:val="CE9178"/>
          <w:sz w:val="21"/>
          <w:szCs w:val="21"/>
          <w:lang w:eastAsia="ru-RU"/>
        </w:rPr>
        <w:t xml:space="preserve">услуги предоставляемые ГАУ РМ «Ледовый </w:t>
      </w:r>
      <w:r>
        <w:rPr>
          <w:rFonts w:ascii="Consolas" w:hAnsi="Consolas"/>
          <w:color w:val="CE9178"/>
          <w:sz w:val="21"/>
          <w:szCs w:val="21"/>
          <w:lang w:eastAsia="ru-RU"/>
        </w:rPr>
        <w:t xml:space="preserve">     </w:t>
      </w:r>
    </w:p>
    <w:p w:rsidR="00641C67" w:rsidRPr="00047450" w:rsidRDefault="00641C67" w:rsidP="00641C67">
      <w:pPr>
        <w:shd w:val="clear" w:color="auto" w:fill="1E1E1E"/>
        <w:suppressAutoHyphens w:val="0"/>
        <w:spacing w:line="285" w:lineRule="atLeast"/>
        <w:rPr>
          <w:rFonts w:ascii="Consolas" w:hAnsi="Consolas"/>
          <w:color w:val="D4D4D4"/>
          <w:sz w:val="21"/>
          <w:szCs w:val="21"/>
          <w:lang w:eastAsia="ru-RU"/>
        </w:rPr>
      </w:pPr>
      <w:r w:rsidRPr="00047450">
        <w:rPr>
          <w:rFonts w:ascii="Consolas" w:hAnsi="Consolas"/>
          <w:color w:val="CE9178"/>
          <w:sz w:val="21"/>
          <w:szCs w:val="21"/>
          <w:lang w:eastAsia="ru-RU"/>
        </w:rPr>
        <w:t xml:space="preserve">                                    </w:t>
      </w:r>
      <w:r w:rsidRPr="00641C67">
        <w:rPr>
          <w:rFonts w:ascii="Consolas" w:hAnsi="Consolas"/>
          <w:color w:val="CE9178"/>
          <w:sz w:val="21"/>
          <w:szCs w:val="21"/>
          <w:lang w:eastAsia="ru-RU"/>
        </w:rPr>
        <w:t>дворец</w:t>
      </w:r>
      <w:r w:rsidRPr="00047450">
        <w:rPr>
          <w:rFonts w:ascii="Consolas" w:hAnsi="Consolas"/>
          <w:color w:val="CE9178"/>
          <w:sz w:val="21"/>
          <w:szCs w:val="21"/>
          <w:lang w:eastAsia="ru-RU"/>
        </w:rPr>
        <w:t>».</w:t>
      </w:r>
      <w:r w:rsidRPr="00641C67">
        <w:rPr>
          <w:rFonts w:ascii="Consolas" w:hAnsi="Consolas"/>
          <w:color w:val="CE9178"/>
          <w:sz w:val="21"/>
          <w:szCs w:val="21"/>
          <w:lang w:val="en-US" w:eastAsia="ru-RU"/>
        </w:rPr>
        <w:t>csv</w:t>
      </w:r>
      <w:r w:rsidRPr="00047450">
        <w:rPr>
          <w:rFonts w:ascii="Consolas" w:hAnsi="Consolas"/>
          <w:color w:val="CE9178"/>
          <w:sz w:val="21"/>
          <w:szCs w:val="21"/>
          <w:lang w:eastAsia="ru-RU"/>
        </w:rPr>
        <w:t>"</w:t>
      </w:r>
      <w:r w:rsidRPr="00047450">
        <w:rPr>
          <w:rFonts w:ascii="Consolas" w:hAnsi="Consolas"/>
          <w:color w:val="D4D4D4"/>
          <w:sz w:val="21"/>
          <w:szCs w:val="21"/>
          <w:lang w:eastAsia="ru-RU"/>
        </w:rPr>
        <w:t xml:space="preserve">, </w:t>
      </w:r>
      <w:proofErr w:type="spellStart"/>
      <w:r w:rsidRPr="00641C67">
        <w:rPr>
          <w:rFonts w:ascii="Consolas" w:hAnsi="Consolas"/>
          <w:color w:val="9CDCFE"/>
          <w:sz w:val="21"/>
          <w:szCs w:val="21"/>
          <w:lang w:val="en-US" w:eastAsia="ru-RU"/>
        </w:rPr>
        <w:t>sep</w:t>
      </w:r>
      <w:proofErr w:type="spellEnd"/>
      <w:r w:rsidRPr="00047450">
        <w:rPr>
          <w:rFonts w:ascii="Consolas" w:hAnsi="Consolas"/>
          <w:color w:val="D4D4D4"/>
          <w:sz w:val="21"/>
          <w:szCs w:val="21"/>
          <w:lang w:eastAsia="ru-RU"/>
        </w:rPr>
        <w:t>=</w:t>
      </w:r>
      <w:r w:rsidRPr="00047450">
        <w:rPr>
          <w:rFonts w:ascii="Consolas" w:hAnsi="Consolas"/>
          <w:color w:val="CE9178"/>
          <w:sz w:val="21"/>
          <w:szCs w:val="21"/>
          <w:lang w:eastAsia="ru-RU"/>
        </w:rPr>
        <w:t>';'</w:t>
      </w:r>
      <w:r w:rsidRPr="00047450">
        <w:rPr>
          <w:rFonts w:ascii="Consolas" w:hAnsi="Consolas"/>
          <w:color w:val="D4D4D4"/>
          <w:sz w:val="21"/>
          <w:szCs w:val="21"/>
          <w:lang w:eastAsia="ru-RU"/>
        </w:rPr>
        <w:t xml:space="preserve">, </w:t>
      </w:r>
      <w:r w:rsidRPr="00641C67">
        <w:rPr>
          <w:rFonts w:ascii="Consolas" w:hAnsi="Consolas"/>
          <w:color w:val="9CDCFE"/>
          <w:sz w:val="21"/>
          <w:szCs w:val="21"/>
          <w:lang w:val="en-US" w:eastAsia="ru-RU"/>
        </w:rPr>
        <w:t>encoding</w:t>
      </w:r>
      <w:r w:rsidRPr="00047450">
        <w:rPr>
          <w:rFonts w:ascii="Consolas" w:hAnsi="Consolas"/>
          <w:color w:val="D4D4D4"/>
          <w:sz w:val="21"/>
          <w:szCs w:val="21"/>
          <w:lang w:eastAsia="ru-RU"/>
        </w:rPr>
        <w:t>=</w:t>
      </w:r>
      <w:r w:rsidRPr="00047450">
        <w:rPr>
          <w:rFonts w:ascii="Consolas" w:hAnsi="Consolas"/>
          <w:color w:val="CE9178"/>
          <w:sz w:val="21"/>
          <w:szCs w:val="21"/>
          <w:lang w:eastAsia="ru-RU"/>
        </w:rPr>
        <w:t>'</w:t>
      </w:r>
      <w:r w:rsidRPr="00641C67">
        <w:rPr>
          <w:rFonts w:ascii="Consolas" w:hAnsi="Consolas"/>
          <w:color w:val="CE9178"/>
          <w:sz w:val="21"/>
          <w:szCs w:val="21"/>
          <w:lang w:val="en-US" w:eastAsia="ru-RU"/>
        </w:rPr>
        <w:t>windows</w:t>
      </w:r>
      <w:r w:rsidRPr="00047450">
        <w:rPr>
          <w:rFonts w:ascii="Consolas" w:hAnsi="Consolas"/>
          <w:color w:val="CE9178"/>
          <w:sz w:val="21"/>
          <w:szCs w:val="21"/>
          <w:lang w:eastAsia="ru-RU"/>
        </w:rPr>
        <w:t>-1251'</w:t>
      </w:r>
      <w:r w:rsidRPr="00047450">
        <w:rPr>
          <w:rFonts w:ascii="Consolas" w:hAnsi="Consolas"/>
          <w:color w:val="D4D4D4"/>
          <w:sz w:val="21"/>
          <w:szCs w:val="21"/>
          <w:lang w:eastAsia="ru-RU"/>
        </w:rPr>
        <w:t>)</w:t>
      </w:r>
    </w:p>
    <w:p w:rsidR="002A1B75" w:rsidRPr="00047450" w:rsidRDefault="002A1B75" w:rsidP="005F6058">
      <w:pPr>
        <w:pStyle w:val="31"/>
        <w:spacing w:line="360" w:lineRule="auto"/>
        <w:jc w:val="both"/>
        <w:rPr>
          <w:color w:val="000000" w:themeColor="text1"/>
          <w:sz w:val="28"/>
          <w:szCs w:val="28"/>
        </w:rPr>
      </w:pPr>
    </w:p>
    <w:p w:rsidR="002F2AA2" w:rsidRPr="00387704" w:rsidRDefault="00387704" w:rsidP="00387704">
      <w:pPr>
        <w:pStyle w:val="a4"/>
        <w:spacing w:after="0" w:line="360" w:lineRule="auto"/>
        <w:ind w:left="0" w:firstLine="709"/>
        <w:jc w:val="both"/>
        <w:rPr>
          <w:szCs w:val="28"/>
          <w:lang w:eastAsia="ar-SA"/>
        </w:rPr>
      </w:pPr>
      <w:r>
        <w:rPr>
          <w:szCs w:val="28"/>
          <w:lang w:eastAsia="ar-SA"/>
        </w:rPr>
        <w:t>Оценим</w:t>
      </w:r>
      <w:r w:rsidR="00725DF0" w:rsidRPr="00387704">
        <w:rPr>
          <w:szCs w:val="28"/>
          <w:lang w:eastAsia="ar-SA"/>
        </w:rPr>
        <w:t xml:space="preserve"> случ</w:t>
      </w:r>
      <w:r w:rsidR="00DA2635" w:rsidRPr="00387704">
        <w:rPr>
          <w:szCs w:val="28"/>
          <w:lang w:eastAsia="ar-SA"/>
        </w:rPr>
        <w:t>а</w:t>
      </w:r>
      <w:r w:rsidR="00725DF0" w:rsidRPr="00387704">
        <w:rPr>
          <w:szCs w:val="28"/>
          <w:lang w:eastAsia="ar-SA"/>
        </w:rPr>
        <w:t>йные пять строк данных</w:t>
      </w:r>
      <w:r w:rsidRPr="00387704">
        <w:rPr>
          <w:color w:val="000000" w:themeColor="text1"/>
          <w:szCs w:val="28"/>
        </w:rPr>
        <w:t xml:space="preserve"> </w:t>
      </w:r>
      <w:r>
        <w:rPr>
          <w:color w:val="000000" w:themeColor="text1"/>
          <w:szCs w:val="28"/>
        </w:rPr>
        <w:t>загруженного файла</w:t>
      </w:r>
      <w:r w:rsidR="00725DF0" w:rsidRPr="00387704">
        <w:rPr>
          <w:szCs w:val="28"/>
          <w:lang w:eastAsia="ar-SA"/>
        </w:rPr>
        <w:t>, использу</w:t>
      </w:r>
      <w:r>
        <w:rPr>
          <w:szCs w:val="28"/>
          <w:lang w:eastAsia="ar-SA"/>
        </w:rPr>
        <w:t>я</w:t>
      </w:r>
      <w:r w:rsidR="00725DF0" w:rsidRPr="00387704">
        <w:rPr>
          <w:szCs w:val="28"/>
          <w:lang w:eastAsia="ar-SA"/>
        </w:rPr>
        <w:t xml:space="preserve"> метод .</w:t>
      </w:r>
      <w:proofErr w:type="spellStart"/>
      <w:r w:rsidR="00725DF0" w:rsidRPr="00387704">
        <w:rPr>
          <w:szCs w:val="28"/>
          <w:lang w:eastAsia="ar-SA"/>
        </w:rPr>
        <w:t>sample</w:t>
      </w:r>
      <w:proofErr w:type="spellEnd"/>
      <w:r w:rsidR="00725DF0" w:rsidRPr="00387704">
        <w:rPr>
          <w:szCs w:val="28"/>
          <w:lang w:eastAsia="ar-SA"/>
        </w:rPr>
        <w:t>(5), указав в скобках количество строк для вывода</w:t>
      </w:r>
      <w:r w:rsidR="002F2AA2" w:rsidRPr="00387704">
        <w:rPr>
          <w:szCs w:val="28"/>
          <w:lang w:eastAsia="ar-SA"/>
        </w:rPr>
        <w:t>:</w:t>
      </w:r>
    </w:p>
    <w:p w:rsidR="00A01629" w:rsidRDefault="00A01629" w:rsidP="002A1B75">
      <w:pPr>
        <w:pStyle w:val="31"/>
        <w:spacing w:line="360" w:lineRule="auto"/>
        <w:jc w:val="both"/>
        <w:rPr>
          <w:color w:val="000000" w:themeColor="text1"/>
          <w:sz w:val="28"/>
          <w:szCs w:val="28"/>
        </w:rPr>
      </w:pPr>
      <w:r>
        <w:rPr>
          <w:color w:val="000000" w:themeColor="text1"/>
          <w:sz w:val="28"/>
          <w:szCs w:val="28"/>
        </w:rPr>
        <w:t xml:space="preserve"> </w:t>
      </w:r>
    </w:p>
    <w:p w:rsidR="00A01629" w:rsidRPr="003F67F3" w:rsidRDefault="00A01629" w:rsidP="00A01629">
      <w:pPr>
        <w:shd w:val="clear" w:color="auto" w:fill="1E1E1E"/>
        <w:suppressAutoHyphens w:val="0"/>
        <w:spacing w:line="285" w:lineRule="atLeast"/>
        <w:rPr>
          <w:rFonts w:ascii="Consolas" w:hAnsi="Consolas"/>
          <w:color w:val="D4D4D4"/>
          <w:sz w:val="21"/>
          <w:szCs w:val="21"/>
          <w:lang w:eastAsia="ru-RU"/>
        </w:rPr>
      </w:pPr>
      <w:r w:rsidRPr="00A01629">
        <w:rPr>
          <w:rFonts w:ascii="Consolas" w:hAnsi="Consolas"/>
          <w:color w:val="9CDCFE"/>
          <w:sz w:val="21"/>
          <w:szCs w:val="21"/>
          <w:lang w:val="en-US" w:eastAsia="ru-RU"/>
        </w:rPr>
        <w:t>price</w:t>
      </w:r>
      <w:r w:rsidRPr="003F67F3">
        <w:rPr>
          <w:rFonts w:ascii="Consolas" w:hAnsi="Consolas"/>
          <w:color w:val="9CDCFE"/>
          <w:sz w:val="21"/>
          <w:szCs w:val="21"/>
          <w:lang w:eastAsia="ru-RU"/>
        </w:rPr>
        <w:t>_</w:t>
      </w:r>
      <w:r w:rsidRPr="00A01629">
        <w:rPr>
          <w:rFonts w:ascii="Consolas" w:hAnsi="Consolas"/>
          <w:color w:val="9CDCFE"/>
          <w:sz w:val="21"/>
          <w:szCs w:val="21"/>
          <w:lang w:val="en-US" w:eastAsia="ru-RU"/>
        </w:rPr>
        <w:t>growth</w:t>
      </w:r>
      <w:r w:rsidRPr="003F67F3">
        <w:rPr>
          <w:rFonts w:ascii="Consolas" w:hAnsi="Consolas"/>
          <w:color w:val="9CDCFE"/>
          <w:sz w:val="21"/>
          <w:szCs w:val="21"/>
          <w:lang w:eastAsia="ru-RU"/>
        </w:rPr>
        <w:t>_</w:t>
      </w:r>
      <w:r w:rsidRPr="00A01629">
        <w:rPr>
          <w:rFonts w:ascii="Consolas" w:hAnsi="Consolas"/>
          <w:color w:val="9CDCFE"/>
          <w:sz w:val="21"/>
          <w:szCs w:val="21"/>
          <w:lang w:val="en-US" w:eastAsia="ru-RU"/>
        </w:rPr>
        <w:t>dynamics</w:t>
      </w:r>
      <w:r w:rsidRPr="003F67F3">
        <w:rPr>
          <w:rFonts w:ascii="Consolas" w:hAnsi="Consolas"/>
          <w:color w:val="D4D4D4"/>
          <w:sz w:val="21"/>
          <w:szCs w:val="21"/>
          <w:lang w:eastAsia="ru-RU"/>
        </w:rPr>
        <w:t>.</w:t>
      </w:r>
      <w:proofErr w:type="gramStart"/>
      <w:r w:rsidRPr="00A01629">
        <w:rPr>
          <w:rFonts w:ascii="Consolas" w:hAnsi="Consolas"/>
          <w:color w:val="DCDCAA"/>
          <w:sz w:val="21"/>
          <w:szCs w:val="21"/>
          <w:lang w:val="en-US" w:eastAsia="ru-RU"/>
        </w:rPr>
        <w:t>sample</w:t>
      </w:r>
      <w:r w:rsidRPr="003F67F3">
        <w:rPr>
          <w:rFonts w:ascii="Consolas" w:hAnsi="Consolas"/>
          <w:color w:val="D4D4D4"/>
          <w:sz w:val="21"/>
          <w:szCs w:val="21"/>
          <w:lang w:eastAsia="ru-RU"/>
        </w:rPr>
        <w:t>(</w:t>
      </w:r>
      <w:proofErr w:type="gramEnd"/>
      <w:r w:rsidR="00725DF0">
        <w:rPr>
          <w:rFonts w:ascii="Consolas" w:hAnsi="Consolas"/>
          <w:color w:val="9CDCFE"/>
          <w:sz w:val="21"/>
          <w:szCs w:val="21"/>
          <w:lang w:eastAsia="ru-RU"/>
        </w:rPr>
        <w:t>5</w:t>
      </w:r>
      <w:r w:rsidRPr="003F67F3">
        <w:rPr>
          <w:rFonts w:ascii="Consolas" w:hAnsi="Consolas"/>
          <w:color w:val="D4D4D4"/>
          <w:sz w:val="21"/>
          <w:szCs w:val="21"/>
          <w:lang w:eastAsia="ru-RU"/>
        </w:rPr>
        <w:t>)</w:t>
      </w:r>
    </w:p>
    <w:p w:rsidR="00A01629" w:rsidRPr="003F67F3" w:rsidRDefault="00A01629" w:rsidP="002A1B75">
      <w:pPr>
        <w:pStyle w:val="31"/>
        <w:spacing w:line="360" w:lineRule="auto"/>
        <w:jc w:val="both"/>
        <w:rPr>
          <w:color w:val="000000" w:themeColor="text1"/>
          <w:sz w:val="28"/>
          <w:szCs w:val="28"/>
        </w:rPr>
      </w:pPr>
    </w:p>
    <w:p w:rsidR="00387704" w:rsidRDefault="00387704" w:rsidP="00387704">
      <w:pPr>
        <w:pStyle w:val="31"/>
        <w:spacing w:line="360" w:lineRule="auto"/>
        <w:jc w:val="both"/>
        <w:rPr>
          <w:color w:val="000000" w:themeColor="text1"/>
          <w:sz w:val="28"/>
          <w:szCs w:val="28"/>
        </w:rPr>
      </w:pPr>
      <w:r>
        <w:rPr>
          <w:noProof/>
          <w:color w:val="000000" w:themeColor="text1"/>
          <w:sz w:val="28"/>
          <w:szCs w:val="28"/>
        </w:rPr>
        <w:drawing>
          <wp:inline distT="0" distB="0" distL="0" distR="0" wp14:anchorId="0520F9D4" wp14:editId="5D1CE9AB">
            <wp:extent cx="6120130" cy="146113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Ледовые услуги.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461135"/>
                    </a:xfrm>
                    <a:prstGeom prst="rect">
                      <a:avLst/>
                    </a:prstGeom>
                  </pic:spPr>
                </pic:pic>
              </a:graphicData>
            </a:graphic>
          </wp:inline>
        </w:drawing>
      </w:r>
    </w:p>
    <w:p w:rsidR="00725DF0" w:rsidRPr="00387704" w:rsidRDefault="00387704" w:rsidP="00387704">
      <w:pPr>
        <w:pStyle w:val="a4"/>
        <w:spacing w:after="0" w:line="360" w:lineRule="auto"/>
        <w:ind w:left="0" w:firstLine="709"/>
        <w:jc w:val="both"/>
        <w:rPr>
          <w:szCs w:val="28"/>
          <w:lang w:eastAsia="ar-SA"/>
        </w:rPr>
      </w:pPr>
      <w:r w:rsidRPr="00387704">
        <w:rPr>
          <w:szCs w:val="28"/>
          <w:lang w:eastAsia="ar-SA"/>
        </w:rPr>
        <w:lastRenderedPageBreak/>
        <w:t xml:space="preserve">Как видим, </w:t>
      </w:r>
      <w:r w:rsidR="00725DF0" w:rsidRPr="00387704">
        <w:rPr>
          <w:szCs w:val="28"/>
          <w:lang w:eastAsia="ar-SA"/>
        </w:rPr>
        <w:t xml:space="preserve">данные </w:t>
      </w:r>
      <w:r w:rsidRPr="00387704">
        <w:rPr>
          <w:szCs w:val="28"/>
          <w:lang w:eastAsia="ar-SA"/>
        </w:rPr>
        <w:t>Приложения 4</w:t>
      </w:r>
      <w:r>
        <w:rPr>
          <w:szCs w:val="28"/>
          <w:lang w:eastAsia="ar-SA"/>
        </w:rPr>
        <w:t xml:space="preserve"> </w:t>
      </w:r>
      <w:r w:rsidR="00725DF0" w:rsidRPr="00387704">
        <w:rPr>
          <w:szCs w:val="28"/>
          <w:lang w:eastAsia="ar-SA"/>
        </w:rPr>
        <w:t>имеют информацию о</w:t>
      </w:r>
      <w:r w:rsidRPr="00387704">
        <w:rPr>
          <w:szCs w:val="28"/>
          <w:lang w:eastAsia="ar-SA"/>
        </w:rPr>
        <w:t xml:space="preserve"> наименовании</w:t>
      </w:r>
      <w:r w:rsidR="00641C67" w:rsidRPr="00387704">
        <w:rPr>
          <w:szCs w:val="28"/>
          <w:lang w:eastAsia="ar-SA"/>
        </w:rPr>
        <w:t xml:space="preserve"> </w:t>
      </w:r>
      <w:r w:rsidR="00725DF0" w:rsidRPr="00387704">
        <w:rPr>
          <w:szCs w:val="28"/>
          <w:lang w:eastAsia="ar-SA"/>
        </w:rPr>
        <w:t>услуг</w:t>
      </w:r>
      <w:r w:rsidRPr="00387704">
        <w:rPr>
          <w:szCs w:val="28"/>
          <w:lang w:eastAsia="ar-SA"/>
        </w:rPr>
        <w:t>,</w:t>
      </w:r>
      <w:r w:rsidR="00725DF0" w:rsidRPr="00387704">
        <w:rPr>
          <w:szCs w:val="28"/>
          <w:lang w:eastAsia="ar-SA"/>
        </w:rPr>
        <w:t xml:space="preserve"> </w:t>
      </w:r>
      <w:r w:rsidRPr="00387704">
        <w:rPr>
          <w:szCs w:val="28"/>
          <w:lang w:eastAsia="ar-SA"/>
        </w:rPr>
        <w:t xml:space="preserve">предоставляемых </w:t>
      </w:r>
      <w:r w:rsidRPr="005148EA">
        <w:rPr>
          <w:szCs w:val="28"/>
          <w:lang w:eastAsia="ar-SA"/>
        </w:rPr>
        <w:t>ГАУ РМ «Ледовый дворец»</w:t>
      </w:r>
      <w:r>
        <w:rPr>
          <w:szCs w:val="28"/>
          <w:lang w:eastAsia="ar-SA"/>
        </w:rPr>
        <w:t xml:space="preserve">, </w:t>
      </w:r>
      <w:r w:rsidR="00856E0C">
        <w:rPr>
          <w:szCs w:val="28"/>
          <w:lang w:eastAsia="ar-SA"/>
        </w:rPr>
        <w:t>а также</w:t>
      </w:r>
      <w:r w:rsidR="00725DF0" w:rsidRPr="00387704">
        <w:rPr>
          <w:szCs w:val="28"/>
          <w:lang w:eastAsia="ar-SA"/>
        </w:rPr>
        <w:t xml:space="preserve"> их стоимости</w:t>
      </w:r>
      <w:r w:rsidR="00856E0C" w:rsidRPr="00856E0C">
        <w:rPr>
          <w:szCs w:val="28"/>
          <w:lang w:eastAsia="ar-SA"/>
        </w:rPr>
        <w:t xml:space="preserve"> </w:t>
      </w:r>
      <w:r w:rsidR="00856E0C">
        <w:rPr>
          <w:szCs w:val="28"/>
          <w:lang w:eastAsia="ar-SA"/>
        </w:rPr>
        <w:t>в 2020 г. и 2023 г.</w:t>
      </w:r>
      <w:r w:rsidR="00725DF0" w:rsidRPr="00387704">
        <w:rPr>
          <w:szCs w:val="28"/>
          <w:lang w:eastAsia="ar-SA"/>
        </w:rPr>
        <w:t xml:space="preserve"> </w:t>
      </w:r>
    </w:p>
    <w:p w:rsidR="00D44100" w:rsidRDefault="008E692A" w:rsidP="00725DF0">
      <w:pPr>
        <w:pStyle w:val="31"/>
        <w:spacing w:line="360" w:lineRule="auto"/>
        <w:ind w:firstLine="708"/>
        <w:jc w:val="both"/>
        <w:rPr>
          <w:color w:val="000000" w:themeColor="text1"/>
          <w:sz w:val="28"/>
          <w:szCs w:val="28"/>
        </w:rPr>
      </w:pPr>
      <w:r>
        <w:rPr>
          <w:color w:val="000000" w:themeColor="text1"/>
          <w:sz w:val="28"/>
          <w:szCs w:val="28"/>
        </w:rPr>
        <w:t>С</w:t>
      </w:r>
      <w:r w:rsidR="00725DF0">
        <w:rPr>
          <w:color w:val="000000" w:themeColor="text1"/>
          <w:sz w:val="28"/>
          <w:szCs w:val="28"/>
        </w:rPr>
        <w:t>делаем группировку по году, что бы понять</w:t>
      </w:r>
      <w:r w:rsidR="00856E0C">
        <w:rPr>
          <w:color w:val="000000" w:themeColor="text1"/>
          <w:sz w:val="28"/>
          <w:szCs w:val="28"/>
        </w:rPr>
        <w:t>,</w:t>
      </w:r>
      <w:r w:rsidR="00725DF0">
        <w:rPr>
          <w:color w:val="000000" w:themeColor="text1"/>
          <w:sz w:val="28"/>
          <w:szCs w:val="28"/>
        </w:rPr>
        <w:t xml:space="preserve"> за </w:t>
      </w:r>
      <w:r w:rsidR="00856E0C">
        <w:rPr>
          <w:color w:val="000000" w:themeColor="text1"/>
          <w:sz w:val="28"/>
          <w:szCs w:val="28"/>
        </w:rPr>
        <w:t>какое количество</w:t>
      </w:r>
      <w:r w:rsidR="00725DF0">
        <w:rPr>
          <w:color w:val="000000" w:themeColor="text1"/>
          <w:sz w:val="28"/>
          <w:szCs w:val="28"/>
        </w:rPr>
        <w:t xml:space="preserve"> лет </w:t>
      </w:r>
      <w:r w:rsidR="00856E0C">
        <w:rPr>
          <w:color w:val="000000" w:themeColor="text1"/>
          <w:sz w:val="28"/>
          <w:szCs w:val="28"/>
        </w:rPr>
        <w:t>файл отображает данные. Д</w:t>
      </w:r>
      <w:r w:rsidR="00D44100">
        <w:rPr>
          <w:color w:val="000000" w:themeColor="text1"/>
          <w:sz w:val="28"/>
          <w:szCs w:val="28"/>
        </w:rPr>
        <w:t>ля</w:t>
      </w:r>
      <w:r w:rsidR="00856E0C">
        <w:rPr>
          <w:color w:val="000000" w:themeColor="text1"/>
          <w:sz w:val="28"/>
          <w:szCs w:val="28"/>
        </w:rPr>
        <w:t xml:space="preserve"> этого</w:t>
      </w:r>
      <w:r w:rsidR="00D44100">
        <w:rPr>
          <w:color w:val="000000" w:themeColor="text1"/>
          <w:sz w:val="28"/>
          <w:szCs w:val="28"/>
        </w:rPr>
        <w:t xml:space="preserve"> используем метод группировки </w:t>
      </w:r>
      <w:r w:rsidR="00D44100" w:rsidRPr="00D44100">
        <w:rPr>
          <w:color w:val="000000" w:themeColor="text1"/>
          <w:sz w:val="28"/>
          <w:szCs w:val="28"/>
        </w:rPr>
        <w:t>.</w:t>
      </w:r>
      <w:proofErr w:type="spellStart"/>
      <w:r w:rsidR="00D44100">
        <w:rPr>
          <w:color w:val="000000" w:themeColor="text1"/>
          <w:sz w:val="28"/>
          <w:szCs w:val="28"/>
          <w:lang w:val="en-US"/>
        </w:rPr>
        <w:t>groupby</w:t>
      </w:r>
      <w:proofErr w:type="spellEnd"/>
      <w:r w:rsidR="00D44100">
        <w:rPr>
          <w:color w:val="000000" w:themeColor="text1"/>
          <w:sz w:val="28"/>
          <w:szCs w:val="28"/>
        </w:rPr>
        <w:t xml:space="preserve">. </w:t>
      </w:r>
      <w:r w:rsidR="00856E0C">
        <w:rPr>
          <w:color w:val="000000" w:themeColor="text1"/>
          <w:sz w:val="28"/>
          <w:szCs w:val="28"/>
        </w:rPr>
        <w:t>При этом, у</w:t>
      </w:r>
      <w:r w:rsidR="00D44100">
        <w:rPr>
          <w:color w:val="000000" w:themeColor="text1"/>
          <w:sz w:val="28"/>
          <w:szCs w:val="28"/>
        </w:rPr>
        <w:t xml:space="preserve">кажем в параметрах, что будем группировать по столбцу </w:t>
      </w:r>
      <w:r w:rsidR="00D44100" w:rsidRPr="00D44100">
        <w:rPr>
          <w:color w:val="000000" w:themeColor="text1"/>
          <w:sz w:val="28"/>
          <w:szCs w:val="28"/>
        </w:rPr>
        <w:t>‘</w:t>
      </w:r>
      <w:r w:rsidR="00D44100">
        <w:rPr>
          <w:color w:val="000000" w:themeColor="text1"/>
          <w:sz w:val="28"/>
          <w:szCs w:val="28"/>
        </w:rPr>
        <w:t>год предоставления услуги</w:t>
      </w:r>
      <w:r w:rsidR="00D44100" w:rsidRPr="00D44100">
        <w:rPr>
          <w:color w:val="000000" w:themeColor="text1"/>
          <w:sz w:val="28"/>
          <w:szCs w:val="28"/>
        </w:rPr>
        <w:t>’</w:t>
      </w:r>
      <w:r w:rsidR="00D44100">
        <w:rPr>
          <w:color w:val="000000" w:themeColor="text1"/>
          <w:sz w:val="28"/>
          <w:szCs w:val="28"/>
        </w:rPr>
        <w:t>. В конце установим параметр, который посчитает количество услуг в каждом году</w:t>
      </w:r>
      <w:r w:rsidR="00856E0C">
        <w:rPr>
          <w:color w:val="000000" w:themeColor="text1"/>
          <w:sz w:val="28"/>
          <w:szCs w:val="28"/>
        </w:rPr>
        <w:t>:</w:t>
      </w:r>
      <w:r w:rsidR="00D44100">
        <w:rPr>
          <w:color w:val="000000" w:themeColor="text1"/>
          <w:sz w:val="28"/>
          <w:szCs w:val="28"/>
        </w:rPr>
        <w:t xml:space="preserve"> </w:t>
      </w:r>
      <w:r w:rsidR="00D44100" w:rsidRPr="00D44100">
        <w:rPr>
          <w:color w:val="000000" w:themeColor="text1"/>
          <w:sz w:val="28"/>
          <w:szCs w:val="28"/>
        </w:rPr>
        <w:t>.</w:t>
      </w:r>
      <w:r w:rsidR="00D44100">
        <w:rPr>
          <w:color w:val="000000" w:themeColor="text1"/>
          <w:sz w:val="28"/>
          <w:szCs w:val="28"/>
          <w:lang w:val="en-US"/>
        </w:rPr>
        <w:t>count</w:t>
      </w:r>
      <w:r w:rsidR="00D44100" w:rsidRPr="00D44100">
        <w:rPr>
          <w:color w:val="000000" w:themeColor="text1"/>
          <w:sz w:val="28"/>
          <w:szCs w:val="28"/>
        </w:rPr>
        <w:t>()</w:t>
      </w:r>
      <w:r w:rsidR="00D44100">
        <w:rPr>
          <w:color w:val="000000" w:themeColor="text1"/>
          <w:sz w:val="28"/>
          <w:szCs w:val="28"/>
        </w:rPr>
        <w:t xml:space="preserve">. В итоге мы </w:t>
      </w:r>
      <w:r w:rsidR="00856E0C">
        <w:rPr>
          <w:color w:val="000000" w:themeColor="text1"/>
          <w:sz w:val="28"/>
          <w:szCs w:val="28"/>
        </w:rPr>
        <w:t xml:space="preserve">сможем определить </w:t>
      </w:r>
      <w:r w:rsidR="00D44100">
        <w:rPr>
          <w:color w:val="000000" w:themeColor="text1"/>
          <w:sz w:val="28"/>
          <w:szCs w:val="28"/>
        </w:rPr>
        <w:t xml:space="preserve"> количество </w:t>
      </w:r>
      <w:r w:rsidR="002F2AA2">
        <w:rPr>
          <w:color w:val="000000" w:themeColor="text1"/>
          <w:sz w:val="28"/>
          <w:szCs w:val="28"/>
        </w:rPr>
        <w:t>предоставляе</w:t>
      </w:r>
      <w:r w:rsidR="00856E0C">
        <w:rPr>
          <w:color w:val="000000" w:themeColor="text1"/>
          <w:sz w:val="28"/>
          <w:szCs w:val="28"/>
        </w:rPr>
        <w:t>мых</w:t>
      </w:r>
      <w:r w:rsidR="00D44100">
        <w:rPr>
          <w:color w:val="000000" w:themeColor="text1"/>
          <w:sz w:val="28"/>
          <w:szCs w:val="28"/>
        </w:rPr>
        <w:t xml:space="preserve"> услуг </w:t>
      </w:r>
      <w:r w:rsidR="00856E0C">
        <w:rPr>
          <w:color w:val="000000" w:themeColor="text1"/>
          <w:sz w:val="28"/>
          <w:szCs w:val="28"/>
        </w:rPr>
        <w:t>в каждом из периодов исследования, а также возможность</w:t>
      </w:r>
      <w:r w:rsidR="00D44100">
        <w:rPr>
          <w:color w:val="000000" w:themeColor="text1"/>
          <w:sz w:val="28"/>
          <w:szCs w:val="28"/>
        </w:rPr>
        <w:t xml:space="preserve"> визуализ</w:t>
      </w:r>
      <w:r w:rsidR="00856E0C">
        <w:rPr>
          <w:color w:val="000000" w:themeColor="text1"/>
          <w:sz w:val="28"/>
          <w:szCs w:val="28"/>
        </w:rPr>
        <w:t>ации</w:t>
      </w:r>
      <w:r w:rsidR="00D44100">
        <w:rPr>
          <w:color w:val="000000" w:themeColor="text1"/>
          <w:sz w:val="28"/>
          <w:szCs w:val="28"/>
        </w:rPr>
        <w:t xml:space="preserve"> данны</w:t>
      </w:r>
      <w:r w:rsidR="00856E0C">
        <w:rPr>
          <w:color w:val="000000" w:themeColor="text1"/>
          <w:sz w:val="28"/>
          <w:szCs w:val="28"/>
        </w:rPr>
        <w:t>х</w:t>
      </w:r>
      <w:r w:rsidR="002F2AA2">
        <w:rPr>
          <w:color w:val="000000" w:themeColor="text1"/>
          <w:sz w:val="28"/>
          <w:szCs w:val="28"/>
        </w:rPr>
        <w:t>:</w:t>
      </w:r>
    </w:p>
    <w:p w:rsidR="002F2AA2" w:rsidRDefault="002F2AA2" w:rsidP="00725DF0">
      <w:pPr>
        <w:pStyle w:val="31"/>
        <w:spacing w:line="360" w:lineRule="auto"/>
        <w:ind w:firstLine="708"/>
        <w:jc w:val="both"/>
        <w:rPr>
          <w:color w:val="000000" w:themeColor="text1"/>
          <w:sz w:val="28"/>
          <w:szCs w:val="28"/>
        </w:rPr>
      </w:pPr>
    </w:p>
    <w:p w:rsidR="00D44100" w:rsidRPr="00D44100" w:rsidRDefault="00D44100" w:rsidP="00D44100">
      <w:pPr>
        <w:shd w:val="clear" w:color="auto" w:fill="1E1E1E"/>
        <w:suppressAutoHyphens w:val="0"/>
        <w:spacing w:line="285" w:lineRule="atLeast"/>
        <w:rPr>
          <w:rFonts w:ascii="Consolas" w:hAnsi="Consolas"/>
          <w:color w:val="D4D4D4"/>
          <w:sz w:val="21"/>
          <w:szCs w:val="21"/>
          <w:lang w:eastAsia="ru-RU"/>
        </w:rPr>
      </w:pPr>
      <w:proofErr w:type="spellStart"/>
      <w:r w:rsidRPr="00D44100">
        <w:rPr>
          <w:rFonts w:ascii="Consolas" w:hAnsi="Consolas"/>
          <w:color w:val="9CDCFE"/>
          <w:sz w:val="21"/>
          <w:szCs w:val="21"/>
          <w:lang w:eastAsia="ru-RU"/>
        </w:rPr>
        <w:t>price_growth_dynamics</w:t>
      </w:r>
      <w:r w:rsidRPr="00D44100">
        <w:rPr>
          <w:rFonts w:ascii="Consolas" w:hAnsi="Consolas"/>
          <w:color w:val="D4D4D4"/>
          <w:sz w:val="21"/>
          <w:szCs w:val="21"/>
          <w:lang w:eastAsia="ru-RU"/>
        </w:rPr>
        <w:t>.</w:t>
      </w:r>
      <w:r w:rsidRPr="00D44100">
        <w:rPr>
          <w:rFonts w:ascii="Consolas" w:hAnsi="Consolas"/>
          <w:color w:val="DCDCAA"/>
          <w:sz w:val="21"/>
          <w:szCs w:val="21"/>
          <w:lang w:eastAsia="ru-RU"/>
        </w:rPr>
        <w:t>groupby</w:t>
      </w:r>
      <w:proofErr w:type="spellEnd"/>
      <w:r w:rsidRPr="00D44100">
        <w:rPr>
          <w:rFonts w:ascii="Consolas" w:hAnsi="Consolas"/>
          <w:color w:val="D4D4D4"/>
          <w:sz w:val="21"/>
          <w:szCs w:val="21"/>
          <w:lang w:eastAsia="ru-RU"/>
        </w:rPr>
        <w:t>(</w:t>
      </w:r>
      <w:r w:rsidRPr="00D44100">
        <w:rPr>
          <w:rFonts w:ascii="Consolas" w:hAnsi="Consolas"/>
          <w:color w:val="CE9178"/>
          <w:sz w:val="21"/>
          <w:szCs w:val="21"/>
          <w:lang w:eastAsia="ru-RU"/>
        </w:rPr>
        <w:t>'Год предоставления услуги'</w:t>
      </w:r>
      <w:r w:rsidRPr="00D44100">
        <w:rPr>
          <w:rFonts w:ascii="Consolas" w:hAnsi="Consolas"/>
          <w:color w:val="D4D4D4"/>
          <w:sz w:val="21"/>
          <w:szCs w:val="21"/>
          <w:lang w:eastAsia="ru-RU"/>
        </w:rPr>
        <w:t>).</w:t>
      </w:r>
      <w:proofErr w:type="spellStart"/>
      <w:r w:rsidRPr="00D44100">
        <w:rPr>
          <w:rFonts w:ascii="Consolas" w:hAnsi="Consolas"/>
          <w:color w:val="DCDCAA"/>
          <w:sz w:val="21"/>
          <w:szCs w:val="21"/>
          <w:lang w:eastAsia="ru-RU"/>
        </w:rPr>
        <w:t>count</w:t>
      </w:r>
      <w:proofErr w:type="spellEnd"/>
      <w:r w:rsidRPr="00D44100">
        <w:rPr>
          <w:rFonts w:ascii="Consolas" w:hAnsi="Consolas"/>
          <w:color w:val="D4D4D4"/>
          <w:sz w:val="21"/>
          <w:szCs w:val="21"/>
          <w:lang w:eastAsia="ru-RU"/>
        </w:rPr>
        <w:t>()</w:t>
      </w:r>
    </w:p>
    <w:p w:rsidR="00D44100" w:rsidRDefault="00D44100" w:rsidP="00725DF0">
      <w:pPr>
        <w:pStyle w:val="31"/>
        <w:spacing w:line="360" w:lineRule="auto"/>
        <w:ind w:firstLine="708"/>
        <w:jc w:val="both"/>
        <w:rPr>
          <w:color w:val="000000" w:themeColor="text1"/>
          <w:sz w:val="28"/>
          <w:szCs w:val="28"/>
        </w:rPr>
      </w:pPr>
    </w:p>
    <w:p w:rsidR="002F2AA2" w:rsidRDefault="00D44100" w:rsidP="00725DF0">
      <w:pPr>
        <w:pStyle w:val="31"/>
        <w:spacing w:line="360" w:lineRule="auto"/>
        <w:ind w:firstLine="708"/>
        <w:jc w:val="both"/>
        <w:rPr>
          <w:color w:val="000000" w:themeColor="text1"/>
          <w:sz w:val="28"/>
          <w:szCs w:val="28"/>
        </w:rPr>
      </w:pPr>
      <w:r>
        <w:rPr>
          <w:color w:val="000000" w:themeColor="text1"/>
          <w:sz w:val="28"/>
          <w:szCs w:val="28"/>
        </w:rPr>
        <w:t xml:space="preserve">Теперь </w:t>
      </w:r>
      <w:r w:rsidR="00B83074">
        <w:rPr>
          <w:color w:val="000000" w:themeColor="text1"/>
          <w:sz w:val="28"/>
          <w:szCs w:val="28"/>
        </w:rPr>
        <w:t>видим</w:t>
      </w:r>
      <w:r>
        <w:rPr>
          <w:color w:val="000000" w:themeColor="text1"/>
          <w:sz w:val="28"/>
          <w:szCs w:val="28"/>
        </w:rPr>
        <w:t>, что</w:t>
      </w:r>
      <w:r w:rsidRPr="00D44100">
        <w:rPr>
          <w:color w:val="000000" w:themeColor="text1"/>
          <w:sz w:val="28"/>
          <w:szCs w:val="28"/>
        </w:rPr>
        <w:t xml:space="preserve"> </w:t>
      </w:r>
      <w:r w:rsidR="00856E0C">
        <w:rPr>
          <w:color w:val="000000" w:themeColor="text1"/>
          <w:sz w:val="28"/>
          <w:szCs w:val="28"/>
        </w:rPr>
        <w:t xml:space="preserve">объект </w:t>
      </w:r>
      <w:proofErr w:type="spellStart"/>
      <w:r w:rsidRPr="00B83074">
        <w:rPr>
          <w:color w:val="000000" w:themeColor="text1"/>
          <w:sz w:val="28"/>
          <w:szCs w:val="28"/>
        </w:rPr>
        <w:t>DataFrame</w:t>
      </w:r>
      <w:proofErr w:type="spellEnd"/>
      <w:r w:rsidRPr="00D44100">
        <w:rPr>
          <w:color w:val="000000" w:themeColor="text1"/>
          <w:sz w:val="28"/>
          <w:szCs w:val="28"/>
        </w:rPr>
        <w:t xml:space="preserve"> </w:t>
      </w:r>
      <w:r w:rsidR="00856E0C">
        <w:rPr>
          <w:color w:val="000000" w:themeColor="text1"/>
          <w:sz w:val="28"/>
          <w:szCs w:val="28"/>
        </w:rPr>
        <w:t xml:space="preserve">Приложения 4 </w:t>
      </w:r>
      <w:r>
        <w:rPr>
          <w:color w:val="000000" w:themeColor="text1"/>
          <w:sz w:val="28"/>
          <w:szCs w:val="28"/>
        </w:rPr>
        <w:t>содержит ин</w:t>
      </w:r>
      <w:r w:rsidR="00B83074">
        <w:rPr>
          <w:color w:val="000000" w:themeColor="text1"/>
          <w:sz w:val="28"/>
          <w:szCs w:val="28"/>
        </w:rPr>
        <w:t>ф</w:t>
      </w:r>
      <w:r>
        <w:rPr>
          <w:color w:val="000000" w:themeColor="text1"/>
          <w:sz w:val="28"/>
          <w:szCs w:val="28"/>
        </w:rPr>
        <w:t xml:space="preserve">ормацию </w:t>
      </w:r>
      <w:r w:rsidR="00B83074">
        <w:rPr>
          <w:color w:val="000000" w:themeColor="text1"/>
          <w:sz w:val="28"/>
          <w:szCs w:val="28"/>
        </w:rPr>
        <w:t xml:space="preserve">о стоимости на предоставляемые услуги </w:t>
      </w:r>
      <w:r w:rsidR="00B83074" w:rsidRPr="00B83074">
        <w:rPr>
          <w:color w:val="000000" w:themeColor="text1"/>
          <w:sz w:val="28"/>
          <w:szCs w:val="28"/>
        </w:rPr>
        <w:t>ГАУ РМ «Ледовый дворец»</w:t>
      </w:r>
      <w:r w:rsidR="002F2AA2">
        <w:rPr>
          <w:color w:val="000000" w:themeColor="text1"/>
          <w:sz w:val="28"/>
          <w:szCs w:val="28"/>
        </w:rPr>
        <w:t xml:space="preserve"> </w:t>
      </w:r>
      <w:r w:rsidR="00856E0C">
        <w:rPr>
          <w:color w:val="000000" w:themeColor="text1"/>
          <w:sz w:val="28"/>
          <w:szCs w:val="28"/>
        </w:rPr>
        <w:t xml:space="preserve">за 2 года – </w:t>
      </w:r>
      <w:r w:rsidR="002F2AA2">
        <w:rPr>
          <w:color w:val="000000" w:themeColor="text1"/>
          <w:sz w:val="28"/>
          <w:szCs w:val="28"/>
        </w:rPr>
        <w:t>2020</w:t>
      </w:r>
      <w:r w:rsidR="00856E0C">
        <w:rPr>
          <w:color w:val="000000" w:themeColor="text1"/>
          <w:sz w:val="28"/>
          <w:szCs w:val="28"/>
        </w:rPr>
        <w:t xml:space="preserve"> </w:t>
      </w:r>
      <w:r w:rsidR="002F2AA2">
        <w:rPr>
          <w:color w:val="000000" w:themeColor="text1"/>
          <w:sz w:val="28"/>
          <w:szCs w:val="28"/>
        </w:rPr>
        <w:t>г.</w:t>
      </w:r>
      <w:r w:rsidR="00856E0C">
        <w:rPr>
          <w:color w:val="000000" w:themeColor="text1"/>
          <w:sz w:val="28"/>
          <w:szCs w:val="28"/>
        </w:rPr>
        <w:t xml:space="preserve"> и</w:t>
      </w:r>
      <w:r w:rsidR="002F2AA2">
        <w:rPr>
          <w:color w:val="000000" w:themeColor="text1"/>
          <w:sz w:val="28"/>
          <w:szCs w:val="28"/>
        </w:rPr>
        <w:t xml:space="preserve"> 2023 г.</w:t>
      </w:r>
      <w:r w:rsidR="00856E0C">
        <w:rPr>
          <w:color w:val="000000" w:themeColor="text1"/>
          <w:sz w:val="28"/>
          <w:szCs w:val="28"/>
        </w:rPr>
        <w:t>:</w:t>
      </w:r>
    </w:p>
    <w:p w:rsidR="00434C48" w:rsidRDefault="00434C48" w:rsidP="00725DF0">
      <w:pPr>
        <w:pStyle w:val="31"/>
        <w:spacing w:line="360" w:lineRule="auto"/>
        <w:ind w:firstLine="708"/>
        <w:jc w:val="both"/>
        <w:rPr>
          <w:color w:val="000000" w:themeColor="text1"/>
          <w:sz w:val="28"/>
          <w:szCs w:val="28"/>
        </w:rPr>
      </w:pPr>
    </w:p>
    <w:p w:rsidR="00D44100" w:rsidRDefault="00B83074" w:rsidP="00725DF0">
      <w:pPr>
        <w:pStyle w:val="31"/>
        <w:spacing w:line="360" w:lineRule="auto"/>
        <w:ind w:firstLine="708"/>
        <w:jc w:val="both"/>
        <w:rPr>
          <w:color w:val="000000" w:themeColor="text1"/>
          <w:sz w:val="28"/>
          <w:szCs w:val="28"/>
        </w:rPr>
      </w:pPr>
      <w:r>
        <w:rPr>
          <w:color w:val="000000" w:themeColor="text1"/>
          <w:sz w:val="28"/>
          <w:szCs w:val="28"/>
        </w:rPr>
        <w:t xml:space="preserve"> </w:t>
      </w:r>
      <w:r w:rsidR="00D44100">
        <w:rPr>
          <w:noProof/>
          <w:color w:val="000000" w:themeColor="text1"/>
          <w:sz w:val="28"/>
          <w:szCs w:val="28"/>
        </w:rPr>
        <w:drawing>
          <wp:inline distT="0" distB="0" distL="0" distR="0">
            <wp:extent cx="3676073" cy="813733"/>
            <wp:effectExtent l="0" t="0" r="63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Предоставляемые услуги по году.png"/>
                    <pic:cNvPicPr/>
                  </pic:nvPicPr>
                  <pic:blipFill>
                    <a:blip r:embed="rId29">
                      <a:extLst>
                        <a:ext uri="{28A0092B-C50C-407E-A947-70E740481C1C}">
                          <a14:useLocalDpi xmlns:a14="http://schemas.microsoft.com/office/drawing/2010/main" val="0"/>
                        </a:ext>
                      </a:extLst>
                    </a:blip>
                    <a:stretch>
                      <a:fillRect/>
                    </a:stretch>
                  </pic:blipFill>
                  <pic:spPr>
                    <a:xfrm>
                      <a:off x="0" y="0"/>
                      <a:ext cx="3676404" cy="813806"/>
                    </a:xfrm>
                    <a:prstGeom prst="rect">
                      <a:avLst/>
                    </a:prstGeom>
                  </pic:spPr>
                </pic:pic>
              </a:graphicData>
            </a:graphic>
          </wp:inline>
        </w:drawing>
      </w:r>
    </w:p>
    <w:p w:rsidR="00B83074" w:rsidRDefault="00B83074" w:rsidP="00725DF0">
      <w:pPr>
        <w:pStyle w:val="31"/>
        <w:spacing w:line="360" w:lineRule="auto"/>
        <w:ind w:firstLine="708"/>
        <w:jc w:val="both"/>
        <w:rPr>
          <w:color w:val="000000" w:themeColor="text1"/>
          <w:sz w:val="28"/>
          <w:szCs w:val="28"/>
        </w:rPr>
      </w:pPr>
    </w:p>
    <w:p w:rsidR="00D44100" w:rsidRPr="003F67F3" w:rsidRDefault="00B83074" w:rsidP="00725DF0">
      <w:pPr>
        <w:pStyle w:val="31"/>
        <w:spacing w:line="360" w:lineRule="auto"/>
        <w:ind w:firstLine="708"/>
        <w:jc w:val="both"/>
        <w:rPr>
          <w:color w:val="000000" w:themeColor="text1"/>
          <w:sz w:val="28"/>
          <w:szCs w:val="28"/>
        </w:rPr>
      </w:pPr>
      <w:r>
        <w:rPr>
          <w:color w:val="000000" w:themeColor="text1"/>
          <w:sz w:val="28"/>
          <w:szCs w:val="28"/>
        </w:rPr>
        <w:t xml:space="preserve">Визуализируем данные </w:t>
      </w:r>
      <w:r w:rsidR="00856E0C">
        <w:rPr>
          <w:color w:val="000000" w:themeColor="text1"/>
          <w:sz w:val="28"/>
          <w:szCs w:val="28"/>
        </w:rPr>
        <w:t xml:space="preserve">Приложения 4 </w:t>
      </w:r>
      <w:r>
        <w:rPr>
          <w:color w:val="000000" w:themeColor="text1"/>
          <w:sz w:val="28"/>
          <w:szCs w:val="28"/>
        </w:rPr>
        <w:t>в виде</w:t>
      </w:r>
      <w:r w:rsidR="00C104ED">
        <w:rPr>
          <w:color w:val="000000" w:themeColor="text1"/>
          <w:sz w:val="28"/>
          <w:szCs w:val="28"/>
        </w:rPr>
        <w:t xml:space="preserve"> </w:t>
      </w:r>
      <w:proofErr w:type="spellStart"/>
      <w:r w:rsidR="00C104ED">
        <w:rPr>
          <w:color w:val="000000" w:themeColor="text1"/>
          <w:sz w:val="28"/>
          <w:szCs w:val="28"/>
        </w:rPr>
        <w:t>многорядовой</w:t>
      </w:r>
      <w:proofErr w:type="spellEnd"/>
      <w:r w:rsidR="00C104ED">
        <w:rPr>
          <w:color w:val="000000" w:themeColor="text1"/>
          <w:sz w:val="28"/>
          <w:szCs w:val="28"/>
        </w:rPr>
        <w:t xml:space="preserve"> столбчатой</w:t>
      </w:r>
      <w:r>
        <w:rPr>
          <w:color w:val="000000" w:themeColor="text1"/>
          <w:sz w:val="28"/>
          <w:szCs w:val="28"/>
        </w:rPr>
        <w:t xml:space="preserve"> диаграммы и </w:t>
      </w:r>
      <w:r w:rsidR="00856E0C">
        <w:rPr>
          <w:color w:val="000000" w:themeColor="text1"/>
          <w:sz w:val="28"/>
          <w:szCs w:val="28"/>
        </w:rPr>
        <w:t>определим характер динамики</w:t>
      </w:r>
      <w:r>
        <w:rPr>
          <w:color w:val="000000" w:themeColor="text1"/>
          <w:sz w:val="28"/>
          <w:szCs w:val="28"/>
        </w:rPr>
        <w:t xml:space="preserve"> цен </w:t>
      </w:r>
      <w:r w:rsidR="00856E0C">
        <w:rPr>
          <w:color w:val="000000" w:themeColor="text1"/>
          <w:sz w:val="28"/>
          <w:szCs w:val="28"/>
        </w:rPr>
        <w:t xml:space="preserve">на услуги учреждения </w:t>
      </w:r>
      <w:r w:rsidR="00C104ED">
        <w:rPr>
          <w:color w:val="000000" w:themeColor="text1"/>
          <w:sz w:val="28"/>
          <w:szCs w:val="28"/>
        </w:rPr>
        <w:t>в</w:t>
      </w:r>
      <w:r>
        <w:rPr>
          <w:color w:val="000000" w:themeColor="text1"/>
          <w:sz w:val="28"/>
          <w:szCs w:val="28"/>
        </w:rPr>
        <w:t xml:space="preserve"> 2023</w:t>
      </w:r>
      <w:r w:rsidR="00856E0C">
        <w:rPr>
          <w:color w:val="000000" w:themeColor="text1"/>
          <w:sz w:val="28"/>
          <w:szCs w:val="28"/>
        </w:rPr>
        <w:t xml:space="preserve"> </w:t>
      </w:r>
      <w:r>
        <w:rPr>
          <w:color w:val="000000" w:themeColor="text1"/>
          <w:sz w:val="28"/>
          <w:szCs w:val="28"/>
        </w:rPr>
        <w:t xml:space="preserve">г. </w:t>
      </w:r>
      <w:r w:rsidR="00C104ED">
        <w:rPr>
          <w:color w:val="000000" w:themeColor="text1"/>
          <w:sz w:val="28"/>
          <w:szCs w:val="28"/>
        </w:rPr>
        <w:t>по сравнению с 2020</w:t>
      </w:r>
      <w:r w:rsidR="00856E0C">
        <w:rPr>
          <w:color w:val="000000" w:themeColor="text1"/>
          <w:sz w:val="28"/>
          <w:szCs w:val="28"/>
        </w:rPr>
        <w:t xml:space="preserve"> </w:t>
      </w:r>
      <w:r w:rsidR="00C104ED">
        <w:rPr>
          <w:color w:val="000000" w:themeColor="text1"/>
          <w:sz w:val="28"/>
          <w:szCs w:val="28"/>
        </w:rPr>
        <w:t xml:space="preserve">г. </w:t>
      </w:r>
    </w:p>
    <w:p w:rsidR="00856E0C" w:rsidRDefault="00856E0C" w:rsidP="00725DF0">
      <w:pPr>
        <w:pStyle w:val="31"/>
        <w:spacing w:line="360" w:lineRule="auto"/>
        <w:ind w:firstLine="708"/>
        <w:jc w:val="both"/>
        <w:rPr>
          <w:color w:val="000000" w:themeColor="text1"/>
          <w:sz w:val="28"/>
          <w:szCs w:val="28"/>
        </w:rPr>
      </w:pPr>
      <w:r>
        <w:rPr>
          <w:color w:val="000000" w:themeColor="text1"/>
          <w:sz w:val="28"/>
          <w:szCs w:val="28"/>
        </w:rPr>
        <w:t>Для с</w:t>
      </w:r>
      <w:r w:rsidR="00C60BDD">
        <w:rPr>
          <w:color w:val="000000" w:themeColor="text1"/>
          <w:sz w:val="28"/>
          <w:szCs w:val="28"/>
        </w:rPr>
        <w:t>озда</w:t>
      </w:r>
      <w:r>
        <w:rPr>
          <w:color w:val="000000" w:themeColor="text1"/>
          <w:sz w:val="28"/>
          <w:szCs w:val="28"/>
        </w:rPr>
        <w:t xml:space="preserve">ния </w:t>
      </w:r>
      <w:r w:rsidR="00C60BDD">
        <w:rPr>
          <w:color w:val="000000" w:themeColor="text1"/>
          <w:sz w:val="28"/>
          <w:szCs w:val="28"/>
        </w:rPr>
        <w:t>фигур</w:t>
      </w:r>
      <w:r>
        <w:rPr>
          <w:color w:val="000000" w:themeColor="text1"/>
          <w:sz w:val="28"/>
          <w:szCs w:val="28"/>
        </w:rPr>
        <w:t>ы</w:t>
      </w:r>
      <w:r w:rsidR="00C60BDD">
        <w:rPr>
          <w:color w:val="000000" w:themeColor="text1"/>
          <w:sz w:val="28"/>
          <w:szCs w:val="28"/>
        </w:rPr>
        <w:t xml:space="preserve"> используем функцию </w:t>
      </w:r>
      <w:r w:rsidR="00C60BDD" w:rsidRPr="00C60BDD">
        <w:rPr>
          <w:color w:val="000000" w:themeColor="text1"/>
          <w:sz w:val="28"/>
          <w:szCs w:val="28"/>
        </w:rPr>
        <w:t>.</w:t>
      </w:r>
      <w:r w:rsidR="00C60BDD">
        <w:rPr>
          <w:color w:val="000000" w:themeColor="text1"/>
          <w:sz w:val="28"/>
          <w:szCs w:val="28"/>
          <w:lang w:val="en-US"/>
        </w:rPr>
        <w:t>figure</w:t>
      </w:r>
      <w:r>
        <w:rPr>
          <w:color w:val="000000" w:themeColor="text1"/>
          <w:sz w:val="28"/>
          <w:szCs w:val="28"/>
        </w:rPr>
        <w:t>, в</w:t>
      </w:r>
      <w:r w:rsidR="00705528">
        <w:rPr>
          <w:color w:val="000000" w:themeColor="text1"/>
          <w:sz w:val="28"/>
          <w:szCs w:val="28"/>
        </w:rPr>
        <w:t xml:space="preserve">нутрь </w:t>
      </w:r>
      <w:r>
        <w:rPr>
          <w:color w:val="000000" w:themeColor="text1"/>
          <w:sz w:val="28"/>
          <w:szCs w:val="28"/>
        </w:rPr>
        <w:t xml:space="preserve">которой </w:t>
      </w:r>
      <w:r w:rsidR="00705528">
        <w:rPr>
          <w:color w:val="000000" w:themeColor="text1"/>
          <w:sz w:val="28"/>
          <w:szCs w:val="28"/>
        </w:rPr>
        <w:t xml:space="preserve">передадим параметр </w:t>
      </w:r>
      <w:proofErr w:type="spellStart"/>
      <w:r w:rsidR="00705528">
        <w:rPr>
          <w:color w:val="000000" w:themeColor="text1"/>
          <w:sz w:val="28"/>
          <w:szCs w:val="28"/>
          <w:lang w:val="en-US"/>
        </w:rPr>
        <w:t>figsize</w:t>
      </w:r>
      <w:proofErr w:type="spellEnd"/>
      <w:r w:rsidR="00705528">
        <w:rPr>
          <w:color w:val="000000" w:themeColor="text1"/>
          <w:sz w:val="28"/>
          <w:szCs w:val="28"/>
        </w:rPr>
        <w:t xml:space="preserve">, отвечающий за </w:t>
      </w:r>
      <w:r>
        <w:rPr>
          <w:color w:val="000000" w:themeColor="text1"/>
          <w:sz w:val="28"/>
          <w:szCs w:val="28"/>
        </w:rPr>
        <w:t xml:space="preserve">ее </w:t>
      </w:r>
      <w:r w:rsidR="00705528">
        <w:rPr>
          <w:color w:val="000000" w:themeColor="text1"/>
          <w:sz w:val="28"/>
          <w:szCs w:val="28"/>
        </w:rPr>
        <w:t>размер</w:t>
      </w:r>
      <w:r>
        <w:rPr>
          <w:color w:val="000000" w:themeColor="text1"/>
          <w:sz w:val="28"/>
          <w:szCs w:val="28"/>
        </w:rPr>
        <w:t>:</w:t>
      </w:r>
    </w:p>
    <w:p w:rsidR="00C60BDD" w:rsidRPr="00C60BDD" w:rsidRDefault="00705528" w:rsidP="00725DF0">
      <w:pPr>
        <w:pStyle w:val="31"/>
        <w:spacing w:line="360" w:lineRule="auto"/>
        <w:ind w:firstLine="708"/>
        <w:jc w:val="both"/>
        <w:rPr>
          <w:color w:val="000000" w:themeColor="text1"/>
          <w:sz w:val="28"/>
          <w:szCs w:val="28"/>
        </w:rPr>
      </w:pPr>
      <w:r>
        <w:rPr>
          <w:color w:val="000000" w:themeColor="text1"/>
          <w:sz w:val="28"/>
          <w:szCs w:val="28"/>
        </w:rPr>
        <w:t xml:space="preserve"> </w:t>
      </w:r>
    </w:p>
    <w:p w:rsidR="00705528" w:rsidRPr="003361BD" w:rsidRDefault="00C104ED" w:rsidP="00705528">
      <w:pPr>
        <w:shd w:val="clear" w:color="auto" w:fill="1E1E1E"/>
        <w:suppressAutoHyphens w:val="0"/>
        <w:spacing w:line="285" w:lineRule="atLeast"/>
        <w:rPr>
          <w:rFonts w:ascii="Consolas" w:hAnsi="Consolas"/>
          <w:color w:val="D4D4D4"/>
          <w:sz w:val="21"/>
          <w:szCs w:val="21"/>
          <w:lang w:eastAsia="ru-RU"/>
        </w:rPr>
      </w:pPr>
      <w:r>
        <w:rPr>
          <w:color w:val="000000" w:themeColor="text1"/>
          <w:sz w:val="28"/>
          <w:szCs w:val="28"/>
        </w:rPr>
        <w:tab/>
      </w:r>
      <w:proofErr w:type="spellStart"/>
      <w:r w:rsidR="00705528" w:rsidRPr="003361BD">
        <w:rPr>
          <w:rFonts w:ascii="Consolas" w:hAnsi="Consolas"/>
          <w:color w:val="4EC9B0"/>
          <w:sz w:val="21"/>
          <w:szCs w:val="21"/>
          <w:lang w:eastAsia="ru-RU"/>
        </w:rPr>
        <w:t>plt</w:t>
      </w:r>
      <w:r w:rsidR="00705528" w:rsidRPr="003361BD">
        <w:rPr>
          <w:rFonts w:ascii="Consolas" w:hAnsi="Consolas"/>
          <w:color w:val="D4D4D4"/>
          <w:sz w:val="21"/>
          <w:szCs w:val="21"/>
          <w:lang w:eastAsia="ru-RU"/>
        </w:rPr>
        <w:t>.</w:t>
      </w:r>
      <w:r w:rsidR="00705528" w:rsidRPr="003361BD">
        <w:rPr>
          <w:rFonts w:ascii="Consolas" w:hAnsi="Consolas"/>
          <w:color w:val="DCDCAA"/>
          <w:sz w:val="21"/>
          <w:szCs w:val="21"/>
          <w:lang w:eastAsia="ru-RU"/>
        </w:rPr>
        <w:t>figure</w:t>
      </w:r>
      <w:proofErr w:type="spellEnd"/>
      <w:r w:rsidR="00705528" w:rsidRPr="003361BD">
        <w:rPr>
          <w:rFonts w:ascii="Consolas" w:hAnsi="Consolas"/>
          <w:color w:val="D4D4D4"/>
          <w:sz w:val="21"/>
          <w:szCs w:val="21"/>
          <w:lang w:eastAsia="ru-RU"/>
        </w:rPr>
        <w:t>(</w:t>
      </w:r>
      <w:proofErr w:type="spellStart"/>
      <w:r w:rsidR="00705528" w:rsidRPr="003361BD">
        <w:rPr>
          <w:rFonts w:ascii="Consolas" w:hAnsi="Consolas"/>
          <w:color w:val="9CDCFE"/>
          <w:sz w:val="21"/>
          <w:szCs w:val="21"/>
          <w:lang w:eastAsia="ru-RU"/>
        </w:rPr>
        <w:t>figsize</w:t>
      </w:r>
      <w:proofErr w:type="spellEnd"/>
      <w:r w:rsidR="00705528" w:rsidRPr="003361BD">
        <w:rPr>
          <w:rFonts w:ascii="Consolas" w:hAnsi="Consolas"/>
          <w:color w:val="D4D4D4"/>
          <w:sz w:val="21"/>
          <w:szCs w:val="21"/>
          <w:lang w:eastAsia="ru-RU"/>
        </w:rPr>
        <w:t>=(</w:t>
      </w:r>
      <w:r w:rsidR="00705528" w:rsidRPr="003361BD">
        <w:rPr>
          <w:rFonts w:ascii="Consolas" w:hAnsi="Consolas"/>
          <w:color w:val="B5CEA8"/>
          <w:sz w:val="21"/>
          <w:szCs w:val="21"/>
          <w:lang w:eastAsia="ru-RU"/>
        </w:rPr>
        <w:t>10</w:t>
      </w:r>
      <w:r w:rsidR="00705528" w:rsidRPr="003361BD">
        <w:rPr>
          <w:rFonts w:ascii="Consolas" w:hAnsi="Consolas"/>
          <w:color w:val="D4D4D4"/>
          <w:sz w:val="21"/>
          <w:szCs w:val="21"/>
          <w:lang w:eastAsia="ru-RU"/>
        </w:rPr>
        <w:t>,</w:t>
      </w:r>
      <w:r w:rsidR="00705528" w:rsidRPr="003361BD">
        <w:rPr>
          <w:rFonts w:ascii="Consolas" w:hAnsi="Consolas"/>
          <w:color w:val="B5CEA8"/>
          <w:sz w:val="21"/>
          <w:szCs w:val="21"/>
          <w:lang w:eastAsia="ru-RU"/>
        </w:rPr>
        <w:t>4</w:t>
      </w:r>
      <w:r w:rsidR="00705528" w:rsidRPr="003361BD">
        <w:rPr>
          <w:rFonts w:ascii="Consolas" w:hAnsi="Consolas"/>
          <w:color w:val="D4D4D4"/>
          <w:sz w:val="21"/>
          <w:szCs w:val="21"/>
          <w:lang w:eastAsia="ru-RU"/>
        </w:rPr>
        <w:t>))</w:t>
      </w:r>
    </w:p>
    <w:p w:rsidR="00434C48" w:rsidRDefault="00434C48" w:rsidP="002A1B75">
      <w:pPr>
        <w:pStyle w:val="31"/>
        <w:spacing w:line="360" w:lineRule="auto"/>
        <w:jc w:val="both"/>
        <w:rPr>
          <w:color w:val="000000" w:themeColor="text1"/>
          <w:sz w:val="28"/>
          <w:szCs w:val="28"/>
        </w:rPr>
      </w:pPr>
    </w:p>
    <w:p w:rsidR="00705528" w:rsidRDefault="00705528" w:rsidP="002A1B75">
      <w:pPr>
        <w:pStyle w:val="31"/>
        <w:spacing w:line="360" w:lineRule="auto"/>
        <w:jc w:val="both"/>
        <w:rPr>
          <w:color w:val="000000" w:themeColor="text1"/>
          <w:sz w:val="28"/>
          <w:szCs w:val="28"/>
        </w:rPr>
      </w:pPr>
      <w:r>
        <w:rPr>
          <w:color w:val="000000" w:themeColor="text1"/>
          <w:sz w:val="28"/>
          <w:szCs w:val="28"/>
        </w:rPr>
        <w:tab/>
      </w:r>
      <w:r w:rsidR="00856E0C">
        <w:rPr>
          <w:color w:val="000000" w:themeColor="text1"/>
          <w:sz w:val="28"/>
          <w:szCs w:val="28"/>
        </w:rPr>
        <w:t>П</w:t>
      </w:r>
      <w:r>
        <w:rPr>
          <w:color w:val="000000" w:themeColor="text1"/>
          <w:sz w:val="28"/>
          <w:szCs w:val="28"/>
        </w:rPr>
        <w:t>остроени</w:t>
      </w:r>
      <w:r w:rsidR="00856E0C">
        <w:rPr>
          <w:color w:val="000000" w:themeColor="text1"/>
          <w:sz w:val="28"/>
          <w:szCs w:val="28"/>
        </w:rPr>
        <w:t>е искомой</w:t>
      </w:r>
      <w:r>
        <w:rPr>
          <w:color w:val="000000" w:themeColor="text1"/>
          <w:sz w:val="28"/>
          <w:szCs w:val="28"/>
        </w:rPr>
        <w:t xml:space="preserve"> диаграммы </w:t>
      </w:r>
      <w:r w:rsidR="00856E0C">
        <w:rPr>
          <w:color w:val="000000" w:themeColor="text1"/>
          <w:sz w:val="28"/>
          <w:szCs w:val="28"/>
        </w:rPr>
        <w:t xml:space="preserve">будем осуществлять посредством </w:t>
      </w:r>
      <w:r>
        <w:rPr>
          <w:color w:val="000000" w:themeColor="text1"/>
          <w:sz w:val="28"/>
          <w:szCs w:val="28"/>
        </w:rPr>
        <w:t>функци</w:t>
      </w:r>
      <w:r w:rsidR="00856E0C">
        <w:rPr>
          <w:color w:val="000000" w:themeColor="text1"/>
          <w:sz w:val="28"/>
          <w:szCs w:val="28"/>
        </w:rPr>
        <w:t>и</w:t>
      </w:r>
      <w:r>
        <w:rPr>
          <w:color w:val="000000" w:themeColor="text1"/>
          <w:sz w:val="28"/>
          <w:szCs w:val="28"/>
        </w:rPr>
        <w:t xml:space="preserve"> </w:t>
      </w:r>
      <w:r w:rsidRPr="00705528">
        <w:rPr>
          <w:color w:val="000000" w:themeColor="text1"/>
          <w:sz w:val="28"/>
          <w:szCs w:val="28"/>
        </w:rPr>
        <w:t>.</w:t>
      </w:r>
      <w:proofErr w:type="spellStart"/>
      <w:r>
        <w:rPr>
          <w:color w:val="000000" w:themeColor="text1"/>
          <w:sz w:val="28"/>
          <w:szCs w:val="28"/>
          <w:lang w:val="en-US"/>
        </w:rPr>
        <w:t>barplot</w:t>
      </w:r>
      <w:proofErr w:type="spellEnd"/>
      <w:r w:rsidR="00856E0C">
        <w:rPr>
          <w:color w:val="000000" w:themeColor="text1"/>
          <w:sz w:val="28"/>
          <w:szCs w:val="28"/>
        </w:rPr>
        <w:t>,</w:t>
      </w:r>
      <w:r>
        <w:rPr>
          <w:color w:val="000000" w:themeColor="text1"/>
          <w:sz w:val="28"/>
          <w:szCs w:val="28"/>
        </w:rPr>
        <w:t xml:space="preserve"> переда</w:t>
      </w:r>
      <w:r w:rsidR="00856E0C">
        <w:rPr>
          <w:color w:val="000000" w:themeColor="text1"/>
          <w:sz w:val="28"/>
          <w:szCs w:val="28"/>
        </w:rPr>
        <w:t>в</w:t>
      </w:r>
      <w:r>
        <w:rPr>
          <w:color w:val="000000" w:themeColor="text1"/>
          <w:sz w:val="28"/>
          <w:szCs w:val="28"/>
        </w:rPr>
        <w:t xml:space="preserve"> внутрь неё </w:t>
      </w:r>
      <w:r w:rsidR="00856E0C">
        <w:rPr>
          <w:color w:val="000000" w:themeColor="text1"/>
          <w:sz w:val="28"/>
          <w:szCs w:val="28"/>
        </w:rPr>
        <w:t xml:space="preserve">следующие </w:t>
      </w:r>
      <w:r>
        <w:rPr>
          <w:color w:val="000000" w:themeColor="text1"/>
          <w:sz w:val="28"/>
          <w:szCs w:val="28"/>
        </w:rPr>
        <w:t>параметры:</w:t>
      </w:r>
    </w:p>
    <w:p w:rsidR="00705528" w:rsidRDefault="008B029E" w:rsidP="002F2AA2">
      <w:pPr>
        <w:pStyle w:val="31"/>
        <w:numPr>
          <w:ilvl w:val="0"/>
          <w:numId w:val="9"/>
        </w:numPr>
        <w:tabs>
          <w:tab w:val="left" w:pos="1134"/>
        </w:tabs>
        <w:spacing w:line="360" w:lineRule="auto"/>
        <w:ind w:left="0" w:firstLine="709"/>
        <w:jc w:val="both"/>
        <w:rPr>
          <w:color w:val="000000" w:themeColor="text1"/>
          <w:sz w:val="28"/>
          <w:szCs w:val="28"/>
        </w:rPr>
      </w:pPr>
      <w:r>
        <w:rPr>
          <w:color w:val="000000" w:themeColor="text1"/>
          <w:sz w:val="28"/>
          <w:szCs w:val="28"/>
          <w:lang w:val="en-US"/>
        </w:rPr>
        <w:lastRenderedPageBreak/>
        <w:t>x</w:t>
      </w:r>
      <w:r w:rsidRPr="008B029E">
        <w:rPr>
          <w:color w:val="000000" w:themeColor="text1"/>
          <w:sz w:val="28"/>
          <w:szCs w:val="28"/>
        </w:rPr>
        <w:t xml:space="preserve">, </w:t>
      </w:r>
      <w:r>
        <w:rPr>
          <w:color w:val="000000" w:themeColor="text1"/>
          <w:sz w:val="28"/>
          <w:szCs w:val="28"/>
          <w:lang w:val="en-US"/>
        </w:rPr>
        <w:t>y</w:t>
      </w:r>
      <w:r w:rsidRPr="008B029E">
        <w:rPr>
          <w:color w:val="000000" w:themeColor="text1"/>
          <w:sz w:val="28"/>
          <w:szCs w:val="28"/>
        </w:rPr>
        <w:t xml:space="preserve"> </w:t>
      </w:r>
      <w:r w:rsidR="00856E0C">
        <w:rPr>
          <w:color w:val="000000" w:themeColor="text1"/>
          <w:sz w:val="28"/>
          <w:szCs w:val="28"/>
        </w:rPr>
        <w:t xml:space="preserve">– </w:t>
      </w:r>
      <w:r>
        <w:rPr>
          <w:color w:val="000000" w:themeColor="text1"/>
          <w:sz w:val="28"/>
          <w:szCs w:val="28"/>
        </w:rPr>
        <w:t>данные для диаграммы</w:t>
      </w:r>
      <w:r w:rsidR="00856E0C">
        <w:rPr>
          <w:color w:val="000000" w:themeColor="text1"/>
          <w:sz w:val="28"/>
          <w:szCs w:val="28"/>
        </w:rPr>
        <w:t>;</w:t>
      </w:r>
    </w:p>
    <w:p w:rsidR="008E692A" w:rsidRPr="002F2AA2" w:rsidRDefault="008E692A" w:rsidP="002F2AA2">
      <w:pPr>
        <w:pStyle w:val="31"/>
        <w:numPr>
          <w:ilvl w:val="0"/>
          <w:numId w:val="9"/>
        </w:numPr>
        <w:tabs>
          <w:tab w:val="left" w:pos="1134"/>
        </w:tabs>
        <w:spacing w:line="360" w:lineRule="auto"/>
        <w:ind w:left="0" w:firstLine="709"/>
        <w:jc w:val="both"/>
        <w:rPr>
          <w:color w:val="000000" w:themeColor="text1"/>
          <w:sz w:val="28"/>
          <w:szCs w:val="28"/>
        </w:rPr>
      </w:pPr>
      <w:r w:rsidRPr="002F2AA2">
        <w:rPr>
          <w:color w:val="000000" w:themeColor="text1"/>
          <w:sz w:val="28"/>
          <w:szCs w:val="28"/>
        </w:rPr>
        <w:t xml:space="preserve">аргумент </w:t>
      </w:r>
      <w:r w:rsidRPr="002F2AA2">
        <w:rPr>
          <w:color w:val="000000" w:themeColor="text1"/>
          <w:sz w:val="28"/>
          <w:szCs w:val="28"/>
          <w:lang w:val="en-US"/>
        </w:rPr>
        <w:t>hue</w:t>
      </w:r>
      <w:r w:rsidRPr="002F2AA2">
        <w:rPr>
          <w:color w:val="000000" w:themeColor="text1"/>
          <w:sz w:val="28"/>
          <w:szCs w:val="28"/>
        </w:rPr>
        <w:t xml:space="preserve"> </w:t>
      </w:r>
      <w:r w:rsidR="00856E0C">
        <w:rPr>
          <w:color w:val="000000" w:themeColor="text1"/>
          <w:sz w:val="28"/>
          <w:szCs w:val="28"/>
        </w:rPr>
        <w:t>– с</w:t>
      </w:r>
      <w:r w:rsidRPr="002F2AA2">
        <w:rPr>
          <w:color w:val="000000" w:themeColor="text1"/>
          <w:sz w:val="28"/>
          <w:szCs w:val="28"/>
        </w:rPr>
        <w:t xml:space="preserve">группирует данные и сообщит </w:t>
      </w:r>
      <w:r w:rsidRPr="002F2AA2">
        <w:rPr>
          <w:color w:val="000000" w:themeColor="text1"/>
          <w:sz w:val="28"/>
          <w:szCs w:val="28"/>
          <w:lang w:val="en-US"/>
        </w:rPr>
        <w:t>Seaborn</w:t>
      </w:r>
      <w:r w:rsidRPr="002F2AA2">
        <w:rPr>
          <w:color w:val="000000" w:themeColor="text1"/>
          <w:sz w:val="28"/>
          <w:szCs w:val="28"/>
        </w:rPr>
        <w:t>, как раскрасить столбцы</w:t>
      </w:r>
      <w:r w:rsidR="002F2AA2" w:rsidRPr="002F2AA2">
        <w:rPr>
          <w:color w:val="000000" w:themeColor="text1"/>
          <w:sz w:val="28"/>
          <w:szCs w:val="28"/>
        </w:rPr>
        <w:t xml:space="preserve"> </w:t>
      </w:r>
      <w:proofErr w:type="spellStart"/>
      <w:r w:rsidRPr="002F2AA2">
        <w:rPr>
          <w:color w:val="000000" w:themeColor="text1"/>
          <w:sz w:val="28"/>
          <w:szCs w:val="28"/>
          <w:lang w:val="en-US"/>
        </w:rPr>
        <w:t>DataFrame</w:t>
      </w:r>
      <w:proofErr w:type="spellEnd"/>
      <w:r w:rsidR="00856E0C">
        <w:rPr>
          <w:color w:val="000000" w:themeColor="text1"/>
          <w:sz w:val="28"/>
          <w:szCs w:val="28"/>
        </w:rPr>
        <w:t>;</w:t>
      </w:r>
    </w:p>
    <w:p w:rsidR="008E692A" w:rsidRPr="002E0530" w:rsidRDefault="00856E0C" w:rsidP="002F2AA2">
      <w:pPr>
        <w:pStyle w:val="31"/>
        <w:numPr>
          <w:ilvl w:val="0"/>
          <w:numId w:val="9"/>
        </w:numPr>
        <w:tabs>
          <w:tab w:val="left" w:pos="1134"/>
        </w:tabs>
        <w:spacing w:line="360" w:lineRule="auto"/>
        <w:ind w:left="0" w:firstLine="709"/>
        <w:jc w:val="both"/>
        <w:rPr>
          <w:color w:val="000000" w:themeColor="text1"/>
          <w:sz w:val="28"/>
          <w:szCs w:val="28"/>
        </w:rPr>
      </w:pPr>
      <w:r>
        <w:rPr>
          <w:color w:val="000000" w:themeColor="text1"/>
          <w:sz w:val="28"/>
          <w:szCs w:val="28"/>
        </w:rPr>
        <w:t>п</w:t>
      </w:r>
      <w:r w:rsidR="008E692A" w:rsidRPr="002E0530">
        <w:rPr>
          <w:color w:val="000000" w:themeColor="text1"/>
          <w:sz w:val="28"/>
          <w:szCs w:val="28"/>
        </w:rPr>
        <w:t xml:space="preserve">араметр </w:t>
      </w:r>
      <w:r w:rsidR="008E692A">
        <w:rPr>
          <w:color w:val="000000" w:themeColor="text1"/>
          <w:sz w:val="28"/>
          <w:szCs w:val="28"/>
          <w:lang w:val="en-US"/>
        </w:rPr>
        <w:t>palette</w:t>
      </w:r>
      <w:r>
        <w:rPr>
          <w:color w:val="000000" w:themeColor="text1"/>
          <w:sz w:val="28"/>
          <w:szCs w:val="28"/>
        </w:rPr>
        <w:t xml:space="preserve"> –</w:t>
      </w:r>
      <w:r w:rsidR="008E692A" w:rsidRPr="002E0530">
        <w:rPr>
          <w:color w:val="000000" w:themeColor="text1"/>
          <w:sz w:val="28"/>
          <w:szCs w:val="28"/>
        </w:rPr>
        <w:t xml:space="preserve"> передаст цветовую гамму диаграммы</w:t>
      </w:r>
      <w:r>
        <w:rPr>
          <w:color w:val="000000" w:themeColor="text1"/>
          <w:sz w:val="28"/>
          <w:szCs w:val="28"/>
        </w:rPr>
        <w:t>.</w:t>
      </w:r>
    </w:p>
    <w:p w:rsidR="002F2AA2" w:rsidRDefault="002F2AA2" w:rsidP="002F2AA2">
      <w:pPr>
        <w:pStyle w:val="31"/>
        <w:spacing w:line="360" w:lineRule="auto"/>
        <w:ind w:left="1711"/>
        <w:jc w:val="both"/>
        <w:rPr>
          <w:color w:val="000000" w:themeColor="text1"/>
          <w:sz w:val="28"/>
          <w:szCs w:val="28"/>
        </w:rPr>
      </w:pP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r w:rsidRPr="003361BD">
        <w:rPr>
          <w:rFonts w:ascii="Consolas" w:hAnsi="Consolas"/>
          <w:color w:val="9CDCFE"/>
          <w:sz w:val="21"/>
          <w:szCs w:val="21"/>
          <w:lang w:eastAsia="ru-RU"/>
        </w:rPr>
        <w:t>splot</w:t>
      </w:r>
      <w:proofErr w:type="spellEnd"/>
      <w:r w:rsidRPr="003361BD">
        <w:rPr>
          <w:rFonts w:ascii="Consolas" w:hAnsi="Consolas"/>
          <w:color w:val="D4D4D4"/>
          <w:sz w:val="21"/>
          <w:szCs w:val="21"/>
          <w:lang w:eastAsia="ru-RU"/>
        </w:rPr>
        <w:t xml:space="preserve">= </w:t>
      </w:r>
      <w:proofErr w:type="spellStart"/>
      <w:proofErr w:type="gramStart"/>
      <w:r w:rsidRPr="003361BD">
        <w:rPr>
          <w:rFonts w:ascii="Consolas" w:hAnsi="Consolas"/>
          <w:color w:val="4EC9B0"/>
          <w:sz w:val="21"/>
          <w:szCs w:val="21"/>
          <w:lang w:eastAsia="ru-RU"/>
        </w:rPr>
        <w:t>sns</w:t>
      </w:r>
      <w:r w:rsidRPr="003361BD">
        <w:rPr>
          <w:rFonts w:ascii="Consolas" w:hAnsi="Consolas"/>
          <w:color w:val="D4D4D4"/>
          <w:sz w:val="21"/>
          <w:szCs w:val="21"/>
          <w:lang w:eastAsia="ru-RU"/>
        </w:rPr>
        <w:t>.</w:t>
      </w:r>
      <w:r w:rsidRPr="003361BD">
        <w:rPr>
          <w:rFonts w:ascii="Consolas" w:hAnsi="Consolas"/>
          <w:color w:val="DCDCAA"/>
          <w:sz w:val="21"/>
          <w:szCs w:val="21"/>
          <w:lang w:eastAsia="ru-RU"/>
        </w:rPr>
        <w:t>barplot</w:t>
      </w:r>
      <w:proofErr w:type="spellEnd"/>
      <w:proofErr w:type="gramEnd"/>
      <w:r w:rsidRPr="003361BD">
        <w:rPr>
          <w:rFonts w:ascii="Consolas" w:hAnsi="Consolas"/>
          <w:color w:val="D4D4D4"/>
          <w:sz w:val="21"/>
          <w:szCs w:val="21"/>
          <w:lang w:eastAsia="ru-RU"/>
        </w:rPr>
        <w:t>(</w:t>
      </w:r>
      <w:r w:rsidRPr="003361BD">
        <w:rPr>
          <w:rFonts w:ascii="Consolas" w:hAnsi="Consolas"/>
          <w:color w:val="9CDCFE"/>
          <w:sz w:val="21"/>
          <w:szCs w:val="21"/>
          <w:lang w:eastAsia="ru-RU"/>
        </w:rPr>
        <w:t>x</w:t>
      </w:r>
      <w:r w:rsidRPr="003361BD">
        <w:rPr>
          <w:rFonts w:ascii="Consolas" w:hAnsi="Consolas"/>
          <w:color w:val="D4D4D4"/>
          <w:sz w:val="21"/>
          <w:szCs w:val="21"/>
          <w:lang w:eastAsia="ru-RU"/>
        </w:rPr>
        <w:t>=</w:t>
      </w:r>
      <w:r w:rsidRPr="003361BD">
        <w:rPr>
          <w:rFonts w:ascii="Consolas" w:hAnsi="Consolas"/>
          <w:color w:val="CE9178"/>
          <w:sz w:val="21"/>
          <w:szCs w:val="21"/>
          <w:lang w:eastAsia="ru-RU"/>
        </w:rPr>
        <w:t>'Стоимость услуги'</w:t>
      </w:r>
      <w:r w:rsidRPr="003361BD">
        <w:rPr>
          <w:rFonts w:ascii="Consolas" w:hAnsi="Consolas"/>
          <w:color w:val="D4D4D4"/>
          <w:sz w:val="21"/>
          <w:szCs w:val="21"/>
          <w:lang w:eastAsia="ru-RU"/>
        </w:rPr>
        <w:t xml:space="preserve">, </w:t>
      </w:r>
      <w:r w:rsidRPr="003361BD">
        <w:rPr>
          <w:rFonts w:ascii="Consolas" w:hAnsi="Consolas"/>
          <w:color w:val="9CDCFE"/>
          <w:sz w:val="21"/>
          <w:szCs w:val="21"/>
          <w:lang w:eastAsia="ru-RU"/>
        </w:rPr>
        <w:t>y</w:t>
      </w:r>
      <w:r w:rsidRPr="003361BD">
        <w:rPr>
          <w:rFonts w:ascii="Consolas" w:hAnsi="Consolas"/>
          <w:color w:val="D4D4D4"/>
          <w:sz w:val="21"/>
          <w:szCs w:val="21"/>
          <w:lang w:eastAsia="ru-RU"/>
        </w:rPr>
        <w:t>=</w:t>
      </w:r>
      <w:r w:rsidRPr="003361BD">
        <w:rPr>
          <w:rFonts w:ascii="Consolas" w:hAnsi="Consolas"/>
          <w:color w:val="CE9178"/>
          <w:sz w:val="21"/>
          <w:szCs w:val="21"/>
          <w:lang w:eastAsia="ru-RU"/>
        </w:rPr>
        <w:t>'Наименование услуги'</w:t>
      </w:r>
      <w:r w:rsidRPr="003361BD">
        <w:rPr>
          <w:rFonts w:ascii="Consolas" w:hAnsi="Consolas"/>
          <w:color w:val="D4D4D4"/>
          <w:sz w:val="21"/>
          <w:szCs w:val="21"/>
          <w:lang w:eastAsia="ru-RU"/>
        </w:rPr>
        <w:t>,</w:t>
      </w:r>
    </w:p>
    <w:p w:rsidR="008E692A" w:rsidRPr="003F67F3" w:rsidRDefault="002A1B75" w:rsidP="002A1B75">
      <w:pPr>
        <w:shd w:val="clear" w:color="auto" w:fill="1E1E1E"/>
        <w:suppressAutoHyphens w:val="0"/>
        <w:spacing w:line="285" w:lineRule="atLeast"/>
        <w:rPr>
          <w:rFonts w:ascii="Consolas" w:hAnsi="Consolas"/>
          <w:color w:val="D4D4D4"/>
          <w:sz w:val="21"/>
          <w:szCs w:val="21"/>
          <w:lang w:eastAsia="ru-RU"/>
        </w:rPr>
      </w:pPr>
      <w:r w:rsidRPr="008E692A">
        <w:rPr>
          <w:rFonts w:ascii="Consolas" w:hAnsi="Consolas"/>
          <w:color w:val="D4D4D4"/>
          <w:sz w:val="21"/>
          <w:szCs w:val="21"/>
          <w:lang w:val="en-US" w:eastAsia="ru-RU"/>
        </w:rPr>
        <w:t> </w:t>
      </w:r>
      <w:r w:rsidRPr="008E692A">
        <w:rPr>
          <w:rFonts w:ascii="Consolas" w:hAnsi="Consolas"/>
          <w:color w:val="D4D4D4"/>
          <w:sz w:val="21"/>
          <w:szCs w:val="21"/>
          <w:lang w:eastAsia="ru-RU"/>
        </w:rPr>
        <w:t xml:space="preserve"> </w:t>
      </w:r>
      <w:r w:rsidRPr="008E692A">
        <w:rPr>
          <w:rFonts w:ascii="Consolas" w:hAnsi="Consolas"/>
          <w:color w:val="D4D4D4"/>
          <w:sz w:val="21"/>
          <w:szCs w:val="21"/>
          <w:lang w:val="en-US" w:eastAsia="ru-RU"/>
        </w:rPr>
        <w:t> </w:t>
      </w:r>
      <w:r w:rsidRPr="008E692A">
        <w:rPr>
          <w:rFonts w:ascii="Consolas" w:hAnsi="Consolas"/>
          <w:color w:val="D4D4D4"/>
          <w:sz w:val="21"/>
          <w:szCs w:val="21"/>
          <w:lang w:eastAsia="ru-RU"/>
        </w:rPr>
        <w:t xml:space="preserve"> </w:t>
      </w:r>
      <w:r w:rsidRPr="008E692A">
        <w:rPr>
          <w:rFonts w:ascii="Consolas" w:hAnsi="Consolas"/>
          <w:color w:val="D4D4D4"/>
          <w:sz w:val="21"/>
          <w:szCs w:val="21"/>
          <w:lang w:val="en-US" w:eastAsia="ru-RU"/>
        </w:rPr>
        <w:t> </w:t>
      </w:r>
      <w:r w:rsidRPr="008E692A">
        <w:rPr>
          <w:rFonts w:ascii="Consolas" w:hAnsi="Consolas"/>
          <w:color w:val="D4D4D4"/>
          <w:sz w:val="21"/>
          <w:szCs w:val="21"/>
          <w:lang w:eastAsia="ru-RU"/>
        </w:rPr>
        <w:t xml:space="preserve"> </w:t>
      </w:r>
      <w:r w:rsidRPr="008E692A">
        <w:rPr>
          <w:rFonts w:ascii="Consolas" w:hAnsi="Consolas"/>
          <w:color w:val="D4D4D4"/>
          <w:sz w:val="21"/>
          <w:szCs w:val="21"/>
          <w:lang w:val="en-US" w:eastAsia="ru-RU"/>
        </w:rPr>
        <w:t> </w:t>
      </w:r>
      <w:r w:rsidRPr="008E692A">
        <w:rPr>
          <w:rFonts w:ascii="Consolas" w:hAnsi="Consolas"/>
          <w:color w:val="D4D4D4"/>
          <w:sz w:val="21"/>
          <w:szCs w:val="21"/>
          <w:lang w:eastAsia="ru-RU"/>
        </w:rPr>
        <w:t xml:space="preserve"> </w:t>
      </w:r>
      <w:r w:rsidRPr="008E692A">
        <w:rPr>
          <w:rFonts w:ascii="Consolas" w:hAnsi="Consolas"/>
          <w:color w:val="D4D4D4"/>
          <w:sz w:val="21"/>
          <w:szCs w:val="21"/>
          <w:lang w:val="en-US" w:eastAsia="ru-RU"/>
        </w:rPr>
        <w:t> </w:t>
      </w:r>
      <w:r w:rsidRPr="008E692A">
        <w:rPr>
          <w:rFonts w:ascii="Consolas" w:hAnsi="Consolas"/>
          <w:color w:val="D4D4D4"/>
          <w:sz w:val="21"/>
          <w:szCs w:val="21"/>
          <w:lang w:eastAsia="ru-RU"/>
        </w:rPr>
        <w:t xml:space="preserve"> </w:t>
      </w:r>
      <w:r w:rsidRPr="008E692A">
        <w:rPr>
          <w:rFonts w:ascii="Consolas" w:hAnsi="Consolas"/>
          <w:color w:val="D4D4D4"/>
          <w:sz w:val="21"/>
          <w:szCs w:val="21"/>
          <w:lang w:val="en-US" w:eastAsia="ru-RU"/>
        </w:rPr>
        <w:t> </w:t>
      </w:r>
      <w:r w:rsidR="008E692A" w:rsidRPr="008E692A">
        <w:rPr>
          <w:rFonts w:ascii="Consolas" w:hAnsi="Consolas"/>
          <w:color w:val="D4D4D4"/>
          <w:sz w:val="21"/>
          <w:szCs w:val="21"/>
          <w:lang w:eastAsia="ru-RU"/>
        </w:rPr>
        <w:t xml:space="preserve">        </w:t>
      </w:r>
      <w:r w:rsidRPr="008E692A">
        <w:rPr>
          <w:rFonts w:ascii="Consolas" w:hAnsi="Consolas"/>
          <w:color w:val="9CDCFE"/>
          <w:sz w:val="21"/>
          <w:szCs w:val="21"/>
          <w:lang w:val="en-US" w:eastAsia="ru-RU"/>
        </w:rPr>
        <w:t>hue</w:t>
      </w:r>
      <w:r w:rsidRPr="003F67F3">
        <w:rPr>
          <w:rFonts w:ascii="Consolas" w:hAnsi="Consolas"/>
          <w:color w:val="D4D4D4"/>
          <w:sz w:val="21"/>
          <w:szCs w:val="21"/>
          <w:lang w:eastAsia="ru-RU"/>
        </w:rPr>
        <w:t xml:space="preserve">= </w:t>
      </w:r>
      <w:r w:rsidRPr="003F67F3">
        <w:rPr>
          <w:rFonts w:ascii="Consolas" w:hAnsi="Consolas"/>
          <w:color w:val="CE9178"/>
          <w:sz w:val="21"/>
          <w:szCs w:val="21"/>
          <w:lang w:eastAsia="ru-RU"/>
        </w:rPr>
        <w:t>"</w:t>
      </w:r>
      <w:r w:rsidRPr="003361BD">
        <w:rPr>
          <w:rFonts w:ascii="Consolas" w:hAnsi="Consolas"/>
          <w:color w:val="CE9178"/>
          <w:sz w:val="21"/>
          <w:szCs w:val="21"/>
          <w:lang w:eastAsia="ru-RU"/>
        </w:rPr>
        <w:t>Год</w:t>
      </w:r>
      <w:r w:rsidRPr="003F67F3">
        <w:rPr>
          <w:rFonts w:ascii="Consolas" w:hAnsi="Consolas"/>
          <w:color w:val="CE9178"/>
          <w:sz w:val="21"/>
          <w:szCs w:val="21"/>
          <w:lang w:eastAsia="ru-RU"/>
        </w:rPr>
        <w:t xml:space="preserve"> </w:t>
      </w:r>
      <w:r w:rsidRPr="003361BD">
        <w:rPr>
          <w:rFonts w:ascii="Consolas" w:hAnsi="Consolas"/>
          <w:color w:val="CE9178"/>
          <w:sz w:val="21"/>
          <w:szCs w:val="21"/>
          <w:lang w:eastAsia="ru-RU"/>
        </w:rPr>
        <w:t>предоставления</w:t>
      </w:r>
      <w:r w:rsidRPr="003F67F3">
        <w:rPr>
          <w:rFonts w:ascii="Consolas" w:hAnsi="Consolas"/>
          <w:color w:val="CE9178"/>
          <w:sz w:val="21"/>
          <w:szCs w:val="21"/>
          <w:lang w:eastAsia="ru-RU"/>
        </w:rPr>
        <w:t xml:space="preserve"> </w:t>
      </w:r>
      <w:r w:rsidRPr="003361BD">
        <w:rPr>
          <w:rFonts w:ascii="Consolas" w:hAnsi="Consolas"/>
          <w:color w:val="CE9178"/>
          <w:sz w:val="21"/>
          <w:szCs w:val="21"/>
          <w:lang w:eastAsia="ru-RU"/>
        </w:rPr>
        <w:t>услуги</w:t>
      </w:r>
      <w:r w:rsidRPr="003F67F3">
        <w:rPr>
          <w:rFonts w:ascii="Consolas" w:hAnsi="Consolas"/>
          <w:color w:val="CE9178"/>
          <w:sz w:val="21"/>
          <w:szCs w:val="21"/>
          <w:lang w:eastAsia="ru-RU"/>
        </w:rPr>
        <w:t>"</w:t>
      </w:r>
      <w:r w:rsidRPr="003F67F3">
        <w:rPr>
          <w:rFonts w:ascii="Consolas" w:hAnsi="Consolas"/>
          <w:color w:val="D4D4D4"/>
          <w:sz w:val="21"/>
          <w:szCs w:val="21"/>
          <w:lang w:eastAsia="ru-RU"/>
        </w:rPr>
        <w:t xml:space="preserve">, </w:t>
      </w:r>
      <w:r w:rsidRPr="008E692A">
        <w:rPr>
          <w:rFonts w:ascii="Consolas" w:hAnsi="Consolas"/>
          <w:color w:val="9CDCFE"/>
          <w:sz w:val="21"/>
          <w:szCs w:val="21"/>
          <w:lang w:val="en-US" w:eastAsia="ru-RU"/>
        </w:rPr>
        <w:t>data</w:t>
      </w:r>
      <w:r w:rsidRPr="003F67F3">
        <w:rPr>
          <w:rFonts w:ascii="Consolas" w:hAnsi="Consolas"/>
          <w:color w:val="D4D4D4"/>
          <w:sz w:val="21"/>
          <w:szCs w:val="21"/>
          <w:lang w:eastAsia="ru-RU"/>
        </w:rPr>
        <w:t xml:space="preserve"> = </w:t>
      </w:r>
      <w:r w:rsidR="008E692A" w:rsidRPr="00D44100">
        <w:rPr>
          <w:rFonts w:ascii="Consolas" w:hAnsi="Consolas"/>
          <w:color w:val="9CDCFE"/>
          <w:sz w:val="21"/>
          <w:szCs w:val="21"/>
          <w:lang w:val="en-US" w:eastAsia="ru-RU"/>
        </w:rPr>
        <w:t>price</w:t>
      </w:r>
      <w:r w:rsidR="008E692A" w:rsidRPr="003F67F3">
        <w:rPr>
          <w:rFonts w:ascii="Consolas" w:hAnsi="Consolas"/>
          <w:color w:val="9CDCFE"/>
          <w:sz w:val="21"/>
          <w:szCs w:val="21"/>
          <w:lang w:eastAsia="ru-RU"/>
        </w:rPr>
        <w:t>_</w:t>
      </w:r>
      <w:r w:rsidR="008E692A" w:rsidRPr="00D44100">
        <w:rPr>
          <w:rFonts w:ascii="Consolas" w:hAnsi="Consolas"/>
          <w:color w:val="9CDCFE"/>
          <w:sz w:val="21"/>
          <w:szCs w:val="21"/>
          <w:lang w:val="en-US" w:eastAsia="ru-RU"/>
        </w:rPr>
        <w:t>growth</w:t>
      </w:r>
      <w:r w:rsidR="008E692A" w:rsidRPr="003F67F3">
        <w:rPr>
          <w:rFonts w:ascii="Consolas" w:hAnsi="Consolas"/>
          <w:color w:val="9CDCFE"/>
          <w:sz w:val="21"/>
          <w:szCs w:val="21"/>
          <w:lang w:eastAsia="ru-RU"/>
        </w:rPr>
        <w:t>_</w:t>
      </w:r>
      <w:r w:rsidR="008E692A" w:rsidRPr="00D44100">
        <w:rPr>
          <w:rFonts w:ascii="Consolas" w:hAnsi="Consolas"/>
          <w:color w:val="9CDCFE"/>
          <w:sz w:val="21"/>
          <w:szCs w:val="21"/>
          <w:lang w:val="en-US" w:eastAsia="ru-RU"/>
        </w:rPr>
        <w:t>dynamics</w:t>
      </w:r>
      <w:r w:rsidRPr="003F67F3">
        <w:rPr>
          <w:rFonts w:ascii="Consolas" w:hAnsi="Consolas"/>
          <w:color w:val="D4D4D4"/>
          <w:sz w:val="21"/>
          <w:szCs w:val="21"/>
          <w:lang w:eastAsia="ru-RU"/>
        </w:rPr>
        <w:t>,</w:t>
      </w:r>
    </w:p>
    <w:p w:rsidR="002A1B75" w:rsidRPr="003F67F3" w:rsidRDefault="008E692A" w:rsidP="002A1B75">
      <w:pPr>
        <w:shd w:val="clear" w:color="auto" w:fill="1E1E1E"/>
        <w:suppressAutoHyphens w:val="0"/>
        <w:spacing w:line="285" w:lineRule="atLeast"/>
        <w:rPr>
          <w:rFonts w:ascii="Consolas" w:hAnsi="Consolas"/>
          <w:color w:val="D4D4D4"/>
          <w:sz w:val="21"/>
          <w:szCs w:val="21"/>
          <w:lang w:eastAsia="ru-RU"/>
        </w:rPr>
      </w:pPr>
      <w:r w:rsidRPr="003F67F3">
        <w:rPr>
          <w:rFonts w:ascii="Consolas" w:hAnsi="Consolas"/>
          <w:color w:val="D4D4D4"/>
          <w:sz w:val="21"/>
          <w:szCs w:val="21"/>
          <w:lang w:eastAsia="ru-RU"/>
        </w:rPr>
        <w:t xml:space="preserve">                   </w:t>
      </w:r>
      <w:r w:rsidR="002A1B75" w:rsidRPr="008E692A">
        <w:rPr>
          <w:rFonts w:ascii="Consolas" w:hAnsi="Consolas"/>
          <w:color w:val="9CDCFE"/>
          <w:sz w:val="21"/>
          <w:szCs w:val="21"/>
          <w:lang w:val="en-US" w:eastAsia="ru-RU"/>
        </w:rPr>
        <w:t>palette</w:t>
      </w:r>
      <w:r w:rsidR="002A1B75" w:rsidRPr="003F67F3">
        <w:rPr>
          <w:rFonts w:ascii="Consolas" w:hAnsi="Consolas"/>
          <w:color w:val="D4D4D4"/>
          <w:sz w:val="21"/>
          <w:szCs w:val="21"/>
          <w:lang w:eastAsia="ru-RU"/>
        </w:rPr>
        <w:t>=</w:t>
      </w:r>
      <w:r w:rsidR="00C104ED" w:rsidRPr="003F67F3">
        <w:rPr>
          <w:rFonts w:ascii="Consolas" w:hAnsi="Consolas"/>
          <w:color w:val="CE9178"/>
          <w:sz w:val="21"/>
          <w:szCs w:val="21"/>
        </w:rPr>
        <w:t xml:space="preserve"> </w:t>
      </w:r>
      <w:r w:rsidR="00C104ED" w:rsidRPr="003F67F3">
        <w:rPr>
          <w:rFonts w:ascii="Consolas" w:hAnsi="Consolas"/>
          <w:color w:val="CE9178"/>
          <w:sz w:val="21"/>
          <w:szCs w:val="21"/>
          <w:lang w:eastAsia="ru-RU"/>
        </w:rPr>
        <w:t>'</w:t>
      </w:r>
      <w:r w:rsidR="00C104ED" w:rsidRPr="008E692A">
        <w:rPr>
          <w:rFonts w:ascii="Consolas" w:hAnsi="Consolas"/>
          <w:color w:val="CE9178"/>
          <w:sz w:val="21"/>
          <w:szCs w:val="21"/>
          <w:lang w:val="en-US" w:eastAsia="ru-RU"/>
        </w:rPr>
        <w:t>Set</w:t>
      </w:r>
      <w:r w:rsidR="00C104ED" w:rsidRPr="003F67F3">
        <w:rPr>
          <w:rFonts w:ascii="Consolas" w:hAnsi="Consolas"/>
          <w:color w:val="CE9178"/>
          <w:sz w:val="21"/>
          <w:szCs w:val="21"/>
          <w:lang w:eastAsia="ru-RU"/>
        </w:rPr>
        <w:t>2'</w:t>
      </w:r>
      <w:r w:rsidR="002A1B75" w:rsidRPr="003F67F3">
        <w:rPr>
          <w:rFonts w:ascii="Consolas" w:hAnsi="Consolas"/>
          <w:color w:val="D4D4D4"/>
          <w:sz w:val="21"/>
          <w:szCs w:val="21"/>
          <w:lang w:eastAsia="ru-RU"/>
        </w:rPr>
        <w:t>)</w:t>
      </w:r>
    </w:p>
    <w:p w:rsidR="002A1B75" w:rsidRDefault="002A1B75" w:rsidP="002A1B75">
      <w:pPr>
        <w:pStyle w:val="31"/>
        <w:spacing w:line="360" w:lineRule="auto"/>
        <w:jc w:val="both"/>
        <w:rPr>
          <w:color w:val="000000" w:themeColor="text1"/>
          <w:sz w:val="28"/>
          <w:szCs w:val="28"/>
        </w:rPr>
      </w:pPr>
    </w:p>
    <w:p w:rsidR="008E692A" w:rsidRDefault="008E692A" w:rsidP="00361F3F">
      <w:pPr>
        <w:pStyle w:val="31"/>
        <w:spacing w:line="360" w:lineRule="auto"/>
        <w:ind w:firstLine="709"/>
        <w:jc w:val="both"/>
        <w:rPr>
          <w:color w:val="000000" w:themeColor="text1"/>
          <w:sz w:val="28"/>
          <w:szCs w:val="28"/>
        </w:rPr>
      </w:pPr>
      <w:r>
        <w:rPr>
          <w:color w:val="000000" w:themeColor="text1"/>
          <w:sz w:val="28"/>
          <w:szCs w:val="28"/>
        </w:rPr>
        <w:t>Добавим метки данных на столбцы диаграммы</w:t>
      </w:r>
      <w:r w:rsidR="003C464F">
        <w:rPr>
          <w:color w:val="000000" w:themeColor="text1"/>
          <w:sz w:val="28"/>
          <w:szCs w:val="28"/>
        </w:rPr>
        <w:t xml:space="preserve"> с помощью функции </w:t>
      </w:r>
      <w:r w:rsidR="003C464F">
        <w:rPr>
          <w:color w:val="000000" w:themeColor="text1"/>
          <w:sz w:val="28"/>
          <w:szCs w:val="28"/>
          <w:lang w:val="en-US"/>
        </w:rPr>
        <w:t>bar</w:t>
      </w:r>
      <w:r w:rsidR="003C464F" w:rsidRPr="003C464F">
        <w:rPr>
          <w:color w:val="000000" w:themeColor="text1"/>
          <w:sz w:val="28"/>
          <w:szCs w:val="28"/>
        </w:rPr>
        <w:t>_</w:t>
      </w:r>
      <w:r w:rsidR="003C464F">
        <w:rPr>
          <w:color w:val="000000" w:themeColor="text1"/>
          <w:sz w:val="28"/>
          <w:szCs w:val="28"/>
          <w:lang w:val="en-US"/>
        </w:rPr>
        <w:t>label</w:t>
      </w:r>
      <w:r w:rsidR="003C464F">
        <w:rPr>
          <w:color w:val="000000" w:themeColor="text1"/>
          <w:sz w:val="28"/>
          <w:szCs w:val="28"/>
        </w:rPr>
        <w:t xml:space="preserve"> и подпи</w:t>
      </w:r>
      <w:r w:rsidR="00856E0C">
        <w:rPr>
          <w:color w:val="000000" w:themeColor="text1"/>
          <w:sz w:val="28"/>
          <w:szCs w:val="28"/>
        </w:rPr>
        <w:t>шем</w:t>
      </w:r>
      <w:r w:rsidR="003C464F">
        <w:rPr>
          <w:color w:val="000000" w:themeColor="text1"/>
          <w:sz w:val="28"/>
          <w:szCs w:val="28"/>
        </w:rPr>
        <w:t xml:space="preserve"> оси координат </w:t>
      </w:r>
      <w:r w:rsidR="003C464F">
        <w:rPr>
          <w:color w:val="000000" w:themeColor="text1"/>
          <w:sz w:val="28"/>
          <w:szCs w:val="28"/>
          <w:lang w:val="en-US"/>
        </w:rPr>
        <w:t>x</w:t>
      </w:r>
      <w:r w:rsidR="003C464F" w:rsidRPr="003C464F">
        <w:rPr>
          <w:color w:val="000000" w:themeColor="text1"/>
          <w:sz w:val="28"/>
          <w:szCs w:val="28"/>
        </w:rPr>
        <w:t xml:space="preserve"> </w:t>
      </w:r>
      <w:r w:rsidR="003C464F">
        <w:rPr>
          <w:color w:val="000000" w:themeColor="text1"/>
          <w:sz w:val="28"/>
          <w:szCs w:val="28"/>
        </w:rPr>
        <w:t xml:space="preserve">и </w:t>
      </w:r>
      <w:r w:rsidR="003C464F">
        <w:rPr>
          <w:color w:val="000000" w:themeColor="text1"/>
          <w:sz w:val="28"/>
          <w:szCs w:val="28"/>
          <w:lang w:val="en-US"/>
        </w:rPr>
        <w:t>y</w:t>
      </w:r>
      <w:r w:rsidR="00856E0C">
        <w:rPr>
          <w:color w:val="000000" w:themeColor="text1"/>
          <w:sz w:val="28"/>
          <w:szCs w:val="28"/>
        </w:rPr>
        <w:t>:</w:t>
      </w:r>
    </w:p>
    <w:p w:rsidR="002F2AA2" w:rsidRPr="003C464F" w:rsidRDefault="002F2AA2" w:rsidP="002A1B75">
      <w:pPr>
        <w:pStyle w:val="31"/>
        <w:spacing w:line="360" w:lineRule="auto"/>
        <w:jc w:val="both"/>
        <w:rPr>
          <w:color w:val="000000" w:themeColor="text1"/>
          <w:sz w:val="28"/>
          <w:szCs w:val="28"/>
        </w:rPr>
      </w:pPr>
    </w:p>
    <w:p w:rsidR="003C464F" w:rsidRDefault="003C464F" w:rsidP="008E692A">
      <w:pPr>
        <w:shd w:val="clear" w:color="auto" w:fill="1E1E1E"/>
        <w:suppressAutoHyphens w:val="0"/>
        <w:spacing w:line="285" w:lineRule="atLeast"/>
        <w:rPr>
          <w:rFonts w:ascii="Consolas" w:hAnsi="Consolas"/>
          <w:color w:val="6A9955"/>
          <w:sz w:val="21"/>
          <w:szCs w:val="21"/>
          <w:lang w:eastAsia="ru-RU"/>
        </w:rPr>
      </w:pPr>
    </w:p>
    <w:p w:rsidR="008E692A" w:rsidRPr="003361BD" w:rsidRDefault="008E692A" w:rsidP="008E692A">
      <w:pPr>
        <w:shd w:val="clear" w:color="auto" w:fill="1E1E1E"/>
        <w:suppressAutoHyphens w:val="0"/>
        <w:spacing w:line="285" w:lineRule="atLeast"/>
        <w:rPr>
          <w:rFonts w:ascii="Consolas" w:hAnsi="Consolas"/>
          <w:color w:val="D4D4D4"/>
          <w:sz w:val="21"/>
          <w:szCs w:val="21"/>
          <w:lang w:val="en-US" w:eastAsia="ru-RU"/>
        </w:rPr>
      </w:pPr>
      <w:proofErr w:type="spellStart"/>
      <w:r w:rsidRPr="003361BD">
        <w:rPr>
          <w:rFonts w:ascii="Consolas" w:hAnsi="Consolas"/>
          <w:color w:val="4EC9B0"/>
          <w:sz w:val="21"/>
          <w:szCs w:val="21"/>
          <w:lang w:val="en-US" w:eastAsia="ru-RU"/>
        </w:rPr>
        <w:t>plt</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bar_label</w:t>
      </w:r>
      <w:proofErr w:type="spellEnd"/>
      <w:r w:rsidRPr="003361BD">
        <w:rPr>
          <w:rFonts w:ascii="Consolas" w:hAnsi="Consolas"/>
          <w:color w:val="D4D4D4"/>
          <w:sz w:val="21"/>
          <w:szCs w:val="21"/>
          <w:lang w:val="en-US" w:eastAsia="ru-RU"/>
        </w:rPr>
        <w:t>(</w:t>
      </w:r>
      <w:proofErr w:type="spellStart"/>
      <w:proofErr w:type="gramStart"/>
      <w:r w:rsidRPr="003361BD">
        <w:rPr>
          <w:rFonts w:ascii="Consolas" w:hAnsi="Consolas"/>
          <w:color w:val="9CDCFE"/>
          <w:sz w:val="21"/>
          <w:szCs w:val="21"/>
          <w:lang w:val="en-US" w:eastAsia="ru-RU"/>
        </w:rPr>
        <w:t>splot</w:t>
      </w:r>
      <w:r w:rsidRPr="003361BD">
        <w:rPr>
          <w:rFonts w:ascii="Consolas" w:hAnsi="Consolas"/>
          <w:color w:val="D4D4D4"/>
          <w:sz w:val="21"/>
          <w:szCs w:val="21"/>
          <w:lang w:val="en-US" w:eastAsia="ru-RU"/>
        </w:rPr>
        <w:t>.containers</w:t>
      </w:r>
      <w:proofErr w:type="spellEnd"/>
      <w:proofErr w:type="gramEnd"/>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0</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size</w:t>
      </w:r>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10</w:t>
      </w:r>
      <w:r w:rsidRPr="003361BD">
        <w:rPr>
          <w:rFonts w:ascii="Consolas" w:hAnsi="Consolas"/>
          <w:color w:val="D4D4D4"/>
          <w:sz w:val="21"/>
          <w:szCs w:val="21"/>
          <w:lang w:val="en-US" w:eastAsia="ru-RU"/>
        </w:rPr>
        <w:t xml:space="preserve">, </w:t>
      </w:r>
      <w:proofErr w:type="spellStart"/>
      <w:r w:rsidRPr="003361BD">
        <w:rPr>
          <w:rFonts w:ascii="Consolas" w:hAnsi="Consolas"/>
          <w:color w:val="9CDCFE"/>
          <w:sz w:val="21"/>
          <w:szCs w:val="21"/>
          <w:lang w:val="en-US" w:eastAsia="ru-RU"/>
        </w:rPr>
        <w:t>label_type</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'center'</w:t>
      </w:r>
      <w:r w:rsidRPr="003361BD">
        <w:rPr>
          <w:rFonts w:ascii="Consolas" w:hAnsi="Consolas"/>
          <w:color w:val="D4D4D4"/>
          <w:sz w:val="21"/>
          <w:szCs w:val="21"/>
          <w:lang w:val="en-US" w:eastAsia="ru-RU"/>
        </w:rPr>
        <w:t>)</w:t>
      </w:r>
    </w:p>
    <w:p w:rsidR="008E692A" w:rsidRPr="003361BD" w:rsidRDefault="008E692A" w:rsidP="008E692A">
      <w:pPr>
        <w:shd w:val="clear" w:color="auto" w:fill="1E1E1E"/>
        <w:suppressAutoHyphens w:val="0"/>
        <w:spacing w:line="285" w:lineRule="atLeast"/>
        <w:rPr>
          <w:rFonts w:ascii="Consolas" w:hAnsi="Consolas"/>
          <w:color w:val="D4D4D4"/>
          <w:sz w:val="21"/>
          <w:szCs w:val="21"/>
          <w:lang w:val="en-US" w:eastAsia="ru-RU"/>
        </w:rPr>
      </w:pPr>
      <w:proofErr w:type="spellStart"/>
      <w:r w:rsidRPr="003361BD">
        <w:rPr>
          <w:rFonts w:ascii="Consolas" w:hAnsi="Consolas"/>
          <w:color w:val="4EC9B0"/>
          <w:sz w:val="21"/>
          <w:szCs w:val="21"/>
          <w:lang w:val="en-US" w:eastAsia="ru-RU"/>
        </w:rPr>
        <w:t>plt</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bar_label</w:t>
      </w:r>
      <w:proofErr w:type="spellEnd"/>
      <w:r w:rsidRPr="003361BD">
        <w:rPr>
          <w:rFonts w:ascii="Consolas" w:hAnsi="Consolas"/>
          <w:color w:val="D4D4D4"/>
          <w:sz w:val="21"/>
          <w:szCs w:val="21"/>
          <w:lang w:val="en-US" w:eastAsia="ru-RU"/>
        </w:rPr>
        <w:t>(</w:t>
      </w:r>
      <w:proofErr w:type="spellStart"/>
      <w:proofErr w:type="gramStart"/>
      <w:r w:rsidRPr="003361BD">
        <w:rPr>
          <w:rFonts w:ascii="Consolas" w:hAnsi="Consolas"/>
          <w:color w:val="9CDCFE"/>
          <w:sz w:val="21"/>
          <w:szCs w:val="21"/>
          <w:lang w:val="en-US" w:eastAsia="ru-RU"/>
        </w:rPr>
        <w:t>splot</w:t>
      </w:r>
      <w:r w:rsidRPr="003361BD">
        <w:rPr>
          <w:rFonts w:ascii="Consolas" w:hAnsi="Consolas"/>
          <w:color w:val="D4D4D4"/>
          <w:sz w:val="21"/>
          <w:szCs w:val="21"/>
          <w:lang w:val="en-US" w:eastAsia="ru-RU"/>
        </w:rPr>
        <w:t>.containers</w:t>
      </w:r>
      <w:proofErr w:type="spellEnd"/>
      <w:proofErr w:type="gramEnd"/>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size</w:t>
      </w:r>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10</w:t>
      </w:r>
      <w:r w:rsidRPr="003361BD">
        <w:rPr>
          <w:rFonts w:ascii="Consolas" w:hAnsi="Consolas"/>
          <w:color w:val="D4D4D4"/>
          <w:sz w:val="21"/>
          <w:szCs w:val="21"/>
          <w:lang w:val="en-US" w:eastAsia="ru-RU"/>
        </w:rPr>
        <w:t xml:space="preserve">, </w:t>
      </w:r>
      <w:proofErr w:type="spellStart"/>
      <w:r w:rsidRPr="003361BD">
        <w:rPr>
          <w:rFonts w:ascii="Consolas" w:hAnsi="Consolas"/>
          <w:color w:val="9CDCFE"/>
          <w:sz w:val="21"/>
          <w:szCs w:val="21"/>
          <w:lang w:val="en-US" w:eastAsia="ru-RU"/>
        </w:rPr>
        <w:t>label_type</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'center'</w:t>
      </w:r>
      <w:r w:rsidRPr="003361BD">
        <w:rPr>
          <w:rFonts w:ascii="Consolas" w:hAnsi="Consolas"/>
          <w:color w:val="D4D4D4"/>
          <w:sz w:val="21"/>
          <w:szCs w:val="21"/>
          <w:lang w:val="en-US" w:eastAsia="ru-RU"/>
        </w:rPr>
        <w:t>)</w:t>
      </w:r>
    </w:p>
    <w:p w:rsidR="003C464F" w:rsidRPr="003F67F3" w:rsidRDefault="003C464F" w:rsidP="008E692A">
      <w:pPr>
        <w:shd w:val="clear" w:color="auto" w:fill="1E1E1E"/>
        <w:suppressAutoHyphens w:val="0"/>
        <w:spacing w:line="285" w:lineRule="atLeast"/>
        <w:rPr>
          <w:rFonts w:ascii="Consolas" w:hAnsi="Consolas"/>
          <w:color w:val="6A9955"/>
          <w:sz w:val="21"/>
          <w:szCs w:val="21"/>
          <w:lang w:val="en-US" w:eastAsia="ru-RU"/>
        </w:rPr>
      </w:pPr>
    </w:p>
    <w:p w:rsidR="008E692A" w:rsidRPr="003361BD" w:rsidRDefault="008E692A" w:rsidP="008E692A">
      <w:pPr>
        <w:shd w:val="clear" w:color="auto" w:fill="1E1E1E"/>
        <w:suppressAutoHyphens w:val="0"/>
        <w:spacing w:line="285" w:lineRule="atLeast"/>
        <w:rPr>
          <w:rFonts w:ascii="Consolas" w:hAnsi="Consolas"/>
          <w:color w:val="D4D4D4"/>
          <w:sz w:val="21"/>
          <w:szCs w:val="21"/>
          <w:lang w:eastAsia="ru-RU"/>
        </w:rPr>
      </w:pPr>
      <w:proofErr w:type="spellStart"/>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xlabel</w:t>
      </w:r>
      <w:proofErr w:type="spellEnd"/>
      <w:r w:rsidRPr="003361BD">
        <w:rPr>
          <w:rFonts w:ascii="Consolas" w:hAnsi="Consolas"/>
          <w:color w:val="D4D4D4"/>
          <w:sz w:val="21"/>
          <w:szCs w:val="21"/>
          <w:lang w:eastAsia="ru-RU"/>
        </w:rPr>
        <w:t>(</w:t>
      </w:r>
      <w:r w:rsidRPr="003361BD">
        <w:rPr>
          <w:rFonts w:ascii="Consolas" w:hAnsi="Consolas"/>
          <w:color w:val="CE9178"/>
          <w:sz w:val="21"/>
          <w:szCs w:val="21"/>
          <w:lang w:eastAsia="ru-RU"/>
        </w:rPr>
        <w:t>'Наименование услуги'</w:t>
      </w:r>
      <w:r w:rsidRPr="003361BD">
        <w:rPr>
          <w:rFonts w:ascii="Consolas" w:hAnsi="Consolas"/>
          <w:color w:val="D4D4D4"/>
          <w:sz w:val="21"/>
          <w:szCs w:val="21"/>
          <w:lang w:eastAsia="ru-RU"/>
        </w:rPr>
        <w:t>)</w:t>
      </w:r>
    </w:p>
    <w:p w:rsidR="008E692A" w:rsidRDefault="008E692A" w:rsidP="008E692A">
      <w:pPr>
        <w:shd w:val="clear" w:color="auto" w:fill="1E1E1E"/>
        <w:suppressAutoHyphens w:val="0"/>
        <w:spacing w:line="285" w:lineRule="atLeast"/>
        <w:rPr>
          <w:rFonts w:ascii="Consolas" w:hAnsi="Consolas"/>
          <w:color w:val="D4D4D4"/>
          <w:sz w:val="21"/>
          <w:szCs w:val="21"/>
          <w:lang w:eastAsia="ru-RU"/>
        </w:rPr>
      </w:pPr>
      <w:proofErr w:type="spellStart"/>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ylabel</w:t>
      </w:r>
      <w:proofErr w:type="spellEnd"/>
      <w:r w:rsidRPr="003361BD">
        <w:rPr>
          <w:rFonts w:ascii="Consolas" w:hAnsi="Consolas"/>
          <w:color w:val="D4D4D4"/>
          <w:sz w:val="21"/>
          <w:szCs w:val="21"/>
          <w:lang w:eastAsia="ru-RU"/>
        </w:rPr>
        <w:t>(</w:t>
      </w:r>
      <w:r w:rsidRPr="003361BD">
        <w:rPr>
          <w:rFonts w:ascii="Consolas" w:hAnsi="Consolas"/>
          <w:color w:val="CE9178"/>
          <w:sz w:val="21"/>
          <w:szCs w:val="21"/>
          <w:lang w:eastAsia="ru-RU"/>
        </w:rPr>
        <w:t xml:space="preserve">'Средняя стоимость услуг, </w:t>
      </w:r>
      <w:proofErr w:type="spellStart"/>
      <w:r w:rsidRPr="003361BD">
        <w:rPr>
          <w:rFonts w:ascii="Consolas" w:hAnsi="Consolas"/>
          <w:color w:val="CE9178"/>
          <w:sz w:val="21"/>
          <w:szCs w:val="21"/>
          <w:lang w:eastAsia="ru-RU"/>
        </w:rPr>
        <w:t>руб</w:t>
      </w:r>
      <w:proofErr w:type="spellEnd"/>
      <w:r w:rsidRPr="003361BD">
        <w:rPr>
          <w:rFonts w:ascii="Consolas" w:hAnsi="Consolas"/>
          <w:color w:val="CE9178"/>
          <w:sz w:val="21"/>
          <w:szCs w:val="21"/>
          <w:lang w:eastAsia="ru-RU"/>
        </w:rPr>
        <w:t>'</w:t>
      </w:r>
      <w:r w:rsidRPr="003361BD">
        <w:rPr>
          <w:rFonts w:ascii="Consolas" w:hAnsi="Consolas"/>
          <w:color w:val="D4D4D4"/>
          <w:sz w:val="21"/>
          <w:szCs w:val="21"/>
          <w:lang w:eastAsia="ru-RU"/>
        </w:rPr>
        <w:t>)</w:t>
      </w:r>
    </w:p>
    <w:p w:rsidR="008E692A" w:rsidRDefault="008E692A" w:rsidP="008E692A">
      <w:pPr>
        <w:shd w:val="clear" w:color="auto" w:fill="1E1E1E"/>
        <w:suppressAutoHyphens w:val="0"/>
        <w:spacing w:line="285" w:lineRule="atLeast"/>
        <w:rPr>
          <w:rFonts w:ascii="Consolas" w:hAnsi="Consolas"/>
          <w:color w:val="D4D4D4"/>
          <w:sz w:val="21"/>
          <w:szCs w:val="21"/>
          <w:lang w:eastAsia="ru-RU"/>
        </w:rPr>
      </w:pPr>
    </w:p>
    <w:p w:rsidR="00755C69" w:rsidRDefault="00755C69" w:rsidP="003C464F">
      <w:pPr>
        <w:pStyle w:val="31"/>
        <w:spacing w:line="360" w:lineRule="auto"/>
        <w:ind w:firstLine="708"/>
        <w:jc w:val="both"/>
        <w:rPr>
          <w:color w:val="000000" w:themeColor="text1"/>
          <w:sz w:val="28"/>
          <w:szCs w:val="28"/>
        </w:rPr>
      </w:pPr>
    </w:p>
    <w:p w:rsidR="003C464F" w:rsidRDefault="008873E6" w:rsidP="00361F3F">
      <w:pPr>
        <w:pStyle w:val="31"/>
        <w:spacing w:line="360" w:lineRule="auto"/>
        <w:ind w:firstLine="709"/>
        <w:jc w:val="both"/>
        <w:rPr>
          <w:color w:val="000000" w:themeColor="text1"/>
          <w:sz w:val="28"/>
          <w:szCs w:val="28"/>
        </w:rPr>
      </w:pPr>
      <w:r>
        <w:rPr>
          <w:color w:val="000000" w:themeColor="text1"/>
          <w:sz w:val="28"/>
          <w:szCs w:val="28"/>
        </w:rPr>
        <w:t>После в</w:t>
      </w:r>
      <w:r w:rsidR="003C464F">
        <w:rPr>
          <w:color w:val="000000" w:themeColor="text1"/>
          <w:sz w:val="28"/>
          <w:szCs w:val="28"/>
        </w:rPr>
        <w:t>ыв</w:t>
      </w:r>
      <w:r>
        <w:rPr>
          <w:color w:val="000000" w:themeColor="text1"/>
          <w:sz w:val="28"/>
          <w:szCs w:val="28"/>
        </w:rPr>
        <w:t xml:space="preserve">ода </w:t>
      </w:r>
      <w:proofErr w:type="spellStart"/>
      <w:r>
        <w:rPr>
          <w:color w:val="000000" w:themeColor="text1"/>
          <w:sz w:val="28"/>
          <w:szCs w:val="28"/>
        </w:rPr>
        <w:t>многорядовой</w:t>
      </w:r>
      <w:proofErr w:type="spellEnd"/>
      <w:r>
        <w:rPr>
          <w:color w:val="000000" w:themeColor="text1"/>
          <w:sz w:val="28"/>
          <w:szCs w:val="28"/>
        </w:rPr>
        <w:t xml:space="preserve"> столбчатой </w:t>
      </w:r>
      <w:r w:rsidR="003C464F">
        <w:rPr>
          <w:color w:val="000000" w:themeColor="text1"/>
          <w:sz w:val="28"/>
          <w:szCs w:val="28"/>
        </w:rPr>
        <w:t>диаграмм</w:t>
      </w:r>
      <w:r>
        <w:rPr>
          <w:color w:val="000000" w:themeColor="text1"/>
          <w:sz w:val="28"/>
          <w:szCs w:val="28"/>
        </w:rPr>
        <w:t>ы на экран, получим рисунок 2.6.</w:t>
      </w:r>
    </w:p>
    <w:p w:rsidR="002F2AA2" w:rsidRDefault="002F2AA2" w:rsidP="003C464F">
      <w:pPr>
        <w:pStyle w:val="31"/>
        <w:spacing w:line="360" w:lineRule="auto"/>
        <w:ind w:firstLine="708"/>
        <w:jc w:val="both"/>
        <w:rPr>
          <w:color w:val="000000" w:themeColor="text1"/>
          <w:sz w:val="28"/>
          <w:szCs w:val="28"/>
        </w:rPr>
      </w:pPr>
    </w:p>
    <w:p w:rsidR="003C464F" w:rsidRPr="003361BD" w:rsidRDefault="003C464F" w:rsidP="003C464F">
      <w:pPr>
        <w:shd w:val="clear" w:color="auto" w:fill="1E1E1E"/>
        <w:suppressAutoHyphens w:val="0"/>
        <w:spacing w:line="285" w:lineRule="atLeast"/>
        <w:rPr>
          <w:rFonts w:ascii="Consolas" w:hAnsi="Consolas"/>
          <w:color w:val="D4D4D4"/>
          <w:sz w:val="21"/>
          <w:szCs w:val="21"/>
          <w:lang w:eastAsia="ru-RU"/>
        </w:rPr>
      </w:pPr>
      <w:proofErr w:type="spellStart"/>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show</w:t>
      </w:r>
      <w:proofErr w:type="spellEnd"/>
      <w:r w:rsidRPr="003361BD">
        <w:rPr>
          <w:rFonts w:ascii="Consolas" w:hAnsi="Consolas"/>
          <w:color w:val="D4D4D4"/>
          <w:sz w:val="21"/>
          <w:szCs w:val="21"/>
          <w:lang w:eastAsia="ru-RU"/>
        </w:rPr>
        <w:t>()</w:t>
      </w:r>
    </w:p>
    <w:p w:rsidR="003C464F" w:rsidRDefault="003C464F" w:rsidP="002A1B75">
      <w:pPr>
        <w:pStyle w:val="31"/>
        <w:spacing w:line="360" w:lineRule="auto"/>
        <w:jc w:val="both"/>
        <w:rPr>
          <w:color w:val="000000" w:themeColor="text1"/>
          <w:sz w:val="28"/>
          <w:szCs w:val="28"/>
        </w:rPr>
      </w:pPr>
    </w:p>
    <w:p w:rsidR="002A1B75" w:rsidRDefault="00641C67" w:rsidP="002A1B75">
      <w:pPr>
        <w:pStyle w:val="31"/>
        <w:spacing w:line="360" w:lineRule="auto"/>
        <w:jc w:val="both"/>
        <w:rPr>
          <w:color w:val="000000" w:themeColor="text1"/>
          <w:sz w:val="28"/>
          <w:szCs w:val="28"/>
        </w:rPr>
      </w:pPr>
      <w:r w:rsidRPr="00641C67">
        <w:rPr>
          <w:noProof/>
          <w:color w:val="000000" w:themeColor="text1"/>
          <w:sz w:val="28"/>
          <w:szCs w:val="28"/>
        </w:rPr>
        <w:drawing>
          <wp:inline distT="0" distB="0" distL="0" distR="0" wp14:anchorId="1F61BAC6" wp14:editId="28798845">
            <wp:extent cx="6120130" cy="2266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266950"/>
                    </a:xfrm>
                    <a:prstGeom prst="rect">
                      <a:avLst/>
                    </a:prstGeom>
                  </pic:spPr>
                </pic:pic>
              </a:graphicData>
            </a:graphic>
          </wp:inline>
        </w:drawing>
      </w:r>
    </w:p>
    <w:p w:rsidR="00CC6296" w:rsidRPr="008873E6" w:rsidRDefault="002F2AA2" w:rsidP="008873E6">
      <w:pPr>
        <w:pStyle w:val="31"/>
        <w:spacing w:line="360" w:lineRule="auto"/>
        <w:jc w:val="center"/>
        <w:rPr>
          <w:color w:val="000000" w:themeColor="text1"/>
          <w:sz w:val="28"/>
          <w:szCs w:val="28"/>
        </w:rPr>
      </w:pPr>
      <w:r w:rsidRPr="008873E6">
        <w:rPr>
          <w:color w:val="000000" w:themeColor="text1"/>
          <w:sz w:val="28"/>
          <w:szCs w:val="28"/>
        </w:rPr>
        <w:t xml:space="preserve">Рисунок </w:t>
      </w:r>
      <w:r w:rsidR="008873E6" w:rsidRPr="008873E6">
        <w:rPr>
          <w:color w:val="000000" w:themeColor="text1"/>
          <w:sz w:val="28"/>
          <w:szCs w:val="28"/>
        </w:rPr>
        <w:t>2</w:t>
      </w:r>
      <w:r w:rsidRPr="008873E6">
        <w:rPr>
          <w:color w:val="000000" w:themeColor="text1"/>
          <w:sz w:val="28"/>
          <w:szCs w:val="28"/>
        </w:rPr>
        <w:t xml:space="preserve">.6 </w:t>
      </w:r>
      <w:r w:rsidR="00CC6296" w:rsidRPr="008873E6">
        <w:rPr>
          <w:color w:val="000000" w:themeColor="text1"/>
          <w:sz w:val="28"/>
          <w:szCs w:val="28"/>
        </w:rPr>
        <w:t>– Динамика цен на услуги массового катания ГАУ РМ «Ледовый дворец» за 20</w:t>
      </w:r>
      <w:r w:rsidR="008873E6" w:rsidRPr="008873E6">
        <w:rPr>
          <w:color w:val="000000" w:themeColor="text1"/>
          <w:sz w:val="28"/>
          <w:szCs w:val="28"/>
        </w:rPr>
        <w:t>20</w:t>
      </w:r>
      <w:r w:rsidR="00CC6296" w:rsidRPr="008873E6">
        <w:rPr>
          <w:color w:val="000000" w:themeColor="text1"/>
          <w:sz w:val="28"/>
          <w:szCs w:val="28"/>
        </w:rPr>
        <w:t>-202</w:t>
      </w:r>
      <w:r w:rsidR="008873E6" w:rsidRPr="008873E6">
        <w:rPr>
          <w:color w:val="000000" w:themeColor="text1"/>
          <w:sz w:val="28"/>
          <w:szCs w:val="28"/>
        </w:rPr>
        <w:t>3</w:t>
      </w:r>
      <w:r w:rsidR="00CC6296" w:rsidRPr="008873E6">
        <w:rPr>
          <w:color w:val="000000" w:themeColor="text1"/>
          <w:sz w:val="28"/>
          <w:szCs w:val="28"/>
        </w:rPr>
        <w:t xml:space="preserve"> гг., руб.</w:t>
      </w:r>
    </w:p>
    <w:p w:rsidR="00CC6296" w:rsidRPr="00361F3F" w:rsidRDefault="008873E6" w:rsidP="00361F3F">
      <w:pPr>
        <w:pStyle w:val="31"/>
        <w:spacing w:line="360" w:lineRule="auto"/>
        <w:ind w:firstLine="709"/>
        <w:jc w:val="both"/>
        <w:rPr>
          <w:color w:val="000000" w:themeColor="text1"/>
          <w:sz w:val="28"/>
          <w:szCs w:val="28"/>
        </w:rPr>
      </w:pPr>
      <w:r w:rsidRPr="00361F3F">
        <w:rPr>
          <w:color w:val="000000" w:themeColor="text1"/>
          <w:sz w:val="28"/>
          <w:szCs w:val="28"/>
        </w:rPr>
        <w:lastRenderedPageBreak/>
        <w:t xml:space="preserve">На основании </w:t>
      </w:r>
      <w:r w:rsidR="00CC6296" w:rsidRPr="00361F3F">
        <w:rPr>
          <w:color w:val="000000" w:themeColor="text1"/>
          <w:sz w:val="28"/>
          <w:szCs w:val="28"/>
        </w:rPr>
        <w:t xml:space="preserve"> </w:t>
      </w:r>
      <w:r w:rsidRPr="00361F3F">
        <w:rPr>
          <w:color w:val="000000" w:themeColor="text1"/>
          <w:sz w:val="28"/>
          <w:szCs w:val="28"/>
        </w:rPr>
        <w:t xml:space="preserve">рисунка 2.6 можно заключить, что </w:t>
      </w:r>
      <w:r w:rsidR="00663C0F" w:rsidRPr="00361F3F">
        <w:rPr>
          <w:color w:val="000000" w:themeColor="text1"/>
          <w:sz w:val="28"/>
          <w:szCs w:val="28"/>
        </w:rPr>
        <w:t xml:space="preserve">за </w:t>
      </w:r>
      <w:r w:rsidR="00CC6296" w:rsidRPr="00361F3F">
        <w:rPr>
          <w:color w:val="000000" w:themeColor="text1"/>
          <w:sz w:val="28"/>
          <w:szCs w:val="28"/>
        </w:rPr>
        <w:t>20</w:t>
      </w:r>
      <w:r w:rsidR="00663C0F" w:rsidRPr="00361F3F">
        <w:rPr>
          <w:color w:val="000000" w:themeColor="text1"/>
          <w:sz w:val="28"/>
          <w:szCs w:val="28"/>
        </w:rPr>
        <w:t>20</w:t>
      </w:r>
      <w:r w:rsidR="00CC6296" w:rsidRPr="00361F3F">
        <w:rPr>
          <w:color w:val="000000" w:themeColor="text1"/>
          <w:sz w:val="28"/>
          <w:szCs w:val="28"/>
        </w:rPr>
        <w:t>-202</w:t>
      </w:r>
      <w:r w:rsidR="00663C0F" w:rsidRPr="00361F3F">
        <w:rPr>
          <w:color w:val="000000" w:themeColor="text1"/>
          <w:sz w:val="28"/>
          <w:szCs w:val="28"/>
        </w:rPr>
        <w:t>3</w:t>
      </w:r>
      <w:r w:rsidR="00CC6296" w:rsidRPr="00361F3F">
        <w:rPr>
          <w:color w:val="000000" w:themeColor="text1"/>
          <w:sz w:val="28"/>
          <w:szCs w:val="28"/>
        </w:rPr>
        <w:t xml:space="preserve"> гг. в </w:t>
      </w:r>
      <w:r w:rsidR="00663C0F" w:rsidRPr="00361F3F">
        <w:rPr>
          <w:color w:val="000000" w:themeColor="text1"/>
          <w:sz w:val="28"/>
          <w:szCs w:val="28"/>
        </w:rPr>
        <w:t>1,5</w:t>
      </w:r>
      <w:r w:rsidR="00CC6296" w:rsidRPr="00361F3F">
        <w:rPr>
          <w:color w:val="000000" w:themeColor="text1"/>
          <w:sz w:val="28"/>
          <w:szCs w:val="28"/>
        </w:rPr>
        <w:t xml:space="preserve"> раза выросла стоимость 1 ч. массового катания, как для взрослых, так и для детей до 14 лет </w:t>
      </w:r>
      <w:r w:rsidR="00663C0F" w:rsidRPr="00361F3F">
        <w:rPr>
          <w:color w:val="000000" w:themeColor="text1"/>
          <w:sz w:val="28"/>
          <w:szCs w:val="28"/>
        </w:rPr>
        <w:t xml:space="preserve">(льготный билет) </w:t>
      </w:r>
      <w:r w:rsidR="00CC6296" w:rsidRPr="00361F3F">
        <w:rPr>
          <w:color w:val="000000" w:themeColor="text1"/>
          <w:sz w:val="28"/>
          <w:szCs w:val="28"/>
        </w:rPr>
        <w:t>– до 1</w:t>
      </w:r>
      <w:r w:rsidR="00663C0F" w:rsidRPr="00361F3F">
        <w:rPr>
          <w:color w:val="000000" w:themeColor="text1"/>
          <w:sz w:val="28"/>
          <w:szCs w:val="28"/>
        </w:rPr>
        <w:t>5</w:t>
      </w:r>
      <w:r w:rsidR="00CC6296" w:rsidRPr="00361F3F">
        <w:rPr>
          <w:color w:val="000000" w:themeColor="text1"/>
          <w:sz w:val="28"/>
          <w:szCs w:val="28"/>
        </w:rPr>
        <w:t xml:space="preserve">0 руб. и </w:t>
      </w:r>
      <w:r w:rsidR="00663C0F" w:rsidRPr="00361F3F">
        <w:rPr>
          <w:color w:val="000000" w:themeColor="text1"/>
          <w:sz w:val="28"/>
          <w:szCs w:val="28"/>
        </w:rPr>
        <w:t>75</w:t>
      </w:r>
      <w:r w:rsidR="00CC6296" w:rsidRPr="00361F3F">
        <w:rPr>
          <w:color w:val="000000" w:themeColor="text1"/>
          <w:sz w:val="28"/>
          <w:szCs w:val="28"/>
        </w:rPr>
        <w:t xml:space="preserve"> руб., соответственно. На </w:t>
      </w:r>
      <w:r w:rsidR="00361F3F" w:rsidRPr="00361F3F">
        <w:rPr>
          <w:color w:val="000000" w:themeColor="text1"/>
          <w:sz w:val="28"/>
          <w:szCs w:val="28"/>
        </w:rPr>
        <w:t>9</w:t>
      </w:r>
      <w:r w:rsidR="00CC6296" w:rsidRPr="00361F3F">
        <w:rPr>
          <w:color w:val="000000" w:themeColor="text1"/>
          <w:sz w:val="28"/>
          <w:szCs w:val="28"/>
        </w:rPr>
        <w:t xml:space="preserve">0 % (до </w:t>
      </w:r>
      <w:r w:rsidR="00361F3F" w:rsidRPr="00361F3F">
        <w:rPr>
          <w:color w:val="000000" w:themeColor="text1"/>
          <w:sz w:val="28"/>
          <w:szCs w:val="28"/>
        </w:rPr>
        <w:t>150</w:t>
      </w:r>
      <w:r w:rsidR="00CC6296" w:rsidRPr="00361F3F">
        <w:rPr>
          <w:color w:val="000000" w:themeColor="text1"/>
          <w:sz w:val="28"/>
          <w:szCs w:val="28"/>
        </w:rPr>
        <w:t xml:space="preserve"> руб.) выросла цена проката коньков. Темпы прироста стоимости </w:t>
      </w:r>
      <w:r w:rsidR="00361F3F" w:rsidRPr="00361F3F">
        <w:rPr>
          <w:color w:val="000000" w:themeColor="text1"/>
          <w:sz w:val="28"/>
          <w:szCs w:val="28"/>
        </w:rPr>
        <w:t xml:space="preserve">абонементов на 1 месяц без проката и с прокатом составили за исследуемый период 80% (до 1800 руб.) и 60% (до 3000 руб.), соответственно. Цена заточки коньков за 2020-2023 гг. была поднята на 67% (до 200 руб.), а разогрев 1 пары ботинок  в </w:t>
      </w:r>
      <w:proofErr w:type="spellStart"/>
      <w:r w:rsidR="00361F3F" w:rsidRPr="00361F3F">
        <w:rPr>
          <w:color w:val="000000" w:themeColor="text1"/>
          <w:sz w:val="28"/>
          <w:szCs w:val="28"/>
        </w:rPr>
        <w:t>термопечи</w:t>
      </w:r>
      <w:proofErr w:type="spellEnd"/>
      <w:r w:rsidR="00361F3F" w:rsidRPr="00361F3F">
        <w:rPr>
          <w:color w:val="000000" w:themeColor="text1"/>
          <w:sz w:val="28"/>
          <w:szCs w:val="28"/>
        </w:rPr>
        <w:t xml:space="preserve"> – на 20% (до300 руб.). </w:t>
      </w:r>
      <w:r w:rsidR="00CC6296" w:rsidRPr="00361F3F">
        <w:rPr>
          <w:color w:val="000000" w:themeColor="text1"/>
          <w:sz w:val="28"/>
          <w:szCs w:val="28"/>
        </w:rPr>
        <w:t xml:space="preserve">Несмотря на повышение, уровень цен на услуги массового катания достаточно лоялен, а значит, конкурентоспособен на рынке спортивно-оздоровительных и досуговых услуг города. Ну куда еще можно сходить семьей по таким ценам?! Даже походы на аттракционы в Пушкинский парк, парк Пролетарского района г. Саранск, кино или бассейн обойдутся дороже. </w:t>
      </w:r>
    </w:p>
    <w:p w:rsidR="00DC0D58" w:rsidRPr="004F3EC4" w:rsidRDefault="004F3EC4" w:rsidP="00DC0D58">
      <w:pPr>
        <w:shd w:val="clear" w:color="auto" w:fill="FFFFFF"/>
        <w:tabs>
          <w:tab w:val="left" w:pos="0"/>
          <w:tab w:val="left" w:pos="1701"/>
        </w:tabs>
        <w:spacing w:line="360" w:lineRule="auto"/>
        <w:ind w:firstLine="709"/>
        <w:jc w:val="both"/>
        <w:rPr>
          <w:color w:val="000000"/>
          <w:sz w:val="28"/>
          <w:szCs w:val="28"/>
        </w:rPr>
      </w:pPr>
      <w:r>
        <w:rPr>
          <w:color w:val="000000"/>
          <w:sz w:val="28"/>
          <w:szCs w:val="28"/>
        </w:rPr>
        <w:t>Итак</w:t>
      </w:r>
      <w:r w:rsidR="00DC0D58" w:rsidRPr="004F3EC4">
        <w:rPr>
          <w:color w:val="000000"/>
          <w:sz w:val="28"/>
          <w:szCs w:val="28"/>
        </w:rPr>
        <w:t xml:space="preserve">, оценив эффективность конкурентоспособности ГАУ РМ «Ледовый дворец» с помощью библиотек </w:t>
      </w:r>
      <w:proofErr w:type="spellStart"/>
      <w:r w:rsidR="00DC0D58" w:rsidRPr="004F3EC4">
        <w:rPr>
          <w:color w:val="000000"/>
          <w:sz w:val="28"/>
          <w:szCs w:val="28"/>
        </w:rPr>
        <w:t>Python</w:t>
      </w:r>
      <w:proofErr w:type="spellEnd"/>
      <w:r w:rsidR="00DC0D58" w:rsidRPr="004F3EC4">
        <w:rPr>
          <w:color w:val="000000"/>
          <w:sz w:val="28"/>
          <w:szCs w:val="28"/>
        </w:rPr>
        <w:t xml:space="preserve">, мы пришли к следующим выводам.  </w:t>
      </w:r>
    </w:p>
    <w:p w:rsidR="00DC0D58" w:rsidRPr="00E863A6" w:rsidRDefault="00DC0D58" w:rsidP="00DC0D58">
      <w:pPr>
        <w:spacing w:line="360" w:lineRule="auto"/>
        <w:ind w:firstLine="709"/>
        <w:jc w:val="both"/>
        <w:rPr>
          <w:sz w:val="28"/>
          <w:szCs w:val="28"/>
        </w:rPr>
      </w:pPr>
      <w:r>
        <w:rPr>
          <w:sz w:val="28"/>
          <w:szCs w:val="28"/>
        </w:rPr>
        <w:t xml:space="preserve">Во-первых, применив </w:t>
      </w:r>
      <w:r w:rsidRPr="00636428">
        <w:rPr>
          <w:sz w:val="28"/>
          <w:szCs w:val="28"/>
        </w:rPr>
        <w:t>инструмент</w:t>
      </w:r>
      <w:r>
        <w:rPr>
          <w:sz w:val="28"/>
          <w:szCs w:val="28"/>
        </w:rPr>
        <w:t>арий библиотек</w:t>
      </w:r>
      <w:r w:rsidRPr="00636428">
        <w:rPr>
          <w:sz w:val="28"/>
          <w:szCs w:val="28"/>
        </w:rPr>
        <w:t xml:space="preserve"> </w:t>
      </w:r>
      <w:proofErr w:type="spellStart"/>
      <w:r w:rsidRPr="00636428">
        <w:rPr>
          <w:sz w:val="28"/>
          <w:szCs w:val="28"/>
        </w:rPr>
        <w:t>Рandas</w:t>
      </w:r>
      <w:proofErr w:type="spellEnd"/>
      <w:r w:rsidRPr="00636428">
        <w:rPr>
          <w:sz w:val="28"/>
          <w:szCs w:val="28"/>
        </w:rPr>
        <w:t xml:space="preserve"> (объект </w:t>
      </w:r>
      <w:proofErr w:type="spellStart"/>
      <w:r w:rsidRPr="00636428">
        <w:rPr>
          <w:sz w:val="28"/>
          <w:szCs w:val="28"/>
        </w:rPr>
        <w:t>DataFrame</w:t>
      </w:r>
      <w:proofErr w:type="spellEnd"/>
      <w:r w:rsidRPr="00636428">
        <w:rPr>
          <w:sz w:val="28"/>
          <w:szCs w:val="28"/>
        </w:rPr>
        <w:t xml:space="preserve">), </w:t>
      </w:r>
      <w:proofErr w:type="spellStart"/>
      <w:r w:rsidRPr="00636428">
        <w:rPr>
          <w:sz w:val="28"/>
          <w:szCs w:val="28"/>
        </w:rPr>
        <w:t>Matplotlib</w:t>
      </w:r>
      <w:proofErr w:type="spellEnd"/>
      <w:r w:rsidRPr="00636428">
        <w:rPr>
          <w:sz w:val="28"/>
          <w:szCs w:val="28"/>
        </w:rPr>
        <w:t xml:space="preserve"> </w:t>
      </w:r>
      <w:r>
        <w:rPr>
          <w:sz w:val="28"/>
          <w:szCs w:val="28"/>
        </w:rPr>
        <w:t>(</w:t>
      </w:r>
      <w:r w:rsidRPr="00636428">
        <w:rPr>
          <w:sz w:val="28"/>
          <w:szCs w:val="28"/>
        </w:rPr>
        <w:t xml:space="preserve">функции </w:t>
      </w:r>
      <w:proofErr w:type="spellStart"/>
      <w:r w:rsidRPr="00636428">
        <w:rPr>
          <w:sz w:val="28"/>
          <w:szCs w:val="28"/>
        </w:rPr>
        <w:t>plt.text</w:t>
      </w:r>
      <w:proofErr w:type="spellEnd"/>
      <w:r w:rsidRPr="00636428">
        <w:rPr>
          <w:sz w:val="28"/>
          <w:szCs w:val="28"/>
        </w:rPr>
        <w:t xml:space="preserve">(), </w:t>
      </w:r>
      <w:proofErr w:type="spellStart"/>
      <w:r w:rsidRPr="00636428">
        <w:rPr>
          <w:sz w:val="28"/>
          <w:szCs w:val="28"/>
        </w:rPr>
        <w:t>plt.figure</w:t>
      </w:r>
      <w:proofErr w:type="spellEnd"/>
      <w:r w:rsidRPr="00636428">
        <w:rPr>
          <w:sz w:val="28"/>
          <w:szCs w:val="28"/>
        </w:rPr>
        <w:t xml:space="preserve">, </w:t>
      </w:r>
      <w:proofErr w:type="spellStart"/>
      <w:r w:rsidRPr="00636428">
        <w:rPr>
          <w:sz w:val="28"/>
          <w:szCs w:val="28"/>
        </w:rPr>
        <w:t>plt.bar</w:t>
      </w:r>
      <w:proofErr w:type="spellEnd"/>
      <w:r w:rsidRPr="00636428">
        <w:rPr>
          <w:sz w:val="28"/>
          <w:szCs w:val="28"/>
        </w:rPr>
        <w:t>()</w:t>
      </w:r>
      <w:r>
        <w:rPr>
          <w:sz w:val="28"/>
          <w:szCs w:val="28"/>
        </w:rPr>
        <w:t xml:space="preserve">, </w:t>
      </w:r>
      <w:proofErr w:type="spellStart"/>
      <w:r w:rsidRPr="00845375">
        <w:rPr>
          <w:sz w:val="28"/>
          <w:szCs w:val="28"/>
        </w:rPr>
        <w:t>plt.show</w:t>
      </w:r>
      <w:proofErr w:type="spellEnd"/>
      <w:r w:rsidRPr="00845375">
        <w:rPr>
          <w:sz w:val="28"/>
          <w:szCs w:val="28"/>
        </w:rPr>
        <w:t>()</w:t>
      </w:r>
      <w:r>
        <w:rPr>
          <w:sz w:val="28"/>
          <w:szCs w:val="28"/>
        </w:rPr>
        <w:t xml:space="preserve"> и др.), мы построили столбчатую диаграмму, отражающую </w:t>
      </w:r>
      <w:r w:rsidR="0063453C">
        <w:rPr>
          <w:sz w:val="28"/>
          <w:szCs w:val="28"/>
        </w:rPr>
        <w:t xml:space="preserve">число </w:t>
      </w:r>
      <w:r>
        <w:rPr>
          <w:sz w:val="28"/>
          <w:szCs w:val="28"/>
        </w:rPr>
        <w:t xml:space="preserve">ассортиментных позиций в ассортиментных группах услуг </w:t>
      </w:r>
      <w:r w:rsidRPr="00767103">
        <w:rPr>
          <w:sz w:val="28"/>
          <w:szCs w:val="28"/>
        </w:rPr>
        <w:t>Ледов</w:t>
      </w:r>
      <w:r w:rsidR="0063453C">
        <w:rPr>
          <w:sz w:val="28"/>
          <w:szCs w:val="28"/>
        </w:rPr>
        <w:t>ого</w:t>
      </w:r>
      <w:r w:rsidRPr="00767103">
        <w:rPr>
          <w:sz w:val="28"/>
          <w:szCs w:val="28"/>
        </w:rPr>
        <w:t xml:space="preserve"> дворц</w:t>
      </w:r>
      <w:r w:rsidR="0063453C">
        <w:rPr>
          <w:sz w:val="28"/>
          <w:szCs w:val="28"/>
        </w:rPr>
        <w:t>а</w:t>
      </w:r>
      <w:r>
        <w:rPr>
          <w:sz w:val="28"/>
          <w:szCs w:val="28"/>
        </w:rPr>
        <w:t xml:space="preserve"> за 2022 г., и пришли к выводу, что </w:t>
      </w:r>
      <w:r w:rsidRPr="001D1288">
        <w:rPr>
          <w:sz w:val="28"/>
          <w:szCs w:val="28"/>
        </w:rPr>
        <w:t xml:space="preserve">в основе </w:t>
      </w:r>
      <w:r w:rsidR="0063453C">
        <w:rPr>
          <w:sz w:val="28"/>
          <w:szCs w:val="28"/>
        </w:rPr>
        <w:t xml:space="preserve">его </w:t>
      </w:r>
      <w:r w:rsidRPr="001D1288">
        <w:rPr>
          <w:sz w:val="28"/>
          <w:szCs w:val="28"/>
        </w:rPr>
        <w:t>ассортиментной политики лежит построение широкого, полного, глубокого и устойчивого</w:t>
      </w:r>
      <w:r w:rsidR="004548C4">
        <w:rPr>
          <w:sz w:val="28"/>
          <w:szCs w:val="28"/>
        </w:rPr>
        <w:t>, а значит конкурентоспособного</w:t>
      </w:r>
      <w:r w:rsidRPr="001D1288">
        <w:rPr>
          <w:sz w:val="28"/>
          <w:szCs w:val="28"/>
        </w:rPr>
        <w:t xml:space="preserve"> ассортиментного портфеля услуг.</w:t>
      </w:r>
    </w:p>
    <w:p w:rsidR="00DC0D58" w:rsidRPr="00A30265" w:rsidRDefault="00DC0D58" w:rsidP="00DC0D58">
      <w:pPr>
        <w:pStyle w:val="a4"/>
        <w:spacing w:after="0" w:line="360" w:lineRule="auto"/>
        <w:ind w:left="0" w:firstLine="709"/>
        <w:jc w:val="both"/>
        <w:rPr>
          <w:szCs w:val="28"/>
          <w:lang w:eastAsia="ar-SA"/>
        </w:rPr>
      </w:pPr>
      <w:r>
        <w:rPr>
          <w:szCs w:val="28"/>
          <w:lang w:eastAsia="ar-SA"/>
        </w:rPr>
        <w:t xml:space="preserve">Во-вторых, прибегнув к библиотекам </w:t>
      </w:r>
      <w:proofErr w:type="spellStart"/>
      <w:r w:rsidRPr="00170507">
        <w:rPr>
          <w:color w:val="000000"/>
          <w:szCs w:val="28"/>
        </w:rPr>
        <w:t>Pandas</w:t>
      </w:r>
      <w:proofErr w:type="spellEnd"/>
      <w:r w:rsidRPr="00170507">
        <w:rPr>
          <w:color w:val="000000"/>
          <w:szCs w:val="28"/>
        </w:rPr>
        <w:t xml:space="preserve"> (объект </w:t>
      </w:r>
      <w:proofErr w:type="spellStart"/>
      <w:r w:rsidRPr="00170507">
        <w:rPr>
          <w:color w:val="000000"/>
          <w:szCs w:val="28"/>
        </w:rPr>
        <w:t>DataFrame</w:t>
      </w:r>
      <w:proofErr w:type="spellEnd"/>
      <w:r w:rsidRPr="00170507">
        <w:rPr>
          <w:color w:val="000000"/>
          <w:szCs w:val="28"/>
        </w:rPr>
        <w:t xml:space="preserve">, методы </w:t>
      </w:r>
      <w:proofErr w:type="spellStart"/>
      <w:r w:rsidRPr="00170507">
        <w:rPr>
          <w:color w:val="000000"/>
          <w:szCs w:val="28"/>
        </w:rPr>
        <w:t>info</w:t>
      </w:r>
      <w:proofErr w:type="spellEnd"/>
      <w:r w:rsidRPr="00170507">
        <w:rPr>
          <w:color w:val="000000"/>
          <w:szCs w:val="28"/>
        </w:rPr>
        <w:t xml:space="preserve">(), </w:t>
      </w:r>
      <w:proofErr w:type="spellStart"/>
      <w:r w:rsidRPr="00170507">
        <w:rPr>
          <w:color w:val="000000"/>
          <w:szCs w:val="28"/>
        </w:rPr>
        <w:t>np.round</w:t>
      </w:r>
      <w:proofErr w:type="spellEnd"/>
      <w:r w:rsidRPr="00170507">
        <w:rPr>
          <w:color w:val="000000"/>
          <w:szCs w:val="28"/>
        </w:rPr>
        <w:t xml:space="preserve">, </w:t>
      </w:r>
      <w:proofErr w:type="spellStart"/>
      <w:r w:rsidRPr="00170507">
        <w:rPr>
          <w:color w:val="000000"/>
          <w:szCs w:val="28"/>
        </w:rPr>
        <w:t>agg</w:t>
      </w:r>
      <w:proofErr w:type="spellEnd"/>
      <w:r w:rsidRPr="00170507">
        <w:rPr>
          <w:color w:val="000000"/>
          <w:szCs w:val="28"/>
        </w:rPr>
        <w:t xml:space="preserve">, </w:t>
      </w:r>
      <w:proofErr w:type="spellStart"/>
      <w:r w:rsidRPr="00170507">
        <w:rPr>
          <w:color w:val="000000"/>
          <w:szCs w:val="28"/>
        </w:rPr>
        <w:t>sum</w:t>
      </w:r>
      <w:proofErr w:type="spellEnd"/>
      <w:r w:rsidRPr="00170507">
        <w:rPr>
          <w:color w:val="000000"/>
          <w:szCs w:val="28"/>
        </w:rPr>
        <w:t>; функции .</w:t>
      </w:r>
      <w:proofErr w:type="spellStart"/>
      <w:r w:rsidRPr="00170507">
        <w:rPr>
          <w:color w:val="000000"/>
          <w:szCs w:val="28"/>
        </w:rPr>
        <w:t>pivot_tabl</w:t>
      </w:r>
      <w:proofErr w:type="spellEnd"/>
      <w:r w:rsidRPr="00170507">
        <w:rPr>
          <w:color w:val="000000"/>
          <w:szCs w:val="28"/>
        </w:rPr>
        <w:t>,</w:t>
      </w:r>
      <w:r w:rsidR="004F3EC4">
        <w:rPr>
          <w:color w:val="000000"/>
          <w:szCs w:val="28"/>
        </w:rPr>
        <w:t xml:space="preserve"> </w:t>
      </w:r>
      <w:r w:rsidRPr="00170507">
        <w:rPr>
          <w:color w:val="000000"/>
          <w:szCs w:val="28"/>
        </w:rPr>
        <w:t>.</w:t>
      </w:r>
      <w:proofErr w:type="spellStart"/>
      <w:r w:rsidRPr="00170507">
        <w:rPr>
          <w:color w:val="000000"/>
          <w:szCs w:val="28"/>
        </w:rPr>
        <w:t>read_csv</w:t>
      </w:r>
      <w:proofErr w:type="spellEnd"/>
      <w:r w:rsidRPr="00170507">
        <w:rPr>
          <w:color w:val="000000"/>
          <w:szCs w:val="28"/>
        </w:rPr>
        <w:t>)</w:t>
      </w:r>
      <w:r>
        <w:rPr>
          <w:color w:val="000000"/>
          <w:szCs w:val="28"/>
        </w:rPr>
        <w:t xml:space="preserve"> и</w:t>
      </w:r>
      <w:r w:rsidRPr="00170507">
        <w:rPr>
          <w:color w:val="000000"/>
          <w:szCs w:val="28"/>
        </w:rPr>
        <w:t xml:space="preserve"> </w:t>
      </w:r>
      <w:proofErr w:type="spellStart"/>
      <w:r w:rsidRPr="00A07C3C">
        <w:rPr>
          <w:color w:val="000000"/>
          <w:szCs w:val="28"/>
        </w:rPr>
        <w:t>Numpy</w:t>
      </w:r>
      <w:proofErr w:type="spellEnd"/>
      <w:r>
        <w:rPr>
          <w:color w:val="000000"/>
          <w:szCs w:val="28"/>
        </w:rPr>
        <w:t xml:space="preserve">, мы оценили  </w:t>
      </w:r>
      <w:r w:rsidRPr="0063453C">
        <w:rPr>
          <w:szCs w:val="28"/>
          <w:lang w:eastAsia="ar-SA"/>
        </w:rPr>
        <w:t xml:space="preserve">динамику доходов </w:t>
      </w:r>
      <w:r w:rsidR="0063453C" w:rsidRPr="0063453C">
        <w:rPr>
          <w:szCs w:val="28"/>
          <w:lang w:eastAsia="ar-SA"/>
        </w:rPr>
        <w:t>учреждения</w:t>
      </w:r>
      <w:r w:rsidRPr="0063453C">
        <w:rPr>
          <w:szCs w:val="28"/>
          <w:lang w:eastAsia="ar-SA"/>
        </w:rPr>
        <w:t xml:space="preserve"> от платных услуг за 2020-2022 гг., рассчитав</w:t>
      </w:r>
      <w:r>
        <w:rPr>
          <w:szCs w:val="28"/>
          <w:lang w:eastAsia="ar-SA"/>
        </w:rPr>
        <w:t xml:space="preserve"> абсолютное и относительное их изменение. В итоге, мы выяснили, что в 2021 г. по всем категориям услуг доходы выросли за счет </w:t>
      </w:r>
      <w:r>
        <w:t xml:space="preserve">возобновления их предоставления после </w:t>
      </w:r>
      <w:r>
        <w:rPr>
          <w:szCs w:val="28"/>
          <w:lang w:eastAsia="ar-SA"/>
        </w:rPr>
        <w:t xml:space="preserve">снятия карантинных </w:t>
      </w:r>
      <w:r>
        <w:t>ограничений по коронавирусу. Однако, в 2022 г. тренд доходов вновь стал нисходящим</w:t>
      </w:r>
      <w:r>
        <w:rPr>
          <w:szCs w:val="28"/>
        </w:rPr>
        <w:t xml:space="preserve">, на что </w:t>
      </w:r>
      <w:r w:rsidR="0063453C">
        <w:rPr>
          <w:szCs w:val="28"/>
        </w:rPr>
        <w:t xml:space="preserve">также </w:t>
      </w:r>
      <w:r>
        <w:rPr>
          <w:szCs w:val="28"/>
        </w:rPr>
        <w:t xml:space="preserve">повлияли внешние факторы </w:t>
      </w:r>
      <w:r>
        <w:rPr>
          <w:szCs w:val="28"/>
          <w:lang w:eastAsia="ar-SA"/>
        </w:rPr>
        <w:t xml:space="preserve">– </w:t>
      </w:r>
      <w:r w:rsidR="005F075E">
        <w:t>в ситуации неопределенности</w:t>
      </w:r>
      <w:r w:rsidR="004548C4">
        <w:t>,</w:t>
      </w:r>
      <w:r w:rsidR="005F075E">
        <w:t xml:space="preserve"> вследствие </w:t>
      </w:r>
      <w:r w:rsidR="005F075E">
        <w:rPr>
          <w:szCs w:val="28"/>
          <w:lang w:eastAsia="ar-SA"/>
        </w:rPr>
        <w:t xml:space="preserve">специальной </w:t>
      </w:r>
      <w:r w:rsidR="005F075E">
        <w:rPr>
          <w:szCs w:val="28"/>
          <w:lang w:eastAsia="ar-SA"/>
        </w:rPr>
        <w:lastRenderedPageBreak/>
        <w:t>военной операции и мобилизации</w:t>
      </w:r>
      <w:r w:rsidR="004548C4">
        <w:rPr>
          <w:szCs w:val="28"/>
          <w:lang w:eastAsia="ar-SA"/>
        </w:rPr>
        <w:t>,</w:t>
      </w:r>
      <w:r w:rsidR="005F075E">
        <w:t xml:space="preserve"> клиенты </w:t>
      </w:r>
      <w:r w:rsidR="005F075E" w:rsidRPr="004F3EC4">
        <w:rPr>
          <w:color w:val="000000"/>
          <w:szCs w:val="28"/>
        </w:rPr>
        <w:t>ГАУ РМ «Ледовый дворец»</w:t>
      </w:r>
      <w:r w:rsidR="005F075E">
        <w:rPr>
          <w:color w:val="000000"/>
          <w:szCs w:val="28"/>
        </w:rPr>
        <w:t xml:space="preserve"> стали</w:t>
      </w:r>
      <w:r w:rsidR="005F075E">
        <w:t xml:space="preserve"> экономить средства</w:t>
      </w:r>
      <w:r w:rsidRPr="00183FC6">
        <w:rPr>
          <w:color w:val="000000" w:themeColor="text1"/>
          <w:szCs w:val="28"/>
          <w:lang w:eastAsia="ar-SA"/>
        </w:rPr>
        <w:t>.</w:t>
      </w:r>
    </w:p>
    <w:p w:rsidR="00DC0D58" w:rsidRDefault="00DC0D58" w:rsidP="00DC0D58">
      <w:pPr>
        <w:pStyle w:val="a4"/>
        <w:spacing w:after="0" w:line="360" w:lineRule="auto"/>
        <w:ind w:left="0" w:firstLine="709"/>
        <w:jc w:val="both"/>
        <w:rPr>
          <w:szCs w:val="28"/>
        </w:rPr>
      </w:pPr>
      <w:r>
        <w:t>В-третьих, в</w:t>
      </w:r>
      <w:r w:rsidRPr="00B27EEE">
        <w:t>оспольз</w:t>
      </w:r>
      <w:r>
        <w:t xml:space="preserve">овавшись библиотеками </w:t>
      </w:r>
      <w:proofErr w:type="spellStart"/>
      <w:r w:rsidRPr="00170507">
        <w:rPr>
          <w:color w:val="000000"/>
          <w:szCs w:val="28"/>
        </w:rPr>
        <w:t>Pandas</w:t>
      </w:r>
      <w:proofErr w:type="spellEnd"/>
      <w:r w:rsidRPr="00636428">
        <w:rPr>
          <w:szCs w:val="28"/>
        </w:rPr>
        <w:t xml:space="preserve"> (объект </w:t>
      </w:r>
      <w:proofErr w:type="spellStart"/>
      <w:r w:rsidRPr="00636428">
        <w:rPr>
          <w:szCs w:val="28"/>
        </w:rPr>
        <w:t>DataFrame</w:t>
      </w:r>
      <w:proofErr w:type="spellEnd"/>
      <w:r>
        <w:rPr>
          <w:szCs w:val="28"/>
        </w:rPr>
        <w:t>,</w:t>
      </w:r>
      <w:r w:rsidRPr="00576D1A">
        <w:rPr>
          <w:szCs w:val="28"/>
          <w:lang w:eastAsia="ar-SA"/>
        </w:rPr>
        <w:t xml:space="preserve"> </w:t>
      </w:r>
      <w:r>
        <w:rPr>
          <w:szCs w:val="28"/>
          <w:lang w:eastAsia="ar-SA"/>
        </w:rPr>
        <w:t xml:space="preserve">функции </w:t>
      </w:r>
      <w:proofErr w:type="spellStart"/>
      <w:r w:rsidRPr="00F1354B">
        <w:rPr>
          <w:szCs w:val="28"/>
          <w:lang w:eastAsia="ar-SA"/>
        </w:rPr>
        <w:t>pd.read_csv</w:t>
      </w:r>
      <w:proofErr w:type="spellEnd"/>
      <w:r>
        <w:rPr>
          <w:szCs w:val="28"/>
          <w:lang w:eastAsia="ar-SA"/>
        </w:rPr>
        <w:t xml:space="preserve">, </w:t>
      </w:r>
      <w:r w:rsidRPr="004961B1">
        <w:rPr>
          <w:szCs w:val="28"/>
        </w:rPr>
        <w:t>.</w:t>
      </w:r>
      <w:proofErr w:type="spellStart"/>
      <w:r w:rsidRPr="004961B1">
        <w:rPr>
          <w:szCs w:val="28"/>
        </w:rPr>
        <w:t>head</w:t>
      </w:r>
      <w:proofErr w:type="spellEnd"/>
      <w:r w:rsidRPr="004961B1">
        <w:rPr>
          <w:szCs w:val="28"/>
        </w:rPr>
        <w:t>()</w:t>
      </w:r>
      <w:r w:rsidRPr="00636428">
        <w:rPr>
          <w:szCs w:val="28"/>
        </w:rPr>
        <w:t>,</w:t>
      </w:r>
      <w:r>
        <w:rPr>
          <w:szCs w:val="28"/>
        </w:rPr>
        <w:t xml:space="preserve"> </w:t>
      </w:r>
      <w:proofErr w:type="spellStart"/>
      <w:r w:rsidRPr="00DA5013">
        <w:rPr>
          <w:szCs w:val="28"/>
        </w:rPr>
        <w:t>pd</w:t>
      </w:r>
      <w:r w:rsidRPr="00EA48DD">
        <w:rPr>
          <w:szCs w:val="28"/>
        </w:rPr>
        <w:t>.</w:t>
      </w:r>
      <w:r w:rsidRPr="00DA5013">
        <w:rPr>
          <w:szCs w:val="28"/>
        </w:rPr>
        <w:t>crosstab</w:t>
      </w:r>
      <w:proofErr w:type="spellEnd"/>
      <w:r w:rsidRPr="00636428">
        <w:rPr>
          <w:szCs w:val="28"/>
        </w:rPr>
        <w:t xml:space="preserve"> </w:t>
      </w:r>
      <w:r>
        <w:rPr>
          <w:szCs w:val="28"/>
        </w:rPr>
        <w:t xml:space="preserve"> и др.) и </w:t>
      </w:r>
      <w:r w:rsidRPr="00576D1A">
        <w:rPr>
          <w:szCs w:val="28"/>
          <w:lang w:val="en-US"/>
        </w:rPr>
        <w:t>Matplotlib</w:t>
      </w:r>
      <w:r w:rsidRPr="008A1B30">
        <w:rPr>
          <w:szCs w:val="28"/>
        </w:rPr>
        <w:t xml:space="preserve"> (</w:t>
      </w:r>
      <w:r>
        <w:rPr>
          <w:szCs w:val="28"/>
        </w:rPr>
        <w:t>методы</w:t>
      </w:r>
      <w:r w:rsidRPr="008A1B30">
        <w:rPr>
          <w:szCs w:val="28"/>
        </w:rPr>
        <w:t xml:space="preserve"> </w:t>
      </w:r>
      <w:r>
        <w:rPr>
          <w:szCs w:val="28"/>
          <w:lang w:val="en-US"/>
        </w:rPr>
        <w:t>explode</w:t>
      </w:r>
      <w:r w:rsidRPr="008A1B30">
        <w:rPr>
          <w:szCs w:val="28"/>
        </w:rPr>
        <w:t xml:space="preserve">, </w:t>
      </w:r>
      <w:r>
        <w:rPr>
          <w:szCs w:val="28"/>
          <w:lang w:val="en-US"/>
        </w:rPr>
        <w:t>colors</w:t>
      </w:r>
      <w:r w:rsidRPr="008A1B30">
        <w:rPr>
          <w:szCs w:val="28"/>
        </w:rPr>
        <w:t xml:space="preserve">, </w:t>
      </w:r>
      <w:proofErr w:type="spellStart"/>
      <w:r w:rsidRPr="00576D1A">
        <w:rPr>
          <w:szCs w:val="28"/>
          <w:lang w:val="en-US"/>
        </w:rPr>
        <w:t>figsize</w:t>
      </w:r>
      <w:proofErr w:type="spellEnd"/>
      <w:r w:rsidRPr="008A1B30">
        <w:rPr>
          <w:szCs w:val="28"/>
        </w:rPr>
        <w:t xml:space="preserve">, </w:t>
      </w:r>
      <w:proofErr w:type="spellStart"/>
      <w:r w:rsidRPr="00576D1A">
        <w:rPr>
          <w:szCs w:val="28"/>
          <w:lang w:val="en-US"/>
        </w:rPr>
        <w:t>nrows</w:t>
      </w:r>
      <w:proofErr w:type="spellEnd"/>
      <w:r w:rsidRPr="008A1B30">
        <w:rPr>
          <w:szCs w:val="28"/>
        </w:rPr>
        <w:t xml:space="preserve">, </w:t>
      </w:r>
      <w:proofErr w:type="spellStart"/>
      <w:r w:rsidRPr="00576D1A">
        <w:rPr>
          <w:szCs w:val="28"/>
          <w:lang w:val="en-US"/>
        </w:rPr>
        <w:t>ncols</w:t>
      </w:r>
      <w:proofErr w:type="spellEnd"/>
      <w:r w:rsidRPr="008A1B30">
        <w:rPr>
          <w:szCs w:val="28"/>
        </w:rPr>
        <w:t>, .</w:t>
      </w:r>
      <w:r w:rsidRPr="00576D1A">
        <w:rPr>
          <w:szCs w:val="28"/>
          <w:lang w:val="en-US"/>
        </w:rPr>
        <w:t>pie</w:t>
      </w:r>
      <w:r w:rsidRPr="008A1B30">
        <w:rPr>
          <w:szCs w:val="28"/>
        </w:rPr>
        <w:t xml:space="preserve">(). </w:t>
      </w:r>
      <w:r>
        <w:rPr>
          <w:szCs w:val="28"/>
        </w:rPr>
        <w:t>а</w:t>
      </w:r>
      <w:proofErr w:type="spellStart"/>
      <w:r w:rsidRPr="00576D1A">
        <w:rPr>
          <w:szCs w:val="28"/>
          <w:lang w:val="en-US"/>
        </w:rPr>
        <w:t>utopct</w:t>
      </w:r>
      <w:proofErr w:type="spellEnd"/>
      <w:r w:rsidRPr="008A1B30">
        <w:rPr>
          <w:szCs w:val="28"/>
        </w:rPr>
        <w:t xml:space="preserve">, </w:t>
      </w:r>
      <w:proofErr w:type="spellStart"/>
      <w:r w:rsidRPr="00576D1A">
        <w:rPr>
          <w:szCs w:val="28"/>
          <w:lang w:val="en-US"/>
        </w:rPr>
        <w:t>wedgeprops</w:t>
      </w:r>
      <w:proofErr w:type="spellEnd"/>
      <w:r w:rsidRPr="008A1B30">
        <w:rPr>
          <w:szCs w:val="28"/>
        </w:rPr>
        <w:t xml:space="preserve">, </w:t>
      </w:r>
      <w:proofErr w:type="spellStart"/>
      <w:r w:rsidRPr="00576D1A">
        <w:rPr>
          <w:szCs w:val="28"/>
          <w:lang w:val="en-US"/>
        </w:rPr>
        <w:t>startangle</w:t>
      </w:r>
      <w:proofErr w:type="spellEnd"/>
      <w:r w:rsidRPr="008A1B30">
        <w:rPr>
          <w:szCs w:val="28"/>
        </w:rPr>
        <w:t>,</w:t>
      </w:r>
      <w:r w:rsidRPr="008A1B30">
        <w:rPr>
          <w:szCs w:val="28"/>
          <w:lang w:eastAsia="ar-SA"/>
        </w:rPr>
        <w:t xml:space="preserve"> </w:t>
      </w:r>
      <w:r>
        <w:rPr>
          <w:szCs w:val="28"/>
          <w:lang w:val="en-US" w:eastAsia="ar-SA"/>
        </w:rPr>
        <w:t>loc</w:t>
      </w:r>
      <w:r w:rsidRPr="008A1B30">
        <w:rPr>
          <w:szCs w:val="28"/>
        </w:rPr>
        <w:t xml:space="preserve">; </w:t>
      </w:r>
      <w:r>
        <w:rPr>
          <w:szCs w:val="28"/>
        </w:rPr>
        <w:t>функции</w:t>
      </w:r>
      <w:r w:rsidRPr="008A1B30">
        <w:rPr>
          <w:szCs w:val="28"/>
        </w:rPr>
        <w:t xml:space="preserve"> </w:t>
      </w:r>
      <w:proofErr w:type="spellStart"/>
      <w:r w:rsidRPr="00576D1A">
        <w:rPr>
          <w:szCs w:val="28"/>
          <w:lang w:val="en-US"/>
        </w:rPr>
        <w:t>plt</w:t>
      </w:r>
      <w:proofErr w:type="spellEnd"/>
      <w:r w:rsidRPr="008A1B30">
        <w:rPr>
          <w:szCs w:val="28"/>
        </w:rPr>
        <w:t>.</w:t>
      </w:r>
      <w:r w:rsidRPr="00576D1A">
        <w:rPr>
          <w:szCs w:val="28"/>
          <w:lang w:val="en-US"/>
        </w:rPr>
        <w:t>subplots</w:t>
      </w:r>
      <w:r w:rsidRPr="008A1B30">
        <w:rPr>
          <w:szCs w:val="28"/>
        </w:rPr>
        <w:t>,</w:t>
      </w:r>
      <w:r w:rsidRPr="008A1B30">
        <w:rPr>
          <w:szCs w:val="28"/>
          <w:lang w:eastAsia="ar-SA"/>
        </w:rPr>
        <w:t xml:space="preserve"> </w:t>
      </w:r>
      <w:r>
        <w:rPr>
          <w:szCs w:val="28"/>
          <w:lang w:val="en-US" w:eastAsia="ar-SA"/>
        </w:rPr>
        <w:t>show</w:t>
      </w:r>
      <w:r w:rsidRPr="008A1B30">
        <w:rPr>
          <w:szCs w:val="28"/>
          <w:lang w:eastAsia="ar-SA"/>
        </w:rPr>
        <w:t>()</w:t>
      </w:r>
      <w:r w:rsidRPr="008A1B30">
        <w:rPr>
          <w:szCs w:val="28"/>
        </w:rPr>
        <w:t>)</w:t>
      </w:r>
      <w:r>
        <w:rPr>
          <w:szCs w:val="28"/>
        </w:rPr>
        <w:t xml:space="preserve">, мы </w:t>
      </w:r>
      <w:r>
        <w:t>о</w:t>
      </w:r>
      <w:r w:rsidRPr="00B27EEE">
        <w:t>цени</w:t>
      </w:r>
      <w:r>
        <w:t>ли</w:t>
      </w:r>
      <w:r w:rsidRPr="00B27EEE">
        <w:t xml:space="preserve"> структуру </w:t>
      </w:r>
      <w:r>
        <w:t xml:space="preserve">доходов от платных </w:t>
      </w:r>
      <w:r w:rsidRPr="00B27EEE">
        <w:t>физкультурно-оздоровительных и досуговых услуг Ледов</w:t>
      </w:r>
      <w:r w:rsidR="005F075E">
        <w:t>ого</w:t>
      </w:r>
      <w:r w:rsidRPr="00B27EEE">
        <w:t xml:space="preserve"> дворц</w:t>
      </w:r>
      <w:r w:rsidR="005F075E">
        <w:t>а</w:t>
      </w:r>
      <w:r w:rsidRPr="00B27EEE">
        <w:t xml:space="preserve"> за 2020-2022 гг.</w:t>
      </w:r>
      <w:r>
        <w:t xml:space="preserve">, </w:t>
      </w:r>
      <w:r>
        <w:rPr>
          <w:szCs w:val="28"/>
        </w:rPr>
        <w:t xml:space="preserve">построив три круговые диаграммы. На основании этого нам удалось заключить о неконкурентоспособности услуг солярия. </w:t>
      </w:r>
    </w:p>
    <w:p w:rsidR="00DC0D58" w:rsidRDefault="00DC0D58" w:rsidP="00DC0D58">
      <w:pPr>
        <w:pStyle w:val="a4"/>
        <w:spacing w:after="0" w:line="360" w:lineRule="auto"/>
        <w:ind w:left="0" w:firstLine="709"/>
        <w:jc w:val="both"/>
        <w:rPr>
          <w:color w:val="000000" w:themeColor="text1"/>
          <w:szCs w:val="28"/>
        </w:rPr>
      </w:pPr>
      <w:r>
        <w:rPr>
          <w:szCs w:val="28"/>
        </w:rPr>
        <w:t xml:space="preserve">В-четвертых, </w:t>
      </w:r>
      <w:r w:rsidR="005F075E">
        <w:rPr>
          <w:szCs w:val="28"/>
        </w:rPr>
        <w:t xml:space="preserve">применив библиотеки </w:t>
      </w:r>
      <w:r w:rsidRPr="00030476">
        <w:rPr>
          <w:color w:val="000000" w:themeColor="text1"/>
          <w:szCs w:val="28"/>
        </w:rPr>
        <w:t>Р</w:t>
      </w:r>
      <w:proofErr w:type="spellStart"/>
      <w:r w:rsidRPr="00030476">
        <w:rPr>
          <w:color w:val="000000" w:themeColor="text1"/>
          <w:szCs w:val="28"/>
          <w:lang w:val="en-US"/>
        </w:rPr>
        <w:t>andas</w:t>
      </w:r>
      <w:proofErr w:type="spellEnd"/>
      <w:r w:rsidRPr="00030476">
        <w:rPr>
          <w:color w:val="000000" w:themeColor="text1"/>
          <w:szCs w:val="28"/>
        </w:rPr>
        <w:t xml:space="preserve"> </w:t>
      </w:r>
      <w:r w:rsidRPr="00F74141">
        <w:rPr>
          <w:rFonts w:eastAsia="TimesNewRoman"/>
          <w:bCs/>
          <w:color w:val="000000"/>
          <w:szCs w:val="28"/>
        </w:rPr>
        <w:t>(объект</w:t>
      </w:r>
      <w:r>
        <w:rPr>
          <w:rFonts w:eastAsia="TimesNewRoman"/>
          <w:bCs/>
          <w:color w:val="000000"/>
          <w:szCs w:val="28"/>
        </w:rPr>
        <w:t xml:space="preserve"> </w:t>
      </w:r>
      <w:proofErr w:type="spellStart"/>
      <w:r w:rsidRPr="00F74141">
        <w:rPr>
          <w:rFonts w:eastAsia="TimesNewRoman"/>
          <w:bCs/>
          <w:color w:val="000000"/>
          <w:szCs w:val="28"/>
        </w:rPr>
        <w:t>DataFrame</w:t>
      </w:r>
      <w:proofErr w:type="spellEnd"/>
      <w:r>
        <w:rPr>
          <w:rFonts w:eastAsia="TimesNewRoman"/>
          <w:bCs/>
          <w:color w:val="000000"/>
          <w:szCs w:val="28"/>
        </w:rPr>
        <w:t>;</w:t>
      </w:r>
      <w:r w:rsidRPr="00F74141">
        <w:rPr>
          <w:rFonts w:eastAsia="TimesNewRoman"/>
          <w:bCs/>
          <w:color w:val="000000"/>
          <w:szCs w:val="28"/>
        </w:rPr>
        <w:t xml:space="preserve"> функции </w:t>
      </w:r>
      <w:proofErr w:type="spellStart"/>
      <w:r w:rsidRPr="00F74141">
        <w:rPr>
          <w:rFonts w:eastAsia="TimesNewRoman"/>
          <w:bCs/>
          <w:color w:val="000000"/>
          <w:szCs w:val="28"/>
        </w:rPr>
        <w:t>read_csv</w:t>
      </w:r>
      <w:proofErr w:type="spellEnd"/>
      <w:r w:rsidRPr="00F74141">
        <w:rPr>
          <w:rFonts w:eastAsia="TimesNewRoman"/>
          <w:bCs/>
          <w:color w:val="000000"/>
          <w:szCs w:val="28"/>
        </w:rPr>
        <w:t>(),</w:t>
      </w:r>
      <w:r>
        <w:rPr>
          <w:rFonts w:eastAsia="TimesNewRoman"/>
          <w:bCs/>
          <w:color w:val="000000"/>
          <w:szCs w:val="28"/>
        </w:rPr>
        <w:t xml:space="preserve"> </w:t>
      </w:r>
      <w:r w:rsidRPr="00387704">
        <w:rPr>
          <w:szCs w:val="28"/>
          <w:lang w:eastAsia="ar-SA"/>
        </w:rPr>
        <w:t>.</w:t>
      </w:r>
      <w:proofErr w:type="spellStart"/>
      <w:r w:rsidRPr="00387704">
        <w:rPr>
          <w:szCs w:val="28"/>
          <w:lang w:eastAsia="ar-SA"/>
        </w:rPr>
        <w:t>sample</w:t>
      </w:r>
      <w:proofErr w:type="spellEnd"/>
      <w:r w:rsidRPr="00387704">
        <w:rPr>
          <w:szCs w:val="28"/>
          <w:lang w:eastAsia="ar-SA"/>
        </w:rPr>
        <w:t xml:space="preserve">(5), </w:t>
      </w:r>
      <w:proofErr w:type="spellStart"/>
      <w:r w:rsidRPr="00F74141">
        <w:rPr>
          <w:rFonts w:eastAsia="TimesNewRoman"/>
          <w:bCs/>
          <w:color w:val="000000"/>
          <w:szCs w:val="28"/>
        </w:rPr>
        <w:t>groupby</w:t>
      </w:r>
      <w:proofErr w:type="spellEnd"/>
      <w:r w:rsidRPr="00F74141">
        <w:rPr>
          <w:rFonts w:eastAsia="TimesNewRoman"/>
          <w:bCs/>
          <w:color w:val="000000"/>
          <w:szCs w:val="28"/>
        </w:rPr>
        <w:t>)</w:t>
      </w:r>
      <w:r w:rsidR="005F075E">
        <w:rPr>
          <w:rFonts w:eastAsia="TimesNewRoman"/>
          <w:bCs/>
          <w:color w:val="000000"/>
          <w:szCs w:val="28"/>
        </w:rPr>
        <w:t>;</w:t>
      </w:r>
      <w:r w:rsidRPr="00F74141">
        <w:rPr>
          <w:rFonts w:eastAsia="TimesNewRoman"/>
          <w:bCs/>
          <w:color w:val="000000"/>
          <w:szCs w:val="28"/>
        </w:rPr>
        <w:t xml:space="preserve"> </w:t>
      </w:r>
      <w:r w:rsidRPr="00030476">
        <w:rPr>
          <w:color w:val="000000" w:themeColor="text1"/>
          <w:szCs w:val="28"/>
          <w:lang w:val="en-US"/>
        </w:rPr>
        <w:t>Seaborn</w:t>
      </w:r>
      <w:r w:rsidRPr="00154732">
        <w:rPr>
          <w:rFonts w:eastAsia="TimesNewRoman"/>
          <w:bCs/>
          <w:color w:val="000000"/>
          <w:szCs w:val="28"/>
        </w:rPr>
        <w:t xml:space="preserve"> </w:t>
      </w:r>
      <w:r>
        <w:rPr>
          <w:rFonts w:eastAsia="TimesNewRoman"/>
          <w:bCs/>
          <w:color w:val="000000"/>
          <w:szCs w:val="28"/>
        </w:rPr>
        <w:t xml:space="preserve">(метод </w:t>
      </w:r>
      <w:r w:rsidRPr="002F2AA2">
        <w:rPr>
          <w:color w:val="000000" w:themeColor="text1"/>
          <w:szCs w:val="28"/>
          <w:lang w:val="en-US"/>
        </w:rPr>
        <w:t>hue</w:t>
      </w:r>
      <w:r>
        <w:rPr>
          <w:color w:val="000000" w:themeColor="text1"/>
          <w:szCs w:val="28"/>
        </w:rPr>
        <w:t>)</w:t>
      </w:r>
      <w:r w:rsidR="005F075E">
        <w:rPr>
          <w:color w:val="000000" w:themeColor="text1"/>
          <w:szCs w:val="28"/>
        </w:rPr>
        <w:t>;</w:t>
      </w:r>
      <w:r>
        <w:rPr>
          <w:szCs w:val="28"/>
        </w:rPr>
        <w:t xml:space="preserve"> </w:t>
      </w:r>
      <w:r w:rsidRPr="00030476">
        <w:rPr>
          <w:color w:val="000000" w:themeColor="text1"/>
          <w:szCs w:val="28"/>
          <w:lang w:val="en-US"/>
        </w:rPr>
        <w:t>Matplotlib</w:t>
      </w:r>
      <w:r w:rsidRPr="00154732">
        <w:rPr>
          <w:color w:val="000000" w:themeColor="text1"/>
          <w:szCs w:val="28"/>
        </w:rPr>
        <w:t xml:space="preserve"> </w:t>
      </w:r>
      <w:r w:rsidRPr="00154732">
        <w:rPr>
          <w:rFonts w:eastAsia="TimesNewRoman"/>
          <w:bCs/>
          <w:color w:val="000000"/>
          <w:szCs w:val="28"/>
        </w:rPr>
        <w:t>(</w:t>
      </w:r>
      <w:r>
        <w:rPr>
          <w:rFonts w:eastAsia="TimesNewRoman"/>
          <w:bCs/>
          <w:color w:val="000000"/>
          <w:szCs w:val="28"/>
        </w:rPr>
        <w:t xml:space="preserve">функции </w:t>
      </w:r>
      <w:r w:rsidRPr="00C60BDD">
        <w:rPr>
          <w:color w:val="000000" w:themeColor="text1"/>
          <w:szCs w:val="28"/>
        </w:rPr>
        <w:t>.</w:t>
      </w:r>
      <w:r>
        <w:rPr>
          <w:color w:val="000000" w:themeColor="text1"/>
          <w:szCs w:val="28"/>
          <w:lang w:val="en-US"/>
        </w:rPr>
        <w:t>figure</w:t>
      </w:r>
      <w:r>
        <w:rPr>
          <w:color w:val="000000" w:themeColor="text1"/>
          <w:szCs w:val="28"/>
        </w:rPr>
        <w:t xml:space="preserve">, </w:t>
      </w:r>
      <w:r w:rsidRPr="00705528">
        <w:rPr>
          <w:color w:val="000000" w:themeColor="text1"/>
          <w:szCs w:val="28"/>
        </w:rPr>
        <w:t>.</w:t>
      </w:r>
      <w:proofErr w:type="spellStart"/>
      <w:r>
        <w:rPr>
          <w:color w:val="000000" w:themeColor="text1"/>
          <w:szCs w:val="28"/>
          <w:lang w:val="en-US"/>
        </w:rPr>
        <w:t>barplot</w:t>
      </w:r>
      <w:proofErr w:type="spellEnd"/>
      <w:r>
        <w:rPr>
          <w:color w:val="000000" w:themeColor="text1"/>
          <w:szCs w:val="28"/>
        </w:rPr>
        <w:t xml:space="preserve">, </w:t>
      </w:r>
      <w:r>
        <w:rPr>
          <w:color w:val="000000" w:themeColor="text1"/>
          <w:szCs w:val="28"/>
          <w:lang w:val="en-US"/>
        </w:rPr>
        <w:t>bar</w:t>
      </w:r>
      <w:r w:rsidRPr="003C464F">
        <w:rPr>
          <w:color w:val="000000" w:themeColor="text1"/>
          <w:szCs w:val="28"/>
        </w:rPr>
        <w:t>_</w:t>
      </w:r>
      <w:r>
        <w:rPr>
          <w:color w:val="000000" w:themeColor="text1"/>
          <w:szCs w:val="28"/>
          <w:lang w:val="en-US"/>
        </w:rPr>
        <w:t>label</w:t>
      </w:r>
      <w:r>
        <w:rPr>
          <w:color w:val="000000" w:themeColor="text1"/>
          <w:szCs w:val="28"/>
        </w:rPr>
        <w:t xml:space="preserve">; методы </w:t>
      </w:r>
      <w:proofErr w:type="spellStart"/>
      <w:r>
        <w:rPr>
          <w:color w:val="000000" w:themeColor="text1"/>
          <w:szCs w:val="28"/>
          <w:lang w:val="en-US"/>
        </w:rPr>
        <w:t>figsize</w:t>
      </w:r>
      <w:proofErr w:type="spellEnd"/>
      <w:r w:rsidRPr="00154732">
        <w:rPr>
          <w:rFonts w:eastAsia="TimesNewRoman"/>
          <w:bCs/>
          <w:color w:val="000000"/>
          <w:szCs w:val="28"/>
        </w:rPr>
        <w:t>)</w:t>
      </w:r>
      <w:r>
        <w:rPr>
          <w:szCs w:val="28"/>
        </w:rPr>
        <w:t xml:space="preserve">, </w:t>
      </w:r>
      <w:r w:rsidR="005F075E">
        <w:rPr>
          <w:szCs w:val="28"/>
        </w:rPr>
        <w:t xml:space="preserve">мы </w:t>
      </w:r>
      <w:r>
        <w:rPr>
          <w:szCs w:val="28"/>
        </w:rPr>
        <w:t>оценили динамику</w:t>
      </w:r>
      <w:r>
        <w:rPr>
          <w:szCs w:val="28"/>
          <w:lang w:eastAsia="ar-SA"/>
        </w:rPr>
        <w:t xml:space="preserve"> цен </w:t>
      </w:r>
      <w:r w:rsidR="005F075E" w:rsidRPr="004F3EC4">
        <w:rPr>
          <w:color w:val="000000"/>
          <w:szCs w:val="28"/>
        </w:rPr>
        <w:t>ГАУ РМ «Ледовый дворец»</w:t>
      </w:r>
      <w:r w:rsidR="005F075E">
        <w:rPr>
          <w:color w:val="000000"/>
          <w:szCs w:val="28"/>
        </w:rPr>
        <w:t xml:space="preserve"> </w:t>
      </w:r>
      <w:r>
        <w:rPr>
          <w:szCs w:val="28"/>
          <w:lang w:eastAsia="ar-SA"/>
        </w:rPr>
        <w:t xml:space="preserve">на услуги массового катания за 2020-2023 гг. и построили </w:t>
      </w:r>
      <w:proofErr w:type="spellStart"/>
      <w:r>
        <w:rPr>
          <w:color w:val="000000" w:themeColor="text1"/>
          <w:szCs w:val="28"/>
        </w:rPr>
        <w:t>многорядовую</w:t>
      </w:r>
      <w:proofErr w:type="spellEnd"/>
      <w:r>
        <w:rPr>
          <w:color w:val="000000" w:themeColor="text1"/>
          <w:szCs w:val="28"/>
        </w:rPr>
        <w:t xml:space="preserve"> столбчатую диаграмму</w:t>
      </w:r>
      <w:r w:rsidR="005F075E">
        <w:rPr>
          <w:color w:val="000000" w:themeColor="text1"/>
          <w:szCs w:val="28"/>
        </w:rPr>
        <w:t>. В итоге, мы сделали вывод, что</w:t>
      </w:r>
      <w:r>
        <w:rPr>
          <w:color w:val="000000" w:themeColor="text1"/>
          <w:szCs w:val="28"/>
        </w:rPr>
        <w:t xml:space="preserve"> </w:t>
      </w:r>
      <w:r w:rsidRPr="00361F3F">
        <w:rPr>
          <w:color w:val="000000" w:themeColor="text1"/>
          <w:szCs w:val="28"/>
        </w:rPr>
        <w:t>уровень цен на услуги массового катания лоялен, а значит, конкурентоспособен на рынке спортивно-оздоровительных и досуговых услуг города.</w:t>
      </w:r>
    </w:p>
    <w:p w:rsidR="005477C5" w:rsidRDefault="005477C5">
      <w:pPr>
        <w:suppressAutoHyphens w:val="0"/>
        <w:spacing w:after="200" w:line="276" w:lineRule="auto"/>
      </w:pPr>
    </w:p>
    <w:p w:rsidR="00434C48" w:rsidRDefault="002D377F">
      <w:pPr>
        <w:suppressAutoHyphens w:val="0"/>
        <w:spacing w:after="200" w:line="276" w:lineRule="auto"/>
        <w:rPr>
          <w:b/>
          <w:sz w:val="28"/>
          <w:szCs w:val="28"/>
        </w:rPr>
      </w:pPr>
      <w:r>
        <w:rPr>
          <w:b/>
          <w:sz w:val="28"/>
          <w:szCs w:val="28"/>
        </w:rPr>
        <w:br w:type="page"/>
      </w:r>
      <w:r w:rsidR="00434C48">
        <w:rPr>
          <w:b/>
          <w:sz w:val="28"/>
          <w:szCs w:val="28"/>
        </w:rPr>
        <w:lastRenderedPageBreak/>
        <w:br w:type="page"/>
      </w:r>
    </w:p>
    <w:p w:rsidR="002D377F" w:rsidRDefault="00434C48" w:rsidP="00434C48">
      <w:pPr>
        <w:suppressAutoHyphens w:val="0"/>
        <w:spacing w:line="360" w:lineRule="auto"/>
        <w:jc w:val="center"/>
        <w:rPr>
          <w:b/>
          <w:sz w:val="28"/>
          <w:szCs w:val="28"/>
        </w:rPr>
      </w:pPr>
      <w:r>
        <w:rPr>
          <w:b/>
          <w:sz w:val="28"/>
          <w:szCs w:val="28"/>
        </w:rPr>
        <w:lastRenderedPageBreak/>
        <w:t>Заключение</w:t>
      </w:r>
    </w:p>
    <w:p w:rsidR="00434C48" w:rsidRDefault="00434C48" w:rsidP="00434C48">
      <w:pPr>
        <w:suppressAutoHyphens w:val="0"/>
        <w:spacing w:line="360" w:lineRule="auto"/>
        <w:rPr>
          <w:b/>
          <w:sz w:val="28"/>
          <w:szCs w:val="28"/>
        </w:rPr>
      </w:pPr>
    </w:p>
    <w:p w:rsidR="00434C48" w:rsidRPr="00434C48" w:rsidRDefault="00434C48" w:rsidP="00434C48">
      <w:pPr>
        <w:spacing w:line="360" w:lineRule="auto"/>
        <w:ind w:firstLine="709"/>
        <w:jc w:val="both"/>
        <w:rPr>
          <w:color w:val="000000" w:themeColor="text1"/>
          <w:sz w:val="28"/>
          <w:szCs w:val="28"/>
        </w:rPr>
      </w:pPr>
      <w:r>
        <w:rPr>
          <w:color w:val="000000" w:themeColor="text1"/>
          <w:sz w:val="28"/>
          <w:szCs w:val="28"/>
        </w:rPr>
        <w:t>О</w:t>
      </w:r>
      <w:r w:rsidRPr="00434C48">
        <w:rPr>
          <w:color w:val="000000" w:themeColor="text1"/>
          <w:sz w:val="28"/>
          <w:szCs w:val="28"/>
        </w:rPr>
        <w:t xml:space="preserve">бобщая итоги исследования сущности конкурентоспособности предприятия и методов оценки ее эффективности, мы пришли к следующим выводам. Явление конкурентоспособности, присущее различным экономическим субъектам, приобретает свою окончательную форму в среде предприятий, представляя собой комплексную характеристику их конкурентных преимуществ перед конкурентами по ряду показателей за определенный период времени в условиях конкретного рынка, а также способность к прибыльному функционированию и своевременной адаптации к изменяющимся факторам внутренней и внешней среды. В свою очередь, набор таких преимуществ, соответствующих текущей эффективной стратегии предприятия, отражает его конкурентное положение. Нами также подмечено, что конкурентная позиция, выступая катализатором достижения предприятием более высокого уровня конкурентоспособности на каждой из стадий процесса конкуренции, является показателем успешности конкурентного позиционирования. Одним из инструментов последнего выступает оценка эффективности конкурентоспособности предприятия. На сегодняшний день для этих целей разработано большое количество методических подходов, портфель которых каждое предприятие формирует индивидуально. При этом, для решения </w:t>
      </w:r>
      <w:proofErr w:type="gramStart"/>
      <w:r w:rsidRPr="00434C48">
        <w:rPr>
          <w:color w:val="000000" w:themeColor="text1"/>
          <w:sz w:val="28"/>
          <w:szCs w:val="28"/>
        </w:rPr>
        <w:t>задач  обработки</w:t>
      </w:r>
      <w:proofErr w:type="gramEnd"/>
      <w:r w:rsidRPr="00434C48">
        <w:rPr>
          <w:color w:val="000000" w:themeColor="text1"/>
          <w:sz w:val="28"/>
          <w:szCs w:val="28"/>
        </w:rPr>
        <w:t xml:space="preserve">, визуализации и анализа данных среди хозяйствующих субъектов набирают популярность библиотеки различных языков программирования, наиболее  востребованным из которых выступает </w:t>
      </w:r>
      <w:proofErr w:type="spellStart"/>
      <w:r w:rsidRPr="00434C48">
        <w:rPr>
          <w:color w:val="000000" w:themeColor="text1"/>
          <w:sz w:val="28"/>
          <w:szCs w:val="28"/>
        </w:rPr>
        <w:t>Python</w:t>
      </w:r>
      <w:proofErr w:type="spellEnd"/>
      <w:r w:rsidRPr="00434C48">
        <w:rPr>
          <w:color w:val="000000" w:themeColor="text1"/>
          <w:sz w:val="28"/>
          <w:szCs w:val="28"/>
        </w:rPr>
        <w:t>. О его возможностях в оценке эффективности конкурентоспособности предприятия и пойдет речь в следующем параграфе.</w:t>
      </w:r>
    </w:p>
    <w:p w:rsidR="00434C48" w:rsidRDefault="00434C48" w:rsidP="00434C48">
      <w:pPr>
        <w:spacing w:line="360" w:lineRule="auto"/>
        <w:ind w:firstLine="709"/>
        <w:jc w:val="both"/>
        <w:rPr>
          <w:color w:val="000000"/>
          <w:sz w:val="28"/>
          <w:szCs w:val="28"/>
          <w:shd w:val="clear" w:color="auto" w:fill="FFFFFF"/>
        </w:rPr>
      </w:pPr>
      <w:r>
        <w:rPr>
          <w:color w:val="000000" w:themeColor="text1"/>
          <w:sz w:val="28"/>
          <w:szCs w:val="28"/>
        </w:rPr>
        <w:t>О</w:t>
      </w:r>
      <w:r w:rsidRPr="00434C48">
        <w:rPr>
          <w:color w:val="000000" w:themeColor="text1"/>
          <w:sz w:val="28"/>
          <w:szCs w:val="28"/>
        </w:rPr>
        <w:t xml:space="preserve">бзор языка программирования </w:t>
      </w:r>
      <w:proofErr w:type="spellStart"/>
      <w:r w:rsidRPr="00434C48">
        <w:rPr>
          <w:color w:val="000000" w:themeColor="text1"/>
          <w:sz w:val="28"/>
          <w:szCs w:val="28"/>
        </w:rPr>
        <w:t>Python</w:t>
      </w:r>
      <w:proofErr w:type="spellEnd"/>
      <w:r w:rsidRPr="00434C48">
        <w:rPr>
          <w:color w:val="000000" w:themeColor="text1"/>
          <w:sz w:val="28"/>
          <w:szCs w:val="28"/>
        </w:rPr>
        <w:t xml:space="preserve"> в контексте решения задач анализа </w:t>
      </w:r>
      <w:r w:rsidRPr="0090033E">
        <w:rPr>
          <w:color w:val="000000"/>
          <w:sz w:val="28"/>
          <w:szCs w:val="28"/>
        </w:rPr>
        <w:t xml:space="preserve">конкурентоспособности предприятия, показал, что он предоставляет для этого </w:t>
      </w:r>
      <w:r w:rsidRPr="003220B2">
        <w:rPr>
          <w:color w:val="000000" w:themeColor="text1"/>
          <w:sz w:val="28"/>
          <w:szCs w:val="28"/>
        </w:rPr>
        <w:t>широкие возможности</w:t>
      </w:r>
      <w:r>
        <w:rPr>
          <w:color w:val="000000"/>
          <w:sz w:val="28"/>
          <w:szCs w:val="28"/>
          <w:shd w:val="clear" w:color="auto" w:fill="FFFFFF"/>
        </w:rPr>
        <w:t>. М</w:t>
      </w:r>
      <w:r w:rsidRPr="003220B2">
        <w:rPr>
          <w:color w:val="000000" w:themeColor="text1"/>
          <w:sz w:val="28"/>
          <w:szCs w:val="28"/>
        </w:rPr>
        <w:t xml:space="preserve">ы рассмотрели лишь базовые </w:t>
      </w:r>
      <w:r w:rsidRPr="0090033E">
        <w:rPr>
          <w:color w:val="000000"/>
          <w:sz w:val="28"/>
          <w:szCs w:val="28"/>
          <w:shd w:val="clear" w:color="auto" w:fill="FFFFFF"/>
        </w:rPr>
        <w:t>библиотек</w:t>
      </w:r>
      <w:r>
        <w:rPr>
          <w:color w:val="000000"/>
          <w:sz w:val="28"/>
          <w:szCs w:val="28"/>
          <w:shd w:val="clear" w:color="auto" w:fill="FFFFFF"/>
        </w:rPr>
        <w:t>и (</w:t>
      </w:r>
      <w:r w:rsidRPr="0090033E">
        <w:rPr>
          <w:color w:val="000000"/>
          <w:sz w:val="28"/>
          <w:szCs w:val="28"/>
          <w:lang w:val="en-US"/>
        </w:rPr>
        <w:t>Pandas</w:t>
      </w:r>
      <w:r w:rsidRPr="0090033E">
        <w:rPr>
          <w:color w:val="000000"/>
          <w:sz w:val="28"/>
          <w:szCs w:val="28"/>
        </w:rPr>
        <w:t xml:space="preserve">, </w:t>
      </w:r>
      <w:r w:rsidRPr="0090033E">
        <w:rPr>
          <w:color w:val="000000"/>
          <w:sz w:val="28"/>
          <w:szCs w:val="28"/>
          <w:lang w:val="en-US"/>
        </w:rPr>
        <w:t>NumPy</w:t>
      </w:r>
      <w:r w:rsidRPr="0090033E">
        <w:rPr>
          <w:color w:val="000000"/>
          <w:sz w:val="28"/>
          <w:szCs w:val="28"/>
        </w:rPr>
        <w:t xml:space="preserve">, </w:t>
      </w:r>
      <w:proofErr w:type="spellStart"/>
      <w:r w:rsidRPr="0090033E">
        <w:rPr>
          <w:color w:val="000000"/>
          <w:sz w:val="28"/>
          <w:szCs w:val="28"/>
          <w:lang w:val="en-US"/>
        </w:rPr>
        <w:t>Matplotib</w:t>
      </w:r>
      <w:proofErr w:type="spellEnd"/>
      <w:r w:rsidRPr="0090033E">
        <w:rPr>
          <w:color w:val="000000"/>
          <w:sz w:val="28"/>
          <w:szCs w:val="28"/>
        </w:rPr>
        <w:t xml:space="preserve">, </w:t>
      </w:r>
      <w:r w:rsidRPr="0090033E">
        <w:rPr>
          <w:color w:val="000000"/>
          <w:sz w:val="28"/>
          <w:szCs w:val="28"/>
          <w:lang w:val="en-US"/>
        </w:rPr>
        <w:t>Seaborn</w:t>
      </w:r>
      <w:r>
        <w:rPr>
          <w:color w:val="000000"/>
          <w:sz w:val="28"/>
          <w:szCs w:val="28"/>
        </w:rPr>
        <w:t>)</w:t>
      </w:r>
      <w:r>
        <w:rPr>
          <w:color w:val="000000"/>
          <w:sz w:val="28"/>
          <w:szCs w:val="28"/>
          <w:shd w:val="clear" w:color="auto" w:fill="FFFFFF"/>
        </w:rPr>
        <w:t xml:space="preserve"> и их арсенал, которые нужно знать начинающему финансовому аналитику</w:t>
      </w:r>
      <w:r w:rsidRPr="0090033E">
        <w:rPr>
          <w:color w:val="000000"/>
          <w:sz w:val="28"/>
          <w:szCs w:val="28"/>
          <w:shd w:val="clear" w:color="auto" w:fill="FFFFFF"/>
        </w:rPr>
        <w:t xml:space="preserve">. </w:t>
      </w:r>
    </w:p>
    <w:p w:rsidR="00434C48" w:rsidRDefault="00434C48" w:rsidP="00434C48">
      <w:pPr>
        <w:spacing w:line="360" w:lineRule="auto"/>
        <w:ind w:firstLine="709"/>
        <w:jc w:val="both"/>
        <w:rPr>
          <w:color w:val="000000" w:themeColor="text1"/>
          <w:sz w:val="28"/>
          <w:szCs w:val="28"/>
        </w:rPr>
      </w:pPr>
      <w:r>
        <w:rPr>
          <w:color w:val="000000" w:themeColor="text1"/>
          <w:sz w:val="28"/>
          <w:szCs w:val="28"/>
        </w:rPr>
        <w:lastRenderedPageBreak/>
        <w:t>Библиотека</w:t>
      </w:r>
      <w:r w:rsidRPr="006B4EE4">
        <w:rPr>
          <w:color w:val="000000" w:themeColor="text1"/>
          <w:sz w:val="28"/>
          <w:szCs w:val="28"/>
        </w:rPr>
        <w:t xml:space="preserve"> </w:t>
      </w:r>
      <w:proofErr w:type="spellStart"/>
      <w:r w:rsidRPr="006B4EE4">
        <w:rPr>
          <w:color w:val="000000" w:themeColor="text1"/>
          <w:sz w:val="28"/>
          <w:szCs w:val="28"/>
        </w:rPr>
        <w:t>Pandas</w:t>
      </w:r>
      <w:proofErr w:type="spellEnd"/>
      <w:r w:rsidRPr="006B4EE4">
        <w:rPr>
          <w:color w:val="000000" w:themeColor="text1"/>
          <w:sz w:val="28"/>
          <w:szCs w:val="28"/>
        </w:rPr>
        <w:t xml:space="preserve"> </w:t>
      </w:r>
      <w:r>
        <w:rPr>
          <w:color w:val="000000" w:themeColor="text1"/>
          <w:sz w:val="28"/>
          <w:szCs w:val="28"/>
        </w:rPr>
        <w:t>упрощает и ускоряет процесс</w:t>
      </w:r>
      <w:r w:rsidRPr="006B4EE4">
        <w:rPr>
          <w:color w:val="000000" w:themeColor="text1"/>
          <w:sz w:val="28"/>
          <w:szCs w:val="28"/>
        </w:rPr>
        <w:t xml:space="preserve"> </w:t>
      </w:r>
      <w:r w:rsidRPr="003220B2">
        <w:rPr>
          <w:color w:val="000000" w:themeColor="text1"/>
          <w:sz w:val="28"/>
          <w:szCs w:val="28"/>
        </w:rPr>
        <w:t>обработки</w:t>
      </w:r>
      <w:r>
        <w:rPr>
          <w:color w:val="000000" w:themeColor="text1"/>
          <w:sz w:val="28"/>
          <w:szCs w:val="28"/>
        </w:rPr>
        <w:t xml:space="preserve"> и анализа </w:t>
      </w:r>
      <w:r w:rsidRPr="003220B2">
        <w:rPr>
          <w:color w:val="000000" w:themeColor="text1"/>
          <w:sz w:val="28"/>
          <w:szCs w:val="28"/>
        </w:rPr>
        <w:t>данных</w:t>
      </w:r>
      <w:r>
        <w:rPr>
          <w:color w:val="000000" w:themeColor="text1"/>
          <w:sz w:val="28"/>
          <w:szCs w:val="28"/>
        </w:rPr>
        <w:t xml:space="preserve"> в процессе оценки конкурентоспособности предприятия благодаря предварительной</w:t>
      </w:r>
      <w:r w:rsidRPr="003220B2">
        <w:rPr>
          <w:color w:val="000000" w:themeColor="text1"/>
          <w:sz w:val="28"/>
          <w:szCs w:val="28"/>
        </w:rPr>
        <w:t xml:space="preserve"> структури</w:t>
      </w:r>
      <w:r>
        <w:rPr>
          <w:color w:val="000000" w:themeColor="text1"/>
          <w:sz w:val="28"/>
          <w:szCs w:val="28"/>
        </w:rPr>
        <w:t>зации</w:t>
      </w:r>
      <w:r w:rsidRPr="003220B2">
        <w:rPr>
          <w:color w:val="000000" w:themeColor="text1"/>
          <w:sz w:val="28"/>
          <w:szCs w:val="28"/>
        </w:rPr>
        <w:t xml:space="preserve"> данных</w:t>
      </w:r>
      <w:r>
        <w:rPr>
          <w:color w:val="000000" w:themeColor="text1"/>
          <w:sz w:val="28"/>
          <w:szCs w:val="28"/>
        </w:rPr>
        <w:t xml:space="preserve"> в объекты </w:t>
      </w:r>
      <w:proofErr w:type="spellStart"/>
      <w:r w:rsidRPr="003220B2">
        <w:rPr>
          <w:color w:val="000000" w:themeColor="text1"/>
          <w:sz w:val="28"/>
          <w:szCs w:val="28"/>
        </w:rPr>
        <w:t>Series</w:t>
      </w:r>
      <w:proofErr w:type="spellEnd"/>
      <w:r w:rsidRPr="003220B2">
        <w:rPr>
          <w:color w:val="000000" w:themeColor="text1"/>
          <w:sz w:val="28"/>
          <w:szCs w:val="28"/>
        </w:rPr>
        <w:t xml:space="preserve"> и </w:t>
      </w:r>
      <w:proofErr w:type="spellStart"/>
      <w:r w:rsidRPr="003220B2">
        <w:rPr>
          <w:color w:val="000000" w:themeColor="text1"/>
          <w:sz w:val="28"/>
          <w:szCs w:val="28"/>
        </w:rPr>
        <w:t>DataFrames</w:t>
      </w:r>
      <w:proofErr w:type="spellEnd"/>
      <w:r>
        <w:rPr>
          <w:color w:val="000000" w:themeColor="text1"/>
          <w:sz w:val="28"/>
          <w:szCs w:val="28"/>
        </w:rPr>
        <w:t xml:space="preserve">, дальнейшей их </w:t>
      </w:r>
      <w:r w:rsidRPr="0028447F">
        <w:rPr>
          <w:color w:val="000000" w:themeColor="text1"/>
          <w:sz w:val="28"/>
          <w:szCs w:val="28"/>
        </w:rPr>
        <w:t>группиров</w:t>
      </w:r>
      <w:r>
        <w:rPr>
          <w:color w:val="000000" w:themeColor="text1"/>
          <w:sz w:val="28"/>
          <w:szCs w:val="28"/>
        </w:rPr>
        <w:t>ки</w:t>
      </w:r>
      <w:r w:rsidRPr="0028447F">
        <w:rPr>
          <w:color w:val="000000" w:themeColor="text1"/>
          <w:sz w:val="28"/>
          <w:szCs w:val="28"/>
        </w:rPr>
        <w:t xml:space="preserve"> </w:t>
      </w:r>
      <w:r>
        <w:rPr>
          <w:color w:val="000000" w:themeColor="text1"/>
          <w:sz w:val="28"/>
          <w:szCs w:val="28"/>
        </w:rPr>
        <w:t xml:space="preserve">и </w:t>
      </w:r>
      <w:r w:rsidRPr="00421466">
        <w:rPr>
          <w:color w:val="000000" w:themeColor="text1"/>
          <w:sz w:val="28"/>
          <w:szCs w:val="28"/>
        </w:rPr>
        <w:t>агрегировани</w:t>
      </w:r>
      <w:r>
        <w:rPr>
          <w:color w:val="000000" w:themeColor="text1"/>
          <w:sz w:val="28"/>
          <w:szCs w:val="28"/>
        </w:rPr>
        <w:t>ю</w:t>
      </w:r>
      <w:r w:rsidRPr="00421466">
        <w:rPr>
          <w:color w:val="000000" w:themeColor="text1"/>
          <w:sz w:val="28"/>
          <w:szCs w:val="28"/>
        </w:rPr>
        <w:t xml:space="preserve"> </w:t>
      </w:r>
      <w:r>
        <w:rPr>
          <w:color w:val="000000" w:themeColor="text1"/>
          <w:sz w:val="28"/>
          <w:szCs w:val="28"/>
        </w:rPr>
        <w:t xml:space="preserve">посредством функций </w:t>
      </w:r>
      <w:proofErr w:type="spellStart"/>
      <w:r w:rsidRPr="00421466">
        <w:rPr>
          <w:color w:val="000000" w:themeColor="text1"/>
          <w:sz w:val="28"/>
          <w:szCs w:val="28"/>
        </w:rPr>
        <w:t>groupby</w:t>
      </w:r>
      <w:proofErr w:type="spellEnd"/>
      <w:r w:rsidRPr="00421466">
        <w:rPr>
          <w:color w:val="000000" w:themeColor="text1"/>
          <w:sz w:val="28"/>
          <w:szCs w:val="28"/>
        </w:rPr>
        <w:t xml:space="preserve">, </w:t>
      </w:r>
      <w:proofErr w:type="spellStart"/>
      <w:r w:rsidRPr="00421466">
        <w:rPr>
          <w:color w:val="000000" w:themeColor="text1"/>
          <w:sz w:val="28"/>
          <w:szCs w:val="28"/>
        </w:rPr>
        <w:t>crosstab</w:t>
      </w:r>
      <w:proofErr w:type="spellEnd"/>
      <w:r w:rsidRPr="00421466">
        <w:rPr>
          <w:color w:val="000000" w:themeColor="text1"/>
          <w:sz w:val="28"/>
          <w:szCs w:val="28"/>
        </w:rPr>
        <w:t xml:space="preserve"> и </w:t>
      </w:r>
      <w:proofErr w:type="spellStart"/>
      <w:r w:rsidRPr="00421466">
        <w:rPr>
          <w:color w:val="000000" w:themeColor="text1"/>
          <w:sz w:val="28"/>
          <w:szCs w:val="28"/>
        </w:rPr>
        <w:t>transform</w:t>
      </w:r>
      <w:proofErr w:type="spellEnd"/>
      <w:r>
        <w:rPr>
          <w:color w:val="000000" w:themeColor="text1"/>
          <w:sz w:val="28"/>
          <w:szCs w:val="28"/>
        </w:rPr>
        <w:t>, а также визуализации.</w:t>
      </w:r>
    </w:p>
    <w:p w:rsidR="00434C48" w:rsidRDefault="00434C48" w:rsidP="00434C48">
      <w:pPr>
        <w:spacing w:line="360" w:lineRule="auto"/>
        <w:ind w:firstLine="709"/>
        <w:jc w:val="both"/>
        <w:rPr>
          <w:color w:val="000000" w:themeColor="text1"/>
          <w:sz w:val="28"/>
          <w:szCs w:val="28"/>
        </w:rPr>
      </w:pPr>
      <w:r>
        <w:rPr>
          <w:color w:val="000000" w:themeColor="text1"/>
          <w:sz w:val="28"/>
          <w:szCs w:val="28"/>
        </w:rPr>
        <w:t>В</w:t>
      </w:r>
      <w:r w:rsidRPr="003A44AA">
        <w:rPr>
          <w:color w:val="000000" w:themeColor="text1"/>
          <w:sz w:val="28"/>
          <w:szCs w:val="28"/>
        </w:rPr>
        <w:t xml:space="preserve"> тандеме с инструментами для численных расчетов</w:t>
      </w:r>
      <w:r>
        <w:rPr>
          <w:color w:val="000000" w:themeColor="text1"/>
          <w:sz w:val="28"/>
          <w:szCs w:val="28"/>
        </w:rPr>
        <w:t xml:space="preserve"> (</w:t>
      </w:r>
      <w:proofErr w:type="spellStart"/>
      <w:r w:rsidRPr="003A44AA">
        <w:rPr>
          <w:color w:val="000000" w:themeColor="text1"/>
          <w:sz w:val="28"/>
          <w:szCs w:val="28"/>
        </w:rPr>
        <w:t>NumPy</w:t>
      </w:r>
      <w:proofErr w:type="spellEnd"/>
      <w:r>
        <w:rPr>
          <w:color w:val="000000" w:themeColor="text1"/>
          <w:sz w:val="28"/>
          <w:szCs w:val="28"/>
        </w:rPr>
        <w:t>)</w:t>
      </w:r>
      <w:r w:rsidRPr="003A44AA">
        <w:rPr>
          <w:color w:val="000000" w:themeColor="text1"/>
          <w:sz w:val="28"/>
          <w:szCs w:val="28"/>
        </w:rPr>
        <w:t xml:space="preserve"> и библиотеками визуализации </w:t>
      </w:r>
      <w:r>
        <w:rPr>
          <w:color w:val="000000" w:themeColor="text1"/>
          <w:sz w:val="28"/>
          <w:szCs w:val="28"/>
        </w:rPr>
        <w:t>(</w:t>
      </w:r>
      <w:proofErr w:type="spellStart"/>
      <w:r w:rsidRPr="003A44AA">
        <w:rPr>
          <w:color w:val="000000" w:themeColor="text1"/>
          <w:sz w:val="28"/>
          <w:szCs w:val="28"/>
        </w:rPr>
        <w:t>Matplotlib</w:t>
      </w:r>
      <w:proofErr w:type="spellEnd"/>
      <w:r w:rsidRPr="003A44AA">
        <w:rPr>
          <w:color w:val="000000" w:themeColor="text1"/>
          <w:sz w:val="28"/>
          <w:szCs w:val="28"/>
        </w:rPr>
        <w:t xml:space="preserve"> и </w:t>
      </w:r>
      <w:proofErr w:type="spellStart"/>
      <w:r w:rsidRPr="003A44AA">
        <w:rPr>
          <w:color w:val="000000" w:themeColor="text1"/>
          <w:sz w:val="28"/>
          <w:szCs w:val="28"/>
        </w:rPr>
        <w:t>Seaborn</w:t>
      </w:r>
      <w:proofErr w:type="spellEnd"/>
      <w:r>
        <w:rPr>
          <w:color w:val="000000" w:themeColor="text1"/>
          <w:sz w:val="28"/>
          <w:szCs w:val="28"/>
        </w:rPr>
        <w:t xml:space="preserve">) </w:t>
      </w:r>
      <w:proofErr w:type="spellStart"/>
      <w:r w:rsidRPr="003A44AA">
        <w:rPr>
          <w:color w:val="000000" w:themeColor="text1"/>
          <w:sz w:val="28"/>
          <w:szCs w:val="28"/>
        </w:rPr>
        <w:t>Рandas</w:t>
      </w:r>
      <w:proofErr w:type="spellEnd"/>
      <w:r w:rsidRPr="003A44AA">
        <w:rPr>
          <w:color w:val="000000" w:themeColor="text1"/>
          <w:sz w:val="28"/>
          <w:szCs w:val="28"/>
        </w:rPr>
        <w:t xml:space="preserve"> позволяет строить графики непосредственно на основе </w:t>
      </w:r>
      <w:proofErr w:type="spellStart"/>
      <w:r w:rsidRPr="003A44AA">
        <w:rPr>
          <w:color w:val="000000" w:themeColor="text1"/>
          <w:sz w:val="28"/>
          <w:szCs w:val="28"/>
        </w:rPr>
        <w:t>DataFrames</w:t>
      </w:r>
      <w:proofErr w:type="spellEnd"/>
      <w:r w:rsidRPr="003A44AA">
        <w:rPr>
          <w:color w:val="000000" w:themeColor="text1"/>
          <w:sz w:val="28"/>
          <w:szCs w:val="28"/>
        </w:rPr>
        <w:t xml:space="preserve"> и </w:t>
      </w:r>
      <w:proofErr w:type="spellStart"/>
      <w:r w:rsidRPr="003A44AA">
        <w:rPr>
          <w:color w:val="000000" w:themeColor="text1"/>
          <w:sz w:val="28"/>
          <w:szCs w:val="28"/>
        </w:rPr>
        <w:t>Series</w:t>
      </w:r>
      <w:proofErr w:type="spellEnd"/>
      <w:r>
        <w:rPr>
          <w:color w:val="000000" w:themeColor="text1"/>
          <w:sz w:val="28"/>
          <w:szCs w:val="28"/>
        </w:rPr>
        <w:t>, обеспечивая тем самым наглядность результатов оценки конкурентоспособности предприятия</w:t>
      </w:r>
      <w:r w:rsidRPr="003A44AA">
        <w:rPr>
          <w:color w:val="000000" w:themeColor="text1"/>
          <w:sz w:val="28"/>
          <w:szCs w:val="28"/>
        </w:rPr>
        <w:t>. </w:t>
      </w:r>
    </w:p>
    <w:p w:rsidR="00434C48" w:rsidRDefault="00434C48" w:rsidP="00434C48">
      <w:pPr>
        <w:spacing w:line="360" w:lineRule="auto"/>
        <w:ind w:firstLine="709"/>
        <w:jc w:val="both"/>
        <w:rPr>
          <w:color w:val="000000" w:themeColor="text1"/>
          <w:sz w:val="28"/>
          <w:szCs w:val="28"/>
        </w:rPr>
      </w:pPr>
      <w:r>
        <w:rPr>
          <w:color w:val="000000" w:themeColor="text1"/>
          <w:sz w:val="28"/>
          <w:szCs w:val="28"/>
        </w:rPr>
        <w:t xml:space="preserve">При этом, </w:t>
      </w:r>
      <w:r w:rsidRPr="003A44AA">
        <w:rPr>
          <w:color w:val="000000" w:themeColor="text1"/>
          <w:sz w:val="28"/>
          <w:szCs w:val="28"/>
        </w:rPr>
        <w:t>работ</w:t>
      </w:r>
      <w:r>
        <w:rPr>
          <w:color w:val="000000" w:themeColor="text1"/>
          <w:sz w:val="28"/>
          <w:szCs w:val="28"/>
        </w:rPr>
        <w:t>у</w:t>
      </w:r>
      <w:r w:rsidRPr="003A44AA">
        <w:rPr>
          <w:color w:val="000000" w:themeColor="text1"/>
          <w:sz w:val="28"/>
          <w:szCs w:val="28"/>
        </w:rPr>
        <w:t xml:space="preserve"> с данными </w:t>
      </w:r>
      <w:r>
        <w:rPr>
          <w:color w:val="000000" w:themeColor="text1"/>
          <w:sz w:val="28"/>
          <w:szCs w:val="28"/>
        </w:rPr>
        <w:t>целесообразно проводить в</w:t>
      </w:r>
      <w:r w:rsidRPr="003A44AA">
        <w:rPr>
          <w:color w:val="000000" w:themeColor="text1"/>
          <w:sz w:val="28"/>
          <w:szCs w:val="28"/>
        </w:rPr>
        <w:t xml:space="preserve"> специальн</w:t>
      </w:r>
      <w:r>
        <w:rPr>
          <w:color w:val="000000" w:themeColor="text1"/>
          <w:sz w:val="28"/>
          <w:szCs w:val="28"/>
        </w:rPr>
        <w:t>ой</w:t>
      </w:r>
      <w:r w:rsidRPr="003A44AA">
        <w:rPr>
          <w:color w:val="000000" w:themeColor="text1"/>
          <w:sz w:val="28"/>
          <w:szCs w:val="28"/>
        </w:rPr>
        <w:t xml:space="preserve"> сред</w:t>
      </w:r>
      <w:r>
        <w:rPr>
          <w:color w:val="000000" w:themeColor="text1"/>
          <w:sz w:val="28"/>
          <w:szCs w:val="28"/>
        </w:rPr>
        <w:t>е</w:t>
      </w:r>
      <w:r w:rsidRPr="003A44AA">
        <w:rPr>
          <w:color w:val="000000" w:themeColor="text1"/>
          <w:sz w:val="28"/>
          <w:szCs w:val="28"/>
        </w:rPr>
        <w:t xml:space="preserve"> разработки</w:t>
      </w:r>
      <w:r>
        <w:rPr>
          <w:color w:val="000000" w:themeColor="text1"/>
          <w:sz w:val="28"/>
          <w:szCs w:val="28"/>
        </w:rPr>
        <w:t xml:space="preserve">, например, </w:t>
      </w:r>
      <w:proofErr w:type="spellStart"/>
      <w:r w:rsidRPr="003A44AA">
        <w:rPr>
          <w:color w:val="000000" w:themeColor="text1"/>
          <w:sz w:val="28"/>
          <w:szCs w:val="28"/>
        </w:rPr>
        <w:t>Jupyter</w:t>
      </w:r>
      <w:proofErr w:type="spellEnd"/>
      <w:r w:rsidRPr="003A44AA">
        <w:rPr>
          <w:color w:val="000000" w:themeColor="text1"/>
          <w:sz w:val="28"/>
          <w:szCs w:val="28"/>
        </w:rPr>
        <w:t xml:space="preserve"> </w:t>
      </w:r>
      <w:proofErr w:type="spellStart"/>
      <w:r w:rsidRPr="003A44AA">
        <w:rPr>
          <w:color w:val="000000" w:themeColor="text1"/>
          <w:sz w:val="28"/>
          <w:szCs w:val="28"/>
        </w:rPr>
        <w:t>Notebook</w:t>
      </w:r>
      <w:proofErr w:type="spellEnd"/>
      <w:r>
        <w:rPr>
          <w:color w:val="000000" w:themeColor="text1"/>
          <w:sz w:val="28"/>
          <w:szCs w:val="28"/>
        </w:rPr>
        <w:t xml:space="preserve"> </w:t>
      </w:r>
      <w:r w:rsidRPr="003A44AA">
        <w:rPr>
          <w:color w:val="000000" w:themeColor="text1"/>
          <w:sz w:val="28"/>
          <w:szCs w:val="28"/>
        </w:rPr>
        <w:t>приложени</w:t>
      </w:r>
      <w:r>
        <w:rPr>
          <w:color w:val="000000" w:themeColor="text1"/>
          <w:sz w:val="28"/>
          <w:szCs w:val="28"/>
        </w:rPr>
        <w:t>я</w:t>
      </w:r>
      <w:r w:rsidRPr="003A44AA">
        <w:rPr>
          <w:color w:val="000000" w:themeColor="text1"/>
          <w:sz w:val="28"/>
          <w:szCs w:val="28"/>
        </w:rPr>
        <w:t xml:space="preserve"> с графическим интерфейсом </w:t>
      </w:r>
      <w:proofErr w:type="spellStart"/>
      <w:r w:rsidRPr="003A44AA">
        <w:rPr>
          <w:color w:val="000000" w:themeColor="text1"/>
          <w:sz w:val="28"/>
          <w:szCs w:val="28"/>
        </w:rPr>
        <w:t>Git</w:t>
      </w:r>
      <w:proofErr w:type="spellEnd"/>
      <w:r>
        <w:rPr>
          <w:color w:val="000000" w:themeColor="text1"/>
          <w:sz w:val="28"/>
          <w:szCs w:val="28"/>
        </w:rPr>
        <w:t xml:space="preserve"> через</w:t>
      </w:r>
      <w:r w:rsidRPr="006D00D4">
        <w:rPr>
          <w:color w:val="000000" w:themeColor="text1"/>
          <w:sz w:val="28"/>
          <w:szCs w:val="28"/>
        </w:rPr>
        <w:t xml:space="preserve"> </w:t>
      </w:r>
      <w:r w:rsidRPr="003A44AA">
        <w:rPr>
          <w:color w:val="000000" w:themeColor="text1"/>
          <w:sz w:val="28"/>
          <w:szCs w:val="28"/>
        </w:rPr>
        <w:t xml:space="preserve">открытый редактор кода VS </w:t>
      </w:r>
      <w:proofErr w:type="spellStart"/>
      <w:r w:rsidRPr="003A44AA">
        <w:rPr>
          <w:color w:val="000000" w:themeColor="text1"/>
          <w:sz w:val="28"/>
          <w:szCs w:val="28"/>
        </w:rPr>
        <w:t>Code</w:t>
      </w:r>
      <w:proofErr w:type="spellEnd"/>
      <w:r w:rsidRPr="003A44AA">
        <w:rPr>
          <w:color w:val="000000" w:themeColor="text1"/>
          <w:sz w:val="28"/>
          <w:szCs w:val="28"/>
        </w:rPr>
        <w:t xml:space="preserve">. В </w:t>
      </w:r>
      <w:proofErr w:type="spellStart"/>
      <w:r w:rsidRPr="003A44AA">
        <w:rPr>
          <w:color w:val="000000" w:themeColor="text1"/>
          <w:sz w:val="28"/>
          <w:szCs w:val="28"/>
        </w:rPr>
        <w:t>Jupyter</w:t>
      </w:r>
      <w:proofErr w:type="spellEnd"/>
      <w:r w:rsidRPr="003A44AA">
        <w:rPr>
          <w:color w:val="000000" w:themeColor="text1"/>
          <w:sz w:val="28"/>
          <w:szCs w:val="28"/>
        </w:rPr>
        <w:t xml:space="preserve"> </w:t>
      </w:r>
      <w:proofErr w:type="spellStart"/>
      <w:r w:rsidRPr="003A44AA">
        <w:rPr>
          <w:color w:val="000000" w:themeColor="text1"/>
          <w:sz w:val="28"/>
          <w:szCs w:val="28"/>
        </w:rPr>
        <w:t>Notebook</w:t>
      </w:r>
      <w:proofErr w:type="spellEnd"/>
      <w:r w:rsidRPr="003A44AA">
        <w:rPr>
          <w:color w:val="000000" w:themeColor="text1"/>
          <w:sz w:val="28"/>
          <w:szCs w:val="28"/>
        </w:rPr>
        <w:t xml:space="preserve"> можно писать код на </w:t>
      </w:r>
      <w:proofErr w:type="spellStart"/>
      <w:r w:rsidRPr="003A44AA">
        <w:rPr>
          <w:color w:val="000000" w:themeColor="text1"/>
          <w:sz w:val="28"/>
          <w:szCs w:val="28"/>
        </w:rPr>
        <w:t>Python</w:t>
      </w:r>
      <w:proofErr w:type="spellEnd"/>
      <w:r w:rsidRPr="003A44AA">
        <w:rPr>
          <w:color w:val="000000" w:themeColor="text1"/>
          <w:sz w:val="28"/>
          <w:szCs w:val="28"/>
        </w:rPr>
        <w:t xml:space="preserve">, используя в том числе библиотеку </w:t>
      </w:r>
      <w:proofErr w:type="spellStart"/>
      <w:r>
        <w:rPr>
          <w:color w:val="000000" w:themeColor="text1"/>
          <w:sz w:val="28"/>
          <w:szCs w:val="28"/>
        </w:rPr>
        <w:t>Р</w:t>
      </w:r>
      <w:r w:rsidRPr="003A44AA">
        <w:rPr>
          <w:color w:val="000000" w:themeColor="text1"/>
          <w:sz w:val="28"/>
          <w:szCs w:val="28"/>
        </w:rPr>
        <w:t>andas</w:t>
      </w:r>
      <w:proofErr w:type="spellEnd"/>
      <w:r w:rsidRPr="003A44AA">
        <w:rPr>
          <w:color w:val="000000" w:themeColor="text1"/>
          <w:sz w:val="28"/>
          <w:szCs w:val="28"/>
        </w:rPr>
        <w:t>, выполнять программы итерационно и анализировать результаты выполнения отдельных операций</w:t>
      </w:r>
      <w:r>
        <w:rPr>
          <w:color w:val="000000" w:themeColor="text1"/>
          <w:sz w:val="28"/>
          <w:szCs w:val="28"/>
        </w:rPr>
        <w:t xml:space="preserve"> оценки конкурентоспособности предприятия.</w:t>
      </w:r>
    </w:p>
    <w:p w:rsidR="00434C48" w:rsidRPr="00F74141" w:rsidRDefault="00434C48" w:rsidP="00434C48">
      <w:pPr>
        <w:spacing w:line="360" w:lineRule="auto"/>
        <w:ind w:firstLine="709"/>
        <w:jc w:val="both"/>
        <w:rPr>
          <w:rFonts w:eastAsia="TimesNewRoman"/>
          <w:bCs/>
          <w:color w:val="000000"/>
          <w:sz w:val="28"/>
          <w:szCs w:val="28"/>
        </w:rPr>
      </w:pPr>
      <w:r>
        <w:rPr>
          <w:rFonts w:eastAsia="TimesNewRoman"/>
          <w:bCs/>
          <w:color w:val="000000"/>
          <w:sz w:val="28"/>
          <w:szCs w:val="28"/>
        </w:rPr>
        <w:t xml:space="preserve">Несмотря на </w:t>
      </w:r>
      <w:r w:rsidRPr="00F74141">
        <w:rPr>
          <w:rFonts w:eastAsia="TimesNewRoman"/>
          <w:bCs/>
          <w:color w:val="000000"/>
          <w:sz w:val="28"/>
          <w:szCs w:val="28"/>
        </w:rPr>
        <w:t>начальный уровень знаний и опыта в области программирования и BI аналитики</w:t>
      </w:r>
      <w:r>
        <w:rPr>
          <w:rFonts w:eastAsia="TimesNewRoman"/>
          <w:bCs/>
          <w:color w:val="000000"/>
          <w:sz w:val="28"/>
          <w:szCs w:val="28"/>
        </w:rPr>
        <w:t>,</w:t>
      </w:r>
      <w:r w:rsidRPr="00F74141">
        <w:rPr>
          <w:rFonts w:eastAsia="TimesNewRoman"/>
          <w:bCs/>
          <w:color w:val="000000"/>
          <w:sz w:val="28"/>
          <w:szCs w:val="28"/>
        </w:rPr>
        <w:t xml:space="preserve"> </w:t>
      </w:r>
      <w:r>
        <w:rPr>
          <w:rFonts w:eastAsia="TimesNewRoman"/>
          <w:bCs/>
          <w:color w:val="000000"/>
          <w:sz w:val="28"/>
          <w:szCs w:val="28"/>
        </w:rPr>
        <w:t>мы смогли</w:t>
      </w:r>
      <w:r w:rsidRPr="00F74141">
        <w:rPr>
          <w:rFonts w:eastAsia="TimesNewRoman"/>
          <w:bCs/>
          <w:color w:val="000000"/>
          <w:sz w:val="28"/>
          <w:szCs w:val="28"/>
        </w:rPr>
        <w:t xml:space="preserve"> использовать</w:t>
      </w:r>
      <w:r w:rsidRPr="00D1073C">
        <w:rPr>
          <w:rFonts w:eastAsia="TimesNewRoman"/>
          <w:bCs/>
          <w:color w:val="000000" w:themeColor="text1"/>
          <w:sz w:val="28"/>
          <w:szCs w:val="28"/>
        </w:rPr>
        <w:t xml:space="preserve"> немалый </w:t>
      </w:r>
      <w:r w:rsidRPr="00F74141">
        <w:rPr>
          <w:rFonts w:eastAsia="TimesNewRoman"/>
          <w:bCs/>
          <w:color w:val="000000"/>
          <w:sz w:val="28"/>
          <w:szCs w:val="28"/>
        </w:rPr>
        <w:t xml:space="preserve">набор средств библиотек </w:t>
      </w:r>
      <w:proofErr w:type="spellStart"/>
      <w:r w:rsidRPr="00F74141">
        <w:rPr>
          <w:rFonts w:eastAsia="TimesNewRoman"/>
          <w:bCs/>
          <w:color w:val="000000"/>
          <w:sz w:val="28"/>
          <w:szCs w:val="28"/>
        </w:rPr>
        <w:t>Python</w:t>
      </w:r>
      <w:proofErr w:type="spellEnd"/>
      <w:r w:rsidRPr="00F74141">
        <w:rPr>
          <w:rFonts w:eastAsia="TimesNewRoman"/>
          <w:bCs/>
          <w:color w:val="000000"/>
          <w:sz w:val="28"/>
          <w:szCs w:val="28"/>
        </w:rPr>
        <w:t xml:space="preserve"> для анализа конкурентных позиций ГАУ РМ «Ледовый дворец» на рынке РМ. </w:t>
      </w:r>
    </w:p>
    <w:p w:rsidR="00434C48" w:rsidRPr="00F74141" w:rsidRDefault="00434C48" w:rsidP="00434C48">
      <w:pPr>
        <w:spacing w:line="360" w:lineRule="auto"/>
        <w:ind w:firstLine="709"/>
        <w:jc w:val="both"/>
        <w:rPr>
          <w:rFonts w:eastAsia="TimesNewRoman"/>
          <w:bCs/>
          <w:color w:val="000000"/>
          <w:sz w:val="28"/>
          <w:szCs w:val="28"/>
        </w:rPr>
      </w:pPr>
      <w:r w:rsidRPr="00F74141">
        <w:rPr>
          <w:rFonts w:eastAsia="TimesNewRoman"/>
          <w:bCs/>
          <w:color w:val="000000"/>
          <w:sz w:val="28"/>
          <w:szCs w:val="28"/>
        </w:rPr>
        <w:t>Во-первых, написание дипломного проекта и непосредственно кодов для целей анализа конкурентоспособности осуществлял</w:t>
      </w:r>
      <w:r>
        <w:rPr>
          <w:rFonts w:eastAsia="TimesNewRoman"/>
          <w:bCs/>
          <w:color w:val="000000"/>
          <w:sz w:val="28"/>
          <w:szCs w:val="28"/>
        </w:rPr>
        <w:t>ось</w:t>
      </w:r>
      <w:r w:rsidRPr="00F74141">
        <w:rPr>
          <w:rFonts w:eastAsia="TimesNewRoman"/>
          <w:bCs/>
          <w:color w:val="000000"/>
          <w:sz w:val="28"/>
          <w:szCs w:val="28"/>
        </w:rPr>
        <w:t xml:space="preserve"> в редакторе исходного кода </w:t>
      </w:r>
      <w:proofErr w:type="spellStart"/>
      <w:r w:rsidRPr="00F74141">
        <w:rPr>
          <w:rFonts w:eastAsia="TimesNewRoman"/>
          <w:bCs/>
          <w:color w:val="000000"/>
          <w:sz w:val="28"/>
          <w:szCs w:val="28"/>
        </w:rPr>
        <w:t>Visual</w:t>
      </w:r>
      <w:proofErr w:type="spellEnd"/>
      <w:r w:rsidRPr="00F74141">
        <w:rPr>
          <w:rFonts w:eastAsia="TimesNewRoman"/>
          <w:bCs/>
          <w:color w:val="000000"/>
          <w:sz w:val="28"/>
          <w:szCs w:val="28"/>
        </w:rPr>
        <w:t xml:space="preserve"> </w:t>
      </w:r>
      <w:proofErr w:type="spellStart"/>
      <w:r w:rsidRPr="00F74141">
        <w:rPr>
          <w:rFonts w:eastAsia="TimesNewRoman"/>
          <w:bCs/>
          <w:color w:val="000000"/>
          <w:sz w:val="28"/>
          <w:szCs w:val="28"/>
        </w:rPr>
        <w:t>Studio</w:t>
      </w:r>
      <w:proofErr w:type="spellEnd"/>
      <w:r w:rsidRPr="00F74141">
        <w:rPr>
          <w:rFonts w:eastAsia="TimesNewRoman"/>
          <w:bCs/>
          <w:color w:val="000000"/>
          <w:sz w:val="28"/>
          <w:szCs w:val="28"/>
        </w:rPr>
        <w:t xml:space="preserve"> </w:t>
      </w:r>
      <w:proofErr w:type="spellStart"/>
      <w:r w:rsidRPr="00F74141">
        <w:rPr>
          <w:rFonts w:eastAsia="TimesNewRoman"/>
          <w:bCs/>
          <w:color w:val="000000"/>
          <w:sz w:val="28"/>
          <w:szCs w:val="28"/>
        </w:rPr>
        <w:t>Code</w:t>
      </w:r>
      <w:proofErr w:type="spellEnd"/>
      <w:r w:rsidRPr="00F74141">
        <w:rPr>
          <w:rFonts w:eastAsia="TimesNewRoman"/>
          <w:bCs/>
          <w:color w:val="000000"/>
          <w:sz w:val="28"/>
          <w:szCs w:val="28"/>
        </w:rPr>
        <w:t xml:space="preserve"> с расширением </w:t>
      </w:r>
      <w:proofErr w:type="spellStart"/>
      <w:r w:rsidRPr="00F74141">
        <w:rPr>
          <w:rFonts w:eastAsia="TimesNewRoman"/>
          <w:bCs/>
          <w:color w:val="000000"/>
          <w:sz w:val="28"/>
          <w:szCs w:val="28"/>
        </w:rPr>
        <w:t>Jupiter</w:t>
      </w:r>
      <w:proofErr w:type="spellEnd"/>
      <w:r w:rsidRPr="00F74141">
        <w:rPr>
          <w:rFonts w:eastAsia="TimesNewRoman"/>
          <w:bCs/>
          <w:color w:val="000000"/>
          <w:sz w:val="28"/>
          <w:szCs w:val="28"/>
        </w:rPr>
        <w:t>.</w:t>
      </w:r>
    </w:p>
    <w:p w:rsidR="00434C48" w:rsidRPr="00F74141" w:rsidRDefault="00434C48" w:rsidP="00434C48">
      <w:pPr>
        <w:spacing w:line="360" w:lineRule="auto"/>
        <w:ind w:firstLine="709"/>
        <w:jc w:val="both"/>
        <w:rPr>
          <w:rFonts w:eastAsia="TimesNewRoman"/>
          <w:bCs/>
          <w:color w:val="000000"/>
          <w:sz w:val="28"/>
          <w:szCs w:val="28"/>
        </w:rPr>
      </w:pPr>
      <w:r w:rsidRPr="00F74141">
        <w:rPr>
          <w:rFonts w:eastAsia="TimesNewRoman"/>
          <w:bCs/>
          <w:color w:val="000000"/>
          <w:sz w:val="28"/>
          <w:szCs w:val="28"/>
        </w:rPr>
        <w:t xml:space="preserve">Во-вторых, инструменты </w:t>
      </w:r>
      <w:proofErr w:type="spellStart"/>
      <w:r w:rsidRPr="00F74141">
        <w:rPr>
          <w:rFonts w:eastAsia="TimesNewRoman"/>
          <w:bCs/>
          <w:color w:val="000000"/>
          <w:sz w:val="28"/>
          <w:szCs w:val="28"/>
        </w:rPr>
        <w:t>Рandas</w:t>
      </w:r>
      <w:proofErr w:type="spellEnd"/>
      <w:r w:rsidRPr="00F74141">
        <w:rPr>
          <w:rFonts w:eastAsia="TimesNewRoman"/>
          <w:bCs/>
          <w:color w:val="000000"/>
          <w:sz w:val="28"/>
          <w:szCs w:val="28"/>
        </w:rPr>
        <w:t xml:space="preserve"> (объект </w:t>
      </w:r>
      <w:proofErr w:type="spellStart"/>
      <w:r w:rsidRPr="00F74141">
        <w:rPr>
          <w:rFonts w:eastAsia="TimesNewRoman"/>
          <w:bCs/>
          <w:color w:val="000000"/>
          <w:sz w:val="28"/>
          <w:szCs w:val="28"/>
        </w:rPr>
        <w:t>DataFrame</w:t>
      </w:r>
      <w:proofErr w:type="spellEnd"/>
      <w:r w:rsidRPr="00F74141">
        <w:rPr>
          <w:rFonts w:eastAsia="TimesNewRoman"/>
          <w:bCs/>
          <w:color w:val="000000"/>
          <w:sz w:val="28"/>
          <w:szCs w:val="28"/>
        </w:rPr>
        <w:t xml:space="preserve">, функции </w:t>
      </w:r>
      <w:r>
        <w:rPr>
          <w:rFonts w:eastAsia="TimesNewRoman"/>
          <w:bCs/>
          <w:color w:val="000000"/>
          <w:sz w:val="28"/>
          <w:szCs w:val="28"/>
        </w:rPr>
        <w:t xml:space="preserve">– </w:t>
      </w:r>
      <w:proofErr w:type="spellStart"/>
      <w:r w:rsidRPr="00F74141">
        <w:rPr>
          <w:rFonts w:eastAsia="TimesNewRoman"/>
          <w:bCs/>
          <w:color w:val="000000"/>
          <w:sz w:val="28"/>
          <w:szCs w:val="28"/>
        </w:rPr>
        <w:t>sample</w:t>
      </w:r>
      <w:proofErr w:type="spellEnd"/>
      <w:r w:rsidRPr="00F74141">
        <w:rPr>
          <w:rFonts w:eastAsia="TimesNewRoman"/>
          <w:bCs/>
          <w:color w:val="000000"/>
          <w:sz w:val="28"/>
          <w:szCs w:val="28"/>
        </w:rPr>
        <w:t xml:space="preserve">(), </w:t>
      </w:r>
      <w:proofErr w:type="spellStart"/>
      <w:r w:rsidRPr="00F74141">
        <w:rPr>
          <w:rFonts w:eastAsia="TimesNewRoman"/>
          <w:bCs/>
          <w:color w:val="000000"/>
          <w:sz w:val="28"/>
          <w:szCs w:val="28"/>
        </w:rPr>
        <w:t>info</w:t>
      </w:r>
      <w:proofErr w:type="spellEnd"/>
      <w:r w:rsidRPr="00F74141">
        <w:rPr>
          <w:rFonts w:eastAsia="TimesNewRoman"/>
          <w:bCs/>
          <w:color w:val="000000"/>
          <w:sz w:val="28"/>
          <w:szCs w:val="28"/>
        </w:rPr>
        <w:t xml:space="preserve">(), </w:t>
      </w:r>
      <w:proofErr w:type="spellStart"/>
      <w:r w:rsidRPr="00F74141">
        <w:rPr>
          <w:rFonts w:eastAsia="TimesNewRoman"/>
          <w:bCs/>
          <w:color w:val="000000"/>
          <w:sz w:val="28"/>
          <w:szCs w:val="28"/>
        </w:rPr>
        <w:t>groupby</w:t>
      </w:r>
      <w:proofErr w:type="spellEnd"/>
      <w:r w:rsidRPr="00F74141">
        <w:rPr>
          <w:rFonts w:eastAsia="TimesNewRoman"/>
          <w:bCs/>
          <w:color w:val="000000"/>
          <w:sz w:val="28"/>
          <w:szCs w:val="28"/>
        </w:rPr>
        <w:t xml:space="preserve">, </w:t>
      </w:r>
      <w:proofErr w:type="spellStart"/>
      <w:r w:rsidRPr="0063787D">
        <w:rPr>
          <w:rFonts w:eastAsia="TimesNewRoman"/>
          <w:bCs/>
          <w:color w:val="000000"/>
          <w:sz w:val="28"/>
          <w:szCs w:val="28"/>
        </w:rPr>
        <w:t>read_csv</w:t>
      </w:r>
      <w:proofErr w:type="spellEnd"/>
      <w:r w:rsidRPr="0063787D">
        <w:rPr>
          <w:rFonts w:eastAsia="TimesNewRoman"/>
          <w:bCs/>
          <w:color w:val="000000"/>
          <w:sz w:val="28"/>
          <w:szCs w:val="28"/>
        </w:rPr>
        <w:t>(),</w:t>
      </w:r>
      <w:r w:rsidRPr="00F74141">
        <w:rPr>
          <w:rFonts w:eastAsia="TimesNewRoman"/>
          <w:bCs/>
          <w:color w:val="000000"/>
          <w:sz w:val="28"/>
          <w:szCs w:val="28"/>
        </w:rPr>
        <w:t xml:space="preserve"> </w:t>
      </w:r>
      <w:proofErr w:type="spellStart"/>
      <w:r w:rsidRPr="00F74141">
        <w:rPr>
          <w:rFonts w:eastAsia="TimesNewRoman"/>
          <w:bCs/>
          <w:color w:val="000000"/>
          <w:sz w:val="28"/>
          <w:szCs w:val="28"/>
        </w:rPr>
        <w:t>pivot_table</w:t>
      </w:r>
      <w:proofErr w:type="spellEnd"/>
      <w:r w:rsidRPr="00F74141">
        <w:rPr>
          <w:rFonts w:eastAsia="TimesNewRoman"/>
          <w:bCs/>
          <w:color w:val="000000"/>
          <w:sz w:val="28"/>
          <w:szCs w:val="28"/>
        </w:rPr>
        <w:t>)</w:t>
      </w:r>
      <w:r>
        <w:rPr>
          <w:rFonts w:eastAsia="TimesNewRoman"/>
          <w:bCs/>
          <w:color w:val="000000"/>
          <w:sz w:val="28"/>
          <w:szCs w:val="28"/>
        </w:rPr>
        <w:t xml:space="preserve"> были применены для </w:t>
      </w:r>
      <w:r w:rsidRPr="00F74141">
        <w:rPr>
          <w:rFonts w:eastAsia="TimesNewRoman"/>
          <w:bCs/>
          <w:color w:val="000000"/>
          <w:sz w:val="28"/>
          <w:szCs w:val="28"/>
        </w:rPr>
        <w:t>анализ</w:t>
      </w:r>
      <w:r>
        <w:rPr>
          <w:rFonts w:eastAsia="TimesNewRoman"/>
          <w:bCs/>
          <w:color w:val="000000"/>
          <w:sz w:val="28"/>
          <w:szCs w:val="28"/>
        </w:rPr>
        <w:t xml:space="preserve">а </w:t>
      </w:r>
      <w:proofErr w:type="spellStart"/>
      <w:r>
        <w:rPr>
          <w:rFonts w:eastAsia="TimesNewRoman"/>
          <w:bCs/>
          <w:color w:val="000000"/>
          <w:sz w:val="28"/>
          <w:szCs w:val="28"/>
        </w:rPr>
        <w:t>е</w:t>
      </w:r>
      <w:r w:rsidRPr="00F74141">
        <w:rPr>
          <w:rFonts w:eastAsia="TimesNewRoman"/>
          <w:bCs/>
          <w:color w:val="000000"/>
          <w:sz w:val="28"/>
          <w:szCs w:val="28"/>
        </w:rPr>
        <w:t>xcel</w:t>
      </w:r>
      <w:proofErr w:type="spellEnd"/>
      <w:r>
        <w:rPr>
          <w:rFonts w:eastAsia="TimesNewRoman"/>
          <w:bCs/>
          <w:color w:val="000000"/>
          <w:sz w:val="28"/>
          <w:szCs w:val="28"/>
        </w:rPr>
        <w:t>-</w:t>
      </w:r>
      <w:r w:rsidRPr="00F74141">
        <w:rPr>
          <w:rFonts w:eastAsia="TimesNewRoman"/>
          <w:bCs/>
          <w:color w:val="000000"/>
          <w:sz w:val="28"/>
          <w:szCs w:val="28"/>
        </w:rPr>
        <w:t>таблиц</w:t>
      </w:r>
      <w:r>
        <w:rPr>
          <w:rFonts w:eastAsia="TimesNewRoman"/>
          <w:bCs/>
          <w:color w:val="000000"/>
          <w:sz w:val="28"/>
          <w:szCs w:val="28"/>
        </w:rPr>
        <w:t>ы</w:t>
      </w:r>
      <w:r w:rsidRPr="00F74141">
        <w:rPr>
          <w:rFonts w:eastAsia="TimesNewRoman"/>
          <w:bCs/>
          <w:color w:val="000000"/>
          <w:sz w:val="28"/>
          <w:szCs w:val="28"/>
        </w:rPr>
        <w:t xml:space="preserve"> </w:t>
      </w:r>
      <w:r>
        <w:rPr>
          <w:rFonts w:eastAsia="TimesNewRoman"/>
          <w:bCs/>
          <w:color w:val="000000"/>
          <w:sz w:val="28"/>
          <w:szCs w:val="28"/>
        </w:rPr>
        <w:t>с данными о ц</w:t>
      </w:r>
      <w:r w:rsidRPr="00F74141">
        <w:rPr>
          <w:rFonts w:eastAsia="TimesNewRoman"/>
          <w:bCs/>
          <w:color w:val="000000"/>
          <w:sz w:val="28"/>
          <w:szCs w:val="28"/>
        </w:rPr>
        <w:t>ен</w:t>
      </w:r>
      <w:r>
        <w:rPr>
          <w:rFonts w:eastAsia="TimesNewRoman"/>
          <w:bCs/>
          <w:color w:val="000000"/>
          <w:sz w:val="28"/>
          <w:szCs w:val="28"/>
        </w:rPr>
        <w:t>ах</w:t>
      </w:r>
      <w:r w:rsidRPr="00F74141">
        <w:rPr>
          <w:rFonts w:eastAsia="TimesNewRoman"/>
          <w:bCs/>
          <w:color w:val="000000"/>
          <w:sz w:val="28"/>
          <w:szCs w:val="28"/>
        </w:rPr>
        <w:t xml:space="preserve"> на услуги </w:t>
      </w:r>
      <w:r>
        <w:rPr>
          <w:rFonts w:eastAsia="TimesNewRoman"/>
          <w:bCs/>
          <w:color w:val="000000"/>
          <w:sz w:val="28"/>
          <w:szCs w:val="28"/>
        </w:rPr>
        <w:t xml:space="preserve">в </w:t>
      </w:r>
      <w:r w:rsidRPr="00F74141">
        <w:rPr>
          <w:rFonts w:eastAsia="TimesNewRoman"/>
          <w:bCs/>
          <w:color w:val="000000"/>
          <w:sz w:val="28"/>
          <w:szCs w:val="28"/>
        </w:rPr>
        <w:t>ГАУ РМ «Ледовый дворец» и АУ РМ «СК «Мордовия»</w:t>
      </w:r>
      <w:r>
        <w:rPr>
          <w:rFonts w:eastAsia="TimesNewRoman"/>
          <w:bCs/>
          <w:color w:val="000000"/>
          <w:sz w:val="28"/>
          <w:szCs w:val="28"/>
        </w:rPr>
        <w:t xml:space="preserve"> за 2020-2022 гг., по итогу которого пришли к выводу о более конкурентоспособной системе</w:t>
      </w:r>
      <w:r w:rsidRPr="00F74141">
        <w:rPr>
          <w:rFonts w:eastAsia="TimesNewRoman"/>
          <w:bCs/>
          <w:color w:val="000000"/>
          <w:sz w:val="28"/>
          <w:szCs w:val="28"/>
        </w:rPr>
        <w:t xml:space="preserve"> ценообразования </w:t>
      </w:r>
      <w:r>
        <w:rPr>
          <w:rFonts w:eastAsia="TimesNewRoman"/>
          <w:bCs/>
          <w:color w:val="000000"/>
          <w:sz w:val="28"/>
          <w:szCs w:val="28"/>
        </w:rPr>
        <w:t xml:space="preserve">в </w:t>
      </w:r>
      <w:r w:rsidRPr="00F74141">
        <w:rPr>
          <w:rFonts w:eastAsia="TimesNewRoman"/>
          <w:bCs/>
          <w:color w:val="000000"/>
          <w:sz w:val="28"/>
          <w:szCs w:val="28"/>
        </w:rPr>
        <w:t>ГАУ РМ «Ледовый дворец».</w:t>
      </w:r>
    </w:p>
    <w:p w:rsidR="00434C48" w:rsidRPr="00F74141" w:rsidRDefault="00434C48" w:rsidP="00434C48">
      <w:pPr>
        <w:spacing w:line="360" w:lineRule="auto"/>
        <w:ind w:firstLine="709"/>
        <w:jc w:val="both"/>
        <w:rPr>
          <w:rFonts w:eastAsia="TimesNewRoman"/>
          <w:bCs/>
          <w:color w:val="000000"/>
          <w:sz w:val="28"/>
          <w:szCs w:val="28"/>
        </w:rPr>
      </w:pPr>
      <w:r w:rsidRPr="00F74141">
        <w:rPr>
          <w:rFonts w:eastAsia="TimesNewRoman"/>
          <w:bCs/>
          <w:color w:val="000000"/>
          <w:sz w:val="28"/>
          <w:szCs w:val="28"/>
        </w:rPr>
        <w:t xml:space="preserve">В-третьих, </w:t>
      </w:r>
      <w:r>
        <w:rPr>
          <w:rFonts w:eastAsia="TimesNewRoman"/>
          <w:bCs/>
          <w:color w:val="000000"/>
          <w:sz w:val="28"/>
          <w:szCs w:val="28"/>
        </w:rPr>
        <w:t>средства</w:t>
      </w:r>
      <w:r w:rsidRPr="00F74141">
        <w:rPr>
          <w:rFonts w:eastAsia="TimesNewRoman"/>
          <w:bCs/>
          <w:color w:val="000000"/>
          <w:sz w:val="28"/>
          <w:szCs w:val="28"/>
        </w:rPr>
        <w:t xml:space="preserve"> </w:t>
      </w:r>
      <w:r>
        <w:rPr>
          <w:rFonts w:eastAsia="TimesNewRoman"/>
          <w:bCs/>
          <w:color w:val="000000"/>
          <w:sz w:val="28"/>
          <w:szCs w:val="28"/>
        </w:rPr>
        <w:t xml:space="preserve">библиотек </w:t>
      </w:r>
      <w:r w:rsidRPr="00030476">
        <w:rPr>
          <w:color w:val="000000" w:themeColor="text1"/>
          <w:sz w:val="28"/>
          <w:szCs w:val="28"/>
        </w:rPr>
        <w:t>Р</w:t>
      </w:r>
      <w:proofErr w:type="spellStart"/>
      <w:r w:rsidRPr="00030476">
        <w:rPr>
          <w:color w:val="000000" w:themeColor="text1"/>
          <w:sz w:val="28"/>
          <w:szCs w:val="28"/>
          <w:lang w:val="en-US"/>
        </w:rPr>
        <w:t>andas</w:t>
      </w:r>
      <w:proofErr w:type="spellEnd"/>
      <w:r w:rsidRPr="00030476">
        <w:rPr>
          <w:color w:val="000000" w:themeColor="text1"/>
          <w:sz w:val="28"/>
          <w:szCs w:val="28"/>
        </w:rPr>
        <w:t xml:space="preserve"> </w:t>
      </w:r>
      <w:r w:rsidRPr="00F74141">
        <w:rPr>
          <w:rFonts w:eastAsia="TimesNewRoman"/>
          <w:bCs/>
          <w:color w:val="000000"/>
          <w:sz w:val="28"/>
          <w:szCs w:val="28"/>
        </w:rPr>
        <w:t xml:space="preserve">(функции </w:t>
      </w:r>
      <w:proofErr w:type="spellStart"/>
      <w:r w:rsidRPr="00F74141">
        <w:rPr>
          <w:rFonts w:eastAsia="TimesNewRoman"/>
          <w:bCs/>
          <w:color w:val="000000"/>
          <w:sz w:val="28"/>
          <w:szCs w:val="28"/>
        </w:rPr>
        <w:t>read_csv</w:t>
      </w:r>
      <w:proofErr w:type="spellEnd"/>
      <w:r w:rsidRPr="00F74141">
        <w:rPr>
          <w:rFonts w:eastAsia="TimesNewRoman"/>
          <w:bCs/>
          <w:color w:val="000000"/>
          <w:sz w:val="28"/>
          <w:szCs w:val="28"/>
        </w:rPr>
        <w:t>(),</w:t>
      </w:r>
      <w:r>
        <w:rPr>
          <w:rFonts w:eastAsia="TimesNewRoman"/>
          <w:bCs/>
          <w:color w:val="000000"/>
          <w:sz w:val="28"/>
          <w:szCs w:val="28"/>
        </w:rPr>
        <w:t xml:space="preserve"> </w:t>
      </w:r>
      <w:proofErr w:type="spellStart"/>
      <w:r w:rsidRPr="00F74141">
        <w:rPr>
          <w:rFonts w:eastAsia="TimesNewRoman"/>
          <w:bCs/>
          <w:color w:val="000000"/>
          <w:sz w:val="28"/>
          <w:szCs w:val="28"/>
        </w:rPr>
        <w:t>info</w:t>
      </w:r>
      <w:proofErr w:type="spellEnd"/>
      <w:r w:rsidRPr="00F74141">
        <w:rPr>
          <w:rFonts w:eastAsia="TimesNewRoman"/>
          <w:bCs/>
          <w:color w:val="000000"/>
          <w:sz w:val="28"/>
          <w:szCs w:val="28"/>
        </w:rPr>
        <w:t>(),</w:t>
      </w:r>
      <w:r>
        <w:rPr>
          <w:rFonts w:eastAsia="TimesNewRoman"/>
          <w:bCs/>
          <w:color w:val="000000"/>
          <w:sz w:val="28"/>
          <w:szCs w:val="28"/>
        </w:rPr>
        <w:t xml:space="preserve"> </w:t>
      </w:r>
      <w:proofErr w:type="spellStart"/>
      <w:r w:rsidRPr="00F74141">
        <w:rPr>
          <w:rFonts w:eastAsia="TimesNewRoman"/>
          <w:bCs/>
          <w:color w:val="000000"/>
          <w:sz w:val="28"/>
          <w:szCs w:val="28"/>
        </w:rPr>
        <w:t>groupby</w:t>
      </w:r>
      <w:proofErr w:type="spellEnd"/>
      <w:r w:rsidRPr="00F74141">
        <w:rPr>
          <w:rFonts w:eastAsia="TimesNewRoman"/>
          <w:bCs/>
          <w:color w:val="000000"/>
          <w:sz w:val="28"/>
          <w:szCs w:val="28"/>
        </w:rPr>
        <w:t>, объект</w:t>
      </w:r>
      <w:r>
        <w:rPr>
          <w:rFonts w:eastAsia="TimesNewRoman"/>
          <w:bCs/>
          <w:color w:val="000000"/>
          <w:sz w:val="28"/>
          <w:szCs w:val="28"/>
        </w:rPr>
        <w:t xml:space="preserve">ы </w:t>
      </w:r>
      <w:proofErr w:type="spellStart"/>
      <w:r w:rsidRPr="00D17D57">
        <w:rPr>
          <w:sz w:val="28"/>
          <w:szCs w:val="28"/>
        </w:rPr>
        <w:t>Series</w:t>
      </w:r>
      <w:proofErr w:type="spellEnd"/>
      <w:r>
        <w:rPr>
          <w:sz w:val="28"/>
          <w:szCs w:val="28"/>
        </w:rPr>
        <w:t xml:space="preserve"> и</w:t>
      </w:r>
      <w:r w:rsidRPr="00F74141">
        <w:rPr>
          <w:rFonts w:eastAsia="TimesNewRoman"/>
          <w:bCs/>
          <w:color w:val="000000"/>
          <w:sz w:val="28"/>
          <w:szCs w:val="28"/>
        </w:rPr>
        <w:t xml:space="preserve"> </w:t>
      </w:r>
      <w:proofErr w:type="spellStart"/>
      <w:r w:rsidRPr="00F74141">
        <w:rPr>
          <w:rFonts w:eastAsia="TimesNewRoman"/>
          <w:bCs/>
          <w:color w:val="000000"/>
          <w:sz w:val="28"/>
          <w:szCs w:val="28"/>
        </w:rPr>
        <w:t>DataFrame</w:t>
      </w:r>
      <w:proofErr w:type="spellEnd"/>
      <w:r w:rsidRPr="00F74141">
        <w:rPr>
          <w:rFonts w:eastAsia="TimesNewRoman"/>
          <w:bCs/>
          <w:color w:val="000000"/>
          <w:sz w:val="28"/>
          <w:szCs w:val="28"/>
        </w:rPr>
        <w:t xml:space="preserve">), </w:t>
      </w:r>
      <w:r w:rsidRPr="00030476">
        <w:rPr>
          <w:color w:val="000000" w:themeColor="text1"/>
          <w:sz w:val="28"/>
          <w:szCs w:val="28"/>
          <w:lang w:val="en-US"/>
        </w:rPr>
        <w:t>Seaborn</w:t>
      </w:r>
      <w:r w:rsidRPr="00154732">
        <w:rPr>
          <w:rFonts w:eastAsia="TimesNewRoman"/>
          <w:bCs/>
          <w:color w:val="000000"/>
          <w:sz w:val="28"/>
          <w:szCs w:val="28"/>
        </w:rPr>
        <w:t xml:space="preserve"> (</w:t>
      </w:r>
      <w:r>
        <w:rPr>
          <w:rFonts w:eastAsia="TimesNewRoman"/>
          <w:bCs/>
          <w:color w:val="000000"/>
          <w:sz w:val="28"/>
          <w:szCs w:val="28"/>
        </w:rPr>
        <w:t>функции</w:t>
      </w:r>
      <w:r w:rsidRPr="00154732">
        <w:rPr>
          <w:rFonts w:eastAsia="TimesNewRoman"/>
          <w:bCs/>
          <w:color w:val="000000"/>
          <w:sz w:val="28"/>
          <w:szCs w:val="28"/>
        </w:rPr>
        <w:t xml:space="preserve"> </w:t>
      </w:r>
      <w:proofErr w:type="spellStart"/>
      <w:r w:rsidRPr="0063787D">
        <w:rPr>
          <w:sz w:val="28"/>
          <w:szCs w:val="28"/>
          <w:lang w:val="en-US"/>
        </w:rPr>
        <w:t>sns</w:t>
      </w:r>
      <w:proofErr w:type="spellEnd"/>
      <w:r w:rsidRPr="00154732">
        <w:rPr>
          <w:sz w:val="28"/>
          <w:szCs w:val="28"/>
        </w:rPr>
        <w:t>.</w:t>
      </w:r>
      <w:proofErr w:type="spellStart"/>
      <w:r w:rsidRPr="0063787D">
        <w:rPr>
          <w:sz w:val="28"/>
          <w:szCs w:val="28"/>
          <w:lang w:val="en-US"/>
        </w:rPr>
        <w:t>barplot</w:t>
      </w:r>
      <w:proofErr w:type="spellEnd"/>
      <w:r w:rsidRPr="00154732">
        <w:rPr>
          <w:sz w:val="28"/>
          <w:szCs w:val="28"/>
        </w:rPr>
        <w:t>(),</w:t>
      </w:r>
      <w:r>
        <w:rPr>
          <w:sz w:val="28"/>
          <w:szCs w:val="28"/>
        </w:rPr>
        <w:t xml:space="preserve"> </w:t>
      </w:r>
      <w:r w:rsidRPr="0063787D">
        <w:rPr>
          <w:sz w:val="28"/>
          <w:szCs w:val="28"/>
          <w:lang w:val="en-US"/>
        </w:rPr>
        <w:t>bar</w:t>
      </w:r>
      <w:r w:rsidRPr="00154732">
        <w:rPr>
          <w:sz w:val="28"/>
          <w:szCs w:val="28"/>
        </w:rPr>
        <w:t>_</w:t>
      </w:r>
      <w:r w:rsidRPr="0063787D">
        <w:rPr>
          <w:sz w:val="28"/>
          <w:szCs w:val="28"/>
          <w:lang w:val="en-US"/>
        </w:rPr>
        <w:t>label</w:t>
      </w:r>
      <w:r w:rsidRPr="00154732">
        <w:rPr>
          <w:sz w:val="28"/>
          <w:szCs w:val="28"/>
        </w:rPr>
        <w:t>(),</w:t>
      </w:r>
      <w:proofErr w:type="spellStart"/>
      <w:r w:rsidRPr="0063787D">
        <w:rPr>
          <w:sz w:val="28"/>
          <w:szCs w:val="28"/>
          <w:lang w:val="en-US"/>
        </w:rPr>
        <w:t>plt</w:t>
      </w:r>
      <w:proofErr w:type="spellEnd"/>
      <w:r w:rsidRPr="00154732">
        <w:rPr>
          <w:sz w:val="28"/>
          <w:szCs w:val="28"/>
        </w:rPr>
        <w:t>.</w:t>
      </w:r>
      <w:r w:rsidRPr="0063787D">
        <w:rPr>
          <w:sz w:val="28"/>
          <w:szCs w:val="28"/>
          <w:lang w:val="en-US"/>
        </w:rPr>
        <w:t>show</w:t>
      </w:r>
      <w:r w:rsidRPr="00154732">
        <w:rPr>
          <w:sz w:val="28"/>
          <w:szCs w:val="28"/>
        </w:rPr>
        <w:t>()</w:t>
      </w:r>
      <w:r>
        <w:rPr>
          <w:sz w:val="28"/>
          <w:szCs w:val="28"/>
        </w:rPr>
        <w:t xml:space="preserve">) и </w:t>
      </w:r>
      <w:r w:rsidRPr="00030476">
        <w:rPr>
          <w:color w:val="000000" w:themeColor="text1"/>
          <w:sz w:val="28"/>
          <w:szCs w:val="28"/>
          <w:lang w:val="en-US"/>
        </w:rPr>
        <w:t>Matplotlib</w:t>
      </w:r>
      <w:r w:rsidRPr="00154732">
        <w:rPr>
          <w:color w:val="000000" w:themeColor="text1"/>
          <w:sz w:val="28"/>
          <w:szCs w:val="28"/>
        </w:rPr>
        <w:t xml:space="preserve"> </w:t>
      </w:r>
      <w:r w:rsidRPr="00154732">
        <w:rPr>
          <w:rFonts w:eastAsia="TimesNewRoman"/>
          <w:bCs/>
          <w:color w:val="000000"/>
          <w:sz w:val="28"/>
          <w:szCs w:val="28"/>
        </w:rPr>
        <w:t>(</w:t>
      </w:r>
      <w:r>
        <w:rPr>
          <w:rFonts w:eastAsia="TimesNewRoman"/>
          <w:bCs/>
          <w:color w:val="000000"/>
          <w:sz w:val="28"/>
          <w:szCs w:val="28"/>
        </w:rPr>
        <w:t>модуль</w:t>
      </w:r>
      <w:r w:rsidRPr="00154732">
        <w:rPr>
          <w:rFonts w:eastAsia="TimesNewRoman"/>
          <w:bCs/>
          <w:color w:val="000000"/>
          <w:sz w:val="28"/>
          <w:szCs w:val="28"/>
        </w:rPr>
        <w:t xml:space="preserve"> </w:t>
      </w:r>
      <w:proofErr w:type="spellStart"/>
      <w:r>
        <w:rPr>
          <w:rFonts w:eastAsia="TimesNewRoman"/>
          <w:bCs/>
          <w:color w:val="000000"/>
          <w:sz w:val="28"/>
          <w:szCs w:val="28"/>
          <w:lang w:val="en-US"/>
        </w:rPr>
        <w:t>pyplot</w:t>
      </w:r>
      <w:proofErr w:type="spellEnd"/>
      <w:r w:rsidRPr="00154732">
        <w:rPr>
          <w:rFonts w:eastAsia="TimesNewRoman"/>
          <w:bCs/>
          <w:color w:val="000000"/>
          <w:sz w:val="28"/>
          <w:szCs w:val="28"/>
        </w:rPr>
        <w:t xml:space="preserve">) </w:t>
      </w:r>
      <w:r>
        <w:rPr>
          <w:rFonts w:eastAsia="TimesNewRoman"/>
          <w:bCs/>
          <w:color w:val="000000"/>
          <w:sz w:val="28"/>
          <w:szCs w:val="28"/>
        </w:rPr>
        <w:t xml:space="preserve">были использованы в целях </w:t>
      </w:r>
      <w:r>
        <w:rPr>
          <w:rFonts w:eastAsia="TimesNewRoman"/>
          <w:bCs/>
          <w:color w:val="000000"/>
          <w:sz w:val="28"/>
          <w:szCs w:val="28"/>
        </w:rPr>
        <w:lastRenderedPageBreak/>
        <w:t xml:space="preserve">анализа </w:t>
      </w:r>
      <w:proofErr w:type="spellStart"/>
      <w:r>
        <w:rPr>
          <w:rFonts w:eastAsia="TimesNewRoman"/>
          <w:bCs/>
          <w:color w:val="000000"/>
          <w:sz w:val="28"/>
          <w:szCs w:val="28"/>
        </w:rPr>
        <w:t>е</w:t>
      </w:r>
      <w:r w:rsidRPr="00F74141">
        <w:rPr>
          <w:rFonts w:eastAsia="TimesNewRoman"/>
          <w:bCs/>
          <w:color w:val="000000"/>
          <w:sz w:val="28"/>
          <w:szCs w:val="28"/>
        </w:rPr>
        <w:t>xcel</w:t>
      </w:r>
      <w:proofErr w:type="spellEnd"/>
      <w:r>
        <w:rPr>
          <w:rFonts w:eastAsia="TimesNewRoman"/>
          <w:bCs/>
          <w:color w:val="000000"/>
          <w:sz w:val="28"/>
          <w:szCs w:val="28"/>
        </w:rPr>
        <w:t>-</w:t>
      </w:r>
      <w:r w:rsidRPr="00F74141">
        <w:rPr>
          <w:rFonts w:eastAsia="TimesNewRoman"/>
          <w:bCs/>
          <w:color w:val="000000"/>
          <w:sz w:val="28"/>
          <w:szCs w:val="28"/>
        </w:rPr>
        <w:t>таблиц</w:t>
      </w:r>
      <w:r>
        <w:rPr>
          <w:rFonts w:eastAsia="TimesNewRoman"/>
          <w:bCs/>
          <w:color w:val="000000"/>
          <w:sz w:val="28"/>
          <w:szCs w:val="28"/>
        </w:rPr>
        <w:t>ы</w:t>
      </w:r>
      <w:r w:rsidRPr="00F74141">
        <w:rPr>
          <w:rFonts w:eastAsia="TimesNewRoman"/>
          <w:bCs/>
          <w:color w:val="000000"/>
          <w:sz w:val="28"/>
          <w:szCs w:val="28"/>
        </w:rPr>
        <w:t xml:space="preserve"> </w:t>
      </w:r>
      <w:r>
        <w:rPr>
          <w:rFonts w:eastAsia="TimesNewRoman"/>
          <w:bCs/>
          <w:color w:val="000000"/>
          <w:sz w:val="28"/>
          <w:szCs w:val="28"/>
        </w:rPr>
        <w:t xml:space="preserve">с данными за 2022 г. о </w:t>
      </w:r>
      <w:r w:rsidRPr="00F74141">
        <w:rPr>
          <w:rFonts w:eastAsia="TimesNewRoman"/>
          <w:bCs/>
          <w:color w:val="000000"/>
          <w:sz w:val="28"/>
          <w:szCs w:val="28"/>
        </w:rPr>
        <w:t>стоимости услуг для корпоративных клиентов ГАУ РМ «Ледовый дворец» и других спортивных комплексов России</w:t>
      </w:r>
      <w:r>
        <w:rPr>
          <w:rFonts w:eastAsia="TimesNewRoman"/>
          <w:bCs/>
          <w:color w:val="000000"/>
          <w:sz w:val="28"/>
          <w:szCs w:val="28"/>
        </w:rPr>
        <w:t xml:space="preserve">, а также – построения соответствующей </w:t>
      </w:r>
      <w:proofErr w:type="spellStart"/>
      <w:r w:rsidRPr="00F74141">
        <w:rPr>
          <w:rFonts w:eastAsia="TimesNewRoman"/>
          <w:bCs/>
          <w:color w:val="000000"/>
          <w:sz w:val="28"/>
          <w:szCs w:val="28"/>
        </w:rPr>
        <w:t>многорядов</w:t>
      </w:r>
      <w:r>
        <w:rPr>
          <w:rFonts w:eastAsia="TimesNewRoman"/>
          <w:bCs/>
          <w:color w:val="000000"/>
          <w:sz w:val="28"/>
          <w:szCs w:val="28"/>
        </w:rPr>
        <w:t>ой</w:t>
      </w:r>
      <w:proofErr w:type="spellEnd"/>
      <w:r w:rsidRPr="00F74141">
        <w:rPr>
          <w:rFonts w:eastAsia="TimesNewRoman"/>
          <w:bCs/>
          <w:color w:val="000000"/>
          <w:sz w:val="28"/>
          <w:szCs w:val="28"/>
        </w:rPr>
        <w:t xml:space="preserve"> столбчат</w:t>
      </w:r>
      <w:r>
        <w:rPr>
          <w:rFonts w:eastAsia="TimesNewRoman"/>
          <w:bCs/>
          <w:color w:val="000000"/>
          <w:sz w:val="28"/>
          <w:szCs w:val="28"/>
        </w:rPr>
        <w:t>ой</w:t>
      </w:r>
      <w:r w:rsidRPr="00F74141">
        <w:rPr>
          <w:rFonts w:eastAsia="TimesNewRoman"/>
          <w:bCs/>
          <w:color w:val="000000"/>
          <w:sz w:val="28"/>
          <w:szCs w:val="28"/>
        </w:rPr>
        <w:t xml:space="preserve"> диаграмм</w:t>
      </w:r>
      <w:r>
        <w:rPr>
          <w:rFonts w:eastAsia="TimesNewRoman"/>
          <w:bCs/>
          <w:color w:val="000000"/>
          <w:sz w:val="28"/>
          <w:szCs w:val="28"/>
        </w:rPr>
        <w:t xml:space="preserve">ы. На основании чего заключили, что </w:t>
      </w:r>
      <w:r w:rsidRPr="00F74141">
        <w:rPr>
          <w:rFonts w:eastAsia="TimesNewRoman"/>
          <w:bCs/>
          <w:color w:val="000000"/>
          <w:sz w:val="28"/>
          <w:szCs w:val="28"/>
        </w:rPr>
        <w:t xml:space="preserve"> спрос на услуги ГАУ РМ «Ледовый дворец» со стороны иногородних корпоративных клиентов обусловлен не только высоким качеством ледового покрытия, но и относительно низкой стоимостью аренды ледовых арен и технического обеспечения мероприятий по сравнению с другими ледовыми дворцами РФ.</w:t>
      </w:r>
    </w:p>
    <w:p w:rsidR="00434C48" w:rsidRPr="00F74141" w:rsidRDefault="00434C48" w:rsidP="00434C48">
      <w:pPr>
        <w:spacing w:line="360" w:lineRule="auto"/>
        <w:ind w:firstLine="709"/>
        <w:jc w:val="both"/>
        <w:rPr>
          <w:rFonts w:eastAsia="TimesNewRoman"/>
          <w:bCs/>
          <w:color w:val="000000"/>
          <w:sz w:val="28"/>
          <w:szCs w:val="28"/>
        </w:rPr>
      </w:pPr>
      <w:r w:rsidRPr="00F74141">
        <w:rPr>
          <w:rFonts w:eastAsia="TimesNewRoman"/>
          <w:bCs/>
          <w:color w:val="000000"/>
          <w:sz w:val="28"/>
          <w:szCs w:val="28"/>
        </w:rPr>
        <w:t>В-четвертых, инструмент</w:t>
      </w:r>
      <w:r>
        <w:rPr>
          <w:rFonts w:eastAsia="TimesNewRoman"/>
          <w:bCs/>
          <w:color w:val="000000"/>
          <w:sz w:val="28"/>
          <w:szCs w:val="28"/>
        </w:rPr>
        <w:t>ы</w:t>
      </w:r>
      <w:r w:rsidRPr="00F74141">
        <w:rPr>
          <w:rFonts w:eastAsia="TimesNewRoman"/>
          <w:bCs/>
          <w:color w:val="000000"/>
          <w:sz w:val="28"/>
          <w:szCs w:val="28"/>
        </w:rPr>
        <w:t xml:space="preserve"> библиотеки </w:t>
      </w:r>
      <w:proofErr w:type="spellStart"/>
      <w:r w:rsidRPr="00F74141">
        <w:rPr>
          <w:rFonts w:eastAsia="TimesNewRoman"/>
          <w:bCs/>
          <w:color w:val="000000"/>
          <w:sz w:val="28"/>
          <w:szCs w:val="28"/>
        </w:rPr>
        <w:t>Рandas</w:t>
      </w:r>
      <w:proofErr w:type="spellEnd"/>
      <w:r w:rsidRPr="00F74141">
        <w:rPr>
          <w:rFonts w:eastAsia="TimesNewRoman"/>
          <w:bCs/>
          <w:color w:val="000000"/>
          <w:sz w:val="28"/>
          <w:szCs w:val="28"/>
        </w:rPr>
        <w:t xml:space="preserve">, </w:t>
      </w:r>
      <w:r>
        <w:rPr>
          <w:rFonts w:eastAsia="TimesNewRoman"/>
          <w:bCs/>
          <w:color w:val="000000"/>
          <w:sz w:val="28"/>
          <w:szCs w:val="28"/>
        </w:rPr>
        <w:t xml:space="preserve">в частности – </w:t>
      </w:r>
      <w:r w:rsidRPr="00F74141">
        <w:rPr>
          <w:rFonts w:eastAsia="TimesNewRoman"/>
          <w:bCs/>
          <w:color w:val="000000"/>
          <w:sz w:val="28"/>
          <w:szCs w:val="28"/>
        </w:rPr>
        <w:t xml:space="preserve">метод </w:t>
      </w:r>
      <w:proofErr w:type="spellStart"/>
      <w:r w:rsidRPr="00F74141">
        <w:rPr>
          <w:rFonts w:eastAsia="TimesNewRoman"/>
          <w:bCs/>
          <w:color w:val="000000"/>
          <w:sz w:val="28"/>
          <w:szCs w:val="28"/>
        </w:rPr>
        <w:t>pd.Series</w:t>
      </w:r>
      <w:proofErr w:type="spellEnd"/>
      <w:r w:rsidRPr="00F74141">
        <w:rPr>
          <w:rFonts w:eastAsia="TimesNewRoman"/>
          <w:bCs/>
          <w:color w:val="000000"/>
          <w:sz w:val="28"/>
          <w:szCs w:val="28"/>
        </w:rPr>
        <w:t>,</w:t>
      </w:r>
      <w:r>
        <w:rPr>
          <w:rFonts w:eastAsia="TimesNewRoman"/>
          <w:bCs/>
          <w:color w:val="000000"/>
          <w:sz w:val="28"/>
          <w:szCs w:val="28"/>
        </w:rPr>
        <w:t xml:space="preserve"> были применены для </w:t>
      </w:r>
      <w:r w:rsidRPr="00F74141">
        <w:rPr>
          <w:rFonts w:eastAsia="TimesNewRoman"/>
          <w:bCs/>
          <w:color w:val="000000"/>
          <w:sz w:val="28"/>
          <w:szCs w:val="28"/>
        </w:rPr>
        <w:t>расчет</w:t>
      </w:r>
      <w:r>
        <w:rPr>
          <w:rFonts w:eastAsia="TimesNewRoman"/>
          <w:bCs/>
          <w:color w:val="000000"/>
          <w:sz w:val="28"/>
          <w:szCs w:val="28"/>
        </w:rPr>
        <w:t>а</w:t>
      </w:r>
      <w:r w:rsidRPr="00F74141">
        <w:rPr>
          <w:rFonts w:eastAsia="TimesNewRoman"/>
          <w:bCs/>
          <w:color w:val="000000"/>
          <w:sz w:val="28"/>
          <w:szCs w:val="28"/>
        </w:rPr>
        <w:t xml:space="preserve"> стоимости 1 ч проката коньков с ботинками в ГАУ РМ «Ледовый дворец»</w:t>
      </w:r>
      <w:r>
        <w:rPr>
          <w:rFonts w:eastAsia="TimesNewRoman"/>
          <w:bCs/>
          <w:color w:val="000000"/>
          <w:sz w:val="28"/>
          <w:szCs w:val="28"/>
        </w:rPr>
        <w:t>, что позволило сделать вывод о ее конкурентоспособной величине (</w:t>
      </w:r>
      <w:r w:rsidRPr="00F74141">
        <w:rPr>
          <w:rFonts w:eastAsia="TimesNewRoman"/>
          <w:bCs/>
          <w:color w:val="000000"/>
          <w:sz w:val="28"/>
          <w:szCs w:val="28"/>
        </w:rPr>
        <w:t>150 руб.</w:t>
      </w:r>
      <w:r>
        <w:rPr>
          <w:rFonts w:eastAsia="TimesNewRoman"/>
          <w:bCs/>
          <w:color w:val="000000"/>
          <w:sz w:val="28"/>
          <w:szCs w:val="28"/>
        </w:rPr>
        <w:t>/</w:t>
      </w:r>
      <w:r w:rsidRPr="00F74141">
        <w:rPr>
          <w:rFonts w:eastAsia="TimesNewRoman"/>
          <w:bCs/>
          <w:color w:val="000000"/>
          <w:sz w:val="28"/>
          <w:szCs w:val="28"/>
        </w:rPr>
        <w:t xml:space="preserve"> час</w:t>
      </w:r>
      <w:r>
        <w:rPr>
          <w:rFonts w:eastAsia="TimesNewRoman"/>
          <w:bCs/>
          <w:color w:val="000000"/>
          <w:sz w:val="28"/>
          <w:szCs w:val="28"/>
        </w:rPr>
        <w:t xml:space="preserve">) за счет </w:t>
      </w:r>
      <w:r w:rsidRPr="00F74141">
        <w:rPr>
          <w:rFonts w:eastAsia="TimesNewRoman"/>
          <w:bCs/>
          <w:color w:val="000000"/>
          <w:sz w:val="28"/>
          <w:szCs w:val="28"/>
        </w:rPr>
        <w:t>грамотн</w:t>
      </w:r>
      <w:r>
        <w:rPr>
          <w:rFonts w:eastAsia="TimesNewRoman"/>
          <w:bCs/>
          <w:color w:val="000000"/>
          <w:sz w:val="28"/>
          <w:szCs w:val="28"/>
        </w:rPr>
        <w:t>ого</w:t>
      </w:r>
      <w:r w:rsidRPr="00F74141">
        <w:rPr>
          <w:rFonts w:eastAsia="TimesNewRoman"/>
          <w:bCs/>
          <w:color w:val="000000"/>
          <w:sz w:val="28"/>
          <w:szCs w:val="28"/>
        </w:rPr>
        <w:t xml:space="preserve"> подход</w:t>
      </w:r>
      <w:r>
        <w:rPr>
          <w:rFonts w:eastAsia="TimesNewRoman"/>
          <w:bCs/>
          <w:color w:val="000000"/>
          <w:sz w:val="28"/>
          <w:szCs w:val="28"/>
        </w:rPr>
        <w:t>а</w:t>
      </w:r>
      <w:r w:rsidRPr="00F74141">
        <w:rPr>
          <w:rFonts w:eastAsia="TimesNewRoman"/>
          <w:bCs/>
          <w:color w:val="000000"/>
          <w:sz w:val="28"/>
          <w:szCs w:val="28"/>
        </w:rPr>
        <w:t xml:space="preserve"> к политике ценообразования Бухгалтери</w:t>
      </w:r>
      <w:r>
        <w:rPr>
          <w:rFonts w:eastAsia="TimesNewRoman"/>
          <w:bCs/>
          <w:color w:val="000000"/>
          <w:sz w:val="28"/>
          <w:szCs w:val="28"/>
        </w:rPr>
        <w:t>и</w:t>
      </w:r>
      <w:r w:rsidRPr="00F74141">
        <w:rPr>
          <w:rFonts w:eastAsia="TimesNewRoman"/>
          <w:bCs/>
          <w:color w:val="000000"/>
          <w:sz w:val="28"/>
          <w:szCs w:val="28"/>
        </w:rPr>
        <w:t xml:space="preserve"> и ПЭО</w:t>
      </w:r>
      <w:r>
        <w:rPr>
          <w:rFonts w:eastAsia="TimesNewRoman"/>
          <w:bCs/>
          <w:color w:val="000000"/>
          <w:sz w:val="28"/>
          <w:szCs w:val="28"/>
        </w:rPr>
        <w:t xml:space="preserve"> учреждения</w:t>
      </w:r>
      <w:r w:rsidRPr="00F74141">
        <w:rPr>
          <w:rFonts w:eastAsia="TimesNewRoman"/>
          <w:bCs/>
          <w:color w:val="000000"/>
          <w:sz w:val="28"/>
          <w:szCs w:val="28"/>
        </w:rPr>
        <w:t xml:space="preserve">. </w:t>
      </w:r>
    </w:p>
    <w:p w:rsidR="00434C48" w:rsidRPr="004F3EC4" w:rsidRDefault="00434C48" w:rsidP="00434C48">
      <w:pPr>
        <w:shd w:val="clear" w:color="auto" w:fill="FFFFFF"/>
        <w:tabs>
          <w:tab w:val="left" w:pos="0"/>
          <w:tab w:val="left" w:pos="1701"/>
        </w:tabs>
        <w:spacing w:line="360" w:lineRule="auto"/>
        <w:ind w:firstLine="709"/>
        <w:jc w:val="both"/>
        <w:rPr>
          <w:color w:val="000000"/>
          <w:sz w:val="28"/>
          <w:szCs w:val="28"/>
        </w:rPr>
      </w:pPr>
      <w:r>
        <w:rPr>
          <w:color w:val="000000"/>
          <w:sz w:val="28"/>
          <w:szCs w:val="28"/>
        </w:rPr>
        <w:t>О</w:t>
      </w:r>
      <w:r w:rsidRPr="004F3EC4">
        <w:rPr>
          <w:color w:val="000000"/>
          <w:sz w:val="28"/>
          <w:szCs w:val="28"/>
        </w:rPr>
        <w:t xml:space="preserve">ценив эффективность конкурентоспособности ГАУ РМ «Ледовый дворец» с помощью библиотек </w:t>
      </w:r>
      <w:proofErr w:type="spellStart"/>
      <w:r w:rsidRPr="004F3EC4">
        <w:rPr>
          <w:color w:val="000000"/>
          <w:sz w:val="28"/>
          <w:szCs w:val="28"/>
        </w:rPr>
        <w:t>Python</w:t>
      </w:r>
      <w:proofErr w:type="spellEnd"/>
      <w:r w:rsidRPr="004F3EC4">
        <w:rPr>
          <w:color w:val="000000"/>
          <w:sz w:val="28"/>
          <w:szCs w:val="28"/>
        </w:rPr>
        <w:t xml:space="preserve">, мы пришли к следующим выводам.  </w:t>
      </w:r>
    </w:p>
    <w:p w:rsidR="00434C48" w:rsidRPr="00E863A6" w:rsidRDefault="00434C48" w:rsidP="00434C48">
      <w:pPr>
        <w:spacing w:line="360" w:lineRule="auto"/>
        <w:ind w:firstLine="709"/>
        <w:jc w:val="both"/>
        <w:rPr>
          <w:sz w:val="28"/>
          <w:szCs w:val="28"/>
        </w:rPr>
      </w:pPr>
      <w:r>
        <w:rPr>
          <w:sz w:val="28"/>
          <w:szCs w:val="28"/>
        </w:rPr>
        <w:t xml:space="preserve">Во-первых, применив </w:t>
      </w:r>
      <w:r w:rsidRPr="00636428">
        <w:rPr>
          <w:sz w:val="28"/>
          <w:szCs w:val="28"/>
        </w:rPr>
        <w:t>инструмент</w:t>
      </w:r>
      <w:r>
        <w:rPr>
          <w:sz w:val="28"/>
          <w:szCs w:val="28"/>
        </w:rPr>
        <w:t>арий библиотек</w:t>
      </w:r>
      <w:r w:rsidRPr="00636428">
        <w:rPr>
          <w:sz w:val="28"/>
          <w:szCs w:val="28"/>
        </w:rPr>
        <w:t xml:space="preserve"> </w:t>
      </w:r>
      <w:proofErr w:type="spellStart"/>
      <w:r w:rsidRPr="00636428">
        <w:rPr>
          <w:sz w:val="28"/>
          <w:szCs w:val="28"/>
        </w:rPr>
        <w:t>Рandas</w:t>
      </w:r>
      <w:proofErr w:type="spellEnd"/>
      <w:r w:rsidRPr="00636428">
        <w:rPr>
          <w:sz w:val="28"/>
          <w:szCs w:val="28"/>
        </w:rPr>
        <w:t xml:space="preserve"> (объект </w:t>
      </w:r>
      <w:proofErr w:type="spellStart"/>
      <w:r w:rsidRPr="00636428">
        <w:rPr>
          <w:sz w:val="28"/>
          <w:szCs w:val="28"/>
        </w:rPr>
        <w:t>DataFrame</w:t>
      </w:r>
      <w:proofErr w:type="spellEnd"/>
      <w:r w:rsidRPr="00636428">
        <w:rPr>
          <w:sz w:val="28"/>
          <w:szCs w:val="28"/>
        </w:rPr>
        <w:t xml:space="preserve">), </w:t>
      </w:r>
      <w:proofErr w:type="spellStart"/>
      <w:r w:rsidRPr="00636428">
        <w:rPr>
          <w:sz w:val="28"/>
          <w:szCs w:val="28"/>
        </w:rPr>
        <w:t>Matplotlib</w:t>
      </w:r>
      <w:proofErr w:type="spellEnd"/>
      <w:r w:rsidRPr="00636428">
        <w:rPr>
          <w:sz w:val="28"/>
          <w:szCs w:val="28"/>
        </w:rPr>
        <w:t xml:space="preserve"> </w:t>
      </w:r>
      <w:r>
        <w:rPr>
          <w:sz w:val="28"/>
          <w:szCs w:val="28"/>
        </w:rPr>
        <w:t>(</w:t>
      </w:r>
      <w:r w:rsidRPr="00636428">
        <w:rPr>
          <w:sz w:val="28"/>
          <w:szCs w:val="28"/>
        </w:rPr>
        <w:t xml:space="preserve">функции </w:t>
      </w:r>
      <w:proofErr w:type="spellStart"/>
      <w:r w:rsidRPr="00636428">
        <w:rPr>
          <w:sz w:val="28"/>
          <w:szCs w:val="28"/>
        </w:rPr>
        <w:t>plt.text</w:t>
      </w:r>
      <w:proofErr w:type="spellEnd"/>
      <w:r w:rsidRPr="00636428">
        <w:rPr>
          <w:sz w:val="28"/>
          <w:szCs w:val="28"/>
        </w:rPr>
        <w:t xml:space="preserve">(), </w:t>
      </w:r>
      <w:proofErr w:type="spellStart"/>
      <w:r w:rsidRPr="00636428">
        <w:rPr>
          <w:sz w:val="28"/>
          <w:szCs w:val="28"/>
        </w:rPr>
        <w:t>plt.figure</w:t>
      </w:r>
      <w:proofErr w:type="spellEnd"/>
      <w:r w:rsidRPr="00636428">
        <w:rPr>
          <w:sz w:val="28"/>
          <w:szCs w:val="28"/>
        </w:rPr>
        <w:t xml:space="preserve">, </w:t>
      </w:r>
      <w:proofErr w:type="spellStart"/>
      <w:r w:rsidRPr="00636428">
        <w:rPr>
          <w:sz w:val="28"/>
          <w:szCs w:val="28"/>
        </w:rPr>
        <w:t>plt.bar</w:t>
      </w:r>
      <w:proofErr w:type="spellEnd"/>
      <w:r w:rsidRPr="00636428">
        <w:rPr>
          <w:sz w:val="28"/>
          <w:szCs w:val="28"/>
        </w:rPr>
        <w:t>()</w:t>
      </w:r>
      <w:r>
        <w:rPr>
          <w:sz w:val="28"/>
          <w:szCs w:val="28"/>
        </w:rPr>
        <w:t xml:space="preserve">, </w:t>
      </w:r>
      <w:proofErr w:type="spellStart"/>
      <w:r w:rsidRPr="00845375">
        <w:rPr>
          <w:sz w:val="28"/>
          <w:szCs w:val="28"/>
        </w:rPr>
        <w:t>plt.show</w:t>
      </w:r>
      <w:proofErr w:type="spellEnd"/>
      <w:r w:rsidRPr="00845375">
        <w:rPr>
          <w:sz w:val="28"/>
          <w:szCs w:val="28"/>
        </w:rPr>
        <w:t>()</w:t>
      </w:r>
      <w:r>
        <w:rPr>
          <w:sz w:val="28"/>
          <w:szCs w:val="28"/>
        </w:rPr>
        <w:t xml:space="preserve"> и др.), мы построили столбчатую диаграмму, отражающую число ассортиментных позиций в ассортиментных группах услуг </w:t>
      </w:r>
      <w:r w:rsidRPr="00767103">
        <w:rPr>
          <w:sz w:val="28"/>
          <w:szCs w:val="28"/>
        </w:rPr>
        <w:t>Ледов</w:t>
      </w:r>
      <w:r>
        <w:rPr>
          <w:sz w:val="28"/>
          <w:szCs w:val="28"/>
        </w:rPr>
        <w:t>ого</w:t>
      </w:r>
      <w:r w:rsidRPr="00767103">
        <w:rPr>
          <w:sz w:val="28"/>
          <w:szCs w:val="28"/>
        </w:rPr>
        <w:t xml:space="preserve"> дворц</w:t>
      </w:r>
      <w:r>
        <w:rPr>
          <w:sz w:val="28"/>
          <w:szCs w:val="28"/>
        </w:rPr>
        <w:t xml:space="preserve">а за 2022 г., и пришли к выводу, что </w:t>
      </w:r>
      <w:r w:rsidRPr="001D1288">
        <w:rPr>
          <w:sz w:val="28"/>
          <w:szCs w:val="28"/>
        </w:rPr>
        <w:t xml:space="preserve">в основе </w:t>
      </w:r>
      <w:r>
        <w:rPr>
          <w:sz w:val="28"/>
          <w:szCs w:val="28"/>
        </w:rPr>
        <w:t xml:space="preserve">его </w:t>
      </w:r>
      <w:r w:rsidRPr="001D1288">
        <w:rPr>
          <w:sz w:val="28"/>
          <w:szCs w:val="28"/>
        </w:rPr>
        <w:t>ассортиментной политики лежит построение широкого, полного, глубокого и устойчивого</w:t>
      </w:r>
      <w:r>
        <w:rPr>
          <w:sz w:val="28"/>
          <w:szCs w:val="28"/>
        </w:rPr>
        <w:t>, а значит конкурентоспособного</w:t>
      </w:r>
      <w:r w:rsidRPr="001D1288">
        <w:rPr>
          <w:sz w:val="28"/>
          <w:szCs w:val="28"/>
        </w:rPr>
        <w:t xml:space="preserve"> ассортиментного портфеля услуг.</w:t>
      </w:r>
    </w:p>
    <w:p w:rsidR="00434C48" w:rsidRPr="00A30265" w:rsidRDefault="00434C48" w:rsidP="00434C48">
      <w:pPr>
        <w:pStyle w:val="a4"/>
        <w:spacing w:after="0" w:line="360" w:lineRule="auto"/>
        <w:ind w:left="0" w:firstLine="709"/>
        <w:jc w:val="both"/>
        <w:rPr>
          <w:szCs w:val="28"/>
          <w:lang w:eastAsia="ar-SA"/>
        </w:rPr>
      </w:pPr>
      <w:r>
        <w:rPr>
          <w:szCs w:val="28"/>
          <w:lang w:eastAsia="ar-SA"/>
        </w:rPr>
        <w:t xml:space="preserve">Во-вторых, прибегнув к библиотекам </w:t>
      </w:r>
      <w:proofErr w:type="spellStart"/>
      <w:r w:rsidRPr="00170507">
        <w:rPr>
          <w:color w:val="000000"/>
          <w:szCs w:val="28"/>
        </w:rPr>
        <w:t>Pandas</w:t>
      </w:r>
      <w:proofErr w:type="spellEnd"/>
      <w:r w:rsidRPr="00170507">
        <w:rPr>
          <w:color w:val="000000"/>
          <w:szCs w:val="28"/>
        </w:rPr>
        <w:t xml:space="preserve"> (объект </w:t>
      </w:r>
      <w:proofErr w:type="spellStart"/>
      <w:r w:rsidRPr="00170507">
        <w:rPr>
          <w:color w:val="000000"/>
          <w:szCs w:val="28"/>
        </w:rPr>
        <w:t>DataFrame</w:t>
      </w:r>
      <w:proofErr w:type="spellEnd"/>
      <w:r w:rsidRPr="00170507">
        <w:rPr>
          <w:color w:val="000000"/>
          <w:szCs w:val="28"/>
        </w:rPr>
        <w:t xml:space="preserve">, методы </w:t>
      </w:r>
      <w:proofErr w:type="spellStart"/>
      <w:r w:rsidRPr="00170507">
        <w:rPr>
          <w:color w:val="000000"/>
          <w:szCs w:val="28"/>
        </w:rPr>
        <w:t>info</w:t>
      </w:r>
      <w:proofErr w:type="spellEnd"/>
      <w:r w:rsidRPr="00170507">
        <w:rPr>
          <w:color w:val="000000"/>
          <w:szCs w:val="28"/>
        </w:rPr>
        <w:t xml:space="preserve">(), </w:t>
      </w:r>
      <w:proofErr w:type="spellStart"/>
      <w:r w:rsidRPr="00170507">
        <w:rPr>
          <w:color w:val="000000"/>
          <w:szCs w:val="28"/>
        </w:rPr>
        <w:t>np.round</w:t>
      </w:r>
      <w:proofErr w:type="spellEnd"/>
      <w:r w:rsidRPr="00170507">
        <w:rPr>
          <w:color w:val="000000"/>
          <w:szCs w:val="28"/>
        </w:rPr>
        <w:t xml:space="preserve">, </w:t>
      </w:r>
      <w:proofErr w:type="spellStart"/>
      <w:r w:rsidRPr="00170507">
        <w:rPr>
          <w:color w:val="000000"/>
          <w:szCs w:val="28"/>
        </w:rPr>
        <w:t>agg</w:t>
      </w:r>
      <w:proofErr w:type="spellEnd"/>
      <w:r w:rsidRPr="00170507">
        <w:rPr>
          <w:color w:val="000000"/>
          <w:szCs w:val="28"/>
        </w:rPr>
        <w:t xml:space="preserve">, </w:t>
      </w:r>
      <w:proofErr w:type="spellStart"/>
      <w:r w:rsidRPr="00170507">
        <w:rPr>
          <w:color w:val="000000"/>
          <w:szCs w:val="28"/>
        </w:rPr>
        <w:t>sum</w:t>
      </w:r>
      <w:proofErr w:type="spellEnd"/>
      <w:r w:rsidRPr="00170507">
        <w:rPr>
          <w:color w:val="000000"/>
          <w:szCs w:val="28"/>
        </w:rPr>
        <w:t>; функции .</w:t>
      </w:r>
      <w:proofErr w:type="spellStart"/>
      <w:r w:rsidRPr="00170507">
        <w:rPr>
          <w:color w:val="000000"/>
          <w:szCs w:val="28"/>
        </w:rPr>
        <w:t>pivot_tabl</w:t>
      </w:r>
      <w:proofErr w:type="spellEnd"/>
      <w:r w:rsidRPr="00170507">
        <w:rPr>
          <w:color w:val="000000"/>
          <w:szCs w:val="28"/>
        </w:rPr>
        <w:t>,</w:t>
      </w:r>
      <w:r>
        <w:rPr>
          <w:color w:val="000000"/>
          <w:szCs w:val="28"/>
        </w:rPr>
        <w:t xml:space="preserve"> </w:t>
      </w:r>
      <w:r w:rsidRPr="00170507">
        <w:rPr>
          <w:color w:val="000000"/>
          <w:szCs w:val="28"/>
        </w:rPr>
        <w:t>.</w:t>
      </w:r>
      <w:proofErr w:type="spellStart"/>
      <w:r w:rsidRPr="00170507">
        <w:rPr>
          <w:color w:val="000000"/>
          <w:szCs w:val="28"/>
        </w:rPr>
        <w:t>read_csv</w:t>
      </w:r>
      <w:proofErr w:type="spellEnd"/>
      <w:r w:rsidRPr="00170507">
        <w:rPr>
          <w:color w:val="000000"/>
          <w:szCs w:val="28"/>
        </w:rPr>
        <w:t>)</w:t>
      </w:r>
      <w:r>
        <w:rPr>
          <w:color w:val="000000"/>
          <w:szCs w:val="28"/>
        </w:rPr>
        <w:t xml:space="preserve"> и</w:t>
      </w:r>
      <w:r w:rsidRPr="00170507">
        <w:rPr>
          <w:color w:val="000000"/>
          <w:szCs w:val="28"/>
        </w:rPr>
        <w:t xml:space="preserve"> </w:t>
      </w:r>
      <w:proofErr w:type="spellStart"/>
      <w:r w:rsidRPr="00A07C3C">
        <w:rPr>
          <w:color w:val="000000"/>
          <w:szCs w:val="28"/>
        </w:rPr>
        <w:t>Numpy</w:t>
      </w:r>
      <w:proofErr w:type="spellEnd"/>
      <w:r>
        <w:rPr>
          <w:color w:val="000000"/>
          <w:szCs w:val="28"/>
        </w:rPr>
        <w:t xml:space="preserve">, мы оценили  </w:t>
      </w:r>
      <w:r w:rsidRPr="0063453C">
        <w:rPr>
          <w:szCs w:val="28"/>
          <w:lang w:eastAsia="ar-SA"/>
        </w:rPr>
        <w:t>динамику доходов учреждения от платных услуг за 2020-2022 гг., рассчитав</w:t>
      </w:r>
      <w:r>
        <w:rPr>
          <w:szCs w:val="28"/>
          <w:lang w:eastAsia="ar-SA"/>
        </w:rPr>
        <w:t xml:space="preserve"> абсолютное и относительное их изменение. В итоге, мы выяснили, что в 2021 г. по всем категориям услуг доходы выросли за счет </w:t>
      </w:r>
      <w:r>
        <w:t xml:space="preserve">возобновления их предоставления после </w:t>
      </w:r>
      <w:r>
        <w:rPr>
          <w:szCs w:val="28"/>
          <w:lang w:eastAsia="ar-SA"/>
        </w:rPr>
        <w:t xml:space="preserve">снятия карантинных </w:t>
      </w:r>
      <w:r>
        <w:t>ограничений по коронавирусу. Однако, в 2022 г. тренд доходов вновь стал нисходящим</w:t>
      </w:r>
      <w:r>
        <w:rPr>
          <w:szCs w:val="28"/>
        </w:rPr>
        <w:t xml:space="preserve">, на что также повлияли внешние факторы </w:t>
      </w:r>
      <w:r>
        <w:rPr>
          <w:szCs w:val="28"/>
          <w:lang w:eastAsia="ar-SA"/>
        </w:rPr>
        <w:t xml:space="preserve">– </w:t>
      </w:r>
      <w:r>
        <w:t xml:space="preserve">в ситуации неопределенности, вследствие </w:t>
      </w:r>
      <w:r>
        <w:rPr>
          <w:szCs w:val="28"/>
          <w:lang w:eastAsia="ar-SA"/>
        </w:rPr>
        <w:t xml:space="preserve">специальной </w:t>
      </w:r>
      <w:r>
        <w:rPr>
          <w:szCs w:val="28"/>
          <w:lang w:eastAsia="ar-SA"/>
        </w:rPr>
        <w:lastRenderedPageBreak/>
        <w:t>военной операции и мобилизации,</w:t>
      </w:r>
      <w:r>
        <w:t xml:space="preserve"> клиенты </w:t>
      </w:r>
      <w:r w:rsidRPr="004F3EC4">
        <w:rPr>
          <w:color w:val="000000"/>
          <w:szCs w:val="28"/>
        </w:rPr>
        <w:t>ГАУ РМ «Ледовый дворец»</w:t>
      </w:r>
      <w:r>
        <w:rPr>
          <w:color w:val="000000"/>
          <w:szCs w:val="28"/>
        </w:rPr>
        <w:t xml:space="preserve"> стали</w:t>
      </w:r>
      <w:r>
        <w:t xml:space="preserve"> экономить средства</w:t>
      </w:r>
      <w:r w:rsidRPr="00183FC6">
        <w:rPr>
          <w:color w:val="000000" w:themeColor="text1"/>
          <w:szCs w:val="28"/>
          <w:lang w:eastAsia="ar-SA"/>
        </w:rPr>
        <w:t>.</w:t>
      </w:r>
    </w:p>
    <w:p w:rsidR="00434C48" w:rsidRDefault="00434C48" w:rsidP="00434C48">
      <w:pPr>
        <w:pStyle w:val="a4"/>
        <w:spacing w:after="0" w:line="360" w:lineRule="auto"/>
        <w:ind w:left="0" w:firstLine="709"/>
        <w:jc w:val="both"/>
        <w:rPr>
          <w:szCs w:val="28"/>
        </w:rPr>
      </w:pPr>
      <w:r>
        <w:t>В-третьих, в</w:t>
      </w:r>
      <w:r w:rsidRPr="00B27EEE">
        <w:t>оспольз</w:t>
      </w:r>
      <w:r>
        <w:t xml:space="preserve">овавшись библиотеками </w:t>
      </w:r>
      <w:proofErr w:type="spellStart"/>
      <w:r w:rsidRPr="00170507">
        <w:rPr>
          <w:color w:val="000000"/>
          <w:szCs w:val="28"/>
        </w:rPr>
        <w:t>Pandas</w:t>
      </w:r>
      <w:proofErr w:type="spellEnd"/>
      <w:r w:rsidRPr="00636428">
        <w:rPr>
          <w:szCs w:val="28"/>
        </w:rPr>
        <w:t xml:space="preserve"> (объект </w:t>
      </w:r>
      <w:proofErr w:type="spellStart"/>
      <w:r w:rsidRPr="00636428">
        <w:rPr>
          <w:szCs w:val="28"/>
        </w:rPr>
        <w:t>DataFrame</w:t>
      </w:r>
      <w:proofErr w:type="spellEnd"/>
      <w:r>
        <w:rPr>
          <w:szCs w:val="28"/>
        </w:rPr>
        <w:t>,</w:t>
      </w:r>
      <w:r w:rsidRPr="00576D1A">
        <w:rPr>
          <w:szCs w:val="28"/>
          <w:lang w:eastAsia="ar-SA"/>
        </w:rPr>
        <w:t xml:space="preserve"> </w:t>
      </w:r>
      <w:r>
        <w:rPr>
          <w:szCs w:val="28"/>
          <w:lang w:eastAsia="ar-SA"/>
        </w:rPr>
        <w:t xml:space="preserve">функции </w:t>
      </w:r>
      <w:proofErr w:type="spellStart"/>
      <w:r w:rsidRPr="00F1354B">
        <w:rPr>
          <w:szCs w:val="28"/>
          <w:lang w:eastAsia="ar-SA"/>
        </w:rPr>
        <w:t>pd.read_csv</w:t>
      </w:r>
      <w:proofErr w:type="spellEnd"/>
      <w:r>
        <w:rPr>
          <w:szCs w:val="28"/>
          <w:lang w:eastAsia="ar-SA"/>
        </w:rPr>
        <w:t xml:space="preserve">, </w:t>
      </w:r>
      <w:r w:rsidRPr="004961B1">
        <w:rPr>
          <w:szCs w:val="28"/>
        </w:rPr>
        <w:t>.</w:t>
      </w:r>
      <w:proofErr w:type="spellStart"/>
      <w:r w:rsidRPr="004961B1">
        <w:rPr>
          <w:szCs w:val="28"/>
        </w:rPr>
        <w:t>head</w:t>
      </w:r>
      <w:proofErr w:type="spellEnd"/>
      <w:r w:rsidRPr="004961B1">
        <w:rPr>
          <w:szCs w:val="28"/>
        </w:rPr>
        <w:t>()</w:t>
      </w:r>
      <w:r w:rsidRPr="00636428">
        <w:rPr>
          <w:szCs w:val="28"/>
        </w:rPr>
        <w:t>,</w:t>
      </w:r>
      <w:r>
        <w:rPr>
          <w:szCs w:val="28"/>
        </w:rPr>
        <w:t xml:space="preserve"> </w:t>
      </w:r>
      <w:proofErr w:type="spellStart"/>
      <w:r w:rsidRPr="00DA5013">
        <w:rPr>
          <w:szCs w:val="28"/>
        </w:rPr>
        <w:t>pd</w:t>
      </w:r>
      <w:r w:rsidRPr="00EA48DD">
        <w:rPr>
          <w:szCs w:val="28"/>
        </w:rPr>
        <w:t>.</w:t>
      </w:r>
      <w:r w:rsidRPr="00DA5013">
        <w:rPr>
          <w:szCs w:val="28"/>
        </w:rPr>
        <w:t>crosstab</w:t>
      </w:r>
      <w:proofErr w:type="spellEnd"/>
      <w:r w:rsidRPr="00636428">
        <w:rPr>
          <w:szCs w:val="28"/>
        </w:rPr>
        <w:t xml:space="preserve"> </w:t>
      </w:r>
      <w:r>
        <w:rPr>
          <w:szCs w:val="28"/>
        </w:rPr>
        <w:t xml:space="preserve"> и др.) и </w:t>
      </w:r>
      <w:r w:rsidRPr="00576D1A">
        <w:rPr>
          <w:szCs w:val="28"/>
          <w:lang w:val="en-US"/>
        </w:rPr>
        <w:t>Matplotlib</w:t>
      </w:r>
      <w:r w:rsidRPr="008A1B30">
        <w:rPr>
          <w:szCs w:val="28"/>
        </w:rPr>
        <w:t xml:space="preserve"> (</w:t>
      </w:r>
      <w:r>
        <w:rPr>
          <w:szCs w:val="28"/>
        </w:rPr>
        <w:t>методы</w:t>
      </w:r>
      <w:r w:rsidRPr="008A1B30">
        <w:rPr>
          <w:szCs w:val="28"/>
        </w:rPr>
        <w:t xml:space="preserve"> </w:t>
      </w:r>
      <w:r>
        <w:rPr>
          <w:szCs w:val="28"/>
          <w:lang w:val="en-US"/>
        </w:rPr>
        <w:t>explode</w:t>
      </w:r>
      <w:r w:rsidRPr="008A1B30">
        <w:rPr>
          <w:szCs w:val="28"/>
        </w:rPr>
        <w:t xml:space="preserve">, </w:t>
      </w:r>
      <w:r>
        <w:rPr>
          <w:szCs w:val="28"/>
          <w:lang w:val="en-US"/>
        </w:rPr>
        <w:t>colors</w:t>
      </w:r>
      <w:r w:rsidRPr="008A1B30">
        <w:rPr>
          <w:szCs w:val="28"/>
        </w:rPr>
        <w:t xml:space="preserve">, </w:t>
      </w:r>
      <w:proofErr w:type="spellStart"/>
      <w:r w:rsidRPr="00576D1A">
        <w:rPr>
          <w:szCs w:val="28"/>
          <w:lang w:val="en-US"/>
        </w:rPr>
        <w:t>figsize</w:t>
      </w:r>
      <w:proofErr w:type="spellEnd"/>
      <w:r w:rsidRPr="008A1B30">
        <w:rPr>
          <w:szCs w:val="28"/>
        </w:rPr>
        <w:t xml:space="preserve">, </w:t>
      </w:r>
      <w:proofErr w:type="spellStart"/>
      <w:r w:rsidRPr="00576D1A">
        <w:rPr>
          <w:szCs w:val="28"/>
          <w:lang w:val="en-US"/>
        </w:rPr>
        <w:t>nrows</w:t>
      </w:r>
      <w:proofErr w:type="spellEnd"/>
      <w:r w:rsidRPr="008A1B30">
        <w:rPr>
          <w:szCs w:val="28"/>
        </w:rPr>
        <w:t xml:space="preserve">, </w:t>
      </w:r>
      <w:proofErr w:type="spellStart"/>
      <w:r w:rsidRPr="00576D1A">
        <w:rPr>
          <w:szCs w:val="28"/>
          <w:lang w:val="en-US"/>
        </w:rPr>
        <w:t>ncols</w:t>
      </w:r>
      <w:proofErr w:type="spellEnd"/>
      <w:r w:rsidRPr="008A1B30">
        <w:rPr>
          <w:szCs w:val="28"/>
        </w:rPr>
        <w:t>, .</w:t>
      </w:r>
      <w:r w:rsidRPr="00576D1A">
        <w:rPr>
          <w:szCs w:val="28"/>
          <w:lang w:val="en-US"/>
        </w:rPr>
        <w:t>pie</w:t>
      </w:r>
      <w:r w:rsidRPr="008A1B30">
        <w:rPr>
          <w:szCs w:val="28"/>
        </w:rPr>
        <w:t xml:space="preserve">(). </w:t>
      </w:r>
      <w:r>
        <w:rPr>
          <w:szCs w:val="28"/>
        </w:rPr>
        <w:t>а</w:t>
      </w:r>
      <w:proofErr w:type="spellStart"/>
      <w:r w:rsidRPr="00576D1A">
        <w:rPr>
          <w:szCs w:val="28"/>
          <w:lang w:val="en-US"/>
        </w:rPr>
        <w:t>utopct</w:t>
      </w:r>
      <w:proofErr w:type="spellEnd"/>
      <w:r w:rsidRPr="008A1B30">
        <w:rPr>
          <w:szCs w:val="28"/>
        </w:rPr>
        <w:t xml:space="preserve">, </w:t>
      </w:r>
      <w:proofErr w:type="spellStart"/>
      <w:r w:rsidRPr="00576D1A">
        <w:rPr>
          <w:szCs w:val="28"/>
          <w:lang w:val="en-US"/>
        </w:rPr>
        <w:t>wedgeprops</w:t>
      </w:r>
      <w:proofErr w:type="spellEnd"/>
      <w:r w:rsidRPr="008A1B30">
        <w:rPr>
          <w:szCs w:val="28"/>
        </w:rPr>
        <w:t xml:space="preserve">, </w:t>
      </w:r>
      <w:proofErr w:type="spellStart"/>
      <w:r w:rsidRPr="00576D1A">
        <w:rPr>
          <w:szCs w:val="28"/>
          <w:lang w:val="en-US"/>
        </w:rPr>
        <w:t>startangle</w:t>
      </w:r>
      <w:proofErr w:type="spellEnd"/>
      <w:r w:rsidRPr="008A1B30">
        <w:rPr>
          <w:szCs w:val="28"/>
        </w:rPr>
        <w:t>,</w:t>
      </w:r>
      <w:r w:rsidRPr="008A1B30">
        <w:rPr>
          <w:szCs w:val="28"/>
          <w:lang w:eastAsia="ar-SA"/>
        </w:rPr>
        <w:t xml:space="preserve"> </w:t>
      </w:r>
      <w:r>
        <w:rPr>
          <w:szCs w:val="28"/>
          <w:lang w:val="en-US" w:eastAsia="ar-SA"/>
        </w:rPr>
        <w:t>loc</w:t>
      </w:r>
      <w:r w:rsidRPr="008A1B30">
        <w:rPr>
          <w:szCs w:val="28"/>
        </w:rPr>
        <w:t xml:space="preserve">; </w:t>
      </w:r>
      <w:r>
        <w:rPr>
          <w:szCs w:val="28"/>
        </w:rPr>
        <w:t>функции</w:t>
      </w:r>
      <w:r w:rsidRPr="008A1B30">
        <w:rPr>
          <w:szCs w:val="28"/>
        </w:rPr>
        <w:t xml:space="preserve"> </w:t>
      </w:r>
      <w:proofErr w:type="spellStart"/>
      <w:r w:rsidRPr="00576D1A">
        <w:rPr>
          <w:szCs w:val="28"/>
          <w:lang w:val="en-US"/>
        </w:rPr>
        <w:t>plt</w:t>
      </w:r>
      <w:proofErr w:type="spellEnd"/>
      <w:r w:rsidRPr="008A1B30">
        <w:rPr>
          <w:szCs w:val="28"/>
        </w:rPr>
        <w:t>.</w:t>
      </w:r>
      <w:r w:rsidRPr="00576D1A">
        <w:rPr>
          <w:szCs w:val="28"/>
          <w:lang w:val="en-US"/>
        </w:rPr>
        <w:t>subplots</w:t>
      </w:r>
      <w:r w:rsidRPr="008A1B30">
        <w:rPr>
          <w:szCs w:val="28"/>
        </w:rPr>
        <w:t>,</w:t>
      </w:r>
      <w:r w:rsidRPr="008A1B30">
        <w:rPr>
          <w:szCs w:val="28"/>
          <w:lang w:eastAsia="ar-SA"/>
        </w:rPr>
        <w:t xml:space="preserve"> </w:t>
      </w:r>
      <w:r>
        <w:rPr>
          <w:szCs w:val="28"/>
          <w:lang w:val="en-US" w:eastAsia="ar-SA"/>
        </w:rPr>
        <w:t>show</w:t>
      </w:r>
      <w:r w:rsidRPr="008A1B30">
        <w:rPr>
          <w:szCs w:val="28"/>
          <w:lang w:eastAsia="ar-SA"/>
        </w:rPr>
        <w:t>()</w:t>
      </w:r>
      <w:r w:rsidRPr="008A1B30">
        <w:rPr>
          <w:szCs w:val="28"/>
        </w:rPr>
        <w:t>)</w:t>
      </w:r>
      <w:r>
        <w:rPr>
          <w:szCs w:val="28"/>
        </w:rPr>
        <w:t xml:space="preserve">, мы </w:t>
      </w:r>
      <w:r>
        <w:t>о</w:t>
      </w:r>
      <w:r w:rsidRPr="00B27EEE">
        <w:t>цени</w:t>
      </w:r>
      <w:r>
        <w:t>ли</w:t>
      </w:r>
      <w:r w:rsidRPr="00B27EEE">
        <w:t xml:space="preserve"> структуру </w:t>
      </w:r>
      <w:r>
        <w:t xml:space="preserve">доходов от платных </w:t>
      </w:r>
      <w:r w:rsidRPr="00B27EEE">
        <w:t>физкультурно-оздоровительных и досуговых услуг Ледов</w:t>
      </w:r>
      <w:r>
        <w:t>ого</w:t>
      </w:r>
      <w:r w:rsidRPr="00B27EEE">
        <w:t xml:space="preserve"> дворц</w:t>
      </w:r>
      <w:r>
        <w:t>а</w:t>
      </w:r>
      <w:r w:rsidRPr="00B27EEE">
        <w:t xml:space="preserve"> за 2020-2022 гг.</w:t>
      </w:r>
      <w:r>
        <w:t xml:space="preserve">, </w:t>
      </w:r>
      <w:r>
        <w:rPr>
          <w:szCs w:val="28"/>
        </w:rPr>
        <w:t xml:space="preserve">построив три круговые диаграммы. На основании этого нам удалось заключить о неконкурентоспособности услуг солярия. </w:t>
      </w:r>
    </w:p>
    <w:p w:rsidR="00434C48" w:rsidRDefault="00434C48" w:rsidP="00434C48">
      <w:pPr>
        <w:pStyle w:val="a4"/>
        <w:spacing w:after="0" w:line="360" w:lineRule="auto"/>
        <w:ind w:left="0" w:firstLine="709"/>
        <w:jc w:val="both"/>
        <w:rPr>
          <w:color w:val="000000" w:themeColor="text1"/>
          <w:szCs w:val="28"/>
        </w:rPr>
      </w:pPr>
      <w:r>
        <w:rPr>
          <w:szCs w:val="28"/>
        </w:rPr>
        <w:t xml:space="preserve">В-четвертых, применив библиотеки </w:t>
      </w:r>
      <w:r w:rsidRPr="00030476">
        <w:rPr>
          <w:color w:val="000000" w:themeColor="text1"/>
          <w:szCs w:val="28"/>
        </w:rPr>
        <w:t>Р</w:t>
      </w:r>
      <w:proofErr w:type="spellStart"/>
      <w:r w:rsidRPr="00030476">
        <w:rPr>
          <w:color w:val="000000" w:themeColor="text1"/>
          <w:szCs w:val="28"/>
          <w:lang w:val="en-US"/>
        </w:rPr>
        <w:t>andas</w:t>
      </w:r>
      <w:proofErr w:type="spellEnd"/>
      <w:r w:rsidRPr="00030476">
        <w:rPr>
          <w:color w:val="000000" w:themeColor="text1"/>
          <w:szCs w:val="28"/>
        </w:rPr>
        <w:t xml:space="preserve"> </w:t>
      </w:r>
      <w:r w:rsidRPr="00F74141">
        <w:rPr>
          <w:rFonts w:eastAsia="TimesNewRoman"/>
          <w:bCs/>
          <w:color w:val="000000"/>
          <w:szCs w:val="28"/>
        </w:rPr>
        <w:t>(объект</w:t>
      </w:r>
      <w:r>
        <w:rPr>
          <w:rFonts w:eastAsia="TimesNewRoman"/>
          <w:bCs/>
          <w:color w:val="000000"/>
          <w:szCs w:val="28"/>
        </w:rPr>
        <w:t xml:space="preserve"> </w:t>
      </w:r>
      <w:proofErr w:type="spellStart"/>
      <w:r w:rsidRPr="00F74141">
        <w:rPr>
          <w:rFonts w:eastAsia="TimesNewRoman"/>
          <w:bCs/>
          <w:color w:val="000000"/>
          <w:szCs w:val="28"/>
        </w:rPr>
        <w:t>DataFrame</w:t>
      </w:r>
      <w:proofErr w:type="spellEnd"/>
      <w:r>
        <w:rPr>
          <w:rFonts w:eastAsia="TimesNewRoman"/>
          <w:bCs/>
          <w:color w:val="000000"/>
          <w:szCs w:val="28"/>
        </w:rPr>
        <w:t>;</w:t>
      </w:r>
      <w:r w:rsidRPr="00F74141">
        <w:rPr>
          <w:rFonts w:eastAsia="TimesNewRoman"/>
          <w:bCs/>
          <w:color w:val="000000"/>
          <w:szCs w:val="28"/>
        </w:rPr>
        <w:t xml:space="preserve"> функции </w:t>
      </w:r>
      <w:proofErr w:type="spellStart"/>
      <w:r w:rsidRPr="00F74141">
        <w:rPr>
          <w:rFonts w:eastAsia="TimesNewRoman"/>
          <w:bCs/>
          <w:color w:val="000000"/>
          <w:szCs w:val="28"/>
        </w:rPr>
        <w:t>read_csv</w:t>
      </w:r>
      <w:proofErr w:type="spellEnd"/>
      <w:r w:rsidRPr="00F74141">
        <w:rPr>
          <w:rFonts w:eastAsia="TimesNewRoman"/>
          <w:bCs/>
          <w:color w:val="000000"/>
          <w:szCs w:val="28"/>
        </w:rPr>
        <w:t>(),</w:t>
      </w:r>
      <w:r>
        <w:rPr>
          <w:rFonts w:eastAsia="TimesNewRoman"/>
          <w:bCs/>
          <w:color w:val="000000"/>
          <w:szCs w:val="28"/>
        </w:rPr>
        <w:t xml:space="preserve"> </w:t>
      </w:r>
      <w:r w:rsidRPr="00387704">
        <w:rPr>
          <w:szCs w:val="28"/>
          <w:lang w:eastAsia="ar-SA"/>
        </w:rPr>
        <w:t>.</w:t>
      </w:r>
      <w:proofErr w:type="spellStart"/>
      <w:r w:rsidRPr="00387704">
        <w:rPr>
          <w:szCs w:val="28"/>
          <w:lang w:eastAsia="ar-SA"/>
        </w:rPr>
        <w:t>sample</w:t>
      </w:r>
      <w:proofErr w:type="spellEnd"/>
      <w:r w:rsidRPr="00387704">
        <w:rPr>
          <w:szCs w:val="28"/>
          <w:lang w:eastAsia="ar-SA"/>
        </w:rPr>
        <w:t xml:space="preserve">(5), </w:t>
      </w:r>
      <w:proofErr w:type="spellStart"/>
      <w:r w:rsidRPr="00F74141">
        <w:rPr>
          <w:rFonts w:eastAsia="TimesNewRoman"/>
          <w:bCs/>
          <w:color w:val="000000"/>
          <w:szCs w:val="28"/>
        </w:rPr>
        <w:t>groupby</w:t>
      </w:r>
      <w:proofErr w:type="spellEnd"/>
      <w:r w:rsidRPr="00F74141">
        <w:rPr>
          <w:rFonts w:eastAsia="TimesNewRoman"/>
          <w:bCs/>
          <w:color w:val="000000"/>
          <w:szCs w:val="28"/>
        </w:rPr>
        <w:t>)</w:t>
      </w:r>
      <w:r>
        <w:rPr>
          <w:rFonts w:eastAsia="TimesNewRoman"/>
          <w:bCs/>
          <w:color w:val="000000"/>
          <w:szCs w:val="28"/>
        </w:rPr>
        <w:t>;</w:t>
      </w:r>
      <w:r w:rsidRPr="00F74141">
        <w:rPr>
          <w:rFonts w:eastAsia="TimesNewRoman"/>
          <w:bCs/>
          <w:color w:val="000000"/>
          <w:szCs w:val="28"/>
        </w:rPr>
        <w:t xml:space="preserve"> </w:t>
      </w:r>
      <w:r w:rsidRPr="00030476">
        <w:rPr>
          <w:color w:val="000000" w:themeColor="text1"/>
          <w:szCs w:val="28"/>
          <w:lang w:val="en-US"/>
        </w:rPr>
        <w:t>Seaborn</w:t>
      </w:r>
      <w:r w:rsidRPr="00154732">
        <w:rPr>
          <w:rFonts w:eastAsia="TimesNewRoman"/>
          <w:bCs/>
          <w:color w:val="000000"/>
          <w:szCs w:val="28"/>
        </w:rPr>
        <w:t xml:space="preserve"> </w:t>
      </w:r>
      <w:r>
        <w:rPr>
          <w:rFonts w:eastAsia="TimesNewRoman"/>
          <w:bCs/>
          <w:color w:val="000000"/>
          <w:szCs w:val="28"/>
        </w:rPr>
        <w:t xml:space="preserve">(метод </w:t>
      </w:r>
      <w:r w:rsidRPr="002F2AA2">
        <w:rPr>
          <w:color w:val="000000" w:themeColor="text1"/>
          <w:szCs w:val="28"/>
          <w:lang w:val="en-US"/>
        </w:rPr>
        <w:t>hue</w:t>
      </w:r>
      <w:r>
        <w:rPr>
          <w:color w:val="000000" w:themeColor="text1"/>
          <w:szCs w:val="28"/>
        </w:rPr>
        <w:t>);</w:t>
      </w:r>
      <w:r>
        <w:rPr>
          <w:szCs w:val="28"/>
        </w:rPr>
        <w:t xml:space="preserve"> </w:t>
      </w:r>
      <w:r w:rsidRPr="00030476">
        <w:rPr>
          <w:color w:val="000000" w:themeColor="text1"/>
          <w:szCs w:val="28"/>
          <w:lang w:val="en-US"/>
        </w:rPr>
        <w:t>Matplotlib</w:t>
      </w:r>
      <w:r w:rsidRPr="00154732">
        <w:rPr>
          <w:color w:val="000000" w:themeColor="text1"/>
          <w:szCs w:val="28"/>
        </w:rPr>
        <w:t xml:space="preserve"> </w:t>
      </w:r>
      <w:r w:rsidRPr="00154732">
        <w:rPr>
          <w:rFonts w:eastAsia="TimesNewRoman"/>
          <w:bCs/>
          <w:color w:val="000000"/>
          <w:szCs w:val="28"/>
        </w:rPr>
        <w:t>(</w:t>
      </w:r>
      <w:r>
        <w:rPr>
          <w:rFonts w:eastAsia="TimesNewRoman"/>
          <w:bCs/>
          <w:color w:val="000000"/>
          <w:szCs w:val="28"/>
        </w:rPr>
        <w:t xml:space="preserve">функции </w:t>
      </w:r>
      <w:r w:rsidRPr="00C60BDD">
        <w:rPr>
          <w:color w:val="000000" w:themeColor="text1"/>
          <w:szCs w:val="28"/>
        </w:rPr>
        <w:t>.</w:t>
      </w:r>
      <w:r>
        <w:rPr>
          <w:color w:val="000000" w:themeColor="text1"/>
          <w:szCs w:val="28"/>
          <w:lang w:val="en-US"/>
        </w:rPr>
        <w:t>figure</w:t>
      </w:r>
      <w:r>
        <w:rPr>
          <w:color w:val="000000" w:themeColor="text1"/>
          <w:szCs w:val="28"/>
        </w:rPr>
        <w:t xml:space="preserve">, </w:t>
      </w:r>
      <w:r w:rsidRPr="00705528">
        <w:rPr>
          <w:color w:val="000000" w:themeColor="text1"/>
          <w:szCs w:val="28"/>
        </w:rPr>
        <w:t>.</w:t>
      </w:r>
      <w:proofErr w:type="spellStart"/>
      <w:r>
        <w:rPr>
          <w:color w:val="000000" w:themeColor="text1"/>
          <w:szCs w:val="28"/>
          <w:lang w:val="en-US"/>
        </w:rPr>
        <w:t>barplot</w:t>
      </w:r>
      <w:proofErr w:type="spellEnd"/>
      <w:r>
        <w:rPr>
          <w:color w:val="000000" w:themeColor="text1"/>
          <w:szCs w:val="28"/>
        </w:rPr>
        <w:t xml:space="preserve">, </w:t>
      </w:r>
      <w:r>
        <w:rPr>
          <w:color w:val="000000" w:themeColor="text1"/>
          <w:szCs w:val="28"/>
          <w:lang w:val="en-US"/>
        </w:rPr>
        <w:t>bar</w:t>
      </w:r>
      <w:r w:rsidRPr="003C464F">
        <w:rPr>
          <w:color w:val="000000" w:themeColor="text1"/>
          <w:szCs w:val="28"/>
        </w:rPr>
        <w:t>_</w:t>
      </w:r>
      <w:r>
        <w:rPr>
          <w:color w:val="000000" w:themeColor="text1"/>
          <w:szCs w:val="28"/>
          <w:lang w:val="en-US"/>
        </w:rPr>
        <w:t>label</w:t>
      </w:r>
      <w:r>
        <w:rPr>
          <w:color w:val="000000" w:themeColor="text1"/>
          <w:szCs w:val="28"/>
        </w:rPr>
        <w:t xml:space="preserve">; методы </w:t>
      </w:r>
      <w:proofErr w:type="spellStart"/>
      <w:r>
        <w:rPr>
          <w:color w:val="000000" w:themeColor="text1"/>
          <w:szCs w:val="28"/>
          <w:lang w:val="en-US"/>
        </w:rPr>
        <w:t>figsize</w:t>
      </w:r>
      <w:proofErr w:type="spellEnd"/>
      <w:r w:rsidRPr="00154732">
        <w:rPr>
          <w:rFonts w:eastAsia="TimesNewRoman"/>
          <w:bCs/>
          <w:color w:val="000000"/>
          <w:szCs w:val="28"/>
        </w:rPr>
        <w:t>)</w:t>
      </w:r>
      <w:r>
        <w:rPr>
          <w:szCs w:val="28"/>
        </w:rPr>
        <w:t>, мы оценили динамику</w:t>
      </w:r>
      <w:r>
        <w:rPr>
          <w:szCs w:val="28"/>
          <w:lang w:eastAsia="ar-SA"/>
        </w:rPr>
        <w:t xml:space="preserve"> цен </w:t>
      </w:r>
      <w:r w:rsidRPr="004F3EC4">
        <w:rPr>
          <w:color w:val="000000"/>
          <w:szCs w:val="28"/>
        </w:rPr>
        <w:t>ГАУ РМ «Ледовый дворец»</w:t>
      </w:r>
      <w:r>
        <w:rPr>
          <w:color w:val="000000"/>
          <w:szCs w:val="28"/>
        </w:rPr>
        <w:t xml:space="preserve"> </w:t>
      </w:r>
      <w:r>
        <w:rPr>
          <w:szCs w:val="28"/>
          <w:lang w:eastAsia="ar-SA"/>
        </w:rPr>
        <w:t xml:space="preserve">на услуги массового катания за 2020-2023 гг. и построили </w:t>
      </w:r>
      <w:proofErr w:type="spellStart"/>
      <w:r>
        <w:rPr>
          <w:color w:val="000000" w:themeColor="text1"/>
          <w:szCs w:val="28"/>
        </w:rPr>
        <w:t>многорядовую</w:t>
      </w:r>
      <w:proofErr w:type="spellEnd"/>
      <w:r>
        <w:rPr>
          <w:color w:val="000000" w:themeColor="text1"/>
          <w:szCs w:val="28"/>
        </w:rPr>
        <w:t xml:space="preserve"> столбчатую диаграмму. В итоге, мы сделали вывод, что </w:t>
      </w:r>
      <w:r w:rsidRPr="00361F3F">
        <w:rPr>
          <w:color w:val="000000" w:themeColor="text1"/>
          <w:szCs w:val="28"/>
        </w:rPr>
        <w:t>уровень цен на услуги массового катания лоялен, а значит, конкурентоспособен на рынке спортивно-оздоровительных и досуговых услуг города.</w:t>
      </w:r>
    </w:p>
    <w:p w:rsidR="00434C48" w:rsidRDefault="00434C48">
      <w:pPr>
        <w:suppressAutoHyphens w:val="0"/>
        <w:spacing w:after="200" w:line="276" w:lineRule="auto"/>
        <w:rPr>
          <w:b/>
          <w:sz w:val="28"/>
          <w:szCs w:val="28"/>
        </w:rPr>
      </w:pPr>
      <w:r>
        <w:rPr>
          <w:b/>
          <w:sz w:val="28"/>
          <w:szCs w:val="28"/>
        </w:rPr>
        <w:br w:type="page"/>
      </w:r>
    </w:p>
    <w:p w:rsidR="005477C5" w:rsidRPr="00CE443A" w:rsidRDefault="00C22B68" w:rsidP="005477C5">
      <w:pPr>
        <w:shd w:val="clear" w:color="auto" w:fill="FFFFFF"/>
        <w:tabs>
          <w:tab w:val="left" w:pos="0"/>
          <w:tab w:val="left" w:pos="1701"/>
        </w:tabs>
        <w:spacing w:line="360" w:lineRule="auto"/>
        <w:jc w:val="center"/>
        <w:rPr>
          <w:b/>
          <w:sz w:val="28"/>
          <w:szCs w:val="28"/>
        </w:rPr>
      </w:pPr>
      <w:r>
        <w:rPr>
          <w:b/>
          <w:sz w:val="28"/>
          <w:szCs w:val="28"/>
        </w:rPr>
        <w:lastRenderedPageBreak/>
        <w:t>С</w:t>
      </w:r>
      <w:r w:rsidRPr="00CE443A">
        <w:rPr>
          <w:b/>
          <w:sz w:val="28"/>
          <w:szCs w:val="28"/>
        </w:rPr>
        <w:t>писок использ</w:t>
      </w:r>
      <w:r>
        <w:rPr>
          <w:b/>
          <w:sz w:val="28"/>
          <w:szCs w:val="28"/>
        </w:rPr>
        <w:t>ованной литературы</w:t>
      </w:r>
    </w:p>
    <w:p w:rsidR="005477C5" w:rsidRDefault="005477C5" w:rsidP="005477C5">
      <w:pPr>
        <w:spacing w:line="360" w:lineRule="auto"/>
        <w:jc w:val="both"/>
        <w:rPr>
          <w:sz w:val="28"/>
          <w:szCs w:val="28"/>
        </w:rPr>
      </w:pPr>
    </w:p>
    <w:p w:rsidR="005477C5" w:rsidRPr="00482D40" w:rsidRDefault="005477C5" w:rsidP="00F52E22">
      <w:pPr>
        <w:pStyle w:val="ab"/>
        <w:numPr>
          <w:ilvl w:val="0"/>
          <w:numId w:val="15"/>
        </w:numPr>
        <w:tabs>
          <w:tab w:val="left" w:pos="1134"/>
        </w:tabs>
        <w:spacing w:line="360" w:lineRule="auto"/>
        <w:ind w:left="0" w:firstLine="709"/>
        <w:jc w:val="both"/>
        <w:rPr>
          <w:sz w:val="28"/>
          <w:szCs w:val="28"/>
          <w:lang w:val="en-US"/>
        </w:rPr>
      </w:pPr>
      <w:proofErr w:type="spellStart"/>
      <w:r w:rsidRPr="00482D40">
        <w:rPr>
          <w:sz w:val="28"/>
          <w:szCs w:val="28"/>
        </w:rPr>
        <w:t>Абдрахманов</w:t>
      </w:r>
      <w:proofErr w:type="spellEnd"/>
      <w:r w:rsidRPr="00482D40">
        <w:rPr>
          <w:sz w:val="28"/>
          <w:szCs w:val="28"/>
        </w:rPr>
        <w:t xml:space="preserve"> М.И. Визуализация данных</w:t>
      </w:r>
      <w:r>
        <w:rPr>
          <w:sz w:val="28"/>
          <w:szCs w:val="28"/>
        </w:rPr>
        <w:t xml:space="preserve"> / М.И. </w:t>
      </w:r>
      <w:proofErr w:type="spellStart"/>
      <w:r>
        <w:rPr>
          <w:sz w:val="28"/>
          <w:szCs w:val="28"/>
        </w:rPr>
        <w:t>Абдрахманов</w:t>
      </w:r>
      <w:proofErr w:type="spellEnd"/>
      <w:r w:rsidRPr="00482D40">
        <w:rPr>
          <w:sz w:val="28"/>
          <w:szCs w:val="28"/>
        </w:rPr>
        <w:t xml:space="preserve">. </w:t>
      </w:r>
      <w:r w:rsidRPr="00482D40">
        <w:rPr>
          <w:sz w:val="28"/>
          <w:szCs w:val="28"/>
          <w:lang w:val="en-US"/>
        </w:rPr>
        <w:t xml:space="preserve">Matplotlib. Seaborn. </w:t>
      </w:r>
      <w:proofErr w:type="spellStart"/>
      <w:r w:rsidRPr="00482D40">
        <w:rPr>
          <w:sz w:val="28"/>
          <w:szCs w:val="28"/>
          <w:lang w:val="en-US"/>
        </w:rPr>
        <w:t>Mayavi</w:t>
      </w:r>
      <w:proofErr w:type="spellEnd"/>
      <w:r w:rsidRPr="00A915BB">
        <w:rPr>
          <w:sz w:val="28"/>
          <w:szCs w:val="28"/>
          <w:lang w:val="en-US"/>
        </w:rPr>
        <w:t>:</w:t>
      </w:r>
      <w:r w:rsidRPr="00482D40">
        <w:rPr>
          <w:sz w:val="28"/>
          <w:szCs w:val="28"/>
          <w:lang w:val="en-US"/>
        </w:rPr>
        <w:t xml:space="preserve"> </w:t>
      </w:r>
      <w:r>
        <w:rPr>
          <w:sz w:val="28"/>
          <w:szCs w:val="28"/>
          <w:lang w:val="en-US"/>
        </w:rPr>
        <w:t>D</w:t>
      </w:r>
      <w:r w:rsidRPr="00482D40">
        <w:rPr>
          <w:sz w:val="28"/>
          <w:szCs w:val="28"/>
          <w:lang w:val="en-US"/>
        </w:rPr>
        <w:t xml:space="preserve">evpractice.ru. 2020. </w:t>
      </w:r>
      <w:r>
        <w:rPr>
          <w:sz w:val="28"/>
          <w:szCs w:val="28"/>
          <w:lang w:val="en-US"/>
        </w:rPr>
        <w:t>–</w:t>
      </w:r>
      <w:r w:rsidRPr="00482D40">
        <w:rPr>
          <w:sz w:val="28"/>
          <w:szCs w:val="28"/>
          <w:lang w:val="en-US"/>
        </w:rPr>
        <w:t xml:space="preserve"> 412 </w:t>
      </w:r>
      <w:r w:rsidRPr="00482D40">
        <w:rPr>
          <w:sz w:val="28"/>
          <w:szCs w:val="28"/>
        </w:rPr>
        <w:t>с</w:t>
      </w:r>
      <w:r w:rsidRPr="00482D40">
        <w:rPr>
          <w:sz w:val="28"/>
          <w:szCs w:val="28"/>
          <w:lang w:val="en-US"/>
        </w:rPr>
        <w:t>.</w:t>
      </w:r>
    </w:p>
    <w:p w:rsidR="005477C5" w:rsidRPr="00331677" w:rsidRDefault="005477C5" w:rsidP="00F52E22">
      <w:pPr>
        <w:pStyle w:val="ab"/>
        <w:numPr>
          <w:ilvl w:val="0"/>
          <w:numId w:val="15"/>
        </w:numPr>
        <w:tabs>
          <w:tab w:val="left" w:pos="1134"/>
        </w:tabs>
        <w:spacing w:line="360" w:lineRule="auto"/>
        <w:ind w:left="0" w:firstLine="709"/>
        <w:jc w:val="both"/>
        <w:rPr>
          <w:sz w:val="28"/>
          <w:szCs w:val="28"/>
          <w:lang w:val="en-US"/>
        </w:rPr>
      </w:pPr>
      <w:proofErr w:type="spellStart"/>
      <w:r w:rsidRPr="00133EBE">
        <w:rPr>
          <w:sz w:val="28"/>
          <w:szCs w:val="28"/>
        </w:rPr>
        <w:t>Бабошин</w:t>
      </w:r>
      <w:proofErr w:type="spellEnd"/>
      <w:r w:rsidRPr="00331677">
        <w:rPr>
          <w:sz w:val="28"/>
          <w:szCs w:val="28"/>
          <w:lang w:val="en-US"/>
        </w:rPr>
        <w:t xml:space="preserve"> </w:t>
      </w:r>
      <w:r w:rsidRPr="00133EBE">
        <w:rPr>
          <w:sz w:val="28"/>
          <w:szCs w:val="28"/>
        </w:rPr>
        <w:t>А</w:t>
      </w:r>
      <w:r w:rsidRPr="00331677">
        <w:rPr>
          <w:sz w:val="28"/>
          <w:szCs w:val="28"/>
          <w:lang w:val="en-US"/>
        </w:rPr>
        <w:t>.</w:t>
      </w:r>
      <w:r w:rsidRPr="00133EBE">
        <w:rPr>
          <w:sz w:val="28"/>
          <w:szCs w:val="28"/>
        </w:rPr>
        <w:t>В</w:t>
      </w:r>
      <w:r w:rsidRPr="00331677">
        <w:rPr>
          <w:sz w:val="28"/>
          <w:szCs w:val="28"/>
          <w:lang w:val="en-US"/>
        </w:rPr>
        <w:t xml:space="preserve">. </w:t>
      </w:r>
      <w:r w:rsidRPr="00133EBE">
        <w:rPr>
          <w:sz w:val="28"/>
          <w:szCs w:val="28"/>
        </w:rPr>
        <w:t>Конкурентные</w:t>
      </w:r>
      <w:r w:rsidRPr="00331677">
        <w:rPr>
          <w:sz w:val="28"/>
          <w:szCs w:val="28"/>
          <w:lang w:val="en-US"/>
        </w:rPr>
        <w:t xml:space="preserve"> </w:t>
      </w:r>
      <w:r w:rsidRPr="00133EBE">
        <w:rPr>
          <w:sz w:val="28"/>
          <w:szCs w:val="28"/>
        </w:rPr>
        <w:t>позиции</w:t>
      </w:r>
      <w:r w:rsidRPr="00331677">
        <w:rPr>
          <w:sz w:val="28"/>
          <w:szCs w:val="28"/>
          <w:lang w:val="en-US"/>
        </w:rPr>
        <w:t xml:space="preserve"> </w:t>
      </w:r>
      <w:r w:rsidRPr="00133EBE">
        <w:rPr>
          <w:sz w:val="28"/>
          <w:szCs w:val="28"/>
        </w:rPr>
        <w:t>субъектов</w:t>
      </w:r>
      <w:r w:rsidRPr="00331677">
        <w:rPr>
          <w:sz w:val="28"/>
          <w:szCs w:val="28"/>
          <w:lang w:val="en-US"/>
        </w:rPr>
        <w:t xml:space="preserve"> </w:t>
      </w:r>
      <w:r w:rsidRPr="00133EBE">
        <w:rPr>
          <w:sz w:val="28"/>
          <w:szCs w:val="28"/>
        </w:rPr>
        <w:t>предпринимательства</w:t>
      </w:r>
      <w:r w:rsidRPr="00331677">
        <w:rPr>
          <w:sz w:val="28"/>
          <w:szCs w:val="28"/>
          <w:lang w:val="en-US"/>
        </w:rPr>
        <w:t xml:space="preserve"> </w:t>
      </w:r>
      <w:r w:rsidRPr="00133EBE">
        <w:rPr>
          <w:sz w:val="28"/>
          <w:szCs w:val="28"/>
        </w:rPr>
        <w:t>в</w:t>
      </w:r>
      <w:r w:rsidRPr="00331677">
        <w:rPr>
          <w:sz w:val="28"/>
          <w:szCs w:val="28"/>
          <w:lang w:val="en-US"/>
        </w:rPr>
        <w:t xml:space="preserve"> </w:t>
      </w:r>
      <w:r w:rsidRPr="00133EBE">
        <w:rPr>
          <w:sz w:val="28"/>
          <w:szCs w:val="28"/>
        </w:rPr>
        <w:t>современной</w:t>
      </w:r>
      <w:r w:rsidRPr="00331677">
        <w:rPr>
          <w:sz w:val="28"/>
          <w:szCs w:val="28"/>
          <w:lang w:val="en-US"/>
        </w:rPr>
        <w:t xml:space="preserve"> </w:t>
      </w:r>
      <w:r w:rsidRPr="00133EBE">
        <w:rPr>
          <w:sz w:val="28"/>
          <w:szCs w:val="28"/>
        </w:rPr>
        <w:t>теории</w:t>
      </w:r>
      <w:r w:rsidRPr="00331677">
        <w:rPr>
          <w:sz w:val="28"/>
          <w:szCs w:val="28"/>
          <w:lang w:val="en-US"/>
        </w:rPr>
        <w:t xml:space="preserve"> </w:t>
      </w:r>
      <w:r w:rsidRPr="00133EBE">
        <w:rPr>
          <w:sz w:val="28"/>
          <w:szCs w:val="28"/>
        </w:rPr>
        <w:t>конкуренции</w:t>
      </w:r>
      <w:r w:rsidRPr="00331677">
        <w:rPr>
          <w:sz w:val="28"/>
          <w:szCs w:val="28"/>
          <w:lang w:val="en-US"/>
        </w:rPr>
        <w:t xml:space="preserve"> / </w:t>
      </w:r>
      <w:r w:rsidRPr="00133EBE">
        <w:rPr>
          <w:sz w:val="28"/>
          <w:szCs w:val="28"/>
        </w:rPr>
        <w:t>А</w:t>
      </w:r>
      <w:r w:rsidRPr="00331677">
        <w:rPr>
          <w:sz w:val="28"/>
          <w:szCs w:val="28"/>
          <w:lang w:val="en-US"/>
        </w:rPr>
        <w:t xml:space="preserve">. </w:t>
      </w:r>
      <w:r w:rsidRPr="00133EBE">
        <w:rPr>
          <w:sz w:val="28"/>
          <w:szCs w:val="28"/>
        </w:rPr>
        <w:t>В</w:t>
      </w:r>
      <w:r w:rsidRPr="00331677">
        <w:rPr>
          <w:sz w:val="28"/>
          <w:szCs w:val="28"/>
          <w:lang w:val="en-US"/>
        </w:rPr>
        <w:t xml:space="preserve">. </w:t>
      </w:r>
      <w:proofErr w:type="spellStart"/>
      <w:r w:rsidRPr="00133EBE">
        <w:rPr>
          <w:sz w:val="28"/>
          <w:szCs w:val="28"/>
        </w:rPr>
        <w:t>Бабошин</w:t>
      </w:r>
      <w:proofErr w:type="spellEnd"/>
      <w:r w:rsidRPr="00331677">
        <w:rPr>
          <w:sz w:val="28"/>
          <w:szCs w:val="28"/>
          <w:lang w:val="en-US"/>
        </w:rPr>
        <w:t xml:space="preserve"> [</w:t>
      </w:r>
      <w:r w:rsidRPr="00133EBE">
        <w:rPr>
          <w:sz w:val="28"/>
          <w:szCs w:val="28"/>
        </w:rPr>
        <w:t>Электронный</w:t>
      </w:r>
      <w:r w:rsidRPr="00331677">
        <w:rPr>
          <w:sz w:val="28"/>
          <w:szCs w:val="28"/>
          <w:lang w:val="en-US"/>
        </w:rPr>
        <w:t xml:space="preserve"> </w:t>
      </w:r>
      <w:r w:rsidRPr="00133EBE">
        <w:rPr>
          <w:sz w:val="28"/>
          <w:szCs w:val="28"/>
        </w:rPr>
        <w:t>ресурс</w:t>
      </w:r>
      <w:r w:rsidRPr="00331677">
        <w:rPr>
          <w:sz w:val="28"/>
          <w:szCs w:val="28"/>
          <w:lang w:val="en-US"/>
        </w:rPr>
        <w:t xml:space="preserve">]. – </w:t>
      </w:r>
      <w:r w:rsidRPr="00133EBE">
        <w:rPr>
          <w:sz w:val="28"/>
          <w:szCs w:val="28"/>
        </w:rPr>
        <w:t>Режим</w:t>
      </w:r>
      <w:r w:rsidRPr="00331677">
        <w:rPr>
          <w:sz w:val="28"/>
          <w:szCs w:val="28"/>
          <w:lang w:val="en-US"/>
        </w:rPr>
        <w:t xml:space="preserve"> </w:t>
      </w:r>
      <w:r w:rsidRPr="00133EBE">
        <w:rPr>
          <w:sz w:val="28"/>
          <w:szCs w:val="28"/>
        </w:rPr>
        <w:t>доступа</w:t>
      </w:r>
      <w:r w:rsidRPr="00331677">
        <w:rPr>
          <w:sz w:val="28"/>
          <w:szCs w:val="28"/>
          <w:lang w:val="en-US"/>
        </w:rPr>
        <w:t xml:space="preserve">: </w:t>
      </w:r>
      <w:r w:rsidR="001E6CDF">
        <w:fldChar w:fldCharType="begin"/>
      </w:r>
      <w:r w:rsidR="001E6CDF" w:rsidRPr="002E57F2">
        <w:rPr>
          <w:lang w:val="en-US"/>
        </w:rPr>
        <w:instrText xml:space="preserve"> HYPERLINK "https://cyberleninka.ru/article/n/%20konkurentnye-pozitsii-subektov-predprinimatelstva-v-sovremennoy-teorii-konku%20rentsii" </w:instrText>
      </w:r>
      <w:r w:rsidR="001E6CDF">
        <w:fldChar w:fldCharType="separate"/>
      </w:r>
      <w:r w:rsidRPr="00331677">
        <w:rPr>
          <w:sz w:val="28"/>
          <w:szCs w:val="28"/>
          <w:lang w:val="en-US"/>
        </w:rPr>
        <w:t xml:space="preserve">https://cyberleninka.ru/article/n/ konkurentnye-pozitsii-subektov-predprinimatelstva-v-sovremennoy-teorii-konku </w:t>
      </w:r>
      <w:proofErr w:type="spellStart"/>
      <w:r w:rsidRPr="00331677">
        <w:rPr>
          <w:sz w:val="28"/>
          <w:szCs w:val="28"/>
          <w:lang w:val="en-US"/>
        </w:rPr>
        <w:t>rentsii</w:t>
      </w:r>
      <w:proofErr w:type="spellEnd"/>
      <w:r w:rsidR="001E6CDF">
        <w:rPr>
          <w:sz w:val="28"/>
          <w:szCs w:val="28"/>
          <w:lang w:val="en-US"/>
        </w:rPr>
        <w:fldChar w:fldCharType="end"/>
      </w:r>
      <w:r w:rsidRPr="00331677">
        <w:rPr>
          <w:sz w:val="28"/>
          <w:szCs w:val="28"/>
          <w:lang w:val="en-US"/>
        </w:rPr>
        <w:t xml:space="preserve">. – </w:t>
      </w:r>
      <w:proofErr w:type="spellStart"/>
      <w:r w:rsidRPr="00133EBE">
        <w:rPr>
          <w:sz w:val="28"/>
          <w:szCs w:val="28"/>
        </w:rPr>
        <w:t>Загл</w:t>
      </w:r>
      <w:proofErr w:type="spellEnd"/>
      <w:r w:rsidRPr="00331677">
        <w:rPr>
          <w:sz w:val="28"/>
          <w:szCs w:val="28"/>
          <w:lang w:val="en-US"/>
        </w:rPr>
        <w:t xml:space="preserve">. </w:t>
      </w:r>
      <w:r w:rsidRPr="00133EBE">
        <w:rPr>
          <w:sz w:val="28"/>
          <w:szCs w:val="28"/>
        </w:rPr>
        <w:t>с</w:t>
      </w:r>
      <w:r w:rsidRPr="00331677">
        <w:rPr>
          <w:sz w:val="28"/>
          <w:szCs w:val="28"/>
          <w:lang w:val="en-US"/>
        </w:rPr>
        <w:t xml:space="preserve"> </w:t>
      </w:r>
      <w:r w:rsidRPr="00133EBE">
        <w:rPr>
          <w:sz w:val="28"/>
          <w:szCs w:val="28"/>
        </w:rPr>
        <w:t>экрана</w:t>
      </w:r>
      <w:r w:rsidRPr="00331677">
        <w:rPr>
          <w:sz w:val="28"/>
          <w:szCs w:val="28"/>
          <w:lang w:val="en-US"/>
        </w:rPr>
        <w:t xml:space="preserve">. </w:t>
      </w:r>
    </w:p>
    <w:p w:rsidR="005477C5"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2054FC">
        <w:rPr>
          <w:sz w:val="28"/>
          <w:szCs w:val="28"/>
        </w:rPr>
        <w:t>Буймова</w:t>
      </w:r>
      <w:proofErr w:type="spellEnd"/>
      <w:r w:rsidRPr="00B93C3D">
        <w:rPr>
          <w:sz w:val="28"/>
          <w:szCs w:val="28"/>
          <w:lang w:val="en-US"/>
        </w:rPr>
        <w:t xml:space="preserve"> </w:t>
      </w:r>
      <w:r w:rsidRPr="002054FC">
        <w:rPr>
          <w:sz w:val="28"/>
          <w:szCs w:val="28"/>
        </w:rPr>
        <w:t>К</w:t>
      </w:r>
      <w:r w:rsidRPr="00B93C3D">
        <w:rPr>
          <w:sz w:val="28"/>
          <w:szCs w:val="28"/>
          <w:lang w:val="en-US"/>
        </w:rPr>
        <w:t>.</w:t>
      </w:r>
      <w:r w:rsidRPr="002054FC">
        <w:rPr>
          <w:sz w:val="28"/>
          <w:szCs w:val="28"/>
        </w:rPr>
        <w:t>А</w:t>
      </w:r>
      <w:r w:rsidRPr="00B93C3D">
        <w:rPr>
          <w:sz w:val="28"/>
          <w:szCs w:val="28"/>
          <w:lang w:val="en-US"/>
        </w:rPr>
        <w:t>. Pest-</w:t>
      </w:r>
      <w:r w:rsidRPr="002054FC">
        <w:rPr>
          <w:sz w:val="28"/>
          <w:szCs w:val="28"/>
        </w:rPr>
        <w:t>анализ</w:t>
      </w:r>
      <w:r w:rsidRPr="00B93C3D">
        <w:rPr>
          <w:sz w:val="28"/>
          <w:szCs w:val="28"/>
          <w:lang w:val="en-US"/>
        </w:rPr>
        <w:t xml:space="preserve"> / </w:t>
      </w:r>
      <w:r w:rsidRPr="002054FC">
        <w:rPr>
          <w:sz w:val="28"/>
          <w:szCs w:val="28"/>
        </w:rPr>
        <w:t>К</w:t>
      </w:r>
      <w:r w:rsidRPr="00B93C3D">
        <w:rPr>
          <w:sz w:val="28"/>
          <w:szCs w:val="28"/>
          <w:lang w:val="en-US"/>
        </w:rPr>
        <w:t>.</w:t>
      </w:r>
      <w:r w:rsidRPr="002054FC">
        <w:rPr>
          <w:sz w:val="28"/>
          <w:szCs w:val="28"/>
        </w:rPr>
        <w:t>А</w:t>
      </w:r>
      <w:r w:rsidRPr="00B93C3D">
        <w:rPr>
          <w:sz w:val="28"/>
          <w:szCs w:val="28"/>
          <w:lang w:val="en-US"/>
        </w:rPr>
        <w:t xml:space="preserve">. </w:t>
      </w:r>
      <w:proofErr w:type="spellStart"/>
      <w:r w:rsidRPr="002054FC">
        <w:rPr>
          <w:sz w:val="28"/>
          <w:szCs w:val="28"/>
        </w:rPr>
        <w:t>Буймова</w:t>
      </w:r>
      <w:proofErr w:type="spellEnd"/>
      <w:r w:rsidRPr="00B93C3D">
        <w:rPr>
          <w:sz w:val="28"/>
          <w:szCs w:val="28"/>
          <w:lang w:val="en-US"/>
        </w:rPr>
        <w:t xml:space="preserve">, </w:t>
      </w:r>
      <w:r w:rsidRPr="002054FC">
        <w:rPr>
          <w:sz w:val="28"/>
          <w:szCs w:val="28"/>
        </w:rPr>
        <w:t>А</w:t>
      </w:r>
      <w:r w:rsidRPr="00B93C3D">
        <w:rPr>
          <w:sz w:val="28"/>
          <w:szCs w:val="28"/>
          <w:lang w:val="en-US"/>
        </w:rPr>
        <w:t>.</w:t>
      </w:r>
      <w:r w:rsidRPr="002054FC">
        <w:rPr>
          <w:sz w:val="28"/>
          <w:szCs w:val="28"/>
        </w:rPr>
        <w:t>С</w:t>
      </w:r>
      <w:r w:rsidRPr="00B93C3D">
        <w:rPr>
          <w:sz w:val="28"/>
          <w:szCs w:val="28"/>
          <w:lang w:val="en-US"/>
        </w:rPr>
        <w:t xml:space="preserve">.  </w:t>
      </w:r>
      <w:proofErr w:type="spellStart"/>
      <w:r w:rsidRPr="002054FC">
        <w:rPr>
          <w:sz w:val="28"/>
          <w:szCs w:val="28"/>
        </w:rPr>
        <w:t>Кваст</w:t>
      </w:r>
      <w:proofErr w:type="spellEnd"/>
      <w:r w:rsidRPr="002054FC">
        <w:rPr>
          <w:sz w:val="28"/>
          <w:szCs w:val="28"/>
        </w:rPr>
        <w:t>, А.Ю. Черникова, С.М. Муратова // Современные проблемы лингвистики и методики преподавания русского языка в ВУЗе и школе. – 2022. – № 41. – С. 89-92.</w:t>
      </w:r>
    </w:p>
    <w:p w:rsidR="005477C5" w:rsidRPr="00333EB0" w:rsidRDefault="005477C5" w:rsidP="00F52E22">
      <w:pPr>
        <w:pStyle w:val="ab"/>
        <w:numPr>
          <w:ilvl w:val="0"/>
          <w:numId w:val="15"/>
        </w:numPr>
        <w:tabs>
          <w:tab w:val="left" w:pos="1134"/>
        </w:tabs>
        <w:spacing w:line="360" w:lineRule="auto"/>
        <w:ind w:left="0" w:firstLine="709"/>
        <w:jc w:val="both"/>
        <w:rPr>
          <w:sz w:val="28"/>
          <w:szCs w:val="28"/>
        </w:rPr>
      </w:pPr>
      <w:r w:rsidRPr="00333EB0">
        <w:rPr>
          <w:sz w:val="28"/>
          <w:szCs w:val="28"/>
        </w:rPr>
        <w:t xml:space="preserve">Васильева О.А. Укрепление конкурентных позиций современных организаций / О.А. Васильева, И.С. </w:t>
      </w:r>
      <w:proofErr w:type="spellStart"/>
      <w:r w:rsidRPr="00333EB0">
        <w:rPr>
          <w:sz w:val="28"/>
          <w:szCs w:val="28"/>
        </w:rPr>
        <w:t>Добрыднев</w:t>
      </w:r>
      <w:proofErr w:type="spellEnd"/>
      <w:r w:rsidRPr="00333EB0">
        <w:rPr>
          <w:sz w:val="28"/>
          <w:szCs w:val="28"/>
        </w:rPr>
        <w:t xml:space="preserve">// Парадигма современной науки глазами молодых: сборник материалов XV Международной научно-практической конференции, посвященной памяти основателей филиала Т.Ж. </w:t>
      </w:r>
      <w:proofErr w:type="spellStart"/>
      <w:r w:rsidRPr="00333EB0">
        <w:rPr>
          <w:sz w:val="28"/>
          <w:szCs w:val="28"/>
        </w:rPr>
        <w:t>Атжанова</w:t>
      </w:r>
      <w:proofErr w:type="spellEnd"/>
      <w:r w:rsidRPr="00333EB0">
        <w:rPr>
          <w:sz w:val="28"/>
          <w:szCs w:val="28"/>
        </w:rPr>
        <w:t xml:space="preserve"> и А.М. </w:t>
      </w:r>
      <w:proofErr w:type="spellStart"/>
      <w:r w:rsidRPr="00333EB0">
        <w:rPr>
          <w:sz w:val="28"/>
          <w:szCs w:val="28"/>
        </w:rPr>
        <w:t>Роднова</w:t>
      </w:r>
      <w:proofErr w:type="spellEnd"/>
      <w:r w:rsidRPr="00333EB0">
        <w:rPr>
          <w:sz w:val="28"/>
          <w:szCs w:val="28"/>
        </w:rPr>
        <w:t>. – Костанай, 2021. – С. 240-243.</w:t>
      </w:r>
    </w:p>
    <w:p w:rsidR="005477C5"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 xml:space="preserve">Васильченко А.М. Как проводить анализ данных при помощи </w:t>
      </w:r>
      <w:proofErr w:type="spellStart"/>
      <w:r w:rsidRPr="00482D40">
        <w:rPr>
          <w:sz w:val="28"/>
          <w:szCs w:val="28"/>
        </w:rPr>
        <w:t>Python</w:t>
      </w:r>
      <w:proofErr w:type="spellEnd"/>
      <w:r w:rsidRPr="00482D40">
        <w:rPr>
          <w:sz w:val="28"/>
          <w:szCs w:val="28"/>
        </w:rPr>
        <w:t>?</w:t>
      </w:r>
      <w:r>
        <w:rPr>
          <w:sz w:val="28"/>
          <w:szCs w:val="28"/>
        </w:rPr>
        <w:t xml:space="preserve"> / А.М. Васильченко</w:t>
      </w:r>
      <w:r w:rsidRPr="00482D40">
        <w:rPr>
          <w:sz w:val="28"/>
          <w:szCs w:val="28"/>
        </w:rPr>
        <w:t xml:space="preserve"> // </w:t>
      </w:r>
      <w:r>
        <w:rPr>
          <w:sz w:val="28"/>
          <w:szCs w:val="28"/>
        </w:rPr>
        <w:t>Инновации и инвестиции. – 2023. – № 5. – С. 161-165.</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 xml:space="preserve">Воробьев Э.И. Статистическое моделирование и анализ данных с применением языка программирования </w:t>
      </w:r>
      <w:proofErr w:type="spellStart"/>
      <w:r w:rsidRPr="00482D40">
        <w:rPr>
          <w:sz w:val="28"/>
          <w:szCs w:val="28"/>
        </w:rPr>
        <w:t>Python</w:t>
      </w:r>
      <w:proofErr w:type="spellEnd"/>
      <w:r w:rsidRPr="00482D40">
        <w:rPr>
          <w:sz w:val="28"/>
          <w:szCs w:val="28"/>
        </w:rPr>
        <w:t>: учеб. пособие / Э.И. Воробьев. – Воронеж: ФГБОУ ВО «Воронежский государственный технический университет», 2017. – 94 с.</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r w:rsidRPr="00BE429B">
        <w:rPr>
          <w:sz w:val="28"/>
          <w:szCs w:val="28"/>
        </w:rPr>
        <w:t xml:space="preserve">Восемь самых популярных языков программирования для работы с </w:t>
      </w:r>
      <w:proofErr w:type="spellStart"/>
      <w:r w:rsidRPr="00BE429B">
        <w:rPr>
          <w:sz w:val="28"/>
          <w:szCs w:val="28"/>
        </w:rPr>
        <w:t>Big</w:t>
      </w:r>
      <w:proofErr w:type="spellEnd"/>
      <w:r w:rsidRPr="00BE429B">
        <w:rPr>
          <w:sz w:val="28"/>
          <w:szCs w:val="28"/>
        </w:rPr>
        <w:t xml:space="preserve"> </w:t>
      </w:r>
      <w:proofErr w:type="spellStart"/>
      <w:r w:rsidRPr="00BE429B">
        <w:rPr>
          <w:sz w:val="28"/>
          <w:szCs w:val="28"/>
        </w:rPr>
        <w:t>Data</w:t>
      </w:r>
      <w:proofErr w:type="spellEnd"/>
      <w:r w:rsidRPr="00BE429B">
        <w:rPr>
          <w:sz w:val="28"/>
          <w:szCs w:val="28"/>
        </w:rPr>
        <w:t xml:space="preserve"> [Электронный ресурс]. – Режим доступа: </w:t>
      </w:r>
      <w:hyperlink r:id="rId31" w:history="1">
        <w:r w:rsidRPr="00BE429B">
          <w:rPr>
            <w:sz w:val="28"/>
            <w:szCs w:val="28"/>
          </w:rPr>
          <w:t>https://practicum.</w:t>
        </w:r>
        <w:r>
          <w:rPr>
            <w:sz w:val="28"/>
            <w:szCs w:val="28"/>
          </w:rPr>
          <w:t xml:space="preserve"> </w:t>
        </w:r>
        <w:r w:rsidRPr="00BE429B">
          <w:rPr>
            <w:sz w:val="28"/>
            <w:szCs w:val="28"/>
          </w:rPr>
          <w:t>yandex.ru/</w:t>
        </w:r>
        <w:proofErr w:type="spellStart"/>
        <w:r w:rsidRPr="00BE429B">
          <w:rPr>
            <w:sz w:val="28"/>
            <w:szCs w:val="28"/>
          </w:rPr>
          <w:t>blog</w:t>
        </w:r>
        <w:proofErr w:type="spellEnd"/>
        <w:r w:rsidRPr="00BE429B">
          <w:rPr>
            <w:sz w:val="28"/>
            <w:szCs w:val="28"/>
          </w:rPr>
          <w:t>/</w:t>
        </w:r>
        <w:proofErr w:type="spellStart"/>
        <w:r w:rsidRPr="00BE429B">
          <w:rPr>
            <w:sz w:val="28"/>
            <w:szCs w:val="28"/>
          </w:rPr>
          <w:t>yazyki-programmirovaniya-dlya-big-data</w:t>
        </w:r>
        <w:proofErr w:type="spellEnd"/>
        <w:r w:rsidRPr="00BE429B">
          <w:rPr>
            <w:sz w:val="28"/>
            <w:szCs w:val="28"/>
          </w:rPr>
          <w:t>/</w:t>
        </w:r>
      </w:hyperlink>
      <w:r w:rsidRPr="00BE429B">
        <w:rPr>
          <w:sz w:val="28"/>
          <w:szCs w:val="28"/>
        </w:rPr>
        <w:t>. –</w:t>
      </w:r>
      <w:r w:rsidRPr="003944BA">
        <w:rPr>
          <w:sz w:val="28"/>
          <w:szCs w:val="28"/>
        </w:rPr>
        <w:t xml:space="preserve"> </w:t>
      </w:r>
      <w:proofErr w:type="spellStart"/>
      <w:r w:rsidRPr="00133EBE">
        <w:rPr>
          <w:sz w:val="28"/>
          <w:szCs w:val="28"/>
        </w:rPr>
        <w:t>Загл</w:t>
      </w:r>
      <w:proofErr w:type="spellEnd"/>
      <w:r w:rsidRPr="003944BA">
        <w:rPr>
          <w:sz w:val="28"/>
          <w:szCs w:val="28"/>
        </w:rPr>
        <w:t xml:space="preserve">. </w:t>
      </w:r>
      <w:r w:rsidRPr="00133EBE">
        <w:rPr>
          <w:sz w:val="28"/>
          <w:szCs w:val="28"/>
        </w:rPr>
        <w:t>с</w:t>
      </w:r>
      <w:r w:rsidRPr="003944BA">
        <w:rPr>
          <w:sz w:val="28"/>
          <w:szCs w:val="28"/>
        </w:rPr>
        <w:t xml:space="preserve"> </w:t>
      </w:r>
      <w:r w:rsidRPr="00133EBE">
        <w:rPr>
          <w:sz w:val="28"/>
          <w:szCs w:val="28"/>
        </w:rPr>
        <w:t>экрана</w:t>
      </w:r>
      <w:r w:rsidRPr="003944BA">
        <w:rPr>
          <w:sz w:val="28"/>
          <w:szCs w:val="28"/>
        </w:rPr>
        <w:t>.</w:t>
      </w:r>
    </w:p>
    <w:p w:rsidR="005477C5" w:rsidRPr="00333EB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333EB0">
        <w:rPr>
          <w:sz w:val="28"/>
          <w:szCs w:val="28"/>
        </w:rPr>
        <w:t>Гильмитдинова</w:t>
      </w:r>
      <w:proofErr w:type="spellEnd"/>
      <w:r w:rsidRPr="00333EB0">
        <w:rPr>
          <w:sz w:val="28"/>
          <w:szCs w:val="28"/>
        </w:rPr>
        <w:t xml:space="preserve"> О.С. Оценка конкурентоспособности предприятия / О.С. </w:t>
      </w:r>
      <w:proofErr w:type="spellStart"/>
      <w:r w:rsidRPr="00333EB0">
        <w:rPr>
          <w:sz w:val="28"/>
          <w:szCs w:val="28"/>
        </w:rPr>
        <w:t>Гильмитдинова</w:t>
      </w:r>
      <w:proofErr w:type="spellEnd"/>
      <w:r w:rsidRPr="00333EB0">
        <w:rPr>
          <w:sz w:val="28"/>
          <w:szCs w:val="28"/>
        </w:rPr>
        <w:t xml:space="preserve">, А.В. Ручкин // Молодежь и наука: сборник статей студентов, молодых ученых и преподавателей в рамках I этапа конкурса </w:t>
      </w:r>
      <w:r w:rsidRPr="00333EB0">
        <w:rPr>
          <w:sz w:val="28"/>
          <w:szCs w:val="28"/>
        </w:rPr>
        <w:lastRenderedPageBreak/>
        <w:t>Министерства сельского хозяйства РФ на лучшую научную работу. – 2023. – С. 18-22.</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 xml:space="preserve">Гришков Д.Ю. Язык высокого уровня программирования PYTHON / Д.Ю. Гришков, Н.М. </w:t>
      </w:r>
      <w:proofErr w:type="spellStart"/>
      <w:r w:rsidRPr="00482D40">
        <w:rPr>
          <w:sz w:val="28"/>
          <w:szCs w:val="28"/>
        </w:rPr>
        <w:t>Аусилова</w:t>
      </w:r>
      <w:proofErr w:type="spellEnd"/>
      <w:r w:rsidRPr="00482D40">
        <w:rPr>
          <w:sz w:val="28"/>
          <w:szCs w:val="28"/>
        </w:rPr>
        <w:t xml:space="preserve"> // Наука и реальность. – 2022. – № 1(9). – С. 114-117.</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 xml:space="preserve">Груздев А.  Предварительная  подготовка  данных  в  </w:t>
      </w:r>
      <w:proofErr w:type="spellStart"/>
      <w:r w:rsidRPr="00482D40">
        <w:rPr>
          <w:sz w:val="28"/>
          <w:szCs w:val="28"/>
        </w:rPr>
        <w:t>Python</w:t>
      </w:r>
      <w:proofErr w:type="spellEnd"/>
      <w:r w:rsidRPr="00482D40">
        <w:rPr>
          <w:sz w:val="28"/>
          <w:szCs w:val="28"/>
        </w:rPr>
        <w:t xml:space="preserve">. </w:t>
      </w:r>
      <w:r>
        <w:rPr>
          <w:sz w:val="28"/>
          <w:szCs w:val="28"/>
        </w:rPr>
        <w:t>Том 1. Инструменты и валидация</w:t>
      </w:r>
      <w:r w:rsidRPr="00482D40">
        <w:rPr>
          <w:sz w:val="28"/>
          <w:szCs w:val="28"/>
        </w:rPr>
        <w:t xml:space="preserve"> / А. В. Груздев. – М.: ДМК-Пресс, 2023. – 816 с.</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482D40">
        <w:rPr>
          <w:sz w:val="28"/>
          <w:szCs w:val="28"/>
        </w:rPr>
        <w:t>Дрянкова</w:t>
      </w:r>
      <w:proofErr w:type="spellEnd"/>
      <w:r w:rsidRPr="00482D40">
        <w:rPr>
          <w:sz w:val="28"/>
          <w:szCs w:val="28"/>
        </w:rPr>
        <w:t xml:space="preserve"> Д.А. Визуализация данных с помощью библиотек ANDAS и MATPLOTLIB для языка программирования PYTHON / Д.А. </w:t>
      </w:r>
      <w:proofErr w:type="spellStart"/>
      <w:r w:rsidRPr="00482D40">
        <w:rPr>
          <w:sz w:val="28"/>
          <w:szCs w:val="28"/>
        </w:rPr>
        <w:t>Дрянкова</w:t>
      </w:r>
      <w:proofErr w:type="spellEnd"/>
      <w:r w:rsidRPr="00482D40">
        <w:rPr>
          <w:sz w:val="28"/>
          <w:szCs w:val="28"/>
        </w:rPr>
        <w:t xml:space="preserve"> // </w:t>
      </w:r>
      <w:hyperlink r:id="rId32" w:history="1">
        <w:r w:rsidRPr="00482D40">
          <w:rPr>
            <w:sz w:val="28"/>
            <w:szCs w:val="28"/>
          </w:rPr>
          <w:t>Дневник науки</w:t>
        </w:r>
      </w:hyperlink>
      <w:r w:rsidRPr="00482D40">
        <w:rPr>
          <w:sz w:val="28"/>
          <w:szCs w:val="28"/>
        </w:rPr>
        <w:t xml:space="preserve">. – 2023. – </w:t>
      </w:r>
      <w:hyperlink r:id="rId33" w:history="1">
        <w:r w:rsidRPr="00482D40">
          <w:rPr>
            <w:sz w:val="28"/>
            <w:szCs w:val="28"/>
          </w:rPr>
          <w:t>№ 6 (78)</w:t>
        </w:r>
      </w:hyperlink>
      <w:r w:rsidRPr="00482D40">
        <w:rPr>
          <w:sz w:val="28"/>
          <w:szCs w:val="28"/>
        </w:rPr>
        <w:t xml:space="preserve">. </w:t>
      </w:r>
      <w:r w:rsidRPr="00250128">
        <w:rPr>
          <w:sz w:val="28"/>
          <w:szCs w:val="28"/>
        </w:rPr>
        <w:t>[</w:t>
      </w:r>
      <w:r w:rsidRPr="00133EBE">
        <w:rPr>
          <w:sz w:val="28"/>
          <w:szCs w:val="28"/>
        </w:rPr>
        <w:t>Электронный</w:t>
      </w:r>
      <w:r w:rsidRPr="00250128">
        <w:rPr>
          <w:sz w:val="28"/>
          <w:szCs w:val="28"/>
        </w:rPr>
        <w:t xml:space="preserve"> </w:t>
      </w:r>
      <w:r w:rsidRPr="00133EBE">
        <w:rPr>
          <w:sz w:val="28"/>
          <w:szCs w:val="28"/>
        </w:rPr>
        <w:t>ресурс</w:t>
      </w:r>
      <w:r w:rsidRPr="00250128">
        <w:rPr>
          <w:sz w:val="28"/>
          <w:szCs w:val="28"/>
        </w:rPr>
        <w:t xml:space="preserve">]. – </w:t>
      </w:r>
      <w:r w:rsidRPr="00133EBE">
        <w:rPr>
          <w:sz w:val="28"/>
          <w:szCs w:val="28"/>
        </w:rPr>
        <w:t>Режим</w:t>
      </w:r>
      <w:r w:rsidRPr="00250128">
        <w:rPr>
          <w:sz w:val="28"/>
          <w:szCs w:val="28"/>
        </w:rPr>
        <w:t xml:space="preserve"> </w:t>
      </w:r>
      <w:r w:rsidRPr="00133EBE">
        <w:rPr>
          <w:sz w:val="28"/>
          <w:szCs w:val="28"/>
        </w:rPr>
        <w:t>доступа</w:t>
      </w:r>
      <w:r w:rsidRPr="00250128">
        <w:rPr>
          <w:sz w:val="28"/>
          <w:szCs w:val="28"/>
        </w:rPr>
        <w:t xml:space="preserve">: </w:t>
      </w:r>
      <w:hyperlink r:id="rId34" w:history="1">
        <w:r w:rsidRPr="00482D40">
          <w:rPr>
            <w:sz w:val="28"/>
            <w:szCs w:val="28"/>
          </w:rPr>
          <w:t>http://dnevniknauki.ru/images/publications/2023/6/technics/Dryakova2</w:t>
        </w:r>
      </w:hyperlink>
      <w:r w:rsidRPr="00250128">
        <w:rPr>
          <w:sz w:val="28"/>
          <w:szCs w:val="28"/>
        </w:rPr>
        <w:t xml:space="preserve">. – </w:t>
      </w:r>
      <w:proofErr w:type="spellStart"/>
      <w:r w:rsidRPr="00133EBE">
        <w:rPr>
          <w:sz w:val="28"/>
          <w:szCs w:val="28"/>
        </w:rPr>
        <w:t>Загл</w:t>
      </w:r>
      <w:proofErr w:type="spellEnd"/>
      <w:r w:rsidRPr="00250128">
        <w:rPr>
          <w:sz w:val="28"/>
          <w:szCs w:val="28"/>
        </w:rPr>
        <w:t xml:space="preserve">. </w:t>
      </w:r>
      <w:r w:rsidRPr="00133EBE">
        <w:rPr>
          <w:sz w:val="28"/>
          <w:szCs w:val="28"/>
        </w:rPr>
        <w:t>с</w:t>
      </w:r>
      <w:r w:rsidRPr="00250128">
        <w:rPr>
          <w:sz w:val="28"/>
          <w:szCs w:val="28"/>
        </w:rPr>
        <w:t xml:space="preserve"> </w:t>
      </w:r>
      <w:r w:rsidRPr="00133EBE">
        <w:rPr>
          <w:sz w:val="28"/>
          <w:szCs w:val="28"/>
        </w:rPr>
        <w:t>экрана</w:t>
      </w:r>
      <w:r w:rsidRPr="00250128">
        <w:rPr>
          <w:sz w:val="28"/>
          <w:szCs w:val="28"/>
        </w:rPr>
        <w:t>.</w:t>
      </w:r>
    </w:p>
    <w:p w:rsidR="005477C5" w:rsidRPr="00333EB0" w:rsidRDefault="005477C5" w:rsidP="00F52E22">
      <w:pPr>
        <w:pStyle w:val="ab"/>
        <w:numPr>
          <w:ilvl w:val="0"/>
          <w:numId w:val="15"/>
        </w:numPr>
        <w:tabs>
          <w:tab w:val="left" w:pos="1134"/>
        </w:tabs>
        <w:spacing w:line="360" w:lineRule="auto"/>
        <w:ind w:left="0" w:firstLine="709"/>
        <w:jc w:val="both"/>
        <w:rPr>
          <w:sz w:val="28"/>
          <w:szCs w:val="28"/>
        </w:rPr>
      </w:pPr>
      <w:r w:rsidRPr="00333EB0">
        <w:rPr>
          <w:sz w:val="28"/>
          <w:szCs w:val="28"/>
        </w:rPr>
        <w:t xml:space="preserve">Жабина Е.А. </w:t>
      </w:r>
      <w:proofErr w:type="spellStart"/>
      <w:r w:rsidRPr="00133EBE">
        <w:rPr>
          <w:sz w:val="28"/>
          <w:szCs w:val="28"/>
        </w:rPr>
        <w:t>Pest</w:t>
      </w:r>
      <w:proofErr w:type="spellEnd"/>
      <w:r w:rsidRPr="00333EB0">
        <w:rPr>
          <w:sz w:val="28"/>
          <w:szCs w:val="28"/>
        </w:rPr>
        <w:t xml:space="preserve">-анализ, </w:t>
      </w:r>
      <w:proofErr w:type="spellStart"/>
      <w:r w:rsidRPr="00133EBE">
        <w:rPr>
          <w:sz w:val="28"/>
          <w:szCs w:val="28"/>
        </w:rPr>
        <w:t>Swot</w:t>
      </w:r>
      <w:proofErr w:type="spellEnd"/>
      <w:r w:rsidRPr="00333EB0">
        <w:rPr>
          <w:sz w:val="28"/>
          <w:szCs w:val="28"/>
        </w:rPr>
        <w:t>-анализ: сущность, достоинства и недостатки / Е.А. Жабина // Студенческие научные исследования:  сборник статей XII Международной научно-практической конференции. В 2 частях. – Пенза, 2022. – С. 44-46.</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 xml:space="preserve">Как подключить </w:t>
      </w:r>
      <w:proofErr w:type="spellStart"/>
      <w:r w:rsidRPr="00482D40">
        <w:rPr>
          <w:sz w:val="28"/>
          <w:szCs w:val="28"/>
        </w:rPr>
        <w:t>Git</w:t>
      </w:r>
      <w:proofErr w:type="spellEnd"/>
      <w:r w:rsidRPr="00482D40">
        <w:rPr>
          <w:sz w:val="28"/>
          <w:szCs w:val="28"/>
        </w:rPr>
        <w:t xml:space="preserve"> к </w:t>
      </w:r>
      <w:proofErr w:type="spellStart"/>
      <w:r w:rsidRPr="00482D40">
        <w:rPr>
          <w:sz w:val="28"/>
          <w:szCs w:val="28"/>
        </w:rPr>
        <w:t>Visual</w:t>
      </w:r>
      <w:proofErr w:type="spellEnd"/>
      <w:r w:rsidRPr="00482D40">
        <w:rPr>
          <w:sz w:val="28"/>
          <w:szCs w:val="28"/>
        </w:rPr>
        <w:t xml:space="preserve"> </w:t>
      </w:r>
      <w:proofErr w:type="spellStart"/>
      <w:r w:rsidRPr="00482D40">
        <w:rPr>
          <w:sz w:val="28"/>
          <w:szCs w:val="28"/>
        </w:rPr>
        <w:t>Studio</w:t>
      </w:r>
      <w:proofErr w:type="spellEnd"/>
      <w:r w:rsidRPr="00482D40">
        <w:rPr>
          <w:sz w:val="28"/>
          <w:szCs w:val="28"/>
        </w:rPr>
        <w:t xml:space="preserve"> </w:t>
      </w:r>
      <w:proofErr w:type="spellStart"/>
      <w:r w:rsidRPr="00482D40">
        <w:rPr>
          <w:sz w:val="28"/>
          <w:szCs w:val="28"/>
        </w:rPr>
        <w:t>Code</w:t>
      </w:r>
      <w:proofErr w:type="spellEnd"/>
      <w:r w:rsidRPr="00482D40">
        <w:rPr>
          <w:sz w:val="28"/>
          <w:szCs w:val="28"/>
        </w:rPr>
        <w:t xml:space="preserve"> </w:t>
      </w:r>
      <w:r w:rsidRPr="003944BA">
        <w:rPr>
          <w:sz w:val="28"/>
          <w:szCs w:val="28"/>
        </w:rPr>
        <w:t>[</w:t>
      </w:r>
      <w:r w:rsidRPr="00133EBE">
        <w:rPr>
          <w:sz w:val="28"/>
          <w:szCs w:val="28"/>
        </w:rPr>
        <w:t>Электронный</w:t>
      </w:r>
      <w:r w:rsidRPr="003944BA">
        <w:rPr>
          <w:sz w:val="28"/>
          <w:szCs w:val="28"/>
        </w:rPr>
        <w:t xml:space="preserve"> </w:t>
      </w:r>
      <w:r w:rsidRPr="00133EBE">
        <w:rPr>
          <w:sz w:val="28"/>
          <w:szCs w:val="28"/>
        </w:rPr>
        <w:t>ресурс</w:t>
      </w:r>
      <w:r w:rsidRPr="003944BA">
        <w:rPr>
          <w:sz w:val="28"/>
          <w:szCs w:val="28"/>
        </w:rPr>
        <w:t xml:space="preserve">]. – </w:t>
      </w:r>
      <w:r w:rsidRPr="00133EBE">
        <w:rPr>
          <w:sz w:val="28"/>
          <w:szCs w:val="28"/>
        </w:rPr>
        <w:t>Режим</w:t>
      </w:r>
      <w:r w:rsidRPr="003944BA">
        <w:rPr>
          <w:sz w:val="28"/>
          <w:szCs w:val="28"/>
        </w:rPr>
        <w:t xml:space="preserve"> </w:t>
      </w:r>
      <w:r w:rsidRPr="00133EBE">
        <w:rPr>
          <w:sz w:val="28"/>
          <w:szCs w:val="28"/>
        </w:rPr>
        <w:t>доступа</w:t>
      </w:r>
      <w:r w:rsidRPr="003944BA">
        <w:rPr>
          <w:sz w:val="28"/>
          <w:szCs w:val="28"/>
        </w:rPr>
        <w:t xml:space="preserve">: </w:t>
      </w:r>
      <w:hyperlink r:id="rId35" w:history="1">
        <w:r w:rsidRPr="00482D40">
          <w:rPr>
            <w:sz w:val="28"/>
            <w:szCs w:val="28"/>
          </w:rPr>
          <w:t>https://www.nic.ru/help/kak-podklyuchit6-git-k-visual-studio-code_11637.html</w:t>
        </w:r>
      </w:hyperlink>
      <w:r w:rsidRPr="003944BA">
        <w:rPr>
          <w:sz w:val="28"/>
          <w:szCs w:val="28"/>
        </w:rPr>
        <w:t xml:space="preserve">. – </w:t>
      </w:r>
      <w:proofErr w:type="spellStart"/>
      <w:r w:rsidRPr="00133EBE">
        <w:rPr>
          <w:sz w:val="28"/>
          <w:szCs w:val="28"/>
        </w:rPr>
        <w:t>Загл</w:t>
      </w:r>
      <w:proofErr w:type="spellEnd"/>
      <w:r w:rsidRPr="003944BA">
        <w:rPr>
          <w:sz w:val="28"/>
          <w:szCs w:val="28"/>
        </w:rPr>
        <w:t xml:space="preserve">. </w:t>
      </w:r>
      <w:r w:rsidRPr="00133EBE">
        <w:rPr>
          <w:sz w:val="28"/>
          <w:szCs w:val="28"/>
        </w:rPr>
        <w:t>с</w:t>
      </w:r>
      <w:r w:rsidRPr="003944BA">
        <w:rPr>
          <w:sz w:val="28"/>
          <w:szCs w:val="28"/>
        </w:rPr>
        <w:t xml:space="preserve"> </w:t>
      </w:r>
      <w:r w:rsidRPr="00133EBE">
        <w:rPr>
          <w:sz w:val="28"/>
          <w:szCs w:val="28"/>
        </w:rPr>
        <w:t>экрана</w:t>
      </w:r>
      <w:r w:rsidRPr="003944BA">
        <w:rPr>
          <w:sz w:val="28"/>
          <w:szCs w:val="28"/>
        </w:rPr>
        <w:t xml:space="preserve">. </w:t>
      </w:r>
      <w:r w:rsidRPr="00482D40">
        <w:rPr>
          <w:sz w:val="28"/>
          <w:szCs w:val="28"/>
        </w:rPr>
        <w:t xml:space="preserve"> </w:t>
      </w:r>
    </w:p>
    <w:p w:rsidR="005477C5" w:rsidRDefault="005477C5" w:rsidP="00F52E22">
      <w:pPr>
        <w:pStyle w:val="ab"/>
        <w:numPr>
          <w:ilvl w:val="0"/>
          <w:numId w:val="15"/>
        </w:numPr>
        <w:tabs>
          <w:tab w:val="left" w:pos="1134"/>
        </w:tabs>
        <w:spacing w:line="360" w:lineRule="auto"/>
        <w:ind w:left="0" w:firstLine="709"/>
        <w:jc w:val="both"/>
        <w:rPr>
          <w:sz w:val="28"/>
          <w:szCs w:val="28"/>
        </w:rPr>
      </w:pPr>
      <w:r w:rsidRPr="007F26FB">
        <w:rPr>
          <w:sz w:val="28"/>
          <w:szCs w:val="28"/>
        </w:rPr>
        <w:t>Ковалёв В.А. Особенности проведения классического SWOT-анализа с применением результатов SNW- и PEST-анализов / В.А. Ковалев, Е.А. Родина</w:t>
      </w:r>
      <w:r>
        <w:rPr>
          <w:sz w:val="28"/>
          <w:szCs w:val="28"/>
        </w:rPr>
        <w:t xml:space="preserve"> // Вопросы управления и экономики: современное состояние актуальных проблем: сборник статей по материалам </w:t>
      </w:r>
      <w:r w:rsidRPr="007F26FB">
        <w:rPr>
          <w:sz w:val="28"/>
          <w:szCs w:val="28"/>
        </w:rPr>
        <w:t>LXV</w:t>
      </w:r>
      <w:r>
        <w:rPr>
          <w:sz w:val="28"/>
          <w:szCs w:val="28"/>
        </w:rPr>
        <w:t xml:space="preserve"> международной научно-практической конференции. – Москва, 2022. – С. 19-24.</w:t>
      </w:r>
    </w:p>
    <w:p w:rsidR="005477C5" w:rsidRPr="00333EB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333EB0">
        <w:rPr>
          <w:sz w:val="28"/>
          <w:szCs w:val="28"/>
        </w:rPr>
        <w:t>Кодиров</w:t>
      </w:r>
      <w:proofErr w:type="spellEnd"/>
      <w:r w:rsidRPr="00333EB0">
        <w:rPr>
          <w:sz w:val="28"/>
          <w:szCs w:val="28"/>
        </w:rPr>
        <w:t xml:space="preserve"> Т.У. Подход к определению конкурентной позиции / Т.У. </w:t>
      </w:r>
      <w:proofErr w:type="spellStart"/>
      <w:r w:rsidRPr="00333EB0">
        <w:rPr>
          <w:sz w:val="28"/>
          <w:szCs w:val="28"/>
        </w:rPr>
        <w:t>Кодиров</w:t>
      </w:r>
      <w:proofErr w:type="spellEnd"/>
      <w:r w:rsidRPr="00333EB0">
        <w:rPr>
          <w:sz w:val="28"/>
          <w:szCs w:val="28"/>
        </w:rPr>
        <w:t xml:space="preserve"> // </w:t>
      </w:r>
      <w:hyperlink r:id="rId36" w:history="1">
        <w:r w:rsidRPr="00333EB0">
          <w:rPr>
            <w:sz w:val="28"/>
            <w:szCs w:val="28"/>
          </w:rPr>
          <w:t>Экономика и социум</w:t>
        </w:r>
      </w:hyperlink>
      <w:r w:rsidRPr="00333EB0">
        <w:rPr>
          <w:sz w:val="28"/>
          <w:szCs w:val="28"/>
        </w:rPr>
        <w:t>. – 2022. – № 4-3 (95). – С. 762-767.</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482D40">
        <w:rPr>
          <w:sz w:val="28"/>
          <w:szCs w:val="28"/>
        </w:rPr>
        <w:t>Красочкин</w:t>
      </w:r>
      <w:proofErr w:type="spellEnd"/>
      <w:r w:rsidRPr="00482D40">
        <w:rPr>
          <w:sz w:val="28"/>
          <w:szCs w:val="28"/>
        </w:rPr>
        <w:t xml:space="preserve"> С.Г. Изображения и визуализация данных в PYTHON / С.Г. </w:t>
      </w:r>
      <w:proofErr w:type="spellStart"/>
      <w:r w:rsidRPr="00482D40">
        <w:rPr>
          <w:sz w:val="28"/>
          <w:szCs w:val="28"/>
        </w:rPr>
        <w:t>Красочкин</w:t>
      </w:r>
      <w:proofErr w:type="spellEnd"/>
      <w:r w:rsidRPr="00482D40">
        <w:rPr>
          <w:sz w:val="28"/>
          <w:szCs w:val="28"/>
        </w:rPr>
        <w:t xml:space="preserve"> // Научный журнал. – 2022. – № 2 (64) . – С. 5-8.</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482D40">
        <w:rPr>
          <w:sz w:val="28"/>
          <w:szCs w:val="28"/>
        </w:rPr>
        <w:lastRenderedPageBreak/>
        <w:t>Кульматова</w:t>
      </w:r>
      <w:proofErr w:type="spellEnd"/>
      <w:r w:rsidRPr="00482D40">
        <w:rPr>
          <w:sz w:val="28"/>
          <w:szCs w:val="28"/>
        </w:rPr>
        <w:t>, Н. А. Обработка больших данных с помощью инструме</w:t>
      </w:r>
      <w:r>
        <w:rPr>
          <w:sz w:val="28"/>
          <w:szCs w:val="28"/>
        </w:rPr>
        <w:t xml:space="preserve">нтов </w:t>
      </w:r>
      <w:proofErr w:type="spellStart"/>
      <w:r>
        <w:rPr>
          <w:sz w:val="28"/>
          <w:szCs w:val="28"/>
        </w:rPr>
        <w:t>Python</w:t>
      </w:r>
      <w:proofErr w:type="spellEnd"/>
      <w:r>
        <w:rPr>
          <w:sz w:val="28"/>
          <w:szCs w:val="28"/>
        </w:rPr>
        <w:t xml:space="preserve"> / Н. А. </w:t>
      </w:r>
      <w:proofErr w:type="spellStart"/>
      <w:r>
        <w:rPr>
          <w:sz w:val="28"/>
          <w:szCs w:val="28"/>
        </w:rPr>
        <w:t>Кульматова</w:t>
      </w:r>
      <w:proofErr w:type="spellEnd"/>
      <w:r>
        <w:rPr>
          <w:sz w:val="28"/>
          <w:szCs w:val="28"/>
        </w:rPr>
        <w:t xml:space="preserve"> </w:t>
      </w:r>
      <w:r w:rsidRPr="00482D40">
        <w:rPr>
          <w:sz w:val="28"/>
          <w:szCs w:val="28"/>
        </w:rPr>
        <w:t xml:space="preserve">// Молодой ученый. – 2023. – № 13 (460). – С. 11-14. </w:t>
      </w:r>
    </w:p>
    <w:p w:rsidR="005477C5" w:rsidRPr="00333EB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333EB0">
        <w:rPr>
          <w:sz w:val="28"/>
          <w:szCs w:val="28"/>
        </w:rPr>
        <w:t>Кушбокова</w:t>
      </w:r>
      <w:proofErr w:type="spellEnd"/>
      <w:r w:rsidRPr="00333EB0">
        <w:rPr>
          <w:sz w:val="28"/>
          <w:szCs w:val="28"/>
        </w:rPr>
        <w:t xml:space="preserve"> Р.Х. Теоретические аспекты конкурентоспособности и пути ее повышения / Р.Х. </w:t>
      </w:r>
      <w:proofErr w:type="spellStart"/>
      <w:r w:rsidRPr="00333EB0">
        <w:rPr>
          <w:sz w:val="28"/>
          <w:szCs w:val="28"/>
        </w:rPr>
        <w:t>Кушбокова</w:t>
      </w:r>
      <w:proofErr w:type="spellEnd"/>
      <w:r w:rsidRPr="00333EB0">
        <w:rPr>
          <w:sz w:val="28"/>
          <w:szCs w:val="28"/>
        </w:rPr>
        <w:t xml:space="preserve">, Урусов Т.Р., </w:t>
      </w:r>
      <w:proofErr w:type="spellStart"/>
      <w:r w:rsidRPr="00333EB0">
        <w:rPr>
          <w:sz w:val="28"/>
          <w:szCs w:val="28"/>
        </w:rPr>
        <w:t>Кушбоков</w:t>
      </w:r>
      <w:proofErr w:type="spellEnd"/>
      <w:r w:rsidRPr="00333EB0">
        <w:rPr>
          <w:sz w:val="28"/>
          <w:szCs w:val="28"/>
        </w:rPr>
        <w:t xml:space="preserve"> А.А. // Управленческий учёт. – 2022. – № 5-1. – С. 68-75.</w:t>
      </w:r>
    </w:p>
    <w:p w:rsidR="005477C5" w:rsidRDefault="005477C5" w:rsidP="00F52E22">
      <w:pPr>
        <w:pStyle w:val="ab"/>
        <w:numPr>
          <w:ilvl w:val="0"/>
          <w:numId w:val="15"/>
        </w:numPr>
        <w:tabs>
          <w:tab w:val="left" w:pos="1134"/>
        </w:tabs>
        <w:spacing w:line="360" w:lineRule="auto"/>
        <w:ind w:left="0" w:firstLine="709"/>
        <w:jc w:val="both"/>
        <w:rPr>
          <w:sz w:val="28"/>
          <w:szCs w:val="28"/>
        </w:rPr>
      </w:pPr>
      <w:r w:rsidRPr="007D75F5">
        <w:rPr>
          <w:sz w:val="28"/>
          <w:szCs w:val="28"/>
        </w:rPr>
        <w:t xml:space="preserve">Левина А.Б. Методы анализа конкурентного положения предприятия на рынке / А.Б. Левина, Д.С. </w:t>
      </w:r>
      <w:proofErr w:type="spellStart"/>
      <w:r w:rsidRPr="007D75F5">
        <w:rPr>
          <w:sz w:val="28"/>
          <w:szCs w:val="28"/>
        </w:rPr>
        <w:t>Лопакова</w:t>
      </w:r>
      <w:proofErr w:type="spellEnd"/>
      <w:r w:rsidRPr="007D75F5">
        <w:rPr>
          <w:sz w:val="28"/>
          <w:szCs w:val="28"/>
        </w:rPr>
        <w:t xml:space="preserve"> // Модели инновационных решений повышения конкурентоспособности отечественной науки: сборник статей Национальной (Всероссийской) научно-практической конференции. – Уфа, 2021. – С. 123-126.</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 xml:space="preserve">Лемешевский С.В. Введение в библиотеку </w:t>
      </w:r>
      <w:proofErr w:type="spellStart"/>
      <w:r w:rsidRPr="00482D40">
        <w:rPr>
          <w:sz w:val="28"/>
          <w:szCs w:val="28"/>
        </w:rPr>
        <w:t>pandas</w:t>
      </w:r>
      <w:proofErr w:type="spellEnd"/>
      <w:r>
        <w:rPr>
          <w:sz w:val="28"/>
          <w:szCs w:val="28"/>
        </w:rPr>
        <w:t xml:space="preserve"> / С.В. Лемешевский. – Минск:</w:t>
      </w:r>
      <w:r w:rsidRPr="00482D40">
        <w:rPr>
          <w:sz w:val="28"/>
          <w:szCs w:val="28"/>
        </w:rPr>
        <w:t xml:space="preserve"> Институт математики НАН Беларуси, 2020. – 37 с.</w:t>
      </w:r>
    </w:p>
    <w:p w:rsidR="005477C5"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511AD5">
        <w:rPr>
          <w:sz w:val="28"/>
          <w:szCs w:val="28"/>
        </w:rPr>
        <w:t>Маймакова</w:t>
      </w:r>
      <w:proofErr w:type="spellEnd"/>
      <w:r w:rsidRPr="00511AD5">
        <w:rPr>
          <w:sz w:val="28"/>
          <w:szCs w:val="28"/>
        </w:rPr>
        <w:t xml:space="preserve"> Л.В.</w:t>
      </w:r>
      <w:r>
        <w:rPr>
          <w:sz w:val="28"/>
          <w:szCs w:val="28"/>
        </w:rPr>
        <w:t xml:space="preserve"> Модель анализа пяти конкурентных сил Портера / Л.В. </w:t>
      </w:r>
      <w:proofErr w:type="spellStart"/>
      <w:r>
        <w:rPr>
          <w:sz w:val="28"/>
          <w:szCs w:val="28"/>
        </w:rPr>
        <w:t>Маймакова</w:t>
      </w:r>
      <w:proofErr w:type="spellEnd"/>
      <w:r>
        <w:rPr>
          <w:sz w:val="28"/>
          <w:szCs w:val="28"/>
        </w:rPr>
        <w:t xml:space="preserve">,  </w:t>
      </w:r>
      <w:r w:rsidRPr="00511AD5">
        <w:rPr>
          <w:sz w:val="28"/>
          <w:szCs w:val="28"/>
        </w:rPr>
        <w:t>Л.М.</w:t>
      </w:r>
      <w:r>
        <w:rPr>
          <w:sz w:val="28"/>
          <w:szCs w:val="28"/>
        </w:rPr>
        <w:t xml:space="preserve"> </w:t>
      </w:r>
      <w:proofErr w:type="spellStart"/>
      <w:r w:rsidRPr="00511AD5">
        <w:rPr>
          <w:sz w:val="28"/>
          <w:szCs w:val="28"/>
        </w:rPr>
        <w:t>Дадашова</w:t>
      </w:r>
      <w:proofErr w:type="spellEnd"/>
      <w:r>
        <w:rPr>
          <w:sz w:val="28"/>
          <w:szCs w:val="28"/>
        </w:rPr>
        <w:t xml:space="preserve">  // Проблемы научной мысли. – 2023. – Т. 2. – № 3. – С. 3-6.</w:t>
      </w:r>
    </w:p>
    <w:p w:rsidR="005477C5"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A915BB">
        <w:rPr>
          <w:sz w:val="28"/>
          <w:szCs w:val="28"/>
        </w:rPr>
        <w:t>Маккини</w:t>
      </w:r>
      <w:proofErr w:type="spellEnd"/>
      <w:r w:rsidRPr="00A915BB">
        <w:rPr>
          <w:sz w:val="28"/>
          <w:szCs w:val="28"/>
        </w:rPr>
        <w:t xml:space="preserve"> У.  </w:t>
      </w:r>
      <w:proofErr w:type="spellStart"/>
      <w:r w:rsidRPr="00A915BB">
        <w:rPr>
          <w:sz w:val="28"/>
          <w:szCs w:val="28"/>
        </w:rPr>
        <w:t>Python</w:t>
      </w:r>
      <w:proofErr w:type="spellEnd"/>
      <w:r w:rsidRPr="00A915BB">
        <w:rPr>
          <w:sz w:val="28"/>
          <w:szCs w:val="28"/>
        </w:rPr>
        <w:t xml:space="preserve"> и анализ данных / пер. с </w:t>
      </w:r>
      <w:proofErr w:type="spellStart"/>
      <w:r w:rsidRPr="00A915BB">
        <w:rPr>
          <w:sz w:val="28"/>
          <w:szCs w:val="28"/>
        </w:rPr>
        <w:t>анг</w:t>
      </w:r>
      <w:proofErr w:type="spellEnd"/>
      <w:r w:rsidRPr="00A915BB">
        <w:rPr>
          <w:sz w:val="28"/>
          <w:szCs w:val="28"/>
        </w:rPr>
        <w:t xml:space="preserve">. А. А. </w:t>
      </w:r>
      <w:proofErr w:type="spellStart"/>
      <w:r w:rsidRPr="00A915BB">
        <w:rPr>
          <w:sz w:val="28"/>
          <w:szCs w:val="28"/>
        </w:rPr>
        <w:t>Слинкина</w:t>
      </w:r>
      <w:proofErr w:type="spellEnd"/>
      <w:r w:rsidRPr="00A915BB">
        <w:rPr>
          <w:sz w:val="28"/>
          <w:szCs w:val="28"/>
        </w:rPr>
        <w:t>. – М.: ДМК Пресс, 2020. – 540 с.</w:t>
      </w:r>
    </w:p>
    <w:p w:rsidR="005477C5" w:rsidRPr="00BE429B"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 xml:space="preserve">Объяснение кросс-таблицы в </w:t>
      </w:r>
      <w:proofErr w:type="spellStart"/>
      <w:r w:rsidRPr="00482D40">
        <w:rPr>
          <w:sz w:val="28"/>
          <w:szCs w:val="28"/>
        </w:rPr>
        <w:t>Pandas</w:t>
      </w:r>
      <w:proofErr w:type="spellEnd"/>
      <w:r w:rsidRPr="00482D40">
        <w:rPr>
          <w:sz w:val="28"/>
          <w:szCs w:val="28"/>
        </w:rPr>
        <w:t xml:space="preserve"> </w:t>
      </w:r>
      <w:r w:rsidRPr="003944BA">
        <w:rPr>
          <w:sz w:val="28"/>
          <w:szCs w:val="28"/>
        </w:rPr>
        <w:t>[</w:t>
      </w:r>
      <w:r w:rsidRPr="00133EBE">
        <w:rPr>
          <w:sz w:val="28"/>
          <w:szCs w:val="28"/>
        </w:rPr>
        <w:t>Электронный</w:t>
      </w:r>
      <w:r w:rsidRPr="003944BA">
        <w:rPr>
          <w:sz w:val="28"/>
          <w:szCs w:val="28"/>
        </w:rPr>
        <w:t xml:space="preserve"> </w:t>
      </w:r>
      <w:r w:rsidRPr="00133EBE">
        <w:rPr>
          <w:sz w:val="28"/>
          <w:szCs w:val="28"/>
        </w:rPr>
        <w:t>ресурс</w:t>
      </w:r>
      <w:r w:rsidRPr="003944BA">
        <w:rPr>
          <w:sz w:val="28"/>
          <w:szCs w:val="28"/>
        </w:rPr>
        <w:t xml:space="preserve">]. – </w:t>
      </w:r>
      <w:r w:rsidRPr="00133EBE">
        <w:rPr>
          <w:sz w:val="28"/>
          <w:szCs w:val="28"/>
        </w:rPr>
        <w:t>Режим</w:t>
      </w:r>
      <w:r w:rsidRPr="003944BA">
        <w:rPr>
          <w:sz w:val="28"/>
          <w:szCs w:val="28"/>
        </w:rPr>
        <w:t xml:space="preserve"> </w:t>
      </w:r>
      <w:r w:rsidRPr="00133EBE">
        <w:rPr>
          <w:sz w:val="28"/>
          <w:szCs w:val="28"/>
        </w:rPr>
        <w:t>доступа</w:t>
      </w:r>
      <w:r w:rsidRPr="003944BA">
        <w:rPr>
          <w:sz w:val="28"/>
          <w:szCs w:val="28"/>
        </w:rPr>
        <w:t xml:space="preserve">: </w:t>
      </w:r>
      <w:hyperlink r:id="rId37" w:history="1">
        <w:r w:rsidRPr="00BE429B">
          <w:rPr>
            <w:sz w:val="28"/>
            <w:szCs w:val="28"/>
          </w:rPr>
          <w:t>https://dfedorov.spb.ru/pandas/%D0%9E%D0%B1%D1%8A %D1%8F%D1%81%D0%BD%D0%B5%D0%BD%D0%B8%D0%B5%20%D0%BA%D1%80%D0%BE%D1%81%D1%81-%D1%82%D0%B0%D0%B1%D0% BB%D0%B8%D1%86%D1%8B%20%D0%B2%20Pandas.html</w:t>
        </w:r>
      </w:hyperlink>
      <w:r w:rsidRPr="00BE429B">
        <w:rPr>
          <w:sz w:val="28"/>
          <w:szCs w:val="28"/>
        </w:rPr>
        <w:t xml:space="preserve">. – </w:t>
      </w:r>
      <w:proofErr w:type="spellStart"/>
      <w:r w:rsidRPr="00BE429B">
        <w:rPr>
          <w:sz w:val="28"/>
          <w:szCs w:val="28"/>
        </w:rPr>
        <w:t>Загл</w:t>
      </w:r>
      <w:proofErr w:type="spellEnd"/>
      <w:r w:rsidRPr="00BE429B">
        <w:rPr>
          <w:sz w:val="28"/>
          <w:szCs w:val="28"/>
        </w:rPr>
        <w:t>. с экрана.</w:t>
      </w:r>
    </w:p>
    <w:p w:rsidR="005477C5" w:rsidRPr="00BE429B"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 xml:space="preserve">Расширенные возможности группировки и трансформации данных </w:t>
      </w:r>
      <w:r w:rsidRPr="00BE429B">
        <w:rPr>
          <w:sz w:val="28"/>
          <w:szCs w:val="28"/>
        </w:rPr>
        <w:t xml:space="preserve">в </w:t>
      </w:r>
      <w:proofErr w:type="spellStart"/>
      <w:r w:rsidRPr="00BE429B">
        <w:rPr>
          <w:sz w:val="28"/>
          <w:szCs w:val="28"/>
        </w:rPr>
        <w:t>Pandas</w:t>
      </w:r>
      <w:proofErr w:type="spellEnd"/>
      <w:r w:rsidRPr="00BE429B">
        <w:rPr>
          <w:sz w:val="28"/>
          <w:szCs w:val="28"/>
        </w:rPr>
        <w:t xml:space="preserve"> [Электронный ресурс]. – Режим доступа:  </w:t>
      </w:r>
      <w:hyperlink r:id="rId38" w:history="1">
        <w:r w:rsidRPr="00BE429B">
          <w:rPr>
            <w:sz w:val="28"/>
            <w:szCs w:val="28"/>
          </w:rPr>
          <w:t>https://fullstacker.ru/</w:t>
        </w:r>
        <w:r>
          <w:rPr>
            <w:sz w:val="28"/>
            <w:szCs w:val="28"/>
          </w:rPr>
          <w:t xml:space="preserve"> </w:t>
        </w:r>
        <w:r w:rsidRPr="00BE429B">
          <w:rPr>
            <w:sz w:val="28"/>
            <w:szCs w:val="28"/>
          </w:rPr>
          <w:t>prodvinutaya-gruppirovka-v-pandas-ispolzovanie-funkcij-transform-i-filter</w:t>
        </w:r>
      </w:hyperlink>
      <w:r w:rsidRPr="00BE429B">
        <w:rPr>
          <w:sz w:val="28"/>
          <w:szCs w:val="28"/>
        </w:rPr>
        <w:t xml:space="preserve">. – </w:t>
      </w:r>
      <w:proofErr w:type="spellStart"/>
      <w:r w:rsidRPr="00BE429B">
        <w:rPr>
          <w:sz w:val="28"/>
          <w:szCs w:val="28"/>
        </w:rPr>
        <w:t>Загл</w:t>
      </w:r>
      <w:proofErr w:type="spellEnd"/>
      <w:r w:rsidRPr="00BE429B">
        <w:rPr>
          <w:sz w:val="28"/>
          <w:szCs w:val="28"/>
        </w:rPr>
        <w:t>. с экрана.</w:t>
      </w:r>
    </w:p>
    <w:p w:rsidR="005477C5" w:rsidRPr="00333EB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333EB0">
        <w:rPr>
          <w:sz w:val="28"/>
          <w:szCs w:val="28"/>
        </w:rPr>
        <w:t>Решеткина</w:t>
      </w:r>
      <w:proofErr w:type="spellEnd"/>
      <w:r w:rsidRPr="00333EB0">
        <w:rPr>
          <w:sz w:val="28"/>
          <w:szCs w:val="28"/>
        </w:rPr>
        <w:t xml:space="preserve"> Ю.В. Матрица БКГ – инструмент для анализа конкурентной позиции организации / Ю.В. </w:t>
      </w:r>
      <w:proofErr w:type="spellStart"/>
      <w:r w:rsidRPr="00333EB0">
        <w:rPr>
          <w:sz w:val="28"/>
          <w:szCs w:val="28"/>
        </w:rPr>
        <w:t>Решеткина</w:t>
      </w:r>
      <w:proofErr w:type="spellEnd"/>
      <w:r w:rsidRPr="00333EB0">
        <w:rPr>
          <w:sz w:val="28"/>
          <w:szCs w:val="28"/>
        </w:rPr>
        <w:t xml:space="preserve"> // Агропромышленный </w:t>
      </w:r>
      <w:r w:rsidRPr="00333EB0">
        <w:rPr>
          <w:sz w:val="28"/>
          <w:szCs w:val="28"/>
        </w:rPr>
        <w:lastRenderedPageBreak/>
        <w:t xml:space="preserve">комплекс: сборник статей </w:t>
      </w:r>
      <w:r w:rsidRPr="00133EBE">
        <w:rPr>
          <w:sz w:val="28"/>
          <w:szCs w:val="28"/>
        </w:rPr>
        <w:t>XVII</w:t>
      </w:r>
      <w:r w:rsidRPr="00333EB0">
        <w:rPr>
          <w:sz w:val="28"/>
          <w:szCs w:val="28"/>
        </w:rPr>
        <w:t xml:space="preserve"> Международной научно-практической  конференции. – Пенза, 2022. – С. 807-810.</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Рындина</w:t>
      </w:r>
      <w:r>
        <w:rPr>
          <w:sz w:val="28"/>
          <w:szCs w:val="28"/>
        </w:rPr>
        <w:t xml:space="preserve"> С.В. </w:t>
      </w:r>
      <w:r w:rsidRPr="00482D40">
        <w:rPr>
          <w:sz w:val="28"/>
          <w:szCs w:val="28"/>
        </w:rPr>
        <w:t xml:space="preserve">Базовые возможности языка </w:t>
      </w:r>
      <w:proofErr w:type="spellStart"/>
      <w:r w:rsidRPr="00482D40">
        <w:rPr>
          <w:sz w:val="28"/>
          <w:szCs w:val="28"/>
        </w:rPr>
        <w:t>Python</w:t>
      </w:r>
      <w:proofErr w:type="spellEnd"/>
      <w:r w:rsidRPr="00482D40">
        <w:rPr>
          <w:sz w:val="28"/>
          <w:szCs w:val="28"/>
        </w:rPr>
        <w:t xml:space="preserve"> для анализа </w:t>
      </w:r>
      <w:proofErr w:type="gramStart"/>
      <w:r w:rsidRPr="00482D40">
        <w:rPr>
          <w:sz w:val="28"/>
          <w:szCs w:val="28"/>
        </w:rPr>
        <w:t>данных :</w:t>
      </w:r>
      <w:proofErr w:type="gramEnd"/>
      <w:r w:rsidRPr="00482D40">
        <w:rPr>
          <w:sz w:val="28"/>
          <w:szCs w:val="28"/>
        </w:rPr>
        <w:t xml:space="preserve"> учеб.-метод. пособие / С. В. Рындина. – Пенза: ПГУ, 2022. – 72 с.</w:t>
      </w:r>
    </w:p>
    <w:p w:rsidR="005477C5" w:rsidRPr="007D75F5"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7D75F5">
        <w:rPr>
          <w:sz w:val="28"/>
          <w:szCs w:val="28"/>
        </w:rPr>
        <w:t>Ряскова</w:t>
      </w:r>
      <w:proofErr w:type="spellEnd"/>
      <w:r w:rsidRPr="007D75F5">
        <w:rPr>
          <w:sz w:val="28"/>
          <w:szCs w:val="28"/>
        </w:rPr>
        <w:t xml:space="preserve"> Д.С. Оценка конкурентоспособности организации и направления ее повышения / Д.С. </w:t>
      </w:r>
      <w:proofErr w:type="spellStart"/>
      <w:r w:rsidRPr="007D75F5">
        <w:rPr>
          <w:sz w:val="28"/>
          <w:szCs w:val="28"/>
        </w:rPr>
        <w:t>Ряскова</w:t>
      </w:r>
      <w:proofErr w:type="spellEnd"/>
      <w:r w:rsidRPr="007D75F5">
        <w:rPr>
          <w:sz w:val="28"/>
          <w:szCs w:val="28"/>
        </w:rPr>
        <w:t xml:space="preserve">, А.Н. Власова // Студент года 2022: сборник статей </w:t>
      </w:r>
      <w:r w:rsidRPr="007D75F5">
        <w:rPr>
          <w:sz w:val="28"/>
          <w:szCs w:val="28"/>
          <w:lang w:val="en-US"/>
        </w:rPr>
        <w:t>XXII</w:t>
      </w:r>
      <w:r w:rsidRPr="007D75F5">
        <w:rPr>
          <w:sz w:val="28"/>
          <w:szCs w:val="28"/>
        </w:rPr>
        <w:t xml:space="preserve"> Международного научно-исследовательского конкурса. – Пенза, 202</w:t>
      </w:r>
      <w:r>
        <w:rPr>
          <w:sz w:val="28"/>
          <w:szCs w:val="28"/>
        </w:rPr>
        <w:t>0</w:t>
      </w:r>
      <w:r w:rsidRPr="007D75F5">
        <w:rPr>
          <w:sz w:val="28"/>
          <w:szCs w:val="28"/>
        </w:rPr>
        <w:t>. – С. 121-126.</w:t>
      </w:r>
    </w:p>
    <w:p w:rsidR="005477C5" w:rsidRDefault="005477C5" w:rsidP="00F52E22">
      <w:pPr>
        <w:pStyle w:val="ab"/>
        <w:numPr>
          <w:ilvl w:val="0"/>
          <w:numId w:val="15"/>
        </w:numPr>
        <w:tabs>
          <w:tab w:val="left" w:pos="1134"/>
        </w:tabs>
        <w:spacing w:line="360" w:lineRule="auto"/>
        <w:ind w:left="0" w:firstLine="709"/>
        <w:jc w:val="both"/>
        <w:rPr>
          <w:sz w:val="28"/>
          <w:szCs w:val="28"/>
        </w:rPr>
      </w:pPr>
      <w:r w:rsidRPr="00DB52CF">
        <w:rPr>
          <w:sz w:val="28"/>
          <w:szCs w:val="28"/>
        </w:rPr>
        <w:t xml:space="preserve">Устинова Д.В. Бенчмаркинг как инструмент повышения конкурентоспособности организации / Д.В. Устинова, Е.В. Юдаева // </w:t>
      </w:r>
      <w:r>
        <w:rPr>
          <w:sz w:val="28"/>
          <w:szCs w:val="28"/>
        </w:rPr>
        <w:t>Вестник Чебоксарского филиала Российской академии народного хозяйства и государственной службы при Президенте Российской Федерации. – 2022. – № 2 (29). – С. 139-150.</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482D40">
        <w:rPr>
          <w:sz w:val="28"/>
          <w:szCs w:val="28"/>
        </w:rPr>
        <w:t>Фартушнов</w:t>
      </w:r>
      <w:proofErr w:type="spellEnd"/>
      <w:r w:rsidRPr="00482D40">
        <w:rPr>
          <w:sz w:val="28"/>
          <w:szCs w:val="28"/>
        </w:rPr>
        <w:t xml:space="preserve"> Н.С. Библиотеки языка PYTHON для машинного обучения, их возможности и преимущества / Н.С. </w:t>
      </w:r>
      <w:proofErr w:type="spellStart"/>
      <w:r w:rsidRPr="00482D40">
        <w:rPr>
          <w:sz w:val="28"/>
          <w:szCs w:val="28"/>
        </w:rPr>
        <w:t>Фартушнов</w:t>
      </w:r>
      <w:proofErr w:type="spellEnd"/>
      <w:r w:rsidRPr="00482D40">
        <w:rPr>
          <w:sz w:val="28"/>
          <w:szCs w:val="28"/>
        </w:rPr>
        <w:t xml:space="preserve"> // Теория и практика современной науки.  – 2020. – № 5(59). –  С. 397-403.</w:t>
      </w:r>
    </w:p>
    <w:p w:rsidR="005477C5" w:rsidRPr="00333EB0" w:rsidRDefault="005477C5" w:rsidP="00F52E22">
      <w:pPr>
        <w:pStyle w:val="ab"/>
        <w:numPr>
          <w:ilvl w:val="0"/>
          <w:numId w:val="15"/>
        </w:numPr>
        <w:tabs>
          <w:tab w:val="left" w:pos="1134"/>
        </w:tabs>
        <w:spacing w:line="360" w:lineRule="auto"/>
        <w:ind w:left="0" w:firstLine="709"/>
        <w:jc w:val="both"/>
        <w:rPr>
          <w:sz w:val="28"/>
          <w:szCs w:val="28"/>
        </w:rPr>
      </w:pPr>
      <w:r w:rsidRPr="00333EB0">
        <w:rPr>
          <w:sz w:val="28"/>
          <w:szCs w:val="28"/>
        </w:rPr>
        <w:t xml:space="preserve">Фетисова А.В. Основные факторы конкурентоспособности предприятия / А.В. Фетисова, А.В. Ручкин // Молодежь и наука: сборник статей студентов, молодых ученых и преподавателей в рамках I этапа конкурса Министерства сельского хозяйства РФ на лучшую научную работу. – 2023. – С. 167-171. </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rPr>
        <w:t xml:space="preserve">Функция </w:t>
      </w:r>
      <w:proofErr w:type="spellStart"/>
      <w:r w:rsidRPr="00482D40">
        <w:rPr>
          <w:sz w:val="28"/>
          <w:szCs w:val="28"/>
        </w:rPr>
        <w:t>Pandas</w:t>
      </w:r>
      <w:proofErr w:type="spellEnd"/>
      <w:r w:rsidRPr="00482D40">
        <w:rPr>
          <w:sz w:val="28"/>
          <w:szCs w:val="28"/>
        </w:rPr>
        <w:t xml:space="preserve"> </w:t>
      </w:r>
      <w:proofErr w:type="spellStart"/>
      <w:proofErr w:type="gramStart"/>
      <w:r w:rsidRPr="00482D40">
        <w:rPr>
          <w:sz w:val="28"/>
          <w:szCs w:val="28"/>
        </w:rPr>
        <w:t>crosstab</w:t>
      </w:r>
      <w:proofErr w:type="spellEnd"/>
      <w:r w:rsidRPr="00482D40">
        <w:rPr>
          <w:sz w:val="28"/>
          <w:szCs w:val="28"/>
        </w:rPr>
        <w:t>(</w:t>
      </w:r>
      <w:proofErr w:type="gramEnd"/>
      <w:r w:rsidRPr="00482D40">
        <w:rPr>
          <w:sz w:val="28"/>
          <w:szCs w:val="28"/>
        </w:rPr>
        <w:t xml:space="preserve">) в </w:t>
      </w:r>
      <w:proofErr w:type="spellStart"/>
      <w:r w:rsidRPr="00482D40">
        <w:rPr>
          <w:sz w:val="28"/>
          <w:szCs w:val="28"/>
        </w:rPr>
        <w:t>Python</w:t>
      </w:r>
      <w:proofErr w:type="spellEnd"/>
      <w:r w:rsidRPr="00482D40">
        <w:rPr>
          <w:sz w:val="28"/>
          <w:szCs w:val="28"/>
        </w:rPr>
        <w:t xml:space="preserve"> и пример кросс-таблицы </w:t>
      </w:r>
      <w:r w:rsidRPr="003944BA">
        <w:rPr>
          <w:sz w:val="28"/>
          <w:szCs w:val="28"/>
        </w:rPr>
        <w:t>[</w:t>
      </w:r>
      <w:r w:rsidRPr="00133EBE">
        <w:rPr>
          <w:sz w:val="28"/>
          <w:szCs w:val="28"/>
        </w:rPr>
        <w:t>Электронный</w:t>
      </w:r>
      <w:r w:rsidRPr="003944BA">
        <w:rPr>
          <w:sz w:val="28"/>
          <w:szCs w:val="28"/>
        </w:rPr>
        <w:t xml:space="preserve"> </w:t>
      </w:r>
      <w:r w:rsidRPr="00133EBE">
        <w:rPr>
          <w:sz w:val="28"/>
          <w:szCs w:val="28"/>
        </w:rPr>
        <w:t>ресурс</w:t>
      </w:r>
      <w:r w:rsidRPr="003944BA">
        <w:rPr>
          <w:sz w:val="28"/>
          <w:szCs w:val="28"/>
        </w:rPr>
        <w:t xml:space="preserve">]. – </w:t>
      </w:r>
      <w:r w:rsidRPr="00133EBE">
        <w:rPr>
          <w:sz w:val="28"/>
          <w:szCs w:val="28"/>
        </w:rPr>
        <w:t>Режим</w:t>
      </w:r>
      <w:r w:rsidRPr="003944BA">
        <w:rPr>
          <w:sz w:val="28"/>
          <w:szCs w:val="28"/>
        </w:rPr>
        <w:t xml:space="preserve"> </w:t>
      </w:r>
      <w:r w:rsidRPr="00133EBE">
        <w:rPr>
          <w:sz w:val="28"/>
          <w:szCs w:val="28"/>
        </w:rPr>
        <w:t>доступа</w:t>
      </w:r>
      <w:r w:rsidRPr="003944BA">
        <w:rPr>
          <w:sz w:val="28"/>
          <w:szCs w:val="28"/>
        </w:rPr>
        <w:t xml:space="preserve">: </w:t>
      </w:r>
      <w:hyperlink r:id="rId39" w:history="1">
        <w:r w:rsidRPr="00482D40">
          <w:rPr>
            <w:sz w:val="28"/>
            <w:szCs w:val="28"/>
          </w:rPr>
          <w:t>https://python-lab.ru/funktsiya-pandas-crosstab-v-python-i-primer-kross-tablitsy</w:t>
        </w:r>
      </w:hyperlink>
      <w:r w:rsidRPr="003944BA">
        <w:rPr>
          <w:sz w:val="28"/>
          <w:szCs w:val="28"/>
        </w:rPr>
        <w:t xml:space="preserve">. – </w:t>
      </w:r>
      <w:proofErr w:type="spellStart"/>
      <w:r w:rsidRPr="00133EBE">
        <w:rPr>
          <w:sz w:val="28"/>
          <w:szCs w:val="28"/>
        </w:rPr>
        <w:t>Загл</w:t>
      </w:r>
      <w:proofErr w:type="spellEnd"/>
      <w:r w:rsidRPr="003944BA">
        <w:rPr>
          <w:sz w:val="28"/>
          <w:szCs w:val="28"/>
        </w:rPr>
        <w:t xml:space="preserve">. </w:t>
      </w:r>
      <w:r w:rsidRPr="00133EBE">
        <w:rPr>
          <w:sz w:val="28"/>
          <w:szCs w:val="28"/>
        </w:rPr>
        <w:t>с</w:t>
      </w:r>
      <w:r w:rsidRPr="003944BA">
        <w:rPr>
          <w:sz w:val="28"/>
          <w:szCs w:val="28"/>
        </w:rPr>
        <w:t xml:space="preserve"> </w:t>
      </w:r>
      <w:r w:rsidRPr="00133EBE">
        <w:rPr>
          <w:sz w:val="28"/>
          <w:szCs w:val="28"/>
        </w:rPr>
        <w:t>экрана</w:t>
      </w:r>
      <w:r w:rsidRPr="003944BA">
        <w:rPr>
          <w:sz w:val="28"/>
          <w:szCs w:val="28"/>
        </w:rPr>
        <w:t xml:space="preserve">. </w:t>
      </w:r>
      <w:r w:rsidRPr="00482D40">
        <w:rPr>
          <w:sz w:val="28"/>
          <w:szCs w:val="28"/>
        </w:rPr>
        <w:t xml:space="preserve"> </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482D40">
        <w:rPr>
          <w:sz w:val="28"/>
          <w:szCs w:val="28"/>
        </w:rPr>
        <w:t>Хайбрахманов</w:t>
      </w:r>
      <w:proofErr w:type="spellEnd"/>
      <w:r w:rsidRPr="00482D40">
        <w:rPr>
          <w:sz w:val="28"/>
          <w:szCs w:val="28"/>
        </w:rPr>
        <w:t xml:space="preserve"> С.А. Основы научных расчётов на языке программирования </w:t>
      </w:r>
      <w:proofErr w:type="spellStart"/>
      <w:r w:rsidRPr="00482D40">
        <w:rPr>
          <w:sz w:val="28"/>
          <w:szCs w:val="28"/>
        </w:rPr>
        <w:t>Python</w:t>
      </w:r>
      <w:proofErr w:type="spellEnd"/>
      <w:r w:rsidRPr="00482D40">
        <w:rPr>
          <w:sz w:val="28"/>
          <w:szCs w:val="28"/>
        </w:rPr>
        <w:t xml:space="preserve">: учеб. пособие / С. А. </w:t>
      </w:r>
      <w:proofErr w:type="spellStart"/>
      <w:r w:rsidRPr="00482D40">
        <w:rPr>
          <w:sz w:val="28"/>
          <w:szCs w:val="28"/>
        </w:rPr>
        <w:t>Хайбрахманов</w:t>
      </w:r>
      <w:proofErr w:type="spellEnd"/>
      <w:r w:rsidRPr="00482D40">
        <w:rPr>
          <w:sz w:val="28"/>
          <w:szCs w:val="28"/>
        </w:rPr>
        <w:t xml:space="preserve">. </w:t>
      </w:r>
      <w:r>
        <w:rPr>
          <w:sz w:val="28"/>
          <w:szCs w:val="28"/>
        </w:rPr>
        <w:t>–</w:t>
      </w:r>
      <w:r w:rsidRPr="00482D40">
        <w:rPr>
          <w:sz w:val="28"/>
          <w:szCs w:val="28"/>
        </w:rPr>
        <w:t xml:space="preserve"> Челябинск: </w:t>
      </w:r>
      <w:proofErr w:type="spellStart"/>
      <w:r w:rsidRPr="00482D40">
        <w:rPr>
          <w:sz w:val="28"/>
          <w:szCs w:val="28"/>
        </w:rPr>
        <w:t>Челяб</w:t>
      </w:r>
      <w:proofErr w:type="spellEnd"/>
      <w:r w:rsidRPr="00482D40">
        <w:rPr>
          <w:sz w:val="28"/>
          <w:szCs w:val="28"/>
        </w:rPr>
        <w:t xml:space="preserve">. гос. ун-т, 2019. </w:t>
      </w:r>
      <w:r>
        <w:rPr>
          <w:sz w:val="28"/>
          <w:szCs w:val="28"/>
        </w:rPr>
        <w:t>–</w:t>
      </w:r>
      <w:r w:rsidRPr="00482D40">
        <w:rPr>
          <w:sz w:val="28"/>
          <w:szCs w:val="28"/>
        </w:rPr>
        <w:t xml:space="preserve"> 96 с.</w:t>
      </w:r>
    </w:p>
    <w:p w:rsidR="005477C5" w:rsidRPr="00482D40" w:rsidRDefault="005477C5" w:rsidP="00F52E22">
      <w:pPr>
        <w:pStyle w:val="ab"/>
        <w:numPr>
          <w:ilvl w:val="0"/>
          <w:numId w:val="15"/>
        </w:numPr>
        <w:tabs>
          <w:tab w:val="left" w:pos="1134"/>
        </w:tabs>
        <w:spacing w:line="360" w:lineRule="auto"/>
        <w:ind w:left="0" w:firstLine="709"/>
        <w:jc w:val="both"/>
        <w:rPr>
          <w:sz w:val="28"/>
          <w:szCs w:val="28"/>
        </w:rPr>
      </w:pPr>
      <w:proofErr w:type="spellStart"/>
      <w:r w:rsidRPr="00482D40">
        <w:rPr>
          <w:sz w:val="28"/>
          <w:szCs w:val="28"/>
        </w:rPr>
        <w:t>Хейдт</w:t>
      </w:r>
      <w:proofErr w:type="spellEnd"/>
      <w:r w:rsidRPr="00482D40">
        <w:rPr>
          <w:sz w:val="28"/>
          <w:szCs w:val="28"/>
        </w:rPr>
        <w:t xml:space="preserve"> М. Изучаем </w:t>
      </w:r>
      <w:proofErr w:type="spellStart"/>
      <w:r w:rsidRPr="00482D40">
        <w:rPr>
          <w:sz w:val="28"/>
          <w:szCs w:val="28"/>
        </w:rPr>
        <w:t>pandas</w:t>
      </w:r>
      <w:proofErr w:type="spellEnd"/>
      <w:r w:rsidRPr="00482D40">
        <w:rPr>
          <w:sz w:val="28"/>
          <w:szCs w:val="28"/>
        </w:rPr>
        <w:t> / пер. с </w:t>
      </w:r>
      <w:proofErr w:type="spellStart"/>
      <w:r w:rsidRPr="00482D40">
        <w:rPr>
          <w:sz w:val="28"/>
          <w:szCs w:val="28"/>
        </w:rPr>
        <w:t>анг</w:t>
      </w:r>
      <w:proofErr w:type="spellEnd"/>
      <w:r w:rsidRPr="00482D40">
        <w:rPr>
          <w:sz w:val="28"/>
          <w:szCs w:val="28"/>
        </w:rPr>
        <w:t>. А. В. Груздева. </w:t>
      </w:r>
      <w:r>
        <w:rPr>
          <w:sz w:val="28"/>
          <w:szCs w:val="28"/>
        </w:rPr>
        <w:t>– М.: ДМК Пресс, 2019. – 682 с.</w:t>
      </w:r>
    </w:p>
    <w:p w:rsidR="005477C5" w:rsidRPr="00333EB0" w:rsidRDefault="005477C5" w:rsidP="00F52E22">
      <w:pPr>
        <w:pStyle w:val="ab"/>
        <w:numPr>
          <w:ilvl w:val="0"/>
          <w:numId w:val="15"/>
        </w:numPr>
        <w:tabs>
          <w:tab w:val="left" w:pos="1134"/>
        </w:tabs>
        <w:spacing w:line="360" w:lineRule="auto"/>
        <w:ind w:left="0" w:firstLine="709"/>
        <w:jc w:val="both"/>
        <w:rPr>
          <w:sz w:val="28"/>
          <w:szCs w:val="28"/>
        </w:rPr>
      </w:pPr>
      <w:r w:rsidRPr="00333EB0">
        <w:rPr>
          <w:sz w:val="28"/>
          <w:szCs w:val="28"/>
        </w:rPr>
        <w:lastRenderedPageBreak/>
        <w:t xml:space="preserve">Хомякова А.А. Использование экспертных методов принятия решений в задачах оценки конкурентоспособности организации / А.А. </w:t>
      </w:r>
      <w:proofErr w:type="gramStart"/>
      <w:r w:rsidRPr="00333EB0">
        <w:rPr>
          <w:sz w:val="28"/>
          <w:szCs w:val="28"/>
        </w:rPr>
        <w:t>Хомякова,  П.А.</w:t>
      </w:r>
      <w:proofErr w:type="gramEnd"/>
      <w:r w:rsidRPr="00333EB0">
        <w:rPr>
          <w:sz w:val="28"/>
          <w:szCs w:val="28"/>
        </w:rPr>
        <w:t xml:space="preserve"> Голубева, Ю.А. Мочалова // Проблемы экономики, финансов и управления производством: сборник научных трудов вузов России. – 2020. – № 46. – С. 189-195.</w:t>
      </w:r>
    </w:p>
    <w:p w:rsidR="005477C5" w:rsidRPr="00333EB0" w:rsidRDefault="005477C5" w:rsidP="00F52E22">
      <w:pPr>
        <w:pStyle w:val="ab"/>
        <w:numPr>
          <w:ilvl w:val="0"/>
          <w:numId w:val="15"/>
        </w:numPr>
        <w:tabs>
          <w:tab w:val="left" w:pos="1134"/>
        </w:tabs>
        <w:spacing w:line="360" w:lineRule="auto"/>
        <w:ind w:left="0" w:firstLine="709"/>
        <w:jc w:val="both"/>
        <w:rPr>
          <w:sz w:val="28"/>
          <w:szCs w:val="28"/>
        </w:rPr>
      </w:pPr>
      <w:r w:rsidRPr="00333EB0">
        <w:rPr>
          <w:sz w:val="28"/>
          <w:szCs w:val="28"/>
        </w:rPr>
        <w:t xml:space="preserve">Шишкина П.Н. Конкурентные преимущества как фактор развития предприятия / П.Н. Шишкина // Первые шаги в науку: материалы VIII Региональной научно-практической конференции обучающихся по программам общего и среднего профессионального образования. – Курск, 2023. – С. 184-189. </w:t>
      </w:r>
    </w:p>
    <w:p w:rsidR="005477C5" w:rsidRPr="003944BA" w:rsidRDefault="005477C5" w:rsidP="00F52E22">
      <w:pPr>
        <w:pStyle w:val="ab"/>
        <w:numPr>
          <w:ilvl w:val="0"/>
          <w:numId w:val="15"/>
        </w:numPr>
        <w:tabs>
          <w:tab w:val="left" w:pos="1134"/>
        </w:tabs>
        <w:spacing w:line="360" w:lineRule="auto"/>
        <w:ind w:left="0" w:firstLine="709"/>
        <w:jc w:val="both"/>
        <w:rPr>
          <w:sz w:val="28"/>
          <w:szCs w:val="28"/>
        </w:rPr>
      </w:pPr>
      <w:r w:rsidRPr="00482D40">
        <w:rPr>
          <w:sz w:val="28"/>
          <w:szCs w:val="28"/>
          <w:lang w:val="en-US"/>
        </w:rPr>
        <w:t>Git</w:t>
      </w:r>
      <w:r w:rsidRPr="003944BA">
        <w:rPr>
          <w:sz w:val="28"/>
          <w:szCs w:val="28"/>
        </w:rPr>
        <w:t xml:space="preserve"> </w:t>
      </w:r>
      <w:r w:rsidRPr="00482D40">
        <w:rPr>
          <w:sz w:val="28"/>
          <w:szCs w:val="28"/>
        </w:rPr>
        <w:t>в</w:t>
      </w:r>
      <w:r w:rsidRPr="003944BA">
        <w:rPr>
          <w:sz w:val="28"/>
          <w:szCs w:val="28"/>
        </w:rPr>
        <w:t xml:space="preserve"> </w:t>
      </w:r>
      <w:r w:rsidRPr="00482D40">
        <w:rPr>
          <w:sz w:val="28"/>
          <w:szCs w:val="28"/>
          <w:lang w:val="en-US"/>
        </w:rPr>
        <w:t>Visual</w:t>
      </w:r>
      <w:r w:rsidRPr="003944BA">
        <w:rPr>
          <w:sz w:val="28"/>
          <w:szCs w:val="28"/>
        </w:rPr>
        <w:t xml:space="preserve"> </w:t>
      </w:r>
      <w:r w:rsidRPr="00482D40">
        <w:rPr>
          <w:sz w:val="28"/>
          <w:szCs w:val="28"/>
          <w:lang w:val="en-US"/>
        </w:rPr>
        <w:t>Studio</w:t>
      </w:r>
      <w:r w:rsidRPr="003944BA">
        <w:rPr>
          <w:sz w:val="28"/>
          <w:szCs w:val="28"/>
        </w:rPr>
        <w:t xml:space="preserve"> </w:t>
      </w:r>
      <w:r w:rsidRPr="00482D40">
        <w:rPr>
          <w:sz w:val="28"/>
          <w:szCs w:val="28"/>
          <w:lang w:val="en-US"/>
        </w:rPr>
        <w:t>Code</w:t>
      </w:r>
      <w:r w:rsidRPr="003944BA">
        <w:rPr>
          <w:sz w:val="28"/>
          <w:szCs w:val="28"/>
        </w:rPr>
        <w:t xml:space="preserve"> [</w:t>
      </w:r>
      <w:r w:rsidRPr="00133EBE">
        <w:rPr>
          <w:sz w:val="28"/>
          <w:szCs w:val="28"/>
        </w:rPr>
        <w:t>Электронный</w:t>
      </w:r>
      <w:r w:rsidRPr="003944BA">
        <w:rPr>
          <w:sz w:val="28"/>
          <w:szCs w:val="28"/>
        </w:rPr>
        <w:t xml:space="preserve"> </w:t>
      </w:r>
      <w:r w:rsidRPr="00133EBE">
        <w:rPr>
          <w:sz w:val="28"/>
          <w:szCs w:val="28"/>
        </w:rPr>
        <w:t>ресурс</w:t>
      </w:r>
      <w:r w:rsidRPr="003944BA">
        <w:rPr>
          <w:sz w:val="28"/>
          <w:szCs w:val="28"/>
        </w:rPr>
        <w:t xml:space="preserve">]. – </w:t>
      </w:r>
      <w:r w:rsidRPr="00133EBE">
        <w:rPr>
          <w:sz w:val="28"/>
          <w:szCs w:val="28"/>
        </w:rPr>
        <w:t>Режим</w:t>
      </w:r>
      <w:r w:rsidRPr="003944BA">
        <w:rPr>
          <w:sz w:val="28"/>
          <w:szCs w:val="28"/>
        </w:rPr>
        <w:t xml:space="preserve"> </w:t>
      </w:r>
      <w:r w:rsidRPr="00133EBE">
        <w:rPr>
          <w:sz w:val="28"/>
          <w:szCs w:val="28"/>
        </w:rPr>
        <w:t>доступа</w:t>
      </w:r>
      <w:r w:rsidRPr="003944BA">
        <w:rPr>
          <w:sz w:val="28"/>
          <w:szCs w:val="28"/>
        </w:rPr>
        <w:t xml:space="preserve">:  </w:t>
      </w:r>
      <w:hyperlink r:id="rId40" w:history="1">
        <w:r w:rsidRPr="00482D40">
          <w:rPr>
            <w:sz w:val="28"/>
            <w:szCs w:val="28"/>
            <w:lang w:val="en-US"/>
          </w:rPr>
          <w:t>https</w:t>
        </w:r>
        <w:r w:rsidRPr="003944BA">
          <w:rPr>
            <w:sz w:val="28"/>
            <w:szCs w:val="28"/>
          </w:rPr>
          <w:t>://</w:t>
        </w:r>
        <w:proofErr w:type="spellStart"/>
        <w:r w:rsidRPr="00482D40">
          <w:rPr>
            <w:sz w:val="28"/>
            <w:szCs w:val="28"/>
            <w:lang w:val="en-US"/>
          </w:rPr>
          <w:t>timeweb</w:t>
        </w:r>
        <w:proofErr w:type="spellEnd"/>
        <w:r w:rsidRPr="003944BA">
          <w:rPr>
            <w:sz w:val="28"/>
            <w:szCs w:val="28"/>
          </w:rPr>
          <w:t>.</w:t>
        </w:r>
        <w:r w:rsidRPr="00482D40">
          <w:rPr>
            <w:sz w:val="28"/>
            <w:szCs w:val="28"/>
            <w:lang w:val="en-US"/>
          </w:rPr>
          <w:t>cloud</w:t>
        </w:r>
        <w:r w:rsidRPr="003944BA">
          <w:rPr>
            <w:sz w:val="28"/>
            <w:szCs w:val="28"/>
          </w:rPr>
          <w:t>/</w:t>
        </w:r>
        <w:r w:rsidRPr="00482D40">
          <w:rPr>
            <w:sz w:val="28"/>
            <w:szCs w:val="28"/>
            <w:lang w:val="en-US"/>
          </w:rPr>
          <w:t>tutorials</w:t>
        </w:r>
        <w:r w:rsidRPr="003944BA">
          <w:rPr>
            <w:sz w:val="28"/>
            <w:szCs w:val="28"/>
          </w:rPr>
          <w:t>/</w:t>
        </w:r>
        <w:r w:rsidRPr="00482D40">
          <w:rPr>
            <w:sz w:val="28"/>
            <w:szCs w:val="28"/>
            <w:lang w:val="en-US"/>
          </w:rPr>
          <w:t>git</w:t>
        </w:r>
        <w:r w:rsidRPr="003944BA">
          <w:rPr>
            <w:sz w:val="28"/>
            <w:szCs w:val="28"/>
          </w:rPr>
          <w:t>/</w:t>
        </w:r>
        <w:r w:rsidRPr="00482D40">
          <w:rPr>
            <w:sz w:val="28"/>
            <w:szCs w:val="28"/>
            <w:lang w:val="en-US"/>
          </w:rPr>
          <w:t>git</w:t>
        </w:r>
        <w:r w:rsidRPr="003944BA">
          <w:rPr>
            <w:sz w:val="28"/>
            <w:szCs w:val="28"/>
          </w:rPr>
          <w:t>-</w:t>
        </w:r>
        <w:r w:rsidRPr="00482D40">
          <w:rPr>
            <w:sz w:val="28"/>
            <w:szCs w:val="28"/>
            <w:lang w:val="en-US"/>
          </w:rPr>
          <w:t>v</w:t>
        </w:r>
        <w:r w:rsidRPr="003944BA">
          <w:rPr>
            <w:sz w:val="28"/>
            <w:szCs w:val="28"/>
          </w:rPr>
          <w:t>-</w:t>
        </w:r>
        <w:r w:rsidRPr="00482D40">
          <w:rPr>
            <w:sz w:val="28"/>
            <w:szCs w:val="28"/>
            <w:lang w:val="en-US"/>
          </w:rPr>
          <w:t>visual</w:t>
        </w:r>
        <w:r w:rsidRPr="003944BA">
          <w:rPr>
            <w:sz w:val="28"/>
            <w:szCs w:val="28"/>
          </w:rPr>
          <w:t>-</w:t>
        </w:r>
        <w:r w:rsidRPr="00482D40">
          <w:rPr>
            <w:sz w:val="28"/>
            <w:szCs w:val="28"/>
            <w:lang w:val="en-US"/>
          </w:rPr>
          <w:t>studio</w:t>
        </w:r>
        <w:r w:rsidRPr="003944BA">
          <w:rPr>
            <w:sz w:val="28"/>
            <w:szCs w:val="28"/>
          </w:rPr>
          <w:t>-</w:t>
        </w:r>
        <w:r w:rsidRPr="00482D40">
          <w:rPr>
            <w:sz w:val="28"/>
            <w:szCs w:val="28"/>
            <w:lang w:val="en-US"/>
          </w:rPr>
          <w:t>code</w:t>
        </w:r>
      </w:hyperlink>
      <w:r w:rsidRPr="003944BA">
        <w:rPr>
          <w:sz w:val="28"/>
          <w:szCs w:val="28"/>
        </w:rPr>
        <w:t xml:space="preserve">. – </w:t>
      </w:r>
      <w:proofErr w:type="spellStart"/>
      <w:r w:rsidRPr="00133EBE">
        <w:rPr>
          <w:sz w:val="28"/>
          <w:szCs w:val="28"/>
        </w:rPr>
        <w:t>Загл</w:t>
      </w:r>
      <w:proofErr w:type="spellEnd"/>
      <w:r w:rsidRPr="003944BA">
        <w:rPr>
          <w:sz w:val="28"/>
          <w:szCs w:val="28"/>
        </w:rPr>
        <w:t xml:space="preserve">. </w:t>
      </w:r>
      <w:r w:rsidRPr="00133EBE">
        <w:rPr>
          <w:sz w:val="28"/>
          <w:szCs w:val="28"/>
        </w:rPr>
        <w:t>с</w:t>
      </w:r>
      <w:r w:rsidRPr="003944BA">
        <w:rPr>
          <w:sz w:val="28"/>
          <w:szCs w:val="28"/>
        </w:rPr>
        <w:t xml:space="preserve"> </w:t>
      </w:r>
      <w:r w:rsidRPr="00133EBE">
        <w:rPr>
          <w:sz w:val="28"/>
          <w:szCs w:val="28"/>
        </w:rPr>
        <w:t>экрана</w:t>
      </w:r>
      <w:r w:rsidRPr="003944BA">
        <w:rPr>
          <w:sz w:val="28"/>
          <w:szCs w:val="28"/>
        </w:rPr>
        <w:t xml:space="preserve">.  </w:t>
      </w:r>
    </w:p>
    <w:p w:rsidR="005477C5" w:rsidRPr="00C30E85" w:rsidRDefault="005477C5" w:rsidP="00F52E22">
      <w:pPr>
        <w:pStyle w:val="ab"/>
        <w:numPr>
          <w:ilvl w:val="0"/>
          <w:numId w:val="15"/>
        </w:numPr>
        <w:tabs>
          <w:tab w:val="left" w:pos="1134"/>
        </w:tabs>
        <w:spacing w:line="360" w:lineRule="auto"/>
        <w:ind w:left="0" w:firstLine="709"/>
        <w:jc w:val="both"/>
        <w:rPr>
          <w:sz w:val="28"/>
          <w:szCs w:val="28"/>
        </w:rPr>
      </w:pPr>
      <w:r w:rsidRPr="00C30E85">
        <w:rPr>
          <w:sz w:val="28"/>
          <w:szCs w:val="28"/>
        </w:rPr>
        <w:t xml:space="preserve">АУ «СК Мордовия» [Электронный ресурс]. – Режим доступа: </w:t>
      </w:r>
      <w:hyperlink r:id="rId41" w:history="1">
        <w:r w:rsidRPr="00C30E85">
          <w:rPr>
            <w:sz w:val="28"/>
            <w:szCs w:val="28"/>
          </w:rPr>
          <w:t>http://www.sportrm.ru/</w:t>
        </w:r>
      </w:hyperlink>
      <w:r w:rsidRPr="00C30E85">
        <w:rPr>
          <w:sz w:val="28"/>
          <w:szCs w:val="28"/>
        </w:rPr>
        <w:t>.</w:t>
      </w:r>
      <w:r w:rsidRPr="0022652D">
        <w:rPr>
          <w:sz w:val="28"/>
          <w:szCs w:val="28"/>
        </w:rPr>
        <w:t xml:space="preserve"> – </w:t>
      </w:r>
      <w:proofErr w:type="spellStart"/>
      <w:r w:rsidRPr="0022652D">
        <w:rPr>
          <w:sz w:val="28"/>
          <w:szCs w:val="28"/>
        </w:rPr>
        <w:t>Загл</w:t>
      </w:r>
      <w:proofErr w:type="spellEnd"/>
      <w:r w:rsidRPr="0022652D">
        <w:rPr>
          <w:sz w:val="28"/>
          <w:szCs w:val="28"/>
        </w:rPr>
        <w:t>. с экрана.</w:t>
      </w:r>
    </w:p>
    <w:p w:rsidR="005477C5" w:rsidRPr="0007081B" w:rsidRDefault="001E6CDF" w:rsidP="00F52E22">
      <w:pPr>
        <w:pStyle w:val="ab"/>
        <w:numPr>
          <w:ilvl w:val="0"/>
          <w:numId w:val="15"/>
        </w:numPr>
        <w:tabs>
          <w:tab w:val="left" w:pos="1134"/>
        </w:tabs>
        <w:spacing w:line="360" w:lineRule="auto"/>
        <w:ind w:left="0" w:firstLine="709"/>
        <w:jc w:val="both"/>
        <w:rPr>
          <w:sz w:val="28"/>
          <w:szCs w:val="28"/>
        </w:rPr>
      </w:pPr>
      <w:hyperlink r:id="rId42" w:history="1">
        <w:r w:rsidR="005477C5" w:rsidRPr="0007081B">
          <w:rPr>
            <w:sz w:val="28"/>
            <w:szCs w:val="28"/>
          </w:rPr>
          <w:t>ГАУ РМ «Ледовый Дворец</w:t>
        </w:r>
      </w:hyperlink>
      <w:r w:rsidR="005477C5" w:rsidRPr="0007081B">
        <w:rPr>
          <w:sz w:val="28"/>
          <w:szCs w:val="28"/>
        </w:rPr>
        <w:t xml:space="preserve">» [Электронный ресурс]. – Режим доступа: </w:t>
      </w:r>
      <w:hyperlink r:id="rId43" w:history="1">
        <w:r w:rsidR="005477C5" w:rsidRPr="0007081B">
          <w:rPr>
            <w:sz w:val="28"/>
            <w:szCs w:val="28"/>
          </w:rPr>
          <w:t>https://www.rusprofile.ru/contractors/187855/3?role=customer</w:t>
        </w:r>
      </w:hyperlink>
      <w:r w:rsidR="005477C5" w:rsidRPr="0007081B">
        <w:rPr>
          <w:sz w:val="28"/>
          <w:szCs w:val="28"/>
        </w:rPr>
        <w:t>.</w:t>
      </w:r>
      <w:r w:rsidR="005477C5" w:rsidRPr="0022652D">
        <w:rPr>
          <w:sz w:val="28"/>
          <w:szCs w:val="28"/>
        </w:rPr>
        <w:t xml:space="preserve"> – </w:t>
      </w:r>
      <w:proofErr w:type="spellStart"/>
      <w:r w:rsidR="005477C5" w:rsidRPr="0022652D">
        <w:rPr>
          <w:sz w:val="28"/>
          <w:szCs w:val="28"/>
        </w:rPr>
        <w:t>Загл</w:t>
      </w:r>
      <w:proofErr w:type="spellEnd"/>
      <w:r w:rsidR="005477C5" w:rsidRPr="0022652D">
        <w:rPr>
          <w:sz w:val="28"/>
          <w:szCs w:val="28"/>
        </w:rPr>
        <w:t>. с экрана.</w:t>
      </w:r>
    </w:p>
    <w:p w:rsidR="005477C5" w:rsidRPr="00A45FF3" w:rsidRDefault="005477C5" w:rsidP="00F52E22">
      <w:pPr>
        <w:pStyle w:val="ab"/>
        <w:numPr>
          <w:ilvl w:val="0"/>
          <w:numId w:val="15"/>
        </w:numPr>
        <w:tabs>
          <w:tab w:val="left" w:pos="1134"/>
        </w:tabs>
        <w:spacing w:line="360" w:lineRule="auto"/>
        <w:ind w:left="0" w:firstLine="709"/>
        <w:jc w:val="both"/>
        <w:rPr>
          <w:sz w:val="28"/>
          <w:szCs w:val="28"/>
        </w:rPr>
      </w:pPr>
      <w:r w:rsidRPr="00A45FF3">
        <w:rPr>
          <w:sz w:val="28"/>
          <w:szCs w:val="28"/>
        </w:rPr>
        <w:t xml:space="preserve">Ледовый дворец «Марий Эл» г. Йошкар-Ола [Электронный ресурс]. – Режим доступа: </w:t>
      </w:r>
      <w:hyperlink r:id="rId44" w:history="1">
        <w:r w:rsidRPr="00A45FF3">
          <w:rPr>
            <w:sz w:val="28"/>
            <w:szCs w:val="28"/>
          </w:rPr>
          <w:t>https://vk.com/ledmariel</w:t>
        </w:r>
      </w:hyperlink>
      <w:r w:rsidRPr="00A45FF3">
        <w:rPr>
          <w:sz w:val="28"/>
          <w:szCs w:val="28"/>
        </w:rPr>
        <w:t>.</w:t>
      </w:r>
      <w:r w:rsidRPr="0022652D">
        <w:rPr>
          <w:sz w:val="28"/>
          <w:szCs w:val="28"/>
        </w:rPr>
        <w:t xml:space="preserve"> – </w:t>
      </w:r>
      <w:proofErr w:type="spellStart"/>
      <w:r w:rsidRPr="0022652D">
        <w:rPr>
          <w:sz w:val="28"/>
          <w:szCs w:val="28"/>
        </w:rPr>
        <w:t>Загл</w:t>
      </w:r>
      <w:proofErr w:type="spellEnd"/>
      <w:r w:rsidRPr="0022652D">
        <w:rPr>
          <w:sz w:val="28"/>
          <w:szCs w:val="28"/>
        </w:rPr>
        <w:t>. с экрана.</w:t>
      </w:r>
    </w:p>
    <w:p w:rsidR="005477C5" w:rsidRPr="00A45FF3" w:rsidRDefault="005477C5" w:rsidP="00F52E22">
      <w:pPr>
        <w:pStyle w:val="ab"/>
        <w:numPr>
          <w:ilvl w:val="0"/>
          <w:numId w:val="15"/>
        </w:numPr>
        <w:tabs>
          <w:tab w:val="left" w:pos="1134"/>
        </w:tabs>
        <w:spacing w:line="360" w:lineRule="auto"/>
        <w:ind w:left="0" w:firstLine="709"/>
        <w:jc w:val="both"/>
        <w:rPr>
          <w:sz w:val="28"/>
          <w:szCs w:val="28"/>
        </w:rPr>
      </w:pPr>
      <w:r w:rsidRPr="00A45FF3">
        <w:rPr>
          <w:sz w:val="28"/>
          <w:szCs w:val="28"/>
        </w:rPr>
        <w:t xml:space="preserve">МБУ «Конькобежный центр «Коломна» [Электронный ресурс]. – Режим доступа: </w:t>
      </w:r>
      <w:hyperlink r:id="rId45" w:history="1">
        <w:r w:rsidRPr="00A45FF3">
          <w:rPr>
            <w:sz w:val="28"/>
            <w:szCs w:val="28"/>
          </w:rPr>
          <w:t>https://kolomna-speed-skating.com/</w:t>
        </w:r>
      </w:hyperlink>
      <w:r w:rsidRPr="00A45FF3">
        <w:rPr>
          <w:sz w:val="28"/>
          <w:szCs w:val="28"/>
        </w:rPr>
        <w:t>.</w:t>
      </w:r>
      <w:r w:rsidRPr="0022652D">
        <w:rPr>
          <w:sz w:val="28"/>
          <w:szCs w:val="28"/>
        </w:rPr>
        <w:t xml:space="preserve"> – </w:t>
      </w:r>
      <w:proofErr w:type="spellStart"/>
      <w:r w:rsidRPr="0022652D">
        <w:rPr>
          <w:sz w:val="28"/>
          <w:szCs w:val="28"/>
        </w:rPr>
        <w:t>Загл</w:t>
      </w:r>
      <w:proofErr w:type="spellEnd"/>
      <w:r w:rsidRPr="0022652D">
        <w:rPr>
          <w:sz w:val="28"/>
          <w:szCs w:val="28"/>
        </w:rPr>
        <w:t>. с экрана.</w:t>
      </w:r>
    </w:p>
    <w:p w:rsidR="00E47704" w:rsidRDefault="00E47704" w:rsidP="00E47704">
      <w:pPr>
        <w:pStyle w:val="ab"/>
        <w:numPr>
          <w:ilvl w:val="0"/>
          <w:numId w:val="15"/>
        </w:numPr>
        <w:tabs>
          <w:tab w:val="left" w:pos="1134"/>
        </w:tabs>
        <w:spacing w:line="360" w:lineRule="auto"/>
        <w:ind w:left="0" w:firstLine="709"/>
        <w:jc w:val="both"/>
        <w:rPr>
          <w:sz w:val="28"/>
          <w:szCs w:val="28"/>
        </w:rPr>
      </w:pPr>
      <w:r>
        <w:rPr>
          <w:sz w:val="28"/>
          <w:szCs w:val="28"/>
        </w:rPr>
        <w:t>Министерство спорта, молодежной политики и туризма Республики Мордовия</w:t>
      </w:r>
      <w:r w:rsidRPr="00A45FF3">
        <w:rPr>
          <w:sz w:val="28"/>
          <w:szCs w:val="28"/>
        </w:rPr>
        <w:t xml:space="preserve"> [Электронный ресурс]. – Режим доступа: </w:t>
      </w:r>
      <w:r w:rsidRPr="00E47704">
        <w:rPr>
          <w:sz w:val="28"/>
          <w:szCs w:val="28"/>
        </w:rPr>
        <w:t>http://www.mordovia-sport.ru/</w:t>
      </w:r>
      <w:r>
        <w:rPr>
          <w:sz w:val="28"/>
          <w:szCs w:val="28"/>
        </w:rPr>
        <w:t xml:space="preserve">. </w:t>
      </w:r>
      <w:r w:rsidRPr="0022652D">
        <w:rPr>
          <w:sz w:val="28"/>
          <w:szCs w:val="28"/>
        </w:rPr>
        <w:t xml:space="preserve">– </w:t>
      </w:r>
      <w:proofErr w:type="spellStart"/>
      <w:r w:rsidRPr="0022652D">
        <w:rPr>
          <w:sz w:val="28"/>
          <w:szCs w:val="28"/>
        </w:rPr>
        <w:t>Загл</w:t>
      </w:r>
      <w:proofErr w:type="spellEnd"/>
      <w:r w:rsidRPr="0022652D">
        <w:rPr>
          <w:sz w:val="28"/>
          <w:szCs w:val="28"/>
        </w:rPr>
        <w:t>. с экрана.</w:t>
      </w:r>
    </w:p>
    <w:p w:rsidR="005477C5" w:rsidRPr="00A45FF3" w:rsidRDefault="005477C5" w:rsidP="00F52E22">
      <w:pPr>
        <w:pStyle w:val="ab"/>
        <w:numPr>
          <w:ilvl w:val="0"/>
          <w:numId w:val="15"/>
        </w:numPr>
        <w:tabs>
          <w:tab w:val="left" w:pos="1134"/>
        </w:tabs>
        <w:spacing w:line="360" w:lineRule="auto"/>
        <w:ind w:left="0" w:firstLine="709"/>
        <w:jc w:val="both"/>
        <w:rPr>
          <w:sz w:val="28"/>
          <w:szCs w:val="28"/>
        </w:rPr>
      </w:pPr>
      <w:r w:rsidRPr="00A45FF3">
        <w:rPr>
          <w:sz w:val="28"/>
          <w:szCs w:val="28"/>
        </w:rPr>
        <w:t xml:space="preserve">МУП «Дворец спорта «Рубин» [Электронный ресурс]. – Режим доступа: </w:t>
      </w:r>
      <w:hyperlink r:id="rId46" w:history="1">
        <w:r w:rsidRPr="00A45FF3">
          <w:rPr>
            <w:sz w:val="28"/>
            <w:szCs w:val="28"/>
          </w:rPr>
          <w:t>https://vk.com/dsrubin</w:t>
        </w:r>
      </w:hyperlink>
      <w:r w:rsidRPr="00A45FF3">
        <w:rPr>
          <w:sz w:val="28"/>
          <w:szCs w:val="28"/>
        </w:rPr>
        <w:t>.</w:t>
      </w:r>
      <w:r w:rsidRPr="0022652D">
        <w:rPr>
          <w:sz w:val="28"/>
          <w:szCs w:val="28"/>
        </w:rPr>
        <w:t xml:space="preserve"> – </w:t>
      </w:r>
      <w:proofErr w:type="spellStart"/>
      <w:r w:rsidRPr="0022652D">
        <w:rPr>
          <w:sz w:val="28"/>
          <w:szCs w:val="28"/>
        </w:rPr>
        <w:t>Загл</w:t>
      </w:r>
      <w:proofErr w:type="spellEnd"/>
      <w:r w:rsidRPr="0022652D">
        <w:rPr>
          <w:sz w:val="28"/>
          <w:szCs w:val="28"/>
        </w:rPr>
        <w:t>. с экрана.</w:t>
      </w:r>
    </w:p>
    <w:p w:rsidR="005477C5" w:rsidRDefault="005477C5" w:rsidP="00F52E22">
      <w:pPr>
        <w:pStyle w:val="ab"/>
        <w:numPr>
          <w:ilvl w:val="0"/>
          <w:numId w:val="15"/>
        </w:numPr>
        <w:tabs>
          <w:tab w:val="left" w:pos="1134"/>
        </w:tabs>
        <w:spacing w:line="360" w:lineRule="auto"/>
        <w:ind w:left="0" w:firstLine="709"/>
        <w:jc w:val="both"/>
        <w:rPr>
          <w:sz w:val="28"/>
          <w:szCs w:val="28"/>
        </w:rPr>
      </w:pPr>
      <w:r w:rsidRPr="00A45FF3">
        <w:rPr>
          <w:sz w:val="28"/>
          <w:szCs w:val="28"/>
        </w:rPr>
        <w:t xml:space="preserve">СЗК «Дизель-Арена [Электронный ресурс]. – Режим доступа: </w:t>
      </w:r>
      <w:hyperlink r:id="rId47" w:history="1">
        <w:r w:rsidRPr="00A45FF3">
          <w:rPr>
            <w:sz w:val="28"/>
            <w:szCs w:val="28"/>
          </w:rPr>
          <w:t>https://xn----8sbanfckh3ax5a5l.xn--p1ai/</w:t>
        </w:r>
        <w:proofErr w:type="spellStart"/>
        <w:r w:rsidRPr="00A45FF3">
          <w:rPr>
            <w:sz w:val="28"/>
            <w:szCs w:val="28"/>
          </w:rPr>
          <w:t>uslugi</w:t>
        </w:r>
        <w:proofErr w:type="spellEnd"/>
        <w:r w:rsidRPr="00A45FF3">
          <w:rPr>
            <w:sz w:val="28"/>
            <w:szCs w:val="28"/>
          </w:rPr>
          <w:t>/</w:t>
        </w:r>
      </w:hyperlink>
      <w:r w:rsidRPr="00A45FF3">
        <w:rPr>
          <w:sz w:val="28"/>
          <w:szCs w:val="28"/>
        </w:rPr>
        <w:t>.</w:t>
      </w:r>
      <w:r w:rsidRPr="0022652D">
        <w:rPr>
          <w:sz w:val="28"/>
          <w:szCs w:val="28"/>
        </w:rPr>
        <w:t xml:space="preserve"> – </w:t>
      </w:r>
      <w:proofErr w:type="spellStart"/>
      <w:r w:rsidRPr="0022652D">
        <w:rPr>
          <w:sz w:val="28"/>
          <w:szCs w:val="28"/>
        </w:rPr>
        <w:t>Загл</w:t>
      </w:r>
      <w:proofErr w:type="spellEnd"/>
      <w:r w:rsidRPr="0022652D">
        <w:rPr>
          <w:sz w:val="28"/>
          <w:szCs w:val="28"/>
        </w:rPr>
        <w:t>. с экрана.</w:t>
      </w:r>
    </w:p>
    <w:p w:rsidR="00E81047" w:rsidRDefault="00E81047">
      <w:pPr>
        <w:suppressAutoHyphens w:val="0"/>
        <w:spacing w:after="200" w:line="276" w:lineRule="auto"/>
      </w:pPr>
      <w:r>
        <w:br w:type="page"/>
      </w: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pPr>
        <w:suppressAutoHyphens w:val="0"/>
        <w:spacing w:after="200" w:line="276" w:lineRule="auto"/>
        <w:rPr>
          <w:b/>
          <w:sz w:val="28"/>
          <w:szCs w:val="28"/>
        </w:rPr>
      </w:pPr>
    </w:p>
    <w:p w:rsidR="00E81047" w:rsidRDefault="00E81047" w:rsidP="00E81047">
      <w:pPr>
        <w:suppressAutoHyphens w:val="0"/>
        <w:spacing w:after="200" w:line="276" w:lineRule="auto"/>
        <w:jc w:val="center"/>
        <w:rPr>
          <w:b/>
          <w:sz w:val="28"/>
          <w:szCs w:val="28"/>
        </w:rPr>
      </w:pPr>
    </w:p>
    <w:p w:rsidR="000F4FD7" w:rsidRPr="00E81047" w:rsidRDefault="00E81047" w:rsidP="00E81047">
      <w:pPr>
        <w:suppressAutoHyphens w:val="0"/>
        <w:spacing w:after="200" w:line="276" w:lineRule="auto"/>
        <w:jc w:val="center"/>
        <w:rPr>
          <w:b/>
          <w:sz w:val="28"/>
          <w:szCs w:val="28"/>
        </w:rPr>
      </w:pPr>
      <w:r w:rsidRPr="00E81047">
        <w:rPr>
          <w:b/>
          <w:sz w:val="28"/>
          <w:szCs w:val="28"/>
        </w:rPr>
        <w:t>Приложения</w:t>
      </w:r>
    </w:p>
    <w:sectPr w:rsidR="000F4FD7" w:rsidRPr="00E81047" w:rsidSect="002E57F2">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E6CDF" w:rsidRDefault="001E6CDF" w:rsidP="00051A51">
      <w:r>
        <w:separator/>
      </w:r>
    </w:p>
  </w:endnote>
  <w:endnote w:type="continuationSeparator" w:id="0">
    <w:p w:rsidR="001E6CDF" w:rsidRDefault="001E6CDF" w:rsidP="00051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TimesNewRomanPSMT">
    <w:altName w:val="Times New Roman"/>
    <w:charset w:val="00"/>
    <w:family w:val="roman"/>
    <w:pitch w:val="default"/>
    <w:sig w:usb0="00000003" w:usb1="08070000" w:usb2="00000010" w:usb3="00000000" w:csb0="0002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PetersburgC">
    <w:altName w:val="PetersburgC"/>
    <w:panose1 w:val="00000000000000000000"/>
    <w:charset w:val="CC"/>
    <w:family w:val="roman"/>
    <w:notTrueType/>
    <w:pitch w:val="default"/>
    <w:sig w:usb0="00000201" w:usb1="00000000" w:usb2="00000000" w:usb3="00000000" w:csb0="00000004"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TimesNewRoman">
    <w:altName w:val="Times New Roman"/>
    <w:panose1 w:val="00000000000000000000"/>
    <w:charset w:val="CC"/>
    <w:family w:val="auto"/>
    <w:notTrueType/>
    <w:pitch w:val="default"/>
    <w:sig w:usb0="00000203" w:usb1="08070000" w:usb2="00000010" w:usb3="00000000" w:csb0="00020005"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0732957"/>
      <w:docPartObj>
        <w:docPartGallery w:val="Page Numbers (Bottom of Page)"/>
        <w:docPartUnique/>
      </w:docPartObj>
    </w:sdtPr>
    <w:sdtEndPr/>
    <w:sdtContent>
      <w:p w:rsidR="00F32B78" w:rsidRDefault="00F32B78">
        <w:pPr>
          <w:pStyle w:val="af"/>
          <w:jc w:val="center"/>
        </w:pPr>
        <w:r>
          <w:fldChar w:fldCharType="begin"/>
        </w:r>
        <w:r>
          <w:instrText>PAGE   \* MERGEFORMAT</w:instrText>
        </w:r>
        <w:r>
          <w:fldChar w:fldCharType="separate"/>
        </w:r>
        <w:r>
          <w:rPr>
            <w:noProof/>
          </w:rPr>
          <w:t>2</w:t>
        </w:r>
        <w:r>
          <w:fldChar w:fldCharType="end"/>
        </w:r>
      </w:p>
    </w:sdtContent>
  </w:sdt>
  <w:p w:rsidR="00762A41" w:rsidRDefault="00762A4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E6CDF" w:rsidRDefault="001E6CDF" w:rsidP="00051A51">
      <w:r>
        <w:separator/>
      </w:r>
    </w:p>
  </w:footnote>
  <w:footnote w:type="continuationSeparator" w:id="0">
    <w:p w:rsidR="001E6CDF" w:rsidRDefault="001E6CDF" w:rsidP="00051A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2"/>
    <w:lvl w:ilvl="0">
      <w:start w:val="1"/>
      <w:numFmt w:val="decimal"/>
      <w:lvlText w:val="%1"/>
      <w:lvlJc w:val="left"/>
      <w:pPr>
        <w:tabs>
          <w:tab w:val="num" w:pos="1429"/>
        </w:tabs>
        <w:ind w:left="1429" w:hanging="360"/>
      </w:pPr>
      <w:rPr>
        <w:rFonts w:cs="TimesNewRomanPSMT"/>
      </w:rPr>
    </w:lvl>
  </w:abstractNum>
  <w:abstractNum w:abstractNumId="1" w15:restartNumberingAfterBreak="0">
    <w:nsid w:val="00000003"/>
    <w:multiLevelType w:val="singleLevel"/>
    <w:tmpl w:val="00000003"/>
    <w:name w:val="WW8Num3"/>
    <w:lvl w:ilvl="0">
      <w:start w:val="1"/>
      <w:numFmt w:val="decimal"/>
      <w:lvlText w:val="%1"/>
      <w:lvlJc w:val="left"/>
      <w:pPr>
        <w:tabs>
          <w:tab w:val="num" w:pos="720"/>
        </w:tabs>
        <w:ind w:left="720" w:hanging="360"/>
      </w:pPr>
      <w:rPr>
        <w:rFonts w:ascii="Symbol" w:hAnsi="Symbol" w:cs="Symbol" w:hint="default"/>
        <w:b/>
        <w:bCs/>
        <w:color w:val="000000"/>
        <w:sz w:val="28"/>
        <w:szCs w:val="28"/>
      </w:rPr>
    </w:lvl>
  </w:abstractNum>
  <w:abstractNum w:abstractNumId="2" w15:restartNumberingAfterBreak="0">
    <w:nsid w:val="00000004"/>
    <w:multiLevelType w:val="singleLevel"/>
    <w:tmpl w:val="00000004"/>
    <w:name w:val="WW8Num4"/>
    <w:lvl w:ilvl="0">
      <w:start w:val="1"/>
      <w:numFmt w:val="bullet"/>
      <w:lvlText w:val=""/>
      <w:lvlJc w:val="left"/>
      <w:pPr>
        <w:tabs>
          <w:tab w:val="num" w:pos="1429"/>
        </w:tabs>
        <w:ind w:left="1429" w:hanging="360"/>
      </w:pPr>
      <w:rPr>
        <w:rFonts w:ascii="Wingdings" w:hAnsi="Wingdings" w:cs="Wingdings"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2138"/>
        </w:tabs>
        <w:ind w:left="2138" w:hanging="360"/>
      </w:pPr>
      <w:rPr>
        <w:rFonts w:ascii="Symbol" w:hAnsi="Symbol" w:cs="Symbol" w:hint="default"/>
      </w:rPr>
    </w:lvl>
  </w:abstractNum>
  <w:abstractNum w:abstractNumId="4" w15:restartNumberingAfterBreak="0">
    <w:nsid w:val="00000006"/>
    <w:multiLevelType w:val="singleLevel"/>
    <w:tmpl w:val="00000006"/>
    <w:name w:val="WW8Num22"/>
    <w:lvl w:ilvl="0">
      <w:start w:val="1"/>
      <w:numFmt w:val="bullet"/>
      <w:lvlText w:val=""/>
      <w:lvlJc w:val="left"/>
      <w:pPr>
        <w:tabs>
          <w:tab w:val="num" w:pos="2138"/>
        </w:tabs>
        <w:ind w:left="2138" w:hanging="360"/>
      </w:pPr>
      <w:rPr>
        <w:rFonts w:ascii="Symbol" w:hAnsi="Symbol" w:cs="Symbol" w:hint="default"/>
        <w:color w:val="000000"/>
        <w:szCs w:val="28"/>
      </w:rPr>
    </w:lvl>
  </w:abstractNum>
  <w:abstractNum w:abstractNumId="5" w15:restartNumberingAfterBreak="0">
    <w:nsid w:val="0B7E0728"/>
    <w:multiLevelType w:val="hybridMultilevel"/>
    <w:tmpl w:val="64A0B4C2"/>
    <w:lvl w:ilvl="0" w:tplc="00000004">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D24336"/>
    <w:multiLevelType w:val="hybridMultilevel"/>
    <w:tmpl w:val="49DC084E"/>
    <w:lvl w:ilvl="0" w:tplc="0419000B">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E123A0"/>
    <w:multiLevelType w:val="hybridMultilevel"/>
    <w:tmpl w:val="F4E0FE70"/>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81D168C"/>
    <w:multiLevelType w:val="hybridMultilevel"/>
    <w:tmpl w:val="4478343A"/>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19631A"/>
    <w:multiLevelType w:val="hybridMultilevel"/>
    <w:tmpl w:val="356252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8B05BD"/>
    <w:multiLevelType w:val="hybridMultilevel"/>
    <w:tmpl w:val="CEECC102"/>
    <w:lvl w:ilvl="0" w:tplc="3764805C">
      <w:start w:val="1"/>
      <w:numFmt w:val="decimal"/>
      <w:lvlText w:val="%1)"/>
      <w:lvlJc w:val="left"/>
      <w:pPr>
        <w:ind w:left="1804" w:hanging="109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A5874CE"/>
    <w:multiLevelType w:val="hybridMultilevel"/>
    <w:tmpl w:val="9E60636A"/>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D145825"/>
    <w:multiLevelType w:val="hybridMultilevel"/>
    <w:tmpl w:val="BE1830FC"/>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EC3529"/>
    <w:multiLevelType w:val="hybridMultilevel"/>
    <w:tmpl w:val="B258917E"/>
    <w:lvl w:ilvl="0" w:tplc="A15E31A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2E32B5"/>
    <w:multiLevelType w:val="hybridMultilevel"/>
    <w:tmpl w:val="CF7A30B6"/>
    <w:lvl w:ilvl="0" w:tplc="D1D4531C">
      <w:start w:val="1"/>
      <w:numFmt w:val="bullet"/>
      <w:lvlText w:val="−"/>
      <w:lvlJc w:val="left"/>
      <w:pPr>
        <w:ind w:left="1711" w:hanging="360"/>
      </w:pPr>
      <w:rPr>
        <w:rFonts w:ascii="Times New Roman" w:hAnsi="Times New Roman" w:cs="Times New Roman" w:hint="default"/>
        <w:color w:val="auto"/>
      </w:rPr>
    </w:lvl>
    <w:lvl w:ilvl="1" w:tplc="04190003">
      <w:start w:val="1"/>
      <w:numFmt w:val="bullet"/>
      <w:lvlText w:val="o"/>
      <w:lvlJc w:val="left"/>
      <w:pPr>
        <w:ind w:left="2431" w:hanging="360"/>
      </w:pPr>
      <w:rPr>
        <w:rFonts w:ascii="Courier New" w:hAnsi="Courier New" w:cs="Courier New" w:hint="default"/>
      </w:rPr>
    </w:lvl>
    <w:lvl w:ilvl="2" w:tplc="04190005" w:tentative="1">
      <w:start w:val="1"/>
      <w:numFmt w:val="bullet"/>
      <w:lvlText w:val=""/>
      <w:lvlJc w:val="left"/>
      <w:pPr>
        <w:ind w:left="3151" w:hanging="360"/>
      </w:pPr>
      <w:rPr>
        <w:rFonts w:ascii="Wingdings" w:hAnsi="Wingdings" w:hint="default"/>
      </w:rPr>
    </w:lvl>
    <w:lvl w:ilvl="3" w:tplc="04190001" w:tentative="1">
      <w:start w:val="1"/>
      <w:numFmt w:val="bullet"/>
      <w:lvlText w:val=""/>
      <w:lvlJc w:val="left"/>
      <w:pPr>
        <w:ind w:left="3871" w:hanging="360"/>
      </w:pPr>
      <w:rPr>
        <w:rFonts w:ascii="Symbol" w:hAnsi="Symbol" w:hint="default"/>
      </w:rPr>
    </w:lvl>
    <w:lvl w:ilvl="4" w:tplc="04190003" w:tentative="1">
      <w:start w:val="1"/>
      <w:numFmt w:val="bullet"/>
      <w:lvlText w:val="o"/>
      <w:lvlJc w:val="left"/>
      <w:pPr>
        <w:ind w:left="4591" w:hanging="360"/>
      </w:pPr>
      <w:rPr>
        <w:rFonts w:ascii="Courier New" w:hAnsi="Courier New" w:cs="Courier New" w:hint="default"/>
      </w:rPr>
    </w:lvl>
    <w:lvl w:ilvl="5" w:tplc="04190005" w:tentative="1">
      <w:start w:val="1"/>
      <w:numFmt w:val="bullet"/>
      <w:lvlText w:val=""/>
      <w:lvlJc w:val="left"/>
      <w:pPr>
        <w:ind w:left="5311" w:hanging="360"/>
      </w:pPr>
      <w:rPr>
        <w:rFonts w:ascii="Wingdings" w:hAnsi="Wingdings" w:hint="default"/>
      </w:rPr>
    </w:lvl>
    <w:lvl w:ilvl="6" w:tplc="04190001" w:tentative="1">
      <w:start w:val="1"/>
      <w:numFmt w:val="bullet"/>
      <w:lvlText w:val=""/>
      <w:lvlJc w:val="left"/>
      <w:pPr>
        <w:ind w:left="6031" w:hanging="360"/>
      </w:pPr>
      <w:rPr>
        <w:rFonts w:ascii="Symbol" w:hAnsi="Symbol" w:hint="default"/>
      </w:rPr>
    </w:lvl>
    <w:lvl w:ilvl="7" w:tplc="04190003" w:tentative="1">
      <w:start w:val="1"/>
      <w:numFmt w:val="bullet"/>
      <w:lvlText w:val="o"/>
      <w:lvlJc w:val="left"/>
      <w:pPr>
        <w:ind w:left="6751" w:hanging="360"/>
      </w:pPr>
      <w:rPr>
        <w:rFonts w:ascii="Courier New" w:hAnsi="Courier New" w:cs="Courier New" w:hint="default"/>
      </w:rPr>
    </w:lvl>
    <w:lvl w:ilvl="8" w:tplc="04190005" w:tentative="1">
      <w:start w:val="1"/>
      <w:numFmt w:val="bullet"/>
      <w:lvlText w:val=""/>
      <w:lvlJc w:val="left"/>
      <w:pPr>
        <w:ind w:left="7471" w:hanging="360"/>
      </w:pPr>
      <w:rPr>
        <w:rFonts w:ascii="Wingdings" w:hAnsi="Wingdings" w:hint="default"/>
      </w:rPr>
    </w:lvl>
  </w:abstractNum>
  <w:abstractNum w:abstractNumId="15" w15:restartNumberingAfterBreak="0">
    <w:nsid w:val="55C94D94"/>
    <w:multiLevelType w:val="hybridMultilevel"/>
    <w:tmpl w:val="5144F978"/>
    <w:lvl w:ilvl="0" w:tplc="3C482098">
      <w:start w:val="1"/>
      <w:numFmt w:val="decimal"/>
      <w:lvlText w:val="%1)"/>
      <w:lvlJc w:val="left"/>
      <w:pPr>
        <w:ind w:left="1069" w:hanging="360"/>
      </w:pPr>
      <w:rPr>
        <w:rFonts w:hint="default"/>
        <w:color w:val="000000" w:themeColor="text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931710A"/>
    <w:multiLevelType w:val="hybridMultilevel"/>
    <w:tmpl w:val="C85E6708"/>
    <w:lvl w:ilvl="0" w:tplc="00000004">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9EF797D"/>
    <w:multiLevelType w:val="hybridMultilevel"/>
    <w:tmpl w:val="00703968"/>
    <w:lvl w:ilvl="0" w:tplc="00000006">
      <w:start w:val="1"/>
      <w:numFmt w:val="bullet"/>
      <w:lvlText w:val=""/>
      <w:lvlJc w:val="left"/>
      <w:pPr>
        <w:ind w:left="720" w:hanging="360"/>
      </w:pPr>
      <w:rPr>
        <w:rFonts w:ascii="Symbol" w:hAnsi="Symbol" w:cs="Symbol" w:hint="default"/>
        <w:color w:val="000000"/>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B73659"/>
    <w:multiLevelType w:val="hybridMultilevel"/>
    <w:tmpl w:val="62FA6A82"/>
    <w:lvl w:ilvl="0" w:tplc="24E24430">
      <w:start w:val="1"/>
      <w:numFmt w:val="bullet"/>
      <w:lvlText w:val=""/>
      <w:lvlJc w:val="left"/>
      <w:pPr>
        <w:tabs>
          <w:tab w:val="num" w:pos="1571"/>
        </w:tabs>
        <w:ind w:left="1571"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E3917DC"/>
    <w:multiLevelType w:val="hybridMultilevel"/>
    <w:tmpl w:val="F920C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F5D55D8"/>
    <w:multiLevelType w:val="multilevel"/>
    <w:tmpl w:val="0BB8DC98"/>
    <w:lvl w:ilvl="0">
      <w:start w:val="1"/>
      <w:numFmt w:val="decimal"/>
      <w:lvlText w:val="%1"/>
      <w:lvlJc w:val="left"/>
      <w:pPr>
        <w:ind w:left="495" w:hanging="495"/>
      </w:pPr>
      <w:rPr>
        <w:rFonts w:hint="default"/>
      </w:rPr>
    </w:lvl>
    <w:lvl w:ilvl="1">
      <w:start w:val="1"/>
      <w:numFmt w:val="decimal"/>
      <w:lvlText w:val="%1.%2"/>
      <w:lvlJc w:val="left"/>
      <w:pPr>
        <w:ind w:left="1204" w:hanging="49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7F97134D"/>
    <w:multiLevelType w:val="hybridMultilevel"/>
    <w:tmpl w:val="6A6AF95A"/>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2"/>
  </w:num>
  <w:num w:numId="3">
    <w:abstractNumId w:val="6"/>
  </w:num>
  <w:num w:numId="4">
    <w:abstractNumId w:val="18"/>
  </w:num>
  <w:num w:numId="5">
    <w:abstractNumId w:val="12"/>
  </w:num>
  <w:num w:numId="6">
    <w:abstractNumId w:val="20"/>
  </w:num>
  <w:num w:numId="7">
    <w:abstractNumId w:val="5"/>
  </w:num>
  <w:num w:numId="8">
    <w:abstractNumId w:val="21"/>
  </w:num>
  <w:num w:numId="9">
    <w:abstractNumId w:val="14"/>
  </w:num>
  <w:num w:numId="10">
    <w:abstractNumId w:val="7"/>
  </w:num>
  <w:num w:numId="11">
    <w:abstractNumId w:val="10"/>
  </w:num>
  <w:num w:numId="12">
    <w:abstractNumId w:val="15"/>
  </w:num>
  <w:num w:numId="13">
    <w:abstractNumId w:val="11"/>
  </w:num>
  <w:num w:numId="14">
    <w:abstractNumId w:val="16"/>
  </w:num>
  <w:num w:numId="15">
    <w:abstractNumId w:val="13"/>
  </w:num>
  <w:num w:numId="16">
    <w:abstractNumId w:val="19"/>
  </w:num>
  <w:num w:numId="17">
    <w:abstractNumId w:val="9"/>
  </w:num>
  <w:num w:numId="18">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64"/>
    <w:rsid w:val="00003B4F"/>
    <w:rsid w:val="000064A9"/>
    <w:rsid w:val="000064B7"/>
    <w:rsid w:val="000064CC"/>
    <w:rsid w:val="00007FFD"/>
    <w:rsid w:val="00010836"/>
    <w:rsid w:val="000115FD"/>
    <w:rsid w:val="0001193D"/>
    <w:rsid w:val="00012326"/>
    <w:rsid w:val="00013147"/>
    <w:rsid w:val="00016687"/>
    <w:rsid w:val="0002002E"/>
    <w:rsid w:val="00020B9F"/>
    <w:rsid w:val="0002137E"/>
    <w:rsid w:val="0002375B"/>
    <w:rsid w:val="00023B53"/>
    <w:rsid w:val="00023C69"/>
    <w:rsid w:val="0002445D"/>
    <w:rsid w:val="00027633"/>
    <w:rsid w:val="00030476"/>
    <w:rsid w:val="00030E8B"/>
    <w:rsid w:val="000330F8"/>
    <w:rsid w:val="0003352D"/>
    <w:rsid w:val="000335CC"/>
    <w:rsid w:val="00034BDB"/>
    <w:rsid w:val="00034DAD"/>
    <w:rsid w:val="0003552A"/>
    <w:rsid w:val="0003662B"/>
    <w:rsid w:val="00040049"/>
    <w:rsid w:val="0004075C"/>
    <w:rsid w:val="00040AEB"/>
    <w:rsid w:val="00043ABF"/>
    <w:rsid w:val="00045599"/>
    <w:rsid w:val="00047450"/>
    <w:rsid w:val="000475B9"/>
    <w:rsid w:val="000502DE"/>
    <w:rsid w:val="00050F83"/>
    <w:rsid w:val="00051A51"/>
    <w:rsid w:val="0005386B"/>
    <w:rsid w:val="00054C12"/>
    <w:rsid w:val="000557B7"/>
    <w:rsid w:val="000558FE"/>
    <w:rsid w:val="000628DE"/>
    <w:rsid w:val="00062AA6"/>
    <w:rsid w:val="00062E3C"/>
    <w:rsid w:val="00064EE4"/>
    <w:rsid w:val="000668F4"/>
    <w:rsid w:val="00071D2F"/>
    <w:rsid w:val="0007260D"/>
    <w:rsid w:val="0007378B"/>
    <w:rsid w:val="00073D1B"/>
    <w:rsid w:val="00073DDA"/>
    <w:rsid w:val="000744B7"/>
    <w:rsid w:val="00075921"/>
    <w:rsid w:val="00075AFA"/>
    <w:rsid w:val="00076812"/>
    <w:rsid w:val="00076B60"/>
    <w:rsid w:val="00076E6A"/>
    <w:rsid w:val="000771DB"/>
    <w:rsid w:val="000805BC"/>
    <w:rsid w:val="00080C63"/>
    <w:rsid w:val="000820F9"/>
    <w:rsid w:val="00082647"/>
    <w:rsid w:val="0008389F"/>
    <w:rsid w:val="00083CAD"/>
    <w:rsid w:val="00084447"/>
    <w:rsid w:val="000852CC"/>
    <w:rsid w:val="00085EF1"/>
    <w:rsid w:val="00086F1E"/>
    <w:rsid w:val="00090C28"/>
    <w:rsid w:val="000915FC"/>
    <w:rsid w:val="00091662"/>
    <w:rsid w:val="0009315E"/>
    <w:rsid w:val="0009334D"/>
    <w:rsid w:val="000935F2"/>
    <w:rsid w:val="00093932"/>
    <w:rsid w:val="00094C7B"/>
    <w:rsid w:val="00095092"/>
    <w:rsid w:val="00096478"/>
    <w:rsid w:val="000964A8"/>
    <w:rsid w:val="00096CB7"/>
    <w:rsid w:val="00096EC5"/>
    <w:rsid w:val="0009716A"/>
    <w:rsid w:val="00097A75"/>
    <w:rsid w:val="000A33EA"/>
    <w:rsid w:val="000A3ABC"/>
    <w:rsid w:val="000A4C5F"/>
    <w:rsid w:val="000A4E6E"/>
    <w:rsid w:val="000A670C"/>
    <w:rsid w:val="000A6F45"/>
    <w:rsid w:val="000A6FFF"/>
    <w:rsid w:val="000A7378"/>
    <w:rsid w:val="000B0417"/>
    <w:rsid w:val="000B142B"/>
    <w:rsid w:val="000B26E7"/>
    <w:rsid w:val="000B3753"/>
    <w:rsid w:val="000B37B5"/>
    <w:rsid w:val="000B3C55"/>
    <w:rsid w:val="000B4439"/>
    <w:rsid w:val="000B52A6"/>
    <w:rsid w:val="000B5A38"/>
    <w:rsid w:val="000B5B39"/>
    <w:rsid w:val="000B5CE9"/>
    <w:rsid w:val="000B6575"/>
    <w:rsid w:val="000B66A5"/>
    <w:rsid w:val="000B7EF1"/>
    <w:rsid w:val="000B7F56"/>
    <w:rsid w:val="000C043D"/>
    <w:rsid w:val="000C0F2E"/>
    <w:rsid w:val="000C35A7"/>
    <w:rsid w:val="000C4367"/>
    <w:rsid w:val="000C4C77"/>
    <w:rsid w:val="000C4D68"/>
    <w:rsid w:val="000C575B"/>
    <w:rsid w:val="000C6EBA"/>
    <w:rsid w:val="000D058C"/>
    <w:rsid w:val="000D06DF"/>
    <w:rsid w:val="000D1738"/>
    <w:rsid w:val="000D1C2E"/>
    <w:rsid w:val="000D20C4"/>
    <w:rsid w:val="000D21B4"/>
    <w:rsid w:val="000D2726"/>
    <w:rsid w:val="000D4503"/>
    <w:rsid w:val="000D4A08"/>
    <w:rsid w:val="000D71C8"/>
    <w:rsid w:val="000E0CC9"/>
    <w:rsid w:val="000E1B90"/>
    <w:rsid w:val="000E1F23"/>
    <w:rsid w:val="000E2C7C"/>
    <w:rsid w:val="000E2DB1"/>
    <w:rsid w:val="000E2FF3"/>
    <w:rsid w:val="000E4B7E"/>
    <w:rsid w:val="000E7A35"/>
    <w:rsid w:val="000F00F2"/>
    <w:rsid w:val="000F0E0A"/>
    <w:rsid w:val="000F2913"/>
    <w:rsid w:val="000F293E"/>
    <w:rsid w:val="000F309D"/>
    <w:rsid w:val="000F4765"/>
    <w:rsid w:val="000F4FD7"/>
    <w:rsid w:val="000F57A1"/>
    <w:rsid w:val="000F780F"/>
    <w:rsid w:val="00100602"/>
    <w:rsid w:val="00101CBF"/>
    <w:rsid w:val="001023DE"/>
    <w:rsid w:val="00102D8C"/>
    <w:rsid w:val="00104E2C"/>
    <w:rsid w:val="0010578F"/>
    <w:rsid w:val="00107D8A"/>
    <w:rsid w:val="00111106"/>
    <w:rsid w:val="00111ED9"/>
    <w:rsid w:val="0011421D"/>
    <w:rsid w:val="00114399"/>
    <w:rsid w:val="001145BF"/>
    <w:rsid w:val="00117648"/>
    <w:rsid w:val="001235BE"/>
    <w:rsid w:val="001241DF"/>
    <w:rsid w:val="00124A0C"/>
    <w:rsid w:val="00124FF2"/>
    <w:rsid w:val="00125E09"/>
    <w:rsid w:val="0012636D"/>
    <w:rsid w:val="0013173D"/>
    <w:rsid w:val="00131806"/>
    <w:rsid w:val="00131AB8"/>
    <w:rsid w:val="00131AE6"/>
    <w:rsid w:val="00131E2E"/>
    <w:rsid w:val="00132D6A"/>
    <w:rsid w:val="0013385D"/>
    <w:rsid w:val="00134304"/>
    <w:rsid w:val="001343AD"/>
    <w:rsid w:val="00136535"/>
    <w:rsid w:val="00136861"/>
    <w:rsid w:val="0013695A"/>
    <w:rsid w:val="00140592"/>
    <w:rsid w:val="0014103A"/>
    <w:rsid w:val="00141897"/>
    <w:rsid w:val="00141C1B"/>
    <w:rsid w:val="001420DD"/>
    <w:rsid w:val="00142B5D"/>
    <w:rsid w:val="00144D48"/>
    <w:rsid w:val="00151B69"/>
    <w:rsid w:val="0015394F"/>
    <w:rsid w:val="001546C2"/>
    <w:rsid w:val="00154732"/>
    <w:rsid w:val="00154D28"/>
    <w:rsid w:val="0016058A"/>
    <w:rsid w:val="00161D2C"/>
    <w:rsid w:val="00161F70"/>
    <w:rsid w:val="00163825"/>
    <w:rsid w:val="001659D4"/>
    <w:rsid w:val="001673D7"/>
    <w:rsid w:val="00167470"/>
    <w:rsid w:val="00170088"/>
    <w:rsid w:val="001727E8"/>
    <w:rsid w:val="0017615B"/>
    <w:rsid w:val="0017646B"/>
    <w:rsid w:val="00182A43"/>
    <w:rsid w:val="00183FC6"/>
    <w:rsid w:val="001844A5"/>
    <w:rsid w:val="00184BB7"/>
    <w:rsid w:val="00185D61"/>
    <w:rsid w:val="001867CB"/>
    <w:rsid w:val="001871D8"/>
    <w:rsid w:val="00187F47"/>
    <w:rsid w:val="001904C1"/>
    <w:rsid w:val="00190E5C"/>
    <w:rsid w:val="00191769"/>
    <w:rsid w:val="0019246B"/>
    <w:rsid w:val="001933AF"/>
    <w:rsid w:val="001946A2"/>
    <w:rsid w:val="001948F7"/>
    <w:rsid w:val="00194D68"/>
    <w:rsid w:val="001964F1"/>
    <w:rsid w:val="0019655E"/>
    <w:rsid w:val="00196678"/>
    <w:rsid w:val="00196D6A"/>
    <w:rsid w:val="001A0085"/>
    <w:rsid w:val="001A0CC6"/>
    <w:rsid w:val="001A14DC"/>
    <w:rsid w:val="001A16FF"/>
    <w:rsid w:val="001A50C3"/>
    <w:rsid w:val="001A59A6"/>
    <w:rsid w:val="001A60CA"/>
    <w:rsid w:val="001A7B1E"/>
    <w:rsid w:val="001B2C11"/>
    <w:rsid w:val="001B32EF"/>
    <w:rsid w:val="001B5634"/>
    <w:rsid w:val="001B5D08"/>
    <w:rsid w:val="001B73B1"/>
    <w:rsid w:val="001C2C44"/>
    <w:rsid w:val="001C308A"/>
    <w:rsid w:val="001C54B4"/>
    <w:rsid w:val="001C5A7C"/>
    <w:rsid w:val="001C5E8B"/>
    <w:rsid w:val="001C67AE"/>
    <w:rsid w:val="001C69DC"/>
    <w:rsid w:val="001C6DE7"/>
    <w:rsid w:val="001C7BF3"/>
    <w:rsid w:val="001D0139"/>
    <w:rsid w:val="001D06E0"/>
    <w:rsid w:val="001D164B"/>
    <w:rsid w:val="001D309D"/>
    <w:rsid w:val="001D7404"/>
    <w:rsid w:val="001E1AF7"/>
    <w:rsid w:val="001E1CFB"/>
    <w:rsid w:val="001E468E"/>
    <w:rsid w:val="001E4B09"/>
    <w:rsid w:val="001E5742"/>
    <w:rsid w:val="001E58AD"/>
    <w:rsid w:val="001E6CDF"/>
    <w:rsid w:val="001E73FA"/>
    <w:rsid w:val="001F25B2"/>
    <w:rsid w:val="001F2783"/>
    <w:rsid w:val="001F2986"/>
    <w:rsid w:val="001F5DBD"/>
    <w:rsid w:val="001F76F0"/>
    <w:rsid w:val="0020025A"/>
    <w:rsid w:val="00200BDB"/>
    <w:rsid w:val="002013EB"/>
    <w:rsid w:val="00202319"/>
    <w:rsid w:val="00204E5E"/>
    <w:rsid w:val="00211D02"/>
    <w:rsid w:val="0021204E"/>
    <w:rsid w:val="0021294C"/>
    <w:rsid w:val="00213941"/>
    <w:rsid w:val="00213AD4"/>
    <w:rsid w:val="002155AA"/>
    <w:rsid w:val="00216E20"/>
    <w:rsid w:val="00220448"/>
    <w:rsid w:val="00221FEE"/>
    <w:rsid w:val="002231BB"/>
    <w:rsid w:val="002232D4"/>
    <w:rsid w:val="00223306"/>
    <w:rsid w:val="002235E3"/>
    <w:rsid w:val="00224AFD"/>
    <w:rsid w:val="00225715"/>
    <w:rsid w:val="0022652D"/>
    <w:rsid w:val="002270F2"/>
    <w:rsid w:val="002304FC"/>
    <w:rsid w:val="002327B6"/>
    <w:rsid w:val="00234253"/>
    <w:rsid w:val="002350DE"/>
    <w:rsid w:val="00236804"/>
    <w:rsid w:val="00236A3D"/>
    <w:rsid w:val="00237487"/>
    <w:rsid w:val="002377C8"/>
    <w:rsid w:val="00237E17"/>
    <w:rsid w:val="002403AF"/>
    <w:rsid w:val="002407A7"/>
    <w:rsid w:val="00240AA8"/>
    <w:rsid w:val="002415C3"/>
    <w:rsid w:val="00241A8B"/>
    <w:rsid w:val="00241F47"/>
    <w:rsid w:val="002428FC"/>
    <w:rsid w:val="00243495"/>
    <w:rsid w:val="00245398"/>
    <w:rsid w:val="002466E5"/>
    <w:rsid w:val="0024749C"/>
    <w:rsid w:val="00252A00"/>
    <w:rsid w:val="00252A3F"/>
    <w:rsid w:val="00252C0B"/>
    <w:rsid w:val="00252EE7"/>
    <w:rsid w:val="00252FC3"/>
    <w:rsid w:val="00254C65"/>
    <w:rsid w:val="00256312"/>
    <w:rsid w:val="002564E4"/>
    <w:rsid w:val="00256F4E"/>
    <w:rsid w:val="00261579"/>
    <w:rsid w:val="00261A94"/>
    <w:rsid w:val="002628D4"/>
    <w:rsid w:val="0026415A"/>
    <w:rsid w:val="002657F7"/>
    <w:rsid w:val="002666AF"/>
    <w:rsid w:val="002672E7"/>
    <w:rsid w:val="002703A9"/>
    <w:rsid w:val="00272571"/>
    <w:rsid w:val="00272CB1"/>
    <w:rsid w:val="0027328C"/>
    <w:rsid w:val="00273B30"/>
    <w:rsid w:val="00273BD8"/>
    <w:rsid w:val="002740E5"/>
    <w:rsid w:val="002742A6"/>
    <w:rsid w:val="002766C2"/>
    <w:rsid w:val="00276982"/>
    <w:rsid w:val="00277FEB"/>
    <w:rsid w:val="00280BB0"/>
    <w:rsid w:val="0028261F"/>
    <w:rsid w:val="00283907"/>
    <w:rsid w:val="00283926"/>
    <w:rsid w:val="00283A67"/>
    <w:rsid w:val="0028467A"/>
    <w:rsid w:val="00286402"/>
    <w:rsid w:val="0028650A"/>
    <w:rsid w:val="00287525"/>
    <w:rsid w:val="00287594"/>
    <w:rsid w:val="002876F4"/>
    <w:rsid w:val="002901C7"/>
    <w:rsid w:val="002914A3"/>
    <w:rsid w:val="00291D16"/>
    <w:rsid w:val="00293104"/>
    <w:rsid w:val="002952DD"/>
    <w:rsid w:val="00296AC6"/>
    <w:rsid w:val="00297AC6"/>
    <w:rsid w:val="00297EA2"/>
    <w:rsid w:val="002A0B26"/>
    <w:rsid w:val="002A1B75"/>
    <w:rsid w:val="002A1BF3"/>
    <w:rsid w:val="002A2005"/>
    <w:rsid w:val="002A25C9"/>
    <w:rsid w:val="002A337F"/>
    <w:rsid w:val="002A354F"/>
    <w:rsid w:val="002A7E14"/>
    <w:rsid w:val="002B0B8D"/>
    <w:rsid w:val="002B20EF"/>
    <w:rsid w:val="002B2AD8"/>
    <w:rsid w:val="002B2C28"/>
    <w:rsid w:val="002B39A6"/>
    <w:rsid w:val="002B3E66"/>
    <w:rsid w:val="002B4989"/>
    <w:rsid w:val="002B49C6"/>
    <w:rsid w:val="002B5064"/>
    <w:rsid w:val="002B571E"/>
    <w:rsid w:val="002B5B14"/>
    <w:rsid w:val="002B6077"/>
    <w:rsid w:val="002B67C9"/>
    <w:rsid w:val="002B6D27"/>
    <w:rsid w:val="002B786E"/>
    <w:rsid w:val="002C2C66"/>
    <w:rsid w:val="002C3236"/>
    <w:rsid w:val="002C32B4"/>
    <w:rsid w:val="002C3B84"/>
    <w:rsid w:val="002C403A"/>
    <w:rsid w:val="002C5FEA"/>
    <w:rsid w:val="002C6510"/>
    <w:rsid w:val="002C7B3C"/>
    <w:rsid w:val="002D0506"/>
    <w:rsid w:val="002D302F"/>
    <w:rsid w:val="002D32EE"/>
    <w:rsid w:val="002D377F"/>
    <w:rsid w:val="002D4FEF"/>
    <w:rsid w:val="002E0530"/>
    <w:rsid w:val="002E08A0"/>
    <w:rsid w:val="002E0BA1"/>
    <w:rsid w:val="002E18E2"/>
    <w:rsid w:val="002E57F2"/>
    <w:rsid w:val="002E6ACC"/>
    <w:rsid w:val="002E6C6D"/>
    <w:rsid w:val="002E7B3A"/>
    <w:rsid w:val="002F0612"/>
    <w:rsid w:val="002F1CF3"/>
    <w:rsid w:val="002F29EB"/>
    <w:rsid w:val="002F2AA2"/>
    <w:rsid w:val="002F3859"/>
    <w:rsid w:val="002F3867"/>
    <w:rsid w:val="002F3F7E"/>
    <w:rsid w:val="002F5CB1"/>
    <w:rsid w:val="002F7617"/>
    <w:rsid w:val="002F7B57"/>
    <w:rsid w:val="0030029A"/>
    <w:rsid w:val="00303BCC"/>
    <w:rsid w:val="00304166"/>
    <w:rsid w:val="00306FCE"/>
    <w:rsid w:val="003078AF"/>
    <w:rsid w:val="003109E7"/>
    <w:rsid w:val="00311395"/>
    <w:rsid w:val="0031415F"/>
    <w:rsid w:val="003159A3"/>
    <w:rsid w:val="00316D66"/>
    <w:rsid w:val="00317E82"/>
    <w:rsid w:val="00322248"/>
    <w:rsid w:val="00322289"/>
    <w:rsid w:val="0032235F"/>
    <w:rsid w:val="003277E8"/>
    <w:rsid w:val="00330205"/>
    <w:rsid w:val="00330DB8"/>
    <w:rsid w:val="00332373"/>
    <w:rsid w:val="0033447E"/>
    <w:rsid w:val="00334583"/>
    <w:rsid w:val="0033555C"/>
    <w:rsid w:val="0033727E"/>
    <w:rsid w:val="00340D12"/>
    <w:rsid w:val="00341E41"/>
    <w:rsid w:val="00342EF8"/>
    <w:rsid w:val="00343A81"/>
    <w:rsid w:val="00345026"/>
    <w:rsid w:val="0034559C"/>
    <w:rsid w:val="0034599A"/>
    <w:rsid w:val="0034645C"/>
    <w:rsid w:val="003466EA"/>
    <w:rsid w:val="00351DBB"/>
    <w:rsid w:val="003520B5"/>
    <w:rsid w:val="003526B9"/>
    <w:rsid w:val="00352E04"/>
    <w:rsid w:val="003536E6"/>
    <w:rsid w:val="00354F93"/>
    <w:rsid w:val="003555FC"/>
    <w:rsid w:val="003568D7"/>
    <w:rsid w:val="00361F3F"/>
    <w:rsid w:val="003633A7"/>
    <w:rsid w:val="003635F5"/>
    <w:rsid w:val="00365F64"/>
    <w:rsid w:val="0037270D"/>
    <w:rsid w:val="00372DCD"/>
    <w:rsid w:val="003753D0"/>
    <w:rsid w:val="003755B1"/>
    <w:rsid w:val="003765F8"/>
    <w:rsid w:val="00376F66"/>
    <w:rsid w:val="0038106B"/>
    <w:rsid w:val="00381133"/>
    <w:rsid w:val="003811A9"/>
    <w:rsid w:val="003814FD"/>
    <w:rsid w:val="00381DA4"/>
    <w:rsid w:val="00381F97"/>
    <w:rsid w:val="003834DF"/>
    <w:rsid w:val="00383841"/>
    <w:rsid w:val="00384800"/>
    <w:rsid w:val="00385AB7"/>
    <w:rsid w:val="003873BE"/>
    <w:rsid w:val="00387704"/>
    <w:rsid w:val="00387CDC"/>
    <w:rsid w:val="003906EE"/>
    <w:rsid w:val="00390B5E"/>
    <w:rsid w:val="003911B0"/>
    <w:rsid w:val="00392A91"/>
    <w:rsid w:val="00392E4F"/>
    <w:rsid w:val="00393C94"/>
    <w:rsid w:val="00393E65"/>
    <w:rsid w:val="00394249"/>
    <w:rsid w:val="003958FD"/>
    <w:rsid w:val="00395A59"/>
    <w:rsid w:val="00395B85"/>
    <w:rsid w:val="00395D25"/>
    <w:rsid w:val="00397234"/>
    <w:rsid w:val="003A1F4D"/>
    <w:rsid w:val="003A3AFC"/>
    <w:rsid w:val="003A3F71"/>
    <w:rsid w:val="003A5385"/>
    <w:rsid w:val="003A6335"/>
    <w:rsid w:val="003A64EC"/>
    <w:rsid w:val="003A6AEE"/>
    <w:rsid w:val="003A6FF3"/>
    <w:rsid w:val="003B095F"/>
    <w:rsid w:val="003B0B44"/>
    <w:rsid w:val="003B1245"/>
    <w:rsid w:val="003B1E94"/>
    <w:rsid w:val="003B2569"/>
    <w:rsid w:val="003B37ED"/>
    <w:rsid w:val="003C29F0"/>
    <w:rsid w:val="003C3107"/>
    <w:rsid w:val="003C3879"/>
    <w:rsid w:val="003C3A3E"/>
    <w:rsid w:val="003C464F"/>
    <w:rsid w:val="003C49A7"/>
    <w:rsid w:val="003C645B"/>
    <w:rsid w:val="003C6B3F"/>
    <w:rsid w:val="003D0A2F"/>
    <w:rsid w:val="003D2318"/>
    <w:rsid w:val="003D2E23"/>
    <w:rsid w:val="003D4C7F"/>
    <w:rsid w:val="003E13E7"/>
    <w:rsid w:val="003E202A"/>
    <w:rsid w:val="003E2625"/>
    <w:rsid w:val="003E2967"/>
    <w:rsid w:val="003E44B7"/>
    <w:rsid w:val="003E48FE"/>
    <w:rsid w:val="003E4E48"/>
    <w:rsid w:val="003E6FA0"/>
    <w:rsid w:val="003F0248"/>
    <w:rsid w:val="003F1030"/>
    <w:rsid w:val="003F3B31"/>
    <w:rsid w:val="003F4C36"/>
    <w:rsid w:val="003F67F3"/>
    <w:rsid w:val="00400054"/>
    <w:rsid w:val="0040093C"/>
    <w:rsid w:val="00402D07"/>
    <w:rsid w:val="00407586"/>
    <w:rsid w:val="004152C2"/>
    <w:rsid w:val="0041681A"/>
    <w:rsid w:val="00416CFA"/>
    <w:rsid w:val="00416E22"/>
    <w:rsid w:val="00417F6A"/>
    <w:rsid w:val="004200D7"/>
    <w:rsid w:val="00421CD6"/>
    <w:rsid w:val="00423EA3"/>
    <w:rsid w:val="00424D63"/>
    <w:rsid w:val="00426AEC"/>
    <w:rsid w:val="004275E7"/>
    <w:rsid w:val="00430937"/>
    <w:rsid w:val="004316C9"/>
    <w:rsid w:val="00433475"/>
    <w:rsid w:val="00433E80"/>
    <w:rsid w:val="004341E6"/>
    <w:rsid w:val="004341F4"/>
    <w:rsid w:val="0043448E"/>
    <w:rsid w:val="00434C48"/>
    <w:rsid w:val="00436B77"/>
    <w:rsid w:val="00440003"/>
    <w:rsid w:val="004415C3"/>
    <w:rsid w:val="00441828"/>
    <w:rsid w:val="00441E54"/>
    <w:rsid w:val="00442A9A"/>
    <w:rsid w:val="00442C8A"/>
    <w:rsid w:val="0044633F"/>
    <w:rsid w:val="00447D28"/>
    <w:rsid w:val="00447D81"/>
    <w:rsid w:val="00452227"/>
    <w:rsid w:val="00453BC2"/>
    <w:rsid w:val="004548C4"/>
    <w:rsid w:val="00454CE4"/>
    <w:rsid w:val="0045513F"/>
    <w:rsid w:val="00455942"/>
    <w:rsid w:val="00455D7F"/>
    <w:rsid w:val="00457173"/>
    <w:rsid w:val="00460A10"/>
    <w:rsid w:val="00461CD0"/>
    <w:rsid w:val="00461CDB"/>
    <w:rsid w:val="00461DB5"/>
    <w:rsid w:val="004625BF"/>
    <w:rsid w:val="004652A0"/>
    <w:rsid w:val="004657E0"/>
    <w:rsid w:val="00467C19"/>
    <w:rsid w:val="00470A24"/>
    <w:rsid w:val="0047129E"/>
    <w:rsid w:val="004713DE"/>
    <w:rsid w:val="00472028"/>
    <w:rsid w:val="00473D3C"/>
    <w:rsid w:val="004741EC"/>
    <w:rsid w:val="00474683"/>
    <w:rsid w:val="004751B4"/>
    <w:rsid w:val="00476469"/>
    <w:rsid w:val="00476D78"/>
    <w:rsid w:val="00480BA9"/>
    <w:rsid w:val="0048183E"/>
    <w:rsid w:val="00481CBF"/>
    <w:rsid w:val="004831C8"/>
    <w:rsid w:val="0048405F"/>
    <w:rsid w:val="00484763"/>
    <w:rsid w:val="00484CEE"/>
    <w:rsid w:val="00485043"/>
    <w:rsid w:val="00485432"/>
    <w:rsid w:val="004868B1"/>
    <w:rsid w:val="00486BAB"/>
    <w:rsid w:val="0049144C"/>
    <w:rsid w:val="004918F4"/>
    <w:rsid w:val="004925CA"/>
    <w:rsid w:val="004925F4"/>
    <w:rsid w:val="00492727"/>
    <w:rsid w:val="0049283B"/>
    <w:rsid w:val="004928D6"/>
    <w:rsid w:val="00492C05"/>
    <w:rsid w:val="0049320C"/>
    <w:rsid w:val="004944AA"/>
    <w:rsid w:val="00494B25"/>
    <w:rsid w:val="004961B1"/>
    <w:rsid w:val="004968C0"/>
    <w:rsid w:val="004975CA"/>
    <w:rsid w:val="004A0715"/>
    <w:rsid w:val="004A43CB"/>
    <w:rsid w:val="004A4C27"/>
    <w:rsid w:val="004A531D"/>
    <w:rsid w:val="004A5507"/>
    <w:rsid w:val="004A590B"/>
    <w:rsid w:val="004A616E"/>
    <w:rsid w:val="004A7077"/>
    <w:rsid w:val="004A76AB"/>
    <w:rsid w:val="004B21C8"/>
    <w:rsid w:val="004B4094"/>
    <w:rsid w:val="004B51FF"/>
    <w:rsid w:val="004B5FB3"/>
    <w:rsid w:val="004B6A0F"/>
    <w:rsid w:val="004B6EE9"/>
    <w:rsid w:val="004B77C2"/>
    <w:rsid w:val="004C0A73"/>
    <w:rsid w:val="004C2464"/>
    <w:rsid w:val="004C46EC"/>
    <w:rsid w:val="004C50CE"/>
    <w:rsid w:val="004C6181"/>
    <w:rsid w:val="004C6C3D"/>
    <w:rsid w:val="004C6E1F"/>
    <w:rsid w:val="004C75EB"/>
    <w:rsid w:val="004C793E"/>
    <w:rsid w:val="004C7C6A"/>
    <w:rsid w:val="004D42E3"/>
    <w:rsid w:val="004D4E88"/>
    <w:rsid w:val="004D5A68"/>
    <w:rsid w:val="004D769E"/>
    <w:rsid w:val="004E1EE0"/>
    <w:rsid w:val="004E433F"/>
    <w:rsid w:val="004E6DBE"/>
    <w:rsid w:val="004F0016"/>
    <w:rsid w:val="004F259F"/>
    <w:rsid w:val="004F33E1"/>
    <w:rsid w:val="004F3EC4"/>
    <w:rsid w:val="004F40E5"/>
    <w:rsid w:val="004F4BD0"/>
    <w:rsid w:val="004F4F6B"/>
    <w:rsid w:val="004F5750"/>
    <w:rsid w:val="004F60CF"/>
    <w:rsid w:val="004F6147"/>
    <w:rsid w:val="004F755D"/>
    <w:rsid w:val="005012EF"/>
    <w:rsid w:val="0050138C"/>
    <w:rsid w:val="00506965"/>
    <w:rsid w:val="00512A40"/>
    <w:rsid w:val="00514069"/>
    <w:rsid w:val="00514EBB"/>
    <w:rsid w:val="005154E8"/>
    <w:rsid w:val="00520BA2"/>
    <w:rsid w:val="005222AC"/>
    <w:rsid w:val="00522592"/>
    <w:rsid w:val="00525117"/>
    <w:rsid w:val="0052645C"/>
    <w:rsid w:val="0052670E"/>
    <w:rsid w:val="00527F00"/>
    <w:rsid w:val="00527F3B"/>
    <w:rsid w:val="00530E56"/>
    <w:rsid w:val="0053150D"/>
    <w:rsid w:val="005325D2"/>
    <w:rsid w:val="00533064"/>
    <w:rsid w:val="005334B7"/>
    <w:rsid w:val="0053392F"/>
    <w:rsid w:val="00533F58"/>
    <w:rsid w:val="005344F7"/>
    <w:rsid w:val="005352F3"/>
    <w:rsid w:val="005353B7"/>
    <w:rsid w:val="005359A0"/>
    <w:rsid w:val="005366C0"/>
    <w:rsid w:val="005366E8"/>
    <w:rsid w:val="00536C13"/>
    <w:rsid w:val="005407C9"/>
    <w:rsid w:val="005418D2"/>
    <w:rsid w:val="00541D5A"/>
    <w:rsid w:val="00541DB7"/>
    <w:rsid w:val="00543682"/>
    <w:rsid w:val="00544E83"/>
    <w:rsid w:val="00545C03"/>
    <w:rsid w:val="00546BC6"/>
    <w:rsid w:val="00546CFD"/>
    <w:rsid w:val="005477C5"/>
    <w:rsid w:val="00550573"/>
    <w:rsid w:val="0055393D"/>
    <w:rsid w:val="00554014"/>
    <w:rsid w:val="00555E1C"/>
    <w:rsid w:val="00555E78"/>
    <w:rsid w:val="005579B1"/>
    <w:rsid w:val="00557E73"/>
    <w:rsid w:val="00557FCA"/>
    <w:rsid w:val="00560FCA"/>
    <w:rsid w:val="00562760"/>
    <w:rsid w:val="00563BFE"/>
    <w:rsid w:val="00564D28"/>
    <w:rsid w:val="005652C5"/>
    <w:rsid w:val="00566776"/>
    <w:rsid w:val="00570549"/>
    <w:rsid w:val="00572265"/>
    <w:rsid w:val="0057298A"/>
    <w:rsid w:val="005742DF"/>
    <w:rsid w:val="00575E16"/>
    <w:rsid w:val="00576C9F"/>
    <w:rsid w:val="0058053C"/>
    <w:rsid w:val="0058131E"/>
    <w:rsid w:val="00581589"/>
    <w:rsid w:val="00583B05"/>
    <w:rsid w:val="00585878"/>
    <w:rsid w:val="00586213"/>
    <w:rsid w:val="0058680C"/>
    <w:rsid w:val="00586849"/>
    <w:rsid w:val="00587842"/>
    <w:rsid w:val="00590AB1"/>
    <w:rsid w:val="00592031"/>
    <w:rsid w:val="00594699"/>
    <w:rsid w:val="00594B8D"/>
    <w:rsid w:val="00595857"/>
    <w:rsid w:val="005961D1"/>
    <w:rsid w:val="00596D41"/>
    <w:rsid w:val="00597C08"/>
    <w:rsid w:val="00597F29"/>
    <w:rsid w:val="005A0408"/>
    <w:rsid w:val="005A09A8"/>
    <w:rsid w:val="005A15FA"/>
    <w:rsid w:val="005A1F78"/>
    <w:rsid w:val="005A518E"/>
    <w:rsid w:val="005B09A9"/>
    <w:rsid w:val="005B0A58"/>
    <w:rsid w:val="005B2B59"/>
    <w:rsid w:val="005B2ECB"/>
    <w:rsid w:val="005B3472"/>
    <w:rsid w:val="005B531F"/>
    <w:rsid w:val="005B60C5"/>
    <w:rsid w:val="005B72D6"/>
    <w:rsid w:val="005C216D"/>
    <w:rsid w:val="005C2D44"/>
    <w:rsid w:val="005C31AD"/>
    <w:rsid w:val="005C49C2"/>
    <w:rsid w:val="005C5F91"/>
    <w:rsid w:val="005D0793"/>
    <w:rsid w:val="005D2544"/>
    <w:rsid w:val="005D27B9"/>
    <w:rsid w:val="005D3308"/>
    <w:rsid w:val="005D3C7A"/>
    <w:rsid w:val="005D4347"/>
    <w:rsid w:val="005D533F"/>
    <w:rsid w:val="005D5D21"/>
    <w:rsid w:val="005E41CB"/>
    <w:rsid w:val="005E521A"/>
    <w:rsid w:val="005E6718"/>
    <w:rsid w:val="005E6FEF"/>
    <w:rsid w:val="005E712C"/>
    <w:rsid w:val="005F075E"/>
    <w:rsid w:val="005F1EE5"/>
    <w:rsid w:val="005F207E"/>
    <w:rsid w:val="005F25E3"/>
    <w:rsid w:val="005F4DB0"/>
    <w:rsid w:val="005F6058"/>
    <w:rsid w:val="005F60C9"/>
    <w:rsid w:val="005F6F40"/>
    <w:rsid w:val="005F71AB"/>
    <w:rsid w:val="005F75D4"/>
    <w:rsid w:val="005F76D5"/>
    <w:rsid w:val="006020FC"/>
    <w:rsid w:val="006041F2"/>
    <w:rsid w:val="00605515"/>
    <w:rsid w:val="0060650E"/>
    <w:rsid w:val="0061068B"/>
    <w:rsid w:val="00611E56"/>
    <w:rsid w:val="00613CE7"/>
    <w:rsid w:val="006144F9"/>
    <w:rsid w:val="00614F90"/>
    <w:rsid w:val="00615D20"/>
    <w:rsid w:val="00616359"/>
    <w:rsid w:val="0062083D"/>
    <w:rsid w:val="00621999"/>
    <w:rsid w:val="006219A8"/>
    <w:rsid w:val="00622057"/>
    <w:rsid w:val="00626643"/>
    <w:rsid w:val="006267A6"/>
    <w:rsid w:val="006268F1"/>
    <w:rsid w:val="00626A61"/>
    <w:rsid w:val="00626D39"/>
    <w:rsid w:val="00630490"/>
    <w:rsid w:val="00631440"/>
    <w:rsid w:val="00631D4E"/>
    <w:rsid w:val="00631EC6"/>
    <w:rsid w:val="00631F96"/>
    <w:rsid w:val="00632D4A"/>
    <w:rsid w:val="006336E3"/>
    <w:rsid w:val="00633B05"/>
    <w:rsid w:val="0063453C"/>
    <w:rsid w:val="0063787D"/>
    <w:rsid w:val="00637C0C"/>
    <w:rsid w:val="006415C5"/>
    <w:rsid w:val="00641C67"/>
    <w:rsid w:val="006425A1"/>
    <w:rsid w:val="00643971"/>
    <w:rsid w:val="00647D87"/>
    <w:rsid w:val="006515C0"/>
    <w:rsid w:val="00651D94"/>
    <w:rsid w:val="0065242B"/>
    <w:rsid w:val="0065490A"/>
    <w:rsid w:val="00654F5D"/>
    <w:rsid w:val="006610E9"/>
    <w:rsid w:val="006615A1"/>
    <w:rsid w:val="006626C1"/>
    <w:rsid w:val="00662EFB"/>
    <w:rsid w:val="00663C0F"/>
    <w:rsid w:val="00664DD5"/>
    <w:rsid w:val="006654DC"/>
    <w:rsid w:val="00665DE1"/>
    <w:rsid w:val="00665F67"/>
    <w:rsid w:val="00667044"/>
    <w:rsid w:val="00671638"/>
    <w:rsid w:val="0067192F"/>
    <w:rsid w:val="00672EBC"/>
    <w:rsid w:val="006736C9"/>
    <w:rsid w:val="00674FFB"/>
    <w:rsid w:val="00676233"/>
    <w:rsid w:val="00677F1D"/>
    <w:rsid w:val="00680473"/>
    <w:rsid w:val="00682850"/>
    <w:rsid w:val="00683294"/>
    <w:rsid w:val="006835A4"/>
    <w:rsid w:val="0068365F"/>
    <w:rsid w:val="0068597B"/>
    <w:rsid w:val="00686923"/>
    <w:rsid w:val="00686E5A"/>
    <w:rsid w:val="006900F9"/>
    <w:rsid w:val="00693368"/>
    <w:rsid w:val="00693F06"/>
    <w:rsid w:val="00696500"/>
    <w:rsid w:val="006A01D1"/>
    <w:rsid w:val="006A1D46"/>
    <w:rsid w:val="006A25F4"/>
    <w:rsid w:val="006A28EE"/>
    <w:rsid w:val="006A5512"/>
    <w:rsid w:val="006B0CAD"/>
    <w:rsid w:val="006B0CD3"/>
    <w:rsid w:val="006B2560"/>
    <w:rsid w:val="006B3696"/>
    <w:rsid w:val="006B620E"/>
    <w:rsid w:val="006B6E0B"/>
    <w:rsid w:val="006C00AF"/>
    <w:rsid w:val="006C1112"/>
    <w:rsid w:val="006C162A"/>
    <w:rsid w:val="006C34A1"/>
    <w:rsid w:val="006C406B"/>
    <w:rsid w:val="006C5579"/>
    <w:rsid w:val="006C6380"/>
    <w:rsid w:val="006C63AC"/>
    <w:rsid w:val="006C67E3"/>
    <w:rsid w:val="006C67F0"/>
    <w:rsid w:val="006D0306"/>
    <w:rsid w:val="006D2AD7"/>
    <w:rsid w:val="006D4C92"/>
    <w:rsid w:val="006D4D3D"/>
    <w:rsid w:val="006D67C2"/>
    <w:rsid w:val="006D7259"/>
    <w:rsid w:val="006E0E49"/>
    <w:rsid w:val="006E1137"/>
    <w:rsid w:val="006E26DD"/>
    <w:rsid w:val="006E2724"/>
    <w:rsid w:val="006E315F"/>
    <w:rsid w:val="006E3B49"/>
    <w:rsid w:val="006E3FAD"/>
    <w:rsid w:val="006E4349"/>
    <w:rsid w:val="006E5A94"/>
    <w:rsid w:val="006E5BC8"/>
    <w:rsid w:val="006E688A"/>
    <w:rsid w:val="006E6E98"/>
    <w:rsid w:val="006E793A"/>
    <w:rsid w:val="006F0153"/>
    <w:rsid w:val="006F0442"/>
    <w:rsid w:val="006F0E8F"/>
    <w:rsid w:val="006F155D"/>
    <w:rsid w:val="006F295D"/>
    <w:rsid w:val="006F422F"/>
    <w:rsid w:val="006F4316"/>
    <w:rsid w:val="006F4E6E"/>
    <w:rsid w:val="006F5542"/>
    <w:rsid w:val="006F64FC"/>
    <w:rsid w:val="006F734E"/>
    <w:rsid w:val="006F74D3"/>
    <w:rsid w:val="006F7E60"/>
    <w:rsid w:val="00700F7E"/>
    <w:rsid w:val="00701C23"/>
    <w:rsid w:val="00703EAF"/>
    <w:rsid w:val="00704EE7"/>
    <w:rsid w:val="007054C5"/>
    <w:rsid w:val="00705528"/>
    <w:rsid w:val="00707E04"/>
    <w:rsid w:val="00710B50"/>
    <w:rsid w:val="007127EA"/>
    <w:rsid w:val="007129FE"/>
    <w:rsid w:val="00712DB9"/>
    <w:rsid w:val="00713BCA"/>
    <w:rsid w:val="0071429C"/>
    <w:rsid w:val="007142C6"/>
    <w:rsid w:val="00716D97"/>
    <w:rsid w:val="007178E5"/>
    <w:rsid w:val="00722ED4"/>
    <w:rsid w:val="00723DEB"/>
    <w:rsid w:val="007241FE"/>
    <w:rsid w:val="00724905"/>
    <w:rsid w:val="00725058"/>
    <w:rsid w:val="00725DF0"/>
    <w:rsid w:val="00731028"/>
    <w:rsid w:val="00732709"/>
    <w:rsid w:val="00732D8F"/>
    <w:rsid w:val="00733EF2"/>
    <w:rsid w:val="00734D46"/>
    <w:rsid w:val="00735B53"/>
    <w:rsid w:val="00735C51"/>
    <w:rsid w:val="00741D4A"/>
    <w:rsid w:val="00742C77"/>
    <w:rsid w:val="00743378"/>
    <w:rsid w:val="00744443"/>
    <w:rsid w:val="00744C0E"/>
    <w:rsid w:val="00745E12"/>
    <w:rsid w:val="007473A8"/>
    <w:rsid w:val="00747461"/>
    <w:rsid w:val="007502BC"/>
    <w:rsid w:val="00751007"/>
    <w:rsid w:val="00751E44"/>
    <w:rsid w:val="00752432"/>
    <w:rsid w:val="007528BC"/>
    <w:rsid w:val="007528D0"/>
    <w:rsid w:val="00753FC8"/>
    <w:rsid w:val="00755C69"/>
    <w:rsid w:val="00762A41"/>
    <w:rsid w:val="00762A50"/>
    <w:rsid w:val="00762BF5"/>
    <w:rsid w:val="0076416A"/>
    <w:rsid w:val="007644BD"/>
    <w:rsid w:val="0076475A"/>
    <w:rsid w:val="00766807"/>
    <w:rsid w:val="007710F4"/>
    <w:rsid w:val="00775A71"/>
    <w:rsid w:val="00776107"/>
    <w:rsid w:val="00776B0E"/>
    <w:rsid w:val="00777A42"/>
    <w:rsid w:val="007800F2"/>
    <w:rsid w:val="00781767"/>
    <w:rsid w:val="007817B6"/>
    <w:rsid w:val="00782592"/>
    <w:rsid w:val="00783B3D"/>
    <w:rsid w:val="00784589"/>
    <w:rsid w:val="00784A1E"/>
    <w:rsid w:val="007856FB"/>
    <w:rsid w:val="007872E1"/>
    <w:rsid w:val="00787957"/>
    <w:rsid w:val="007925A4"/>
    <w:rsid w:val="00792D1C"/>
    <w:rsid w:val="0079344B"/>
    <w:rsid w:val="007950D5"/>
    <w:rsid w:val="0079535C"/>
    <w:rsid w:val="00795478"/>
    <w:rsid w:val="0079666B"/>
    <w:rsid w:val="00797121"/>
    <w:rsid w:val="007A1519"/>
    <w:rsid w:val="007A1CCA"/>
    <w:rsid w:val="007A3432"/>
    <w:rsid w:val="007A6F1C"/>
    <w:rsid w:val="007B102C"/>
    <w:rsid w:val="007B24B1"/>
    <w:rsid w:val="007B27F2"/>
    <w:rsid w:val="007B39B7"/>
    <w:rsid w:val="007B4868"/>
    <w:rsid w:val="007B496C"/>
    <w:rsid w:val="007B6261"/>
    <w:rsid w:val="007B7471"/>
    <w:rsid w:val="007C01BC"/>
    <w:rsid w:val="007C18C5"/>
    <w:rsid w:val="007C19C6"/>
    <w:rsid w:val="007C4C1E"/>
    <w:rsid w:val="007C577E"/>
    <w:rsid w:val="007C5D93"/>
    <w:rsid w:val="007C5DA2"/>
    <w:rsid w:val="007C794F"/>
    <w:rsid w:val="007D2192"/>
    <w:rsid w:val="007D262E"/>
    <w:rsid w:val="007D3C73"/>
    <w:rsid w:val="007D3D33"/>
    <w:rsid w:val="007D4D3F"/>
    <w:rsid w:val="007D5BCF"/>
    <w:rsid w:val="007D5F08"/>
    <w:rsid w:val="007D648E"/>
    <w:rsid w:val="007D75D1"/>
    <w:rsid w:val="007E005E"/>
    <w:rsid w:val="007E0356"/>
    <w:rsid w:val="007E06F5"/>
    <w:rsid w:val="007E0DEC"/>
    <w:rsid w:val="007E10D2"/>
    <w:rsid w:val="007E1485"/>
    <w:rsid w:val="007E2516"/>
    <w:rsid w:val="007E2603"/>
    <w:rsid w:val="007E440B"/>
    <w:rsid w:val="007E5B48"/>
    <w:rsid w:val="007E67C0"/>
    <w:rsid w:val="007F1D39"/>
    <w:rsid w:val="007F1DB0"/>
    <w:rsid w:val="007F22D0"/>
    <w:rsid w:val="007F3B76"/>
    <w:rsid w:val="007F421A"/>
    <w:rsid w:val="007F49EA"/>
    <w:rsid w:val="007F4CE6"/>
    <w:rsid w:val="007F5012"/>
    <w:rsid w:val="007F518B"/>
    <w:rsid w:val="007F5B5A"/>
    <w:rsid w:val="007F5D0C"/>
    <w:rsid w:val="007F7728"/>
    <w:rsid w:val="0080002B"/>
    <w:rsid w:val="00800D9F"/>
    <w:rsid w:val="00802213"/>
    <w:rsid w:val="008029DA"/>
    <w:rsid w:val="008031FF"/>
    <w:rsid w:val="0080422D"/>
    <w:rsid w:val="00804D08"/>
    <w:rsid w:val="00805297"/>
    <w:rsid w:val="00805359"/>
    <w:rsid w:val="00806826"/>
    <w:rsid w:val="00806AB0"/>
    <w:rsid w:val="00807B1B"/>
    <w:rsid w:val="00807EEF"/>
    <w:rsid w:val="008100EC"/>
    <w:rsid w:val="00810226"/>
    <w:rsid w:val="00810BBC"/>
    <w:rsid w:val="00813CC8"/>
    <w:rsid w:val="0081550A"/>
    <w:rsid w:val="00816DF7"/>
    <w:rsid w:val="00816FC7"/>
    <w:rsid w:val="00820ED4"/>
    <w:rsid w:val="008211A8"/>
    <w:rsid w:val="008256F3"/>
    <w:rsid w:val="00825D42"/>
    <w:rsid w:val="00826E67"/>
    <w:rsid w:val="008271C1"/>
    <w:rsid w:val="008303F2"/>
    <w:rsid w:val="008330FF"/>
    <w:rsid w:val="00833C0A"/>
    <w:rsid w:val="008344F2"/>
    <w:rsid w:val="008350B4"/>
    <w:rsid w:val="00835121"/>
    <w:rsid w:val="00835B5E"/>
    <w:rsid w:val="008361E2"/>
    <w:rsid w:val="0084087A"/>
    <w:rsid w:val="00841C08"/>
    <w:rsid w:val="00841C6E"/>
    <w:rsid w:val="00844723"/>
    <w:rsid w:val="008450B6"/>
    <w:rsid w:val="00845375"/>
    <w:rsid w:val="00845873"/>
    <w:rsid w:val="00846177"/>
    <w:rsid w:val="00846C58"/>
    <w:rsid w:val="00851F59"/>
    <w:rsid w:val="0085358E"/>
    <w:rsid w:val="00853D1A"/>
    <w:rsid w:val="00854473"/>
    <w:rsid w:val="00854583"/>
    <w:rsid w:val="00854A24"/>
    <w:rsid w:val="00855516"/>
    <w:rsid w:val="008558C6"/>
    <w:rsid w:val="00856822"/>
    <w:rsid w:val="00856E0C"/>
    <w:rsid w:val="008570E3"/>
    <w:rsid w:val="008575B1"/>
    <w:rsid w:val="00861B7E"/>
    <w:rsid w:val="008624E9"/>
    <w:rsid w:val="00862DC6"/>
    <w:rsid w:val="00864F40"/>
    <w:rsid w:val="00865BD9"/>
    <w:rsid w:val="00866C89"/>
    <w:rsid w:val="00867BDE"/>
    <w:rsid w:val="0087321D"/>
    <w:rsid w:val="00873C58"/>
    <w:rsid w:val="00873FF4"/>
    <w:rsid w:val="00874095"/>
    <w:rsid w:val="00874459"/>
    <w:rsid w:val="00874A33"/>
    <w:rsid w:val="008762D4"/>
    <w:rsid w:val="00876DD0"/>
    <w:rsid w:val="00877115"/>
    <w:rsid w:val="00877F3B"/>
    <w:rsid w:val="00880B97"/>
    <w:rsid w:val="0088374D"/>
    <w:rsid w:val="008837D6"/>
    <w:rsid w:val="00884DFA"/>
    <w:rsid w:val="00885738"/>
    <w:rsid w:val="008859B9"/>
    <w:rsid w:val="00885AD2"/>
    <w:rsid w:val="00887356"/>
    <w:rsid w:val="008873E6"/>
    <w:rsid w:val="00887715"/>
    <w:rsid w:val="008922ED"/>
    <w:rsid w:val="008923B1"/>
    <w:rsid w:val="00893483"/>
    <w:rsid w:val="008964C0"/>
    <w:rsid w:val="008A072D"/>
    <w:rsid w:val="008A0D3A"/>
    <w:rsid w:val="008A1179"/>
    <w:rsid w:val="008A281A"/>
    <w:rsid w:val="008A3FE5"/>
    <w:rsid w:val="008A442E"/>
    <w:rsid w:val="008A4B13"/>
    <w:rsid w:val="008A5910"/>
    <w:rsid w:val="008A6511"/>
    <w:rsid w:val="008A7CB8"/>
    <w:rsid w:val="008A7F73"/>
    <w:rsid w:val="008B029E"/>
    <w:rsid w:val="008B07BB"/>
    <w:rsid w:val="008B0A0F"/>
    <w:rsid w:val="008B18AF"/>
    <w:rsid w:val="008B2887"/>
    <w:rsid w:val="008B344D"/>
    <w:rsid w:val="008B49AD"/>
    <w:rsid w:val="008B507B"/>
    <w:rsid w:val="008B5DD3"/>
    <w:rsid w:val="008B63A5"/>
    <w:rsid w:val="008B7E0D"/>
    <w:rsid w:val="008C092D"/>
    <w:rsid w:val="008C0D8A"/>
    <w:rsid w:val="008C2442"/>
    <w:rsid w:val="008C29EC"/>
    <w:rsid w:val="008C2EA9"/>
    <w:rsid w:val="008C31F7"/>
    <w:rsid w:val="008C46A9"/>
    <w:rsid w:val="008C4F8A"/>
    <w:rsid w:val="008C5898"/>
    <w:rsid w:val="008C5DBF"/>
    <w:rsid w:val="008C6FE4"/>
    <w:rsid w:val="008C7B16"/>
    <w:rsid w:val="008D0590"/>
    <w:rsid w:val="008D231F"/>
    <w:rsid w:val="008D280F"/>
    <w:rsid w:val="008D382B"/>
    <w:rsid w:val="008D42B4"/>
    <w:rsid w:val="008D5768"/>
    <w:rsid w:val="008D5FFA"/>
    <w:rsid w:val="008E06B5"/>
    <w:rsid w:val="008E14A8"/>
    <w:rsid w:val="008E1743"/>
    <w:rsid w:val="008E2213"/>
    <w:rsid w:val="008E2EDE"/>
    <w:rsid w:val="008E2F3F"/>
    <w:rsid w:val="008E4353"/>
    <w:rsid w:val="008E48BC"/>
    <w:rsid w:val="008E52E3"/>
    <w:rsid w:val="008E692A"/>
    <w:rsid w:val="008E7762"/>
    <w:rsid w:val="008E7EBE"/>
    <w:rsid w:val="008F075A"/>
    <w:rsid w:val="008F11CE"/>
    <w:rsid w:val="008F12FD"/>
    <w:rsid w:val="008F1739"/>
    <w:rsid w:val="008F1A4C"/>
    <w:rsid w:val="008F2EFA"/>
    <w:rsid w:val="008F30D8"/>
    <w:rsid w:val="008F435E"/>
    <w:rsid w:val="008F62AA"/>
    <w:rsid w:val="008F677A"/>
    <w:rsid w:val="008F6B9D"/>
    <w:rsid w:val="0090109F"/>
    <w:rsid w:val="00901CE3"/>
    <w:rsid w:val="00902E1D"/>
    <w:rsid w:val="00903358"/>
    <w:rsid w:val="009043CF"/>
    <w:rsid w:val="00904607"/>
    <w:rsid w:val="00904A62"/>
    <w:rsid w:val="00904AF9"/>
    <w:rsid w:val="009052F4"/>
    <w:rsid w:val="00905C3D"/>
    <w:rsid w:val="00906004"/>
    <w:rsid w:val="00906CDE"/>
    <w:rsid w:val="00906E09"/>
    <w:rsid w:val="00910BF8"/>
    <w:rsid w:val="00911F9A"/>
    <w:rsid w:val="009154F5"/>
    <w:rsid w:val="00915D8B"/>
    <w:rsid w:val="009200DF"/>
    <w:rsid w:val="00921304"/>
    <w:rsid w:val="00923798"/>
    <w:rsid w:val="009243FA"/>
    <w:rsid w:val="00924D66"/>
    <w:rsid w:val="00926328"/>
    <w:rsid w:val="00926A34"/>
    <w:rsid w:val="00930C28"/>
    <w:rsid w:val="0093293E"/>
    <w:rsid w:val="00932D5C"/>
    <w:rsid w:val="00932E1A"/>
    <w:rsid w:val="00934009"/>
    <w:rsid w:val="00934134"/>
    <w:rsid w:val="009346B4"/>
    <w:rsid w:val="00935543"/>
    <w:rsid w:val="0093794B"/>
    <w:rsid w:val="00941AE8"/>
    <w:rsid w:val="009428F7"/>
    <w:rsid w:val="00942967"/>
    <w:rsid w:val="009438CE"/>
    <w:rsid w:val="00943ECF"/>
    <w:rsid w:val="00945555"/>
    <w:rsid w:val="0094646C"/>
    <w:rsid w:val="00946983"/>
    <w:rsid w:val="009469F3"/>
    <w:rsid w:val="00946D24"/>
    <w:rsid w:val="0094773E"/>
    <w:rsid w:val="00950B8F"/>
    <w:rsid w:val="00950B92"/>
    <w:rsid w:val="009516ED"/>
    <w:rsid w:val="0095271B"/>
    <w:rsid w:val="00953627"/>
    <w:rsid w:val="00954980"/>
    <w:rsid w:val="00954B64"/>
    <w:rsid w:val="009555F2"/>
    <w:rsid w:val="009569E7"/>
    <w:rsid w:val="00956F4C"/>
    <w:rsid w:val="00957458"/>
    <w:rsid w:val="009629F1"/>
    <w:rsid w:val="009643BE"/>
    <w:rsid w:val="00964D9D"/>
    <w:rsid w:val="00965936"/>
    <w:rsid w:val="00966072"/>
    <w:rsid w:val="00966C7A"/>
    <w:rsid w:val="009673F9"/>
    <w:rsid w:val="00967DDC"/>
    <w:rsid w:val="00975187"/>
    <w:rsid w:val="00975E62"/>
    <w:rsid w:val="00977BC0"/>
    <w:rsid w:val="009800D1"/>
    <w:rsid w:val="00980AEA"/>
    <w:rsid w:val="009822B4"/>
    <w:rsid w:val="00982C64"/>
    <w:rsid w:val="00982DB3"/>
    <w:rsid w:val="00984EF8"/>
    <w:rsid w:val="00985933"/>
    <w:rsid w:val="0098658F"/>
    <w:rsid w:val="00986B61"/>
    <w:rsid w:val="009912BE"/>
    <w:rsid w:val="0099167A"/>
    <w:rsid w:val="00992DB3"/>
    <w:rsid w:val="00995782"/>
    <w:rsid w:val="00995832"/>
    <w:rsid w:val="00995C38"/>
    <w:rsid w:val="009A163B"/>
    <w:rsid w:val="009A28FA"/>
    <w:rsid w:val="009A2A97"/>
    <w:rsid w:val="009A3BA0"/>
    <w:rsid w:val="009A5925"/>
    <w:rsid w:val="009A6C29"/>
    <w:rsid w:val="009B12D1"/>
    <w:rsid w:val="009B1964"/>
    <w:rsid w:val="009B2BEF"/>
    <w:rsid w:val="009B5B48"/>
    <w:rsid w:val="009B72CD"/>
    <w:rsid w:val="009C0B11"/>
    <w:rsid w:val="009C1F50"/>
    <w:rsid w:val="009C4617"/>
    <w:rsid w:val="009C67E6"/>
    <w:rsid w:val="009C7838"/>
    <w:rsid w:val="009D14CE"/>
    <w:rsid w:val="009D2596"/>
    <w:rsid w:val="009D4445"/>
    <w:rsid w:val="009D4A33"/>
    <w:rsid w:val="009D5C04"/>
    <w:rsid w:val="009D5EB0"/>
    <w:rsid w:val="009E11D2"/>
    <w:rsid w:val="009E143D"/>
    <w:rsid w:val="009E1BC0"/>
    <w:rsid w:val="009E4007"/>
    <w:rsid w:val="009E588E"/>
    <w:rsid w:val="009E5922"/>
    <w:rsid w:val="009E6F21"/>
    <w:rsid w:val="009E78E8"/>
    <w:rsid w:val="009F02E6"/>
    <w:rsid w:val="009F10B6"/>
    <w:rsid w:val="009F2D11"/>
    <w:rsid w:val="009F4C59"/>
    <w:rsid w:val="009F5283"/>
    <w:rsid w:val="009F5DD0"/>
    <w:rsid w:val="009F5E3B"/>
    <w:rsid w:val="00A000E6"/>
    <w:rsid w:val="00A00B62"/>
    <w:rsid w:val="00A01561"/>
    <w:rsid w:val="00A01629"/>
    <w:rsid w:val="00A0168F"/>
    <w:rsid w:val="00A019FF"/>
    <w:rsid w:val="00A01C9B"/>
    <w:rsid w:val="00A02B20"/>
    <w:rsid w:val="00A02F8A"/>
    <w:rsid w:val="00A03406"/>
    <w:rsid w:val="00A044BC"/>
    <w:rsid w:val="00A046FA"/>
    <w:rsid w:val="00A10147"/>
    <w:rsid w:val="00A10A62"/>
    <w:rsid w:val="00A13A90"/>
    <w:rsid w:val="00A14C7D"/>
    <w:rsid w:val="00A14CDE"/>
    <w:rsid w:val="00A14FCE"/>
    <w:rsid w:val="00A15BB3"/>
    <w:rsid w:val="00A16723"/>
    <w:rsid w:val="00A219D6"/>
    <w:rsid w:val="00A22691"/>
    <w:rsid w:val="00A22845"/>
    <w:rsid w:val="00A232BC"/>
    <w:rsid w:val="00A23321"/>
    <w:rsid w:val="00A2346A"/>
    <w:rsid w:val="00A23919"/>
    <w:rsid w:val="00A23A82"/>
    <w:rsid w:val="00A25443"/>
    <w:rsid w:val="00A26ABE"/>
    <w:rsid w:val="00A3077F"/>
    <w:rsid w:val="00A30F6C"/>
    <w:rsid w:val="00A32495"/>
    <w:rsid w:val="00A328B8"/>
    <w:rsid w:val="00A32FC8"/>
    <w:rsid w:val="00A35152"/>
    <w:rsid w:val="00A35A63"/>
    <w:rsid w:val="00A3759B"/>
    <w:rsid w:val="00A403A0"/>
    <w:rsid w:val="00A408A7"/>
    <w:rsid w:val="00A40DCD"/>
    <w:rsid w:val="00A40E60"/>
    <w:rsid w:val="00A41F69"/>
    <w:rsid w:val="00A44944"/>
    <w:rsid w:val="00A457D0"/>
    <w:rsid w:val="00A46250"/>
    <w:rsid w:val="00A46AC0"/>
    <w:rsid w:val="00A512CA"/>
    <w:rsid w:val="00A51B49"/>
    <w:rsid w:val="00A51E9C"/>
    <w:rsid w:val="00A52B42"/>
    <w:rsid w:val="00A54FD5"/>
    <w:rsid w:val="00A60696"/>
    <w:rsid w:val="00A60CF5"/>
    <w:rsid w:val="00A6183A"/>
    <w:rsid w:val="00A6340D"/>
    <w:rsid w:val="00A63A3C"/>
    <w:rsid w:val="00A65349"/>
    <w:rsid w:val="00A6537E"/>
    <w:rsid w:val="00A66142"/>
    <w:rsid w:val="00A71F48"/>
    <w:rsid w:val="00A720D7"/>
    <w:rsid w:val="00A7363F"/>
    <w:rsid w:val="00A73709"/>
    <w:rsid w:val="00A737B9"/>
    <w:rsid w:val="00A75D69"/>
    <w:rsid w:val="00A76012"/>
    <w:rsid w:val="00A76A06"/>
    <w:rsid w:val="00A8070F"/>
    <w:rsid w:val="00A866AB"/>
    <w:rsid w:val="00A86BD9"/>
    <w:rsid w:val="00A875F0"/>
    <w:rsid w:val="00A901F3"/>
    <w:rsid w:val="00A91D19"/>
    <w:rsid w:val="00A92267"/>
    <w:rsid w:val="00A92F7F"/>
    <w:rsid w:val="00A93131"/>
    <w:rsid w:val="00A933AA"/>
    <w:rsid w:val="00A94CBE"/>
    <w:rsid w:val="00A94F4D"/>
    <w:rsid w:val="00A952F7"/>
    <w:rsid w:val="00A965A1"/>
    <w:rsid w:val="00AA03D9"/>
    <w:rsid w:val="00AA1F78"/>
    <w:rsid w:val="00AA45CF"/>
    <w:rsid w:val="00AA4AD0"/>
    <w:rsid w:val="00AA4F9F"/>
    <w:rsid w:val="00AA78BD"/>
    <w:rsid w:val="00AA797C"/>
    <w:rsid w:val="00AB0515"/>
    <w:rsid w:val="00AB2AD8"/>
    <w:rsid w:val="00AB6C0E"/>
    <w:rsid w:val="00AB74B2"/>
    <w:rsid w:val="00AB7F7B"/>
    <w:rsid w:val="00AC013F"/>
    <w:rsid w:val="00AC1B0D"/>
    <w:rsid w:val="00AC1B5A"/>
    <w:rsid w:val="00AC2720"/>
    <w:rsid w:val="00AC3619"/>
    <w:rsid w:val="00AC380A"/>
    <w:rsid w:val="00AC5589"/>
    <w:rsid w:val="00AC5BE8"/>
    <w:rsid w:val="00AC713F"/>
    <w:rsid w:val="00AC7F10"/>
    <w:rsid w:val="00AD0998"/>
    <w:rsid w:val="00AD4060"/>
    <w:rsid w:val="00AD473A"/>
    <w:rsid w:val="00AE1FBC"/>
    <w:rsid w:val="00AE4B45"/>
    <w:rsid w:val="00AE51CC"/>
    <w:rsid w:val="00AE6285"/>
    <w:rsid w:val="00AE6EDB"/>
    <w:rsid w:val="00AF0FE5"/>
    <w:rsid w:val="00AF2A90"/>
    <w:rsid w:val="00AF3379"/>
    <w:rsid w:val="00AF376C"/>
    <w:rsid w:val="00AF531C"/>
    <w:rsid w:val="00AF5500"/>
    <w:rsid w:val="00AF59E8"/>
    <w:rsid w:val="00AF6E49"/>
    <w:rsid w:val="00B00847"/>
    <w:rsid w:val="00B00E94"/>
    <w:rsid w:val="00B010BD"/>
    <w:rsid w:val="00B01522"/>
    <w:rsid w:val="00B020B0"/>
    <w:rsid w:val="00B02E8D"/>
    <w:rsid w:val="00B049D5"/>
    <w:rsid w:val="00B04A37"/>
    <w:rsid w:val="00B04F71"/>
    <w:rsid w:val="00B05267"/>
    <w:rsid w:val="00B105D9"/>
    <w:rsid w:val="00B11667"/>
    <w:rsid w:val="00B14AC2"/>
    <w:rsid w:val="00B14C71"/>
    <w:rsid w:val="00B15E8D"/>
    <w:rsid w:val="00B17D93"/>
    <w:rsid w:val="00B17DB2"/>
    <w:rsid w:val="00B236CF"/>
    <w:rsid w:val="00B245A3"/>
    <w:rsid w:val="00B254A9"/>
    <w:rsid w:val="00B26909"/>
    <w:rsid w:val="00B27B18"/>
    <w:rsid w:val="00B27EEE"/>
    <w:rsid w:val="00B30891"/>
    <w:rsid w:val="00B30D8F"/>
    <w:rsid w:val="00B316F7"/>
    <w:rsid w:val="00B33D4E"/>
    <w:rsid w:val="00B340D5"/>
    <w:rsid w:val="00B3580C"/>
    <w:rsid w:val="00B35AC7"/>
    <w:rsid w:val="00B35BD1"/>
    <w:rsid w:val="00B360D8"/>
    <w:rsid w:val="00B3659D"/>
    <w:rsid w:val="00B36D8E"/>
    <w:rsid w:val="00B4382A"/>
    <w:rsid w:val="00B43D98"/>
    <w:rsid w:val="00B46843"/>
    <w:rsid w:val="00B509E0"/>
    <w:rsid w:val="00B50E33"/>
    <w:rsid w:val="00B511BB"/>
    <w:rsid w:val="00B5130B"/>
    <w:rsid w:val="00B51515"/>
    <w:rsid w:val="00B52093"/>
    <w:rsid w:val="00B53036"/>
    <w:rsid w:val="00B537C0"/>
    <w:rsid w:val="00B55911"/>
    <w:rsid w:val="00B572AD"/>
    <w:rsid w:val="00B574CC"/>
    <w:rsid w:val="00B57B91"/>
    <w:rsid w:val="00B60D7E"/>
    <w:rsid w:val="00B619C4"/>
    <w:rsid w:val="00B62B8E"/>
    <w:rsid w:val="00B66523"/>
    <w:rsid w:val="00B7520C"/>
    <w:rsid w:val="00B76739"/>
    <w:rsid w:val="00B76A7F"/>
    <w:rsid w:val="00B7703B"/>
    <w:rsid w:val="00B775AA"/>
    <w:rsid w:val="00B82172"/>
    <w:rsid w:val="00B83074"/>
    <w:rsid w:val="00B8369B"/>
    <w:rsid w:val="00B8520C"/>
    <w:rsid w:val="00B86AB0"/>
    <w:rsid w:val="00B9521A"/>
    <w:rsid w:val="00B9723C"/>
    <w:rsid w:val="00BA242D"/>
    <w:rsid w:val="00BA2E64"/>
    <w:rsid w:val="00BA2F90"/>
    <w:rsid w:val="00BA3E2D"/>
    <w:rsid w:val="00BA4DE2"/>
    <w:rsid w:val="00BA4EC1"/>
    <w:rsid w:val="00BA5D98"/>
    <w:rsid w:val="00BA7B36"/>
    <w:rsid w:val="00BB0603"/>
    <w:rsid w:val="00BB1FCB"/>
    <w:rsid w:val="00BB34CF"/>
    <w:rsid w:val="00BB3FC6"/>
    <w:rsid w:val="00BB46F3"/>
    <w:rsid w:val="00BB4A86"/>
    <w:rsid w:val="00BB5F6B"/>
    <w:rsid w:val="00BB6934"/>
    <w:rsid w:val="00BB759A"/>
    <w:rsid w:val="00BC0B74"/>
    <w:rsid w:val="00BC2DAB"/>
    <w:rsid w:val="00BC435D"/>
    <w:rsid w:val="00BC5B9E"/>
    <w:rsid w:val="00BC67BC"/>
    <w:rsid w:val="00BC7FFE"/>
    <w:rsid w:val="00BD0513"/>
    <w:rsid w:val="00BD1D12"/>
    <w:rsid w:val="00BD20C2"/>
    <w:rsid w:val="00BD21F8"/>
    <w:rsid w:val="00BD2DC9"/>
    <w:rsid w:val="00BD45B9"/>
    <w:rsid w:val="00BD4ECD"/>
    <w:rsid w:val="00BD5A6F"/>
    <w:rsid w:val="00BD6547"/>
    <w:rsid w:val="00BD67FE"/>
    <w:rsid w:val="00BD6E8A"/>
    <w:rsid w:val="00BD7C85"/>
    <w:rsid w:val="00BE0148"/>
    <w:rsid w:val="00BE073B"/>
    <w:rsid w:val="00BE25B2"/>
    <w:rsid w:val="00BE546C"/>
    <w:rsid w:val="00BE597B"/>
    <w:rsid w:val="00BE670D"/>
    <w:rsid w:val="00BE68C5"/>
    <w:rsid w:val="00BE79BE"/>
    <w:rsid w:val="00BF0532"/>
    <w:rsid w:val="00BF2CAE"/>
    <w:rsid w:val="00BF2CED"/>
    <w:rsid w:val="00BF2FCD"/>
    <w:rsid w:val="00BF3376"/>
    <w:rsid w:val="00BF41AC"/>
    <w:rsid w:val="00BF475E"/>
    <w:rsid w:val="00BF5346"/>
    <w:rsid w:val="00BF626A"/>
    <w:rsid w:val="00BF6925"/>
    <w:rsid w:val="00C00B4E"/>
    <w:rsid w:val="00C00CCB"/>
    <w:rsid w:val="00C03925"/>
    <w:rsid w:val="00C0504D"/>
    <w:rsid w:val="00C06C37"/>
    <w:rsid w:val="00C071CB"/>
    <w:rsid w:val="00C104ED"/>
    <w:rsid w:val="00C12366"/>
    <w:rsid w:val="00C12491"/>
    <w:rsid w:val="00C129BA"/>
    <w:rsid w:val="00C16272"/>
    <w:rsid w:val="00C17F8C"/>
    <w:rsid w:val="00C20A13"/>
    <w:rsid w:val="00C21606"/>
    <w:rsid w:val="00C225A1"/>
    <w:rsid w:val="00C22B68"/>
    <w:rsid w:val="00C22BEC"/>
    <w:rsid w:val="00C25A5A"/>
    <w:rsid w:val="00C26AD6"/>
    <w:rsid w:val="00C26B81"/>
    <w:rsid w:val="00C27DFC"/>
    <w:rsid w:val="00C305E9"/>
    <w:rsid w:val="00C3067A"/>
    <w:rsid w:val="00C30ECC"/>
    <w:rsid w:val="00C36E31"/>
    <w:rsid w:val="00C37189"/>
    <w:rsid w:val="00C416CE"/>
    <w:rsid w:val="00C4415D"/>
    <w:rsid w:val="00C44793"/>
    <w:rsid w:val="00C460F5"/>
    <w:rsid w:val="00C4682B"/>
    <w:rsid w:val="00C4684E"/>
    <w:rsid w:val="00C477C9"/>
    <w:rsid w:val="00C47910"/>
    <w:rsid w:val="00C5024F"/>
    <w:rsid w:val="00C51D61"/>
    <w:rsid w:val="00C52097"/>
    <w:rsid w:val="00C5328D"/>
    <w:rsid w:val="00C532DD"/>
    <w:rsid w:val="00C53BE8"/>
    <w:rsid w:val="00C558ED"/>
    <w:rsid w:val="00C56036"/>
    <w:rsid w:val="00C60BDD"/>
    <w:rsid w:val="00C62AB1"/>
    <w:rsid w:val="00C62ADD"/>
    <w:rsid w:val="00C62E92"/>
    <w:rsid w:val="00C63AC9"/>
    <w:rsid w:val="00C66E71"/>
    <w:rsid w:val="00C6793F"/>
    <w:rsid w:val="00C707DC"/>
    <w:rsid w:val="00C71BDF"/>
    <w:rsid w:val="00C72178"/>
    <w:rsid w:val="00C72A20"/>
    <w:rsid w:val="00C72E33"/>
    <w:rsid w:val="00C74563"/>
    <w:rsid w:val="00C8005A"/>
    <w:rsid w:val="00C815DF"/>
    <w:rsid w:val="00C816EF"/>
    <w:rsid w:val="00C81DD6"/>
    <w:rsid w:val="00C84579"/>
    <w:rsid w:val="00C866A7"/>
    <w:rsid w:val="00C8684D"/>
    <w:rsid w:val="00C86D57"/>
    <w:rsid w:val="00C8796E"/>
    <w:rsid w:val="00C90328"/>
    <w:rsid w:val="00C90A02"/>
    <w:rsid w:val="00C91F01"/>
    <w:rsid w:val="00C92FE1"/>
    <w:rsid w:val="00C938C5"/>
    <w:rsid w:val="00C95B0D"/>
    <w:rsid w:val="00C97D04"/>
    <w:rsid w:val="00CA0E83"/>
    <w:rsid w:val="00CA1E52"/>
    <w:rsid w:val="00CA2C89"/>
    <w:rsid w:val="00CA2DCE"/>
    <w:rsid w:val="00CA3850"/>
    <w:rsid w:val="00CA3BE4"/>
    <w:rsid w:val="00CA5E0F"/>
    <w:rsid w:val="00CA6499"/>
    <w:rsid w:val="00CA6793"/>
    <w:rsid w:val="00CA6855"/>
    <w:rsid w:val="00CA6865"/>
    <w:rsid w:val="00CA699C"/>
    <w:rsid w:val="00CA7F1B"/>
    <w:rsid w:val="00CB076D"/>
    <w:rsid w:val="00CB1653"/>
    <w:rsid w:val="00CB38CE"/>
    <w:rsid w:val="00CB407B"/>
    <w:rsid w:val="00CB451F"/>
    <w:rsid w:val="00CB4F42"/>
    <w:rsid w:val="00CB6A43"/>
    <w:rsid w:val="00CC039A"/>
    <w:rsid w:val="00CC07E6"/>
    <w:rsid w:val="00CC165E"/>
    <w:rsid w:val="00CC1CE0"/>
    <w:rsid w:val="00CC1EC3"/>
    <w:rsid w:val="00CC2278"/>
    <w:rsid w:val="00CC23E9"/>
    <w:rsid w:val="00CC3879"/>
    <w:rsid w:val="00CC43B1"/>
    <w:rsid w:val="00CC4590"/>
    <w:rsid w:val="00CC45CB"/>
    <w:rsid w:val="00CC533C"/>
    <w:rsid w:val="00CC6296"/>
    <w:rsid w:val="00CC6B7E"/>
    <w:rsid w:val="00CD001D"/>
    <w:rsid w:val="00CD13EF"/>
    <w:rsid w:val="00CD14DA"/>
    <w:rsid w:val="00CD1A13"/>
    <w:rsid w:val="00CD1E55"/>
    <w:rsid w:val="00CD3BA5"/>
    <w:rsid w:val="00CD4265"/>
    <w:rsid w:val="00CD45FA"/>
    <w:rsid w:val="00CD5841"/>
    <w:rsid w:val="00CD7261"/>
    <w:rsid w:val="00CD7C52"/>
    <w:rsid w:val="00CE2496"/>
    <w:rsid w:val="00CE3D7A"/>
    <w:rsid w:val="00CE4F5D"/>
    <w:rsid w:val="00CE55DB"/>
    <w:rsid w:val="00CF0990"/>
    <w:rsid w:val="00CF3BE5"/>
    <w:rsid w:val="00CF4D5C"/>
    <w:rsid w:val="00CF5633"/>
    <w:rsid w:val="00CF5B4E"/>
    <w:rsid w:val="00CF5F90"/>
    <w:rsid w:val="00CF600D"/>
    <w:rsid w:val="00CF61AF"/>
    <w:rsid w:val="00CF70D7"/>
    <w:rsid w:val="00CF7426"/>
    <w:rsid w:val="00D00FEE"/>
    <w:rsid w:val="00D02F8B"/>
    <w:rsid w:val="00D03470"/>
    <w:rsid w:val="00D05EA4"/>
    <w:rsid w:val="00D0697B"/>
    <w:rsid w:val="00D07D66"/>
    <w:rsid w:val="00D1073C"/>
    <w:rsid w:val="00D1215B"/>
    <w:rsid w:val="00D13007"/>
    <w:rsid w:val="00D15534"/>
    <w:rsid w:val="00D17BF4"/>
    <w:rsid w:val="00D17D57"/>
    <w:rsid w:val="00D17D5E"/>
    <w:rsid w:val="00D20B65"/>
    <w:rsid w:val="00D21208"/>
    <w:rsid w:val="00D22423"/>
    <w:rsid w:val="00D22486"/>
    <w:rsid w:val="00D22AD8"/>
    <w:rsid w:val="00D238F1"/>
    <w:rsid w:val="00D23EFC"/>
    <w:rsid w:val="00D246E6"/>
    <w:rsid w:val="00D24D16"/>
    <w:rsid w:val="00D24E17"/>
    <w:rsid w:val="00D265BC"/>
    <w:rsid w:val="00D2695B"/>
    <w:rsid w:val="00D271CC"/>
    <w:rsid w:val="00D2731C"/>
    <w:rsid w:val="00D27815"/>
    <w:rsid w:val="00D30AF1"/>
    <w:rsid w:val="00D316A6"/>
    <w:rsid w:val="00D40172"/>
    <w:rsid w:val="00D41270"/>
    <w:rsid w:val="00D412CC"/>
    <w:rsid w:val="00D44100"/>
    <w:rsid w:val="00D441F3"/>
    <w:rsid w:val="00D45781"/>
    <w:rsid w:val="00D4668B"/>
    <w:rsid w:val="00D46E32"/>
    <w:rsid w:val="00D47CC9"/>
    <w:rsid w:val="00D52272"/>
    <w:rsid w:val="00D5301F"/>
    <w:rsid w:val="00D54F74"/>
    <w:rsid w:val="00D572B7"/>
    <w:rsid w:val="00D57937"/>
    <w:rsid w:val="00D579F4"/>
    <w:rsid w:val="00D57F80"/>
    <w:rsid w:val="00D61725"/>
    <w:rsid w:val="00D61CDE"/>
    <w:rsid w:val="00D62A02"/>
    <w:rsid w:val="00D62E10"/>
    <w:rsid w:val="00D64208"/>
    <w:rsid w:val="00D65547"/>
    <w:rsid w:val="00D655DB"/>
    <w:rsid w:val="00D6583C"/>
    <w:rsid w:val="00D65B69"/>
    <w:rsid w:val="00D677EE"/>
    <w:rsid w:val="00D700A4"/>
    <w:rsid w:val="00D72121"/>
    <w:rsid w:val="00D737A4"/>
    <w:rsid w:val="00D765E4"/>
    <w:rsid w:val="00D76F63"/>
    <w:rsid w:val="00D8144A"/>
    <w:rsid w:val="00D8149D"/>
    <w:rsid w:val="00D8155D"/>
    <w:rsid w:val="00D82798"/>
    <w:rsid w:val="00D827CC"/>
    <w:rsid w:val="00D8632B"/>
    <w:rsid w:val="00D87F84"/>
    <w:rsid w:val="00D91769"/>
    <w:rsid w:val="00D92059"/>
    <w:rsid w:val="00D94308"/>
    <w:rsid w:val="00D94C82"/>
    <w:rsid w:val="00D95465"/>
    <w:rsid w:val="00D95C5F"/>
    <w:rsid w:val="00D95CBF"/>
    <w:rsid w:val="00D95E67"/>
    <w:rsid w:val="00D97118"/>
    <w:rsid w:val="00DA1949"/>
    <w:rsid w:val="00DA2635"/>
    <w:rsid w:val="00DA2AA3"/>
    <w:rsid w:val="00DA2D73"/>
    <w:rsid w:val="00DA341C"/>
    <w:rsid w:val="00DA401C"/>
    <w:rsid w:val="00DA40D2"/>
    <w:rsid w:val="00DA42D3"/>
    <w:rsid w:val="00DA4608"/>
    <w:rsid w:val="00DA580E"/>
    <w:rsid w:val="00DA723C"/>
    <w:rsid w:val="00DB07B6"/>
    <w:rsid w:val="00DB15F1"/>
    <w:rsid w:val="00DB5E68"/>
    <w:rsid w:val="00DB77CB"/>
    <w:rsid w:val="00DB7C20"/>
    <w:rsid w:val="00DC0D58"/>
    <w:rsid w:val="00DC2501"/>
    <w:rsid w:val="00DC4F09"/>
    <w:rsid w:val="00DD0DA4"/>
    <w:rsid w:val="00DD3EDA"/>
    <w:rsid w:val="00DD438E"/>
    <w:rsid w:val="00DD43A4"/>
    <w:rsid w:val="00DD6368"/>
    <w:rsid w:val="00DD6D85"/>
    <w:rsid w:val="00DD7EAD"/>
    <w:rsid w:val="00DE05EE"/>
    <w:rsid w:val="00DE0D4A"/>
    <w:rsid w:val="00DE2267"/>
    <w:rsid w:val="00DE2B88"/>
    <w:rsid w:val="00DE2D04"/>
    <w:rsid w:val="00DE4969"/>
    <w:rsid w:val="00DE49E9"/>
    <w:rsid w:val="00DE734A"/>
    <w:rsid w:val="00DE757B"/>
    <w:rsid w:val="00DF1ECB"/>
    <w:rsid w:val="00DF2473"/>
    <w:rsid w:val="00DF3AA1"/>
    <w:rsid w:val="00DF4471"/>
    <w:rsid w:val="00DF460F"/>
    <w:rsid w:val="00DF7CA7"/>
    <w:rsid w:val="00E0072F"/>
    <w:rsid w:val="00E00D05"/>
    <w:rsid w:val="00E0155D"/>
    <w:rsid w:val="00E01C23"/>
    <w:rsid w:val="00E03BA6"/>
    <w:rsid w:val="00E0577A"/>
    <w:rsid w:val="00E05AF5"/>
    <w:rsid w:val="00E05CDE"/>
    <w:rsid w:val="00E068CE"/>
    <w:rsid w:val="00E07575"/>
    <w:rsid w:val="00E07D6A"/>
    <w:rsid w:val="00E1111C"/>
    <w:rsid w:val="00E1141E"/>
    <w:rsid w:val="00E12196"/>
    <w:rsid w:val="00E123D8"/>
    <w:rsid w:val="00E13D60"/>
    <w:rsid w:val="00E15644"/>
    <w:rsid w:val="00E16177"/>
    <w:rsid w:val="00E168B2"/>
    <w:rsid w:val="00E1768E"/>
    <w:rsid w:val="00E20BDA"/>
    <w:rsid w:val="00E212EA"/>
    <w:rsid w:val="00E2161D"/>
    <w:rsid w:val="00E2337B"/>
    <w:rsid w:val="00E233F0"/>
    <w:rsid w:val="00E25AA7"/>
    <w:rsid w:val="00E26BDC"/>
    <w:rsid w:val="00E31296"/>
    <w:rsid w:val="00E31995"/>
    <w:rsid w:val="00E322E5"/>
    <w:rsid w:val="00E3398B"/>
    <w:rsid w:val="00E33A2E"/>
    <w:rsid w:val="00E348FF"/>
    <w:rsid w:val="00E34CDB"/>
    <w:rsid w:val="00E4020A"/>
    <w:rsid w:val="00E4384F"/>
    <w:rsid w:val="00E459E3"/>
    <w:rsid w:val="00E4625A"/>
    <w:rsid w:val="00E46C8F"/>
    <w:rsid w:val="00E46EBB"/>
    <w:rsid w:val="00E4701C"/>
    <w:rsid w:val="00E47325"/>
    <w:rsid w:val="00E47704"/>
    <w:rsid w:val="00E51AC0"/>
    <w:rsid w:val="00E51DA0"/>
    <w:rsid w:val="00E53644"/>
    <w:rsid w:val="00E54180"/>
    <w:rsid w:val="00E54557"/>
    <w:rsid w:val="00E56E89"/>
    <w:rsid w:val="00E60141"/>
    <w:rsid w:val="00E629F1"/>
    <w:rsid w:val="00E654F5"/>
    <w:rsid w:val="00E65AD9"/>
    <w:rsid w:val="00E67F08"/>
    <w:rsid w:val="00E70EA1"/>
    <w:rsid w:val="00E74760"/>
    <w:rsid w:val="00E74BA0"/>
    <w:rsid w:val="00E7798B"/>
    <w:rsid w:val="00E809A4"/>
    <w:rsid w:val="00E80E0F"/>
    <w:rsid w:val="00E81047"/>
    <w:rsid w:val="00E841D5"/>
    <w:rsid w:val="00E843E6"/>
    <w:rsid w:val="00E85125"/>
    <w:rsid w:val="00E87A31"/>
    <w:rsid w:val="00E90234"/>
    <w:rsid w:val="00E9436C"/>
    <w:rsid w:val="00E94A7A"/>
    <w:rsid w:val="00E95820"/>
    <w:rsid w:val="00E95E0B"/>
    <w:rsid w:val="00E97417"/>
    <w:rsid w:val="00E977D1"/>
    <w:rsid w:val="00EA223A"/>
    <w:rsid w:val="00EA37B1"/>
    <w:rsid w:val="00EB15E7"/>
    <w:rsid w:val="00EB187E"/>
    <w:rsid w:val="00EB2586"/>
    <w:rsid w:val="00EB3DF8"/>
    <w:rsid w:val="00EB4717"/>
    <w:rsid w:val="00EB6DA3"/>
    <w:rsid w:val="00EC06A2"/>
    <w:rsid w:val="00EC0F9A"/>
    <w:rsid w:val="00EC266F"/>
    <w:rsid w:val="00EC2A9F"/>
    <w:rsid w:val="00EC3872"/>
    <w:rsid w:val="00EC60D1"/>
    <w:rsid w:val="00EC6864"/>
    <w:rsid w:val="00EC6EA5"/>
    <w:rsid w:val="00EC734D"/>
    <w:rsid w:val="00EC769E"/>
    <w:rsid w:val="00EC7FC2"/>
    <w:rsid w:val="00ED0884"/>
    <w:rsid w:val="00ED17CA"/>
    <w:rsid w:val="00ED29E3"/>
    <w:rsid w:val="00ED4394"/>
    <w:rsid w:val="00ED4F43"/>
    <w:rsid w:val="00ED62D0"/>
    <w:rsid w:val="00ED6925"/>
    <w:rsid w:val="00ED7F16"/>
    <w:rsid w:val="00EE0B58"/>
    <w:rsid w:val="00EE2689"/>
    <w:rsid w:val="00EE292A"/>
    <w:rsid w:val="00EE36F2"/>
    <w:rsid w:val="00EE4720"/>
    <w:rsid w:val="00EE4982"/>
    <w:rsid w:val="00EE4C3F"/>
    <w:rsid w:val="00EE666D"/>
    <w:rsid w:val="00EE6F9F"/>
    <w:rsid w:val="00EE70DA"/>
    <w:rsid w:val="00EF08E6"/>
    <w:rsid w:val="00EF15A2"/>
    <w:rsid w:val="00EF27E1"/>
    <w:rsid w:val="00EF3385"/>
    <w:rsid w:val="00EF4B37"/>
    <w:rsid w:val="00EF4E81"/>
    <w:rsid w:val="00EF5F72"/>
    <w:rsid w:val="00EF622D"/>
    <w:rsid w:val="00EF6AE4"/>
    <w:rsid w:val="00F0029B"/>
    <w:rsid w:val="00F00FFC"/>
    <w:rsid w:val="00F01B52"/>
    <w:rsid w:val="00F0243B"/>
    <w:rsid w:val="00F03EA0"/>
    <w:rsid w:val="00F06B07"/>
    <w:rsid w:val="00F070CD"/>
    <w:rsid w:val="00F10238"/>
    <w:rsid w:val="00F115FC"/>
    <w:rsid w:val="00F118A0"/>
    <w:rsid w:val="00F1227A"/>
    <w:rsid w:val="00F12701"/>
    <w:rsid w:val="00F12E40"/>
    <w:rsid w:val="00F1354B"/>
    <w:rsid w:val="00F14794"/>
    <w:rsid w:val="00F1573A"/>
    <w:rsid w:val="00F16FBD"/>
    <w:rsid w:val="00F2062A"/>
    <w:rsid w:val="00F21006"/>
    <w:rsid w:val="00F21CE1"/>
    <w:rsid w:val="00F21EF8"/>
    <w:rsid w:val="00F22918"/>
    <w:rsid w:val="00F234AA"/>
    <w:rsid w:val="00F23E61"/>
    <w:rsid w:val="00F246CF"/>
    <w:rsid w:val="00F26343"/>
    <w:rsid w:val="00F26526"/>
    <w:rsid w:val="00F32B78"/>
    <w:rsid w:val="00F346BA"/>
    <w:rsid w:val="00F35AFD"/>
    <w:rsid w:val="00F35FEC"/>
    <w:rsid w:val="00F374A2"/>
    <w:rsid w:val="00F375F9"/>
    <w:rsid w:val="00F42C6A"/>
    <w:rsid w:val="00F42DF6"/>
    <w:rsid w:val="00F43352"/>
    <w:rsid w:val="00F4549B"/>
    <w:rsid w:val="00F4639F"/>
    <w:rsid w:val="00F465A3"/>
    <w:rsid w:val="00F4793B"/>
    <w:rsid w:val="00F502DB"/>
    <w:rsid w:val="00F51589"/>
    <w:rsid w:val="00F51B2B"/>
    <w:rsid w:val="00F52C55"/>
    <w:rsid w:val="00F52E22"/>
    <w:rsid w:val="00F53FAB"/>
    <w:rsid w:val="00F544B4"/>
    <w:rsid w:val="00F54C79"/>
    <w:rsid w:val="00F55ADB"/>
    <w:rsid w:val="00F56162"/>
    <w:rsid w:val="00F5738C"/>
    <w:rsid w:val="00F6046B"/>
    <w:rsid w:val="00F61FDB"/>
    <w:rsid w:val="00F62AB8"/>
    <w:rsid w:val="00F6326C"/>
    <w:rsid w:val="00F63984"/>
    <w:rsid w:val="00F63D3B"/>
    <w:rsid w:val="00F65118"/>
    <w:rsid w:val="00F655B3"/>
    <w:rsid w:val="00F659BD"/>
    <w:rsid w:val="00F670B2"/>
    <w:rsid w:val="00F72066"/>
    <w:rsid w:val="00F734F1"/>
    <w:rsid w:val="00F73BE8"/>
    <w:rsid w:val="00F74141"/>
    <w:rsid w:val="00F760DC"/>
    <w:rsid w:val="00F76A4E"/>
    <w:rsid w:val="00F77533"/>
    <w:rsid w:val="00F81E70"/>
    <w:rsid w:val="00F8257E"/>
    <w:rsid w:val="00F8505D"/>
    <w:rsid w:val="00F85E09"/>
    <w:rsid w:val="00F86367"/>
    <w:rsid w:val="00F8719B"/>
    <w:rsid w:val="00F900DD"/>
    <w:rsid w:val="00F904E7"/>
    <w:rsid w:val="00F93286"/>
    <w:rsid w:val="00F94145"/>
    <w:rsid w:val="00F95A01"/>
    <w:rsid w:val="00F97EE3"/>
    <w:rsid w:val="00FA0DA5"/>
    <w:rsid w:val="00FA1887"/>
    <w:rsid w:val="00FA1FA3"/>
    <w:rsid w:val="00FA239C"/>
    <w:rsid w:val="00FA2489"/>
    <w:rsid w:val="00FA35D5"/>
    <w:rsid w:val="00FA4DCC"/>
    <w:rsid w:val="00FA54AD"/>
    <w:rsid w:val="00FB0026"/>
    <w:rsid w:val="00FB0F60"/>
    <w:rsid w:val="00FB23D7"/>
    <w:rsid w:val="00FB2463"/>
    <w:rsid w:val="00FB35EC"/>
    <w:rsid w:val="00FB3B1C"/>
    <w:rsid w:val="00FB5C6D"/>
    <w:rsid w:val="00FB6D80"/>
    <w:rsid w:val="00FC13FF"/>
    <w:rsid w:val="00FC17BD"/>
    <w:rsid w:val="00FC206E"/>
    <w:rsid w:val="00FC3770"/>
    <w:rsid w:val="00FC4F52"/>
    <w:rsid w:val="00FC5F62"/>
    <w:rsid w:val="00FC6217"/>
    <w:rsid w:val="00FC65D0"/>
    <w:rsid w:val="00FC7103"/>
    <w:rsid w:val="00FD013D"/>
    <w:rsid w:val="00FD01D0"/>
    <w:rsid w:val="00FD170B"/>
    <w:rsid w:val="00FD1903"/>
    <w:rsid w:val="00FD25C4"/>
    <w:rsid w:val="00FD67FE"/>
    <w:rsid w:val="00FD6BD3"/>
    <w:rsid w:val="00FD72E2"/>
    <w:rsid w:val="00FD7B50"/>
    <w:rsid w:val="00FE1177"/>
    <w:rsid w:val="00FE337D"/>
    <w:rsid w:val="00FE385F"/>
    <w:rsid w:val="00FE46CF"/>
    <w:rsid w:val="00FE4901"/>
    <w:rsid w:val="00FE5808"/>
    <w:rsid w:val="00FE583F"/>
    <w:rsid w:val="00FE73D0"/>
    <w:rsid w:val="00FE7E11"/>
    <w:rsid w:val="00FF0154"/>
    <w:rsid w:val="00FF1955"/>
    <w:rsid w:val="00FF3D48"/>
    <w:rsid w:val="00FF42F3"/>
    <w:rsid w:val="00FF5376"/>
    <w:rsid w:val="00FF6B33"/>
    <w:rsid w:val="00FF6F24"/>
    <w:rsid w:val="00FF7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10237"/>
  <w15:docId w15:val="{01DB5D7C-2F2D-4900-BCA9-43F87A5FA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5F64"/>
    <w:pPr>
      <w:suppressAutoHyphens/>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uiPriority w:val="9"/>
    <w:qFormat/>
    <w:rsid w:val="0047468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46843"/>
    <w:pPr>
      <w:suppressAutoHyphens w:val="0"/>
      <w:spacing w:before="100" w:beforeAutospacing="1" w:after="100" w:afterAutospacing="1"/>
      <w:outlineLvl w:val="1"/>
    </w:pPr>
    <w:rPr>
      <w:b/>
      <w:bCs/>
      <w:sz w:val="36"/>
      <w:szCs w:val="36"/>
      <w:lang w:eastAsia="ru-RU"/>
    </w:rPr>
  </w:style>
  <w:style w:type="paragraph" w:styleId="3">
    <w:name w:val="heading 3"/>
    <w:basedOn w:val="a"/>
    <w:next w:val="a"/>
    <w:link w:val="30"/>
    <w:uiPriority w:val="9"/>
    <w:unhideWhenUsed/>
    <w:qFormat/>
    <w:rsid w:val="00CC6296"/>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qFormat/>
    <w:rsid w:val="0087321D"/>
    <w:pPr>
      <w:keepNext/>
      <w:tabs>
        <w:tab w:val="num" w:pos="0"/>
      </w:tabs>
      <w:spacing w:before="240" w:after="60"/>
      <w:ind w:left="864" w:hanging="864"/>
      <w:outlineLvl w:val="3"/>
    </w:pPr>
    <w:rPr>
      <w:b/>
      <w:bCs/>
      <w:sz w:val="28"/>
      <w:szCs w:val="28"/>
    </w:rPr>
  </w:style>
  <w:style w:type="paragraph" w:styleId="5">
    <w:name w:val="heading 5"/>
    <w:basedOn w:val="a"/>
    <w:next w:val="a"/>
    <w:link w:val="50"/>
    <w:unhideWhenUsed/>
    <w:qFormat/>
    <w:rsid w:val="00D6583C"/>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E0DE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471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Indent"/>
    <w:basedOn w:val="a"/>
    <w:link w:val="a5"/>
    <w:rsid w:val="00EB4717"/>
    <w:pPr>
      <w:suppressAutoHyphens w:val="0"/>
      <w:spacing w:after="120"/>
      <w:ind w:left="283"/>
    </w:pPr>
    <w:rPr>
      <w:sz w:val="28"/>
      <w:szCs w:val="20"/>
      <w:lang w:eastAsia="ru-RU"/>
    </w:rPr>
  </w:style>
  <w:style w:type="character" w:customStyle="1" w:styleId="a5">
    <w:name w:val="Основной текст с отступом Знак"/>
    <w:basedOn w:val="a0"/>
    <w:link w:val="a4"/>
    <w:rsid w:val="00EB4717"/>
    <w:rPr>
      <w:rFonts w:ascii="Times New Roman" w:eastAsia="Times New Roman" w:hAnsi="Times New Roman" w:cs="Times New Roman"/>
      <w:sz w:val="28"/>
      <w:szCs w:val="20"/>
      <w:lang w:eastAsia="ru-RU"/>
    </w:rPr>
  </w:style>
  <w:style w:type="paragraph" w:styleId="21">
    <w:name w:val="Body Text 2"/>
    <w:basedOn w:val="a"/>
    <w:link w:val="22"/>
    <w:uiPriority w:val="99"/>
    <w:rsid w:val="00EB4717"/>
    <w:pPr>
      <w:suppressAutoHyphens w:val="0"/>
      <w:spacing w:after="120" w:line="480" w:lineRule="auto"/>
    </w:pPr>
    <w:rPr>
      <w:sz w:val="28"/>
      <w:szCs w:val="20"/>
      <w:lang w:eastAsia="ru-RU"/>
    </w:rPr>
  </w:style>
  <w:style w:type="character" w:customStyle="1" w:styleId="22">
    <w:name w:val="Основной текст 2 Знак"/>
    <w:basedOn w:val="a0"/>
    <w:link w:val="21"/>
    <w:uiPriority w:val="99"/>
    <w:rsid w:val="00EB4717"/>
    <w:rPr>
      <w:rFonts w:ascii="Times New Roman" w:eastAsia="Times New Roman" w:hAnsi="Times New Roman" w:cs="Times New Roman"/>
      <w:sz w:val="28"/>
      <w:szCs w:val="20"/>
      <w:lang w:eastAsia="ru-RU"/>
    </w:rPr>
  </w:style>
  <w:style w:type="paragraph" w:customStyle="1" w:styleId="11">
    <w:name w:val="Без интервала1"/>
    <w:qFormat/>
    <w:rsid w:val="0050138C"/>
    <w:pPr>
      <w:overflowPunct w:val="0"/>
      <w:spacing w:after="0" w:line="240" w:lineRule="auto"/>
    </w:pPr>
    <w:rPr>
      <w:rFonts w:ascii="Times New Roman" w:eastAsia="Calibri" w:hAnsi="Times New Roman" w:cs="Times New Roman"/>
      <w:color w:val="00000A"/>
      <w:sz w:val="24"/>
      <w:szCs w:val="24"/>
      <w:lang w:eastAsia="ru-RU"/>
    </w:rPr>
  </w:style>
  <w:style w:type="paragraph" w:styleId="a6">
    <w:name w:val="Normal (Web)"/>
    <w:basedOn w:val="a"/>
    <w:uiPriority w:val="99"/>
    <w:unhideWhenUsed/>
    <w:rsid w:val="00EC266F"/>
    <w:pPr>
      <w:suppressAutoHyphens w:val="0"/>
      <w:spacing w:before="100" w:beforeAutospacing="1" w:after="100" w:afterAutospacing="1"/>
    </w:pPr>
    <w:rPr>
      <w:lang w:eastAsia="ru-RU"/>
    </w:rPr>
  </w:style>
  <w:style w:type="character" w:customStyle="1" w:styleId="grey">
    <w:name w:val="grey"/>
    <w:basedOn w:val="a0"/>
    <w:rsid w:val="00946D24"/>
  </w:style>
  <w:style w:type="character" w:customStyle="1" w:styleId="20">
    <w:name w:val="Заголовок 2 Знак"/>
    <w:basedOn w:val="a0"/>
    <w:link w:val="2"/>
    <w:uiPriority w:val="9"/>
    <w:rsid w:val="00B46843"/>
    <w:rPr>
      <w:rFonts w:ascii="Times New Roman" w:eastAsia="Times New Roman" w:hAnsi="Times New Roman" w:cs="Times New Roman"/>
      <w:b/>
      <w:bCs/>
      <w:sz w:val="36"/>
      <w:szCs w:val="36"/>
      <w:lang w:eastAsia="ru-RU"/>
    </w:rPr>
  </w:style>
  <w:style w:type="character" w:styleId="a7">
    <w:name w:val="Hyperlink"/>
    <w:basedOn w:val="a0"/>
    <w:uiPriority w:val="99"/>
    <w:unhideWhenUsed/>
    <w:rsid w:val="00FC13FF"/>
    <w:rPr>
      <w:color w:val="0000FF"/>
      <w:u w:val="single"/>
    </w:rPr>
  </w:style>
  <w:style w:type="character" w:styleId="a8">
    <w:name w:val="Strong"/>
    <w:basedOn w:val="a0"/>
    <w:uiPriority w:val="22"/>
    <w:qFormat/>
    <w:rsid w:val="000D2726"/>
    <w:rPr>
      <w:b/>
      <w:bCs/>
    </w:rPr>
  </w:style>
  <w:style w:type="paragraph" w:styleId="a9">
    <w:name w:val="Balloon Text"/>
    <w:basedOn w:val="a"/>
    <w:link w:val="aa"/>
    <w:uiPriority w:val="99"/>
    <w:unhideWhenUsed/>
    <w:rsid w:val="000D2726"/>
    <w:rPr>
      <w:rFonts w:ascii="Tahoma" w:hAnsi="Tahoma" w:cs="Tahoma"/>
      <w:sz w:val="16"/>
      <w:szCs w:val="16"/>
    </w:rPr>
  </w:style>
  <w:style w:type="character" w:customStyle="1" w:styleId="aa">
    <w:name w:val="Текст выноски Знак"/>
    <w:basedOn w:val="a0"/>
    <w:link w:val="a9"/>
    <w:uiPriority w:val="99"/>
    <w:rsid w:val="000D2726"/>
    <w:rPr>
      <w:rFonts w:ascii="Tahoma" w:eastAsia="Times New Roman" w:hAnsi="Tahoma" w:cs="Tahoma"/>
      <w:sz w:val="16"/>
      <w:szCs w:val="16"/>
      <w:lang w:eastAsia="ar-SA"/>
    </w:rPr>
  </w:style>
  <w:style w:type="character" w:customStyle="1" w:styleId="-">
    <w:name w:val="Интернет-ссылка"/>
    <w:basedOn w:val="a0"/>
    <w:uiPriority w:val="99"/>
    <w:rsid w:val="00FF7589"/>
    <w:rPr>
      <w:color w:val="0000FF"/>
      <w:u w:val="single"/>
    </w:rPr>
  </w:style>
  <w:style w:type="paragraph" w:styleId="ab">
    <w:name w:val="List Paragraph"/>
    <w:basedOn w:val="a"/>
    <w:uiPriority w:val="34"/>
    <w:qFormat/>
    <w:rsid w:val="00BB3FC6"/>
    <w:pPr>
      <w:ind w:left="720"/>
      <w:contextualSpacing/>
    </w:pPr>
  </w:style>
  <w:style w:type="character" w:customStyle="1" w:styleId="10">
    <w:name w:val="Заголовок 1 Знак"/>
    <w:basedOn w:val="a0"/>
    <w:link w:val="1"/>
    <w:uiPriority w:val="9"/>
    <w:rsid w:val="00474683"/>
    <w:rPr>
      <w:rFonts w:asciiTheme="majorHAnsi" w:eastAsiaTheme="majorEastAsia" w:hAnsiTheme="majorHAnsi" w:cstheme="majorBidi"/>
      <w:b/>
      <w:bCs/>
      <w:color w:val="365F91" w:themeColor="accent1" w:themeShade="BF"/>
      <w:sz w:val="28"/>
      <w:szCs w:val="28"/>
      <w:lang w:eastAsia="ar-SA"/>
    </w:rPr>
  </w:style>
  <w:style w:type="character" w:customStyle="1" w:styleId="60">
    <w:name w:val="Заголовок 6 Знак"/>
    <w:basedOn w:val="a0"/>
    <w:link w:val="6"/>
    <w:uiPriority w:val="9"/>
    <w:semiHidden/>
    <w:rsid w:val="007E0DEC"/>
    <w:rPr>
      <w:rFonts w:asciiTheme="majorHAnsi" w:eastAsiaTheme="majorEastAsia" w:hAnsiTheme="majorHAnsi" w:cstheme="majorBidi"/>
      <w:i/>
      <w:iCs/>
      <w:color w:val="243F60" w:themeColor="accent1" w:themeShade="7F"/>
      <w:sz w:val="24"/>
      <w:szCs w:val="24"/>
      <w:lang w:eastAsia="ar-SA"/>
    </w:rPr>
  </w:style>
  <w:style w:type="paragraph" w:customStyle="1" w:styleId="23">
    <w:name w:val="Без интервала2"/>
    <w:rsid w:val="00A03406"/>
    <w:pPr>
      <w:spacing w:after="0" w:line="240" w:lineRule="auto"/>
    </w:pPr>
    <w:rPr>
      <w:rFonts w:ascii="Times New Roman" w:eastAsia="Calibri" w:hAnsi="Times New Roman" w:cs="Times New Roman"/>
      <w:sz w:val="24"/>
      <w:szCs w:val="24"/>
      <w:lang w:eastAsia="ru-RU"/>
    </w:rPr>
  </w:style>
  <w:style w:type="character" w:customStyle="1" w:styleId="num">
    <w:name w:val="num"/>
    <w:basedOn w:val="a0"/>
    <w:rsid w:val="00D827CC"/>
  </w:style>
  <w:style w:type="paragraph" w:customStyle="1" w:styleId="220">
    <w:name w:val="Без интервала22"/>
    <w:qFormat/>
    <w:rsid w:val="00AA797C"/>
    <w:pPr>
      <w:overflowPunct w:val="0"/>
      <w:spacing w:after="0" w:line="240" w:lineRule="auto"/>
    </w:pPr>
    <w:rPr>
      <w:rFonts w:ascii="Times New Roman" w:eastAsia="Calibri" w:hAnsi="Times New Roman" w:cs="Times New Roman"/>
      <w:color w:val="00000A"/>
      <w:sz w:val="24"/>
      <w:szCs w:val="24"/>
      <w:lang w:eastAsia="ru-RU"/>
    </w:rPr>
  </w:style>
  <w:style w:type="character" w:customStyle="1" w:styleId="50">
    <w:name w:val="Заголовок 5 Знак"/>
    <w:basedOn w:val="a0"/>
    <w:link w:val="5"/>
    <w:rsid w:val="00D6583C"/>
    <w:rPr>
      <w:rFonts w:asciiTheme="majorHAnsi" w:eastAsiaTheme="majorEastAsia" w:hAnsiTheme="majorHAnsi" w:cstheme="majorBidi"/>
      <w:color w:val="243F60" w:themeColor="accent1" w:themeShade="7F"/>
      <w:sz w:val="24"/>
      <w:szCs w:val="24"/>
      <w:lang w:eastAsia="ar-SA"/>
    </w:rPr>
  </w:style>
  <w:style w:type="character" w:customStyle="1" w:styleId="dotted">
    <w:name w:val="dotted"/>
    <w:basedOn w:val="a0"/>
    <w:rsid w:val="00D6583C"/>
  </w:style>
  <w:style w:type="character" w:styleId="ac">
    <w:name w:val="Emphasis"/>
    <w:basedOn w:val="a0"/>
    <w:uiPriority w:val="20"/>
    <w:qFormat/>
    <w:rsid w:val="009B5B48"/>
    <w:rPr>
      <w:i/>
      <w:iCs/>
    </w:rPr>
  </w:style>
  <w:style w:type="paragraph" w:customStyle="1" w:styleId="210">
    <w:name w:val="Без интервала21"/>
    <w:qFormat/>
    <w:rsid w:val="00F00FFC"/>
    <w:pPr>
      <w:overflowPunct w:val="0"/>
      <w:spacing w:after="0" w:line="240" w:lineRule="auto"/>
    </w:pPr>
    <w:rPr>
      <w:rFonts w:ascii="Times New Roman" w:eastAsia="Calibri" w:hAnsi="Times New Roman" w:cs="Times New Roman"/>
      <w:color w:val="00000A"/>
      <w:sz w:val="24"/>
      <w:szCs w:val="24"/>
      <w:lang w:eastAsia="ru-RU"/>
    </w:rPr>
  </w:style>
  <w:style w:type="character" w:customStyle="1" w:styleId="font27">
    <w:name w:val="font27"/>
    <w:basedOn w:val="a0"/>
    <w:rsid w:val="00F00FFC"/>
  </w:style>
  <w:style w:type="paragraph" w:customStyle="1" w:styleId="31">
    <w:name w:val="Без интервала3"/>
    <w:link w:val="NoSpacingChar"/>
    <w:rsid w:val="00F00FFC"/>
    <w:pPr>
      <w:spacing w:after="0" w:line="240" w:lineRule="auto"/>
    </w:pPr>
    <w:rPr>
      <w:rFonts w:ascii="Times New Roman" w:eastAsia="Calibri" w:hAnsi="Times New Roman" w:cs="Times New Roman"/>
      <w:sz w:val="24"/>
      <w:szCs w:val="24"/>
      <w:lang w:eastAsia="ru-RU"/>
    </w:rPr>
  </w:style>
  <w:style w:type="paragraph" w:customStyle="1" w:styleId="text-center">
    <w:name w:val="text-center"/>
    <w:basedOn w:val="a"/>
    <w:rsid w:val="00F00FFC"/>
    <w:pPr>
      <w:suppressAutoHyphens w:val="0"/>
      <w:spacing w:before="100" w:beforeAutospacing="1" w:after="100" w:afterAutospacing="1"/>
    </w:pPr>
    <w:rPr>
      <w:lang w:eastAsia="ru-RU"/>
    </w:rPr>
  </w:style>
  <w:style w:type="character" w:customStyle="1" w:styleId="NoSpacingChar">
    <w:name w:val="No Spacing Char"/>
    <w:basedOn w:val="a0"/>
    <w:link w:val="31"/>
    <w:qFormat/>
    <w:rsid w:val="00F00FFC"/>
    <w:rPr>
      <w:rFonts w:ascii="Times New Roman" w:eastAsia="Calibri" w:hAnsi="Times New Roman" w:cs="Times New Roman"/>
      <w:sz w:val="24"/>
      <w:szCs w:val="24"/>
      <w:lang w:eastAsia="ru-RU"/>
    </w:rPr>
  </w:style>
  <w:style w:type="character" w:customStyle="1" w:styleId="ListLabel101">
    <w:name w:val="ListLabel 101"/>
    <w:qFormat/>
    <w:rsid w:val="00F00FFC"/>
    <w:rPr>
      <w:sz w:val="20"/>
    </w:rPr>
  </w:style>
  <w:style w:type="paragraph" w:styleId="z-">
    <w:name w:val="HTML Top of Form"/>
    <w:basedOn w:val="a"/>
    <w:next w:val="a"/>
    <w:link w:val="z-0"/>
    <w:hidden/>
    <w:uiPriority w:val="99"/>
    <w:semiHidden/>
    <w:unhideWhenUsed/>
    <w:rsid w:val="00F00FFC"/>
    <w:pPr>
      <w:pBdr>
        <w:bottom w:val="single" w:sz="6" w:space="1" w:color="auto"/>
      </w:pBdr>
      <w:suppressAutoHyphens w:val="0"/>
      <w:jc w:val="center"/>
    </w:pPr>
    <w:rPr>
      <w:rFonts w:ascii="Arial" w:hAnsi="Arial" w:cs="Arial"/>
      <w:vanish/>
      <w:sz w:val="16"/>
      <w:szCs w:val="16"/>
      <w:lang w:eastAsia="ru-RU"/>
    </w:rPr>
  </w:style>
  <w:style w:type="character" w:customStyle="1" w:styleId="z-0">
    <w:name w:val="z-Начало формы Знак"/>
    <w:basedOn w:val="a0"/>
    <w:link w:val="z-"/>
    <w:uiPriority w:val="99"/>
    <w:semiHidden/>
    <w:rsid w:val="00F00FFC"/>
    <w:rPr>
      <w:rFonts w:ascii="Arial" w:eastAsia="Times New Roman" w:hAnsi="Arial" w:cs="Arial"/>
      <w:vanish/>
      <w:sz w:val="16"/>
      <w:szCs w:val="16"/>
      <w:lang w:eastAsia="ru-RU"/>
    </w:rPr>
  </w:style>
  <w:style w:type="character" w:customStyle="1" w:styleId="wpcf7-form-control-wrap">
    <w:name w:val="wpcf7-form-control-wrap"/>
    <w:basedOn w:val="a0"/>
    <w:rsid w:val="00F00FFC"/>
  </w:style>
  <w:style w:type="paragraph" w:styleId="z-1">
    <w:name w:val="HTML Bottom of Form"/>
    <w:basedOn w:val="a"/>
    <w:next w:val="a"/>
    <w:link w:val="z-2"/>
    <w:hidden/>
    <w:uiPriority w:val="99"/>
    <w:semiHidden/>
    <w:unhideWhenUsed/>
    <w:rsid w:val="00F00FFC"/>
    <w:pPr>
      <w:pBdr>
        <w:top w:val="single" w:sz="6" w:space="1" w:color="auto"/>
      </w:pBdr>
      <w:suppressAutoHyphens w:val="0"/>
      <w:jc w:val="center"/>
    </w:pPr>
    <w:rPr>
      <w:rFonts w:ascii="Arial" w:hAnsi="Arial" w:cs="Arial"/>
      <w:vanish/>
      <w:sz w:val="16"/>
      <w:szCs w:val="16"/>
      <w:lang w:eastAsia="ru-RU"/>
    </w:rPr>
  </w:style>
  <w:style w:type="character" w:customStyle="1" w:styleId="z-2">
    <w:name w:val="z-Конец формы Знак"/>
    <w:basedOn w:val="a0"/>
    <w:link w:val="z-1"/>
    <w:uiPriority w:val="99"/>
    <w:semiHidden/>
    <w:rsid w:val="00F00FFC"/>
    <w:rPr>
      <w:rFonts w:ascii="Arial" w:eastAsia="Times New Roman" w:hAnsi="Arial" w:cs="Arial"/>
      <w:vanish/>
      <w:sz w:val="16"/>
      <w:szCs w:val="16"/>
      <w:lang w:eastAsia="ru-RU"/>
    </w:rPr>
  </w:style>
  <w:style w:type="paragraph" w:styleId="ad">
    <w:name w:val="header"/>
    <w:basedOn w:val="a"/>
    <w:link w:val="ae"/>
    <w:uiPriority w:val="99"/>
    <w:unhideWhenUsed/>
    <w:rsid w:val="00F00FFC"/>
    <w:pPr>
      <w:tabs>
        <w:tab w:val="center" w:pos="4677"/>
        <w:tab w:val="right" w:pos="9355"/>
      </w:tabs>
    </w:pPr>
  </w:style>
  <w:style w:type="character" w:customStyle="1" w:styleId="ae">
    <w:name w:val="Верхний колонтитул Знак"/>
    <w:basedOn w:val="a0"/>
    <w:link w:val="ad"/>
    <w:uiPriority w:val="99"/>
    <w:rsid w:val="00F00FFC"/>
    <w:rPr>
      <w:rFonts w:ascii="Times New Roman" w:eastAsia="Times New Roman" w:hAnsi="Times New Roman" w:cs="Times New Roman"/>
      <w:sz w:val="24"/>
      <w:szCs w:val="24"/>
      <w:lang w:eastAsia="ar-SA"/>
    </w:rPr>
  </w:style>
  <w:style w:type="paragraph" w:styleId="af">
    <w:name w:val="footer"/>
    <w:basedOn w:val="a"/>
    <w:link w:val="af0"/>
    <w:uiPriority w:val="99"/>
    <w:unhideWhenUsed/>
    <w:rsid w:val="00F00FFC"/>
    <w:pPr>
      <w:tabs>
        <w:tab w:val="center" w:pos="4677"/>
        <w:tab w:val="right" w:pos="9355"/>
      </w:tabs>
    </w:pPr>
  </w:style>
  <w:style w:type="character" w:customStyle="1" w:styleId="af0">
    <w:name w:val="Нижний колонтитул Знак"/>
    <w:basedOn w:val="a0"/>
    <w:link w:val="af"/>
    <w:uiPriority w:val="99"/>
    <w:rsid w:val="00F00FFC"/>
    <w:rPr>
      <w:rFonts w:ascii="Times New Roman" w:eastAsia="Times New Roman" w:hAnsi="Times New Roman" w:cs="Times New Roman"/>
      <w:sz w:val="24"/>
      <w:szCs w:val="24"/>
      <w:lang w:eastAsia="ar-SA"/>
    </w:rPr>
  </w:style>
  <w:style w:type="paragraph" w:customStyle="1" w:styleId="41">
    <w:name w:val="Без интервала4"/>
    <w:rsid w:val="00F00FFC"/>
    <w:pPr>
      <w:spacing w:after="0" w:line="240" w:lineRule="auto"/>
    </w:pPr>
    <w:rPr>
      <w:rFonts w:ascii="Times New Roman" w:eastAsia="Calibri" w:hAnsi="Times New Roman" w:cs="Times New Roman"/>
      <w:sz w:val="24"/>
      <w:szCs w:val="24"/>
      <w:lang w:eastAsia="ru-RU"/>
    </w:rPr>
  </w:style>
  <w:style w:type="paragraph" w:customStyle="1" w:styleId="info">
    <w:name w:val="info"/>
    <w:basedOn w:val="a"/>
    <w:rsid w:val="00F00FFC"/>
    <w:pPr>
      <w:suppressAutoHyphens w:val="0"/>
      <w:spacing w:before="100" w:beforeAutospacing="1" w:after="100" w:afterAutospacing="1"/>
    </w:pPr>
    <w:rPr>
      <w:lang w:eastAsia="ru-RU"/>
    </w:rPr>
  </w:style>
  <w:style w:type="character" w:customStyle="1" w:styleId="30">
    <w:name w:val="Заголовок 3 Знак"/>
    <w:basedOn w:val="a0"/>
    <w:link w:val="3"/>
    <w:uiPriority w:val="9"/>
    <w:semiHidden/>
    <w:rsid w:val="00CC6296"/>
    <w:rPr>
      <w:rFonts w:asciiTheme="majorHAnsi" w:eastAsiaTheme="majorEastAsia" w:hAnsiTheme="majorHAnsi" w:cstheme="majorBidi"/>
      <w:b/>
      <w:bCs/>
      <w:color w:val="4F81BD" w:themeColor="accent1"/>
      <w:sz w:val="24"/>
      <w:szCs w:val="24"/>
      <w:lang w:eastAsia="ar-SA"/>
    </w:rPr>
  </w:style>
  <w:style w:type="character" w:customStyle="1" w:styleId="fontstyle01">
    <w:name w:val="fontstyle01"/>
    <w:rsid w:val="00CC6296"/>
    <w:rPr>
      <w:rFonts w:ascii="Arial" w:hAnsi="Arial" w:cs="Arial" w:hint="default"/>
      <w:b w:val="0"/>
      <w:bCs w:val="0"/>
      <w:i w:val="0"/>
      <w:iCs w:val="0"/>
      <w:color w:val="000000"/>
      <w:sz w:val="20"/>
      <w:szCs w:val="20"/>
    </w:rPr>
  </w:style>
  <w:style w:type="character" w:customStyle="1" w:styleId="fontstyle21">
    <w:name w:val="fontstyle21"/>
    <w:rsid w:val="00CC6296"/>
    <w:rPr>
      <w:rFonts w:ascii="Arial" w:hAnsi="Arial" w:cs="Arial" w:hint="default"/>
      <w:b/>
      <w:bCs/>
      <w:i w:val="0"/>
      <w:iCs w:val="0"/>
      <w:color w:val="000000"/>
      <w:sz w:val="20"/>
      <w:szCs w:val="20"/>
    </w:rPr>
  </w:style>
  <w:style w:type="character" w:customStyle="1" w:styleId="fontstyle31">
    <w:name w:val="fontstyle31"/>
    <w:rsid w:val="00CC6296"/>
    <w:rPr>
      <w:rFonts w:ascii="Arial" w:hAnsi="Arial" w:cs="Arial" w:hint="default"/>
      <w:b w:val="0"/>
      <w:bCs w:val="0"/>
      <w:i/>
      <w:iCs/>
      <w:color w:val="000000"/>
      <w:sz w:val="20"/>
      <w:szCs w:val="20"/>
    </w:rPr>
  </w:style>
  <w:style w:type="paragraph" w:styleId="24">
    <w:name w:val="Body Text Indent 2"/>
    <w:basedOn w:val="a"/>
    <w:link w:val="25"/>
    <w:uiPriority w:val="99"/>
    <w:semiHidden/>
    <w:unhideWhenUsed/>
    <w:rsid w:val="00CC6296"/>
    <w:pPr>
      <w:spacing w:after="120" w:line="480" w:lineRule="auto"/>
      <w:ind w:left="283"/>
    </w:pPr>
  </w:style>
  <w:style w:type="character" w:customStyle="1" w:styleId="25">
    <w:name w:val="Основной текст с отступом 2 Знак"/>
    <w:basedOn w:val="a0"/>
    <w:link w:val="24"/>
    <w:rsid w:val="00CC6296"/>
    <w:rPr>
      <w:rFonts w:ascii="Times New Roman" w:eastAsia="Times New Roman" w:hAnsi="Times New Roman" w:cs="Times New Roman"/>
      <w:sz w:val="24"/>
      <w:szCs w:val="24"/>
      <w:lang w:eastAsia="ar-SA"/>
    </w:rPr>
  </w:style>
  <w:style w:type="paragraph" w:customStyle="1" w:styleId="p2">
    <w:name w:val="p2"/>
    <w:basedOn w:val="a"/>
    <w:rsid w:val="00CC6296"/>
    <w:pPr>
      <w:suppressAutoHyphens w:val="0"/>
      <w:spacing w:before="100" w:beforeAutospacing="1" w:after="100" w:afterAutospacing="1"/>
    </w:pPr>
    <w:rPr>
      <w:lang w:eastAsia="ru-RU"/>
    </w:rPr>
  </w:style>
  <w:style w:type="paragraph" w:customStyle="1" w:styleId="paragraph">
    <w:name w:val="paragraph"/>
    <w:basedOn w:val="a"/>
    <w:rsid w:val="00CC6296"/>
    <w:pPr>
      <w:suppressAutoHyphens w:val="0"/>
      <w:spacing w:before="100" w:beforeAutospacing="1" w:after="100" w:afterAutospacing="1"/>
    </w:pPr>
    <w:rPr>
      <w:lang w:eastAsia="ru-RU"/>
    </w:rPr>
  </w:style>
  <w:style w:type="paragraph" w:styleId="HTML">
    <w:name w:val="HTML Preformatted"/>
    <w:basedOn w:val="a"/>
    <w:link w:val="HTML0"/>
    <w:uiPriority w:val="99"/>
    <w:unhideWhenUsed/>
    <w:rsid w:val="00CC6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CC6296"/>
    <w:rPr>
      <w:rFonts w:ascii="Courier New" w:eastAsia="Times New Roman" w:hAnsi="Courier New" w:cs="Courier New"/>
      <w:sz w:val="20"/>
      <w:szCs w:val="20"/>
      <w:lang w:eastAsia="ru-RU"/>
    </w:rPr>
  </w:style>
  <w:style w:type="paragraph" w:customStyle="1" w:styleId="font8">
    <w:name w:val="font_8"/>
    <w:basedOn w:val="a"/>
    <w:rsid w:val="00CC6296"/>
    <w:pPr>
      <w:suppressAutoHyphens w:val="0"/>
      <w:spacing w:before="100" w:beforeAutospacing="1" w:after="100" w:afterAutospacing="1"/>
    </w:pPr>
    <w:rPr>
      <w:lang w:eastAsia="ru-RU"/>
    </w:rPr>
  </w:style>
  <w:style w:type="character" w:customStyle="1" w:styleId="wixguard">
    <w:name w:val="wixguard"/>
    <w:basedOn w:val="a0"/>
    <w:rsid w:val="00CC6296"/>
  </w:style>
  <w:style w:type="character" w:customStyle="1" w:styleId="12">
    <w:name w:val="Название1"/>
    <w:basedOn w:val="a0"/>
    <w:rsid w:val="00CC6296"/>
  </w:style>
  <w:style w:type="character" w:customStyle="1" w:styleId="26">
    <w:name w:val="Основной текст 2 Знак Знак Знак"/>
    <w:basedOn w:val="a0"/>
    <w:rsid w:val="00CC6296"/>
  </w:style>
  <w:style w:type="paragraph" w:customStyle="1" w:styleId="rtejustify">
    <w:name w:val="rtejustify"/>
    <w:basedOn w:val="a"/>
    <w:rsid w:val="00CC6296"/>
    <w:pPr>
      <w:suppressAutoHyphens w:val="0"/>
      <w:spacing w:before="100" w:beforeAutospacing="1" w:after="100" w:afterAutospacing="1"/>
    </w:pPr>
    <w:rPr>
      <w:lang w:eastAsia="ru-RU"/>
    </w:rPr>
  </w:style>
  <w:style w:type="paragraph" w:styleId="af1">
    <w:name w:val="Body Text"/>
    <w:basedOn w:val="a"/>
    <w:link w:val="af2"/>
    <w:unhideWhenUsed/>
    <w:rsid w:val="0087321D"/>
    <w:pPr>
      <w:spacing w:after="120"/>
    </w:pPr>
  </w:style>
  <w:style w:type="character" w:customStyle="1" w:styleId="af2">
    <w:name w:val="Основной текст Знак"/>
    <w:basedOn w:val="a0"/>
    <w:link w:val="af1"/>
    <w:uiPriority w:val="99"/>
    <w:semiHidden/>
    <w:rsid w:val="0087321D"/>
    <w:rPr>
      <w:rFonts w:ascii="Times New Roman" w:eastAsia="Times New Roman" w:hAnsi="Times New Roman" w:cs="Times New Roman"/>
      <w:sz w:val="24"/>
      <w:szCs w:val="24"/>
      <w:lang w:eastAsia="ar-SA"/>
    </w:rPr>
  </w:style>
  <w:style w:type="character" w:customStyle="1" w:styleId="40">
    <w:name w:val="Заголовок 4 Знак"/>
    <w:basedOn w:val="a0"/>
    <w:link w:val="4"/>
    <w:uiPriority w:val="9"/>
    <w:rsid w:val="0087321D"/>
    <w:rPr>
      <w:rFonts w:ascii="Times New Roman" w:eastAsia="Times New Roman" w:hAnsi="Times New Roman" w:cs="Times New Roman"/>
      <w:b/>
      <w:bCs/>
      <w:sz w:val="28"/>
      <w:szCs w:val="28"/>
      <w:lang w:eastAsia="ar-SA"/>
    </w:rPr>
  </w:style>
  <w:style w:type="character" w:customStyle="1" w:styleId="WW8Num1z0">
    <w:name w:val="WW8Num1z0"/>
    <w:rsid w:val="0087321D"/>
    <w:rPr>
      <w:rFonts w:ascii="Times New Roman" w:eastAsia="Times New Roman" w:hAnsi="Times New Roman" w:cs="Times New Roman"/>
      <w:b w:val="0"/>
    </w:rPr>
  </w:style>
  <w:style w:type="character" w:customStyle="1" w:styleId="WW8Num1z1">
    <w:name w:val="WW8Num1z1"/>
    <w:rsid w:val="0087321D"/>
  </w:style>
  <w:style w:type="character" w:customStyle="1" w:styleId="WW8Num1z2">
    <w:name w:val="WW8Num1z2"/>
    <w:rsid w:val="0087321D"/>
  </w:style>
  <w:style w:type="character" w:customStyle="1" w:styleId="WW8Num1z3">
    <w:name w:val="WW8Num1z3"/>
    <w:rsid w:val="0087321D"/>
  </w:style>
  <w:style w:type="character" w:customStyle="1" w:styleId="WW8Num1z4">
    <w:name w:val="WW8Num1z4"/>
    <w:rsid w:val="0087321D"/>
  </w:style>
  <w:style w:type="character" w:customStyle="1" w:styleId="WW8Num1z5">
    <w:name w:val="WW8Num1z5"/>
    <w:rsid w:val="0087321D"/>
  </w:style>
  <w:style w:type="character" w:customStyle="1" w:styleId="WW8Num1z6">
    <w:name w:val="WW8Num1z6"/>
    <w:rsid w:val="0087321D"/>
  </w:style>
  <w:style w:type="character" w:customStyle="1" w:styleId="WW8Num1z7">
    <w:name w:val="WW8Num1z7"/>
    <w:rsid w:val="0087321D"/>
  </w:style>
  <w:style w:type="character" w:customStyle="1" w:styleId="WW8Num1z8">
    <w:name w:val="WW8Num1z8"/>
    <w:rsid w:val="0087321D"/>
  </w:style>
  <w:style w:type="character" w:customStyle="1" w:styleId="WW8Num2z0">
    <w:name w:val="WW8Num2z0"/>
    <w:rsid w:val="0087321D"/>
    <w:rPr>
      <w:rFonts w:cs="TimesNewRomanPSMT"/>
    </w:rPr>
  </w:style>
  <w:style w:type="character" w:customStyle="1" w:styleId="WW8Num3z0">
    <w:name w:val="WW8Num3z0"/>
    <w:rsid w:val="0087321D"/>
    <w:rPr>
      <w:rFonts w:ascii="Symbol" w:hAnsi="Symbol" w:cs="Symbol" w:hint="default"/>
      <w:b/>
      <w:bCs/>
      <w:color w:val="000000"/>
      <w:sz w:val="28"/>
      <w:szCs w:val="28"/>
    </w:rPr>
  </w:style>
  <w:style w:type="character" w:customStyle="1" w:styleId="WW8Num4z0">
    <w:name w:val="WW8Num4z0"/>
    <w:rsid w:val="0087321D"/>
    <w:rPr>
      <w:rFonts w:ascii="Wingdings" w:hAnsi="Wingdings" w:cs="Wingdings" w:hint="default"/>
    </w:rPr>
  </w:style>
  <w:style w:type="character" w:customStyle="1" w:styleId="WW8Num5z0">
    <w:name w:val="WW8Num5z0"/>
    <w:rsid w:val="0087321D"/>
    <w:rPr>
      <w:rFonts w:ascii="Symbol" w:hAnsi="Symbol" w:cs="Symbol" w:hint="default"/>
    </w:rPr>
  </w:style>
  <w:style w:type="character" w:customStyle="1" w:styleId="WW8Num2z1">
    <w:name w:val="WW8Num2z1"/>
    <w:rsid w:val="0087321D"/>
  </w:style>
  <w:style w:type="character" w:customStyle="1" w:styleId="WW8Num2z2">
    <w:name w:val="WW8Num2z2"/>
    <w:rsid w:val="0087321D"/>
  </w:style>
  <w:style w:type="character" w:customStyle="1" w:styleId="WW8Num2z3">
    <w:name w:val="WW8Num2z3"/>
    <w:rsid w:val="0087321D"/>
  </w:style>
  <w:style w:type="character" w:customStyle="1" w:styleId="WW8Num2z4">
    <w:name w:val="WW8Num2z4"/>
    <w:rsid w:val="0087321D"/>
  </w:style>
  <w:style w:type="character" w:customStyle="1" w:styleId="WW8Num2z5">
    <w:name w:val="WW8Num2z5"/>
    <w:rsid w:val="0087321D"/>
  </w:style>
  <w:style w:type="character" w:customStyle="1" w:styleId="WW8Num2z6">
    <w:name w:val="WW8Num2z6"/>
    <w:rsid w:val="0087321D"/>
  </w:style>
  <w:style w:type="character" w:customStyle="1" w:styleId="WW8Num2z7">
    <w:name w:val="WW8Num2z7"/>
    <w:rsid w:val="0087321D"/>
  </w:style>
  <w:style w:type="character" w:customStyle="1" w:styleId="WW8Num2z8">
    <w:name w:val="WW8Num2z8"/>
    <w:rsid w:val="0087321D"/>
  </w:style>
  <w:style w:type="character" w:customStyle="1" w:styleId="WW8Num3z1">
    <w:name w:val="WW8Num3z1"/>
    <w:rsid w:val="0087321D"/>
    <w:rPr>
      <w:rFonts w:ascii="Courier New" w:hAnsi="Courier New" w:cs="Courier New" w:hint="default"/>
    </w:rPr>
  </w:style>
  <w:style w:type="character" w:customStyle="1" w:styleId="WW8Num3z2">
    <w:name w:val="WW8Num3z2"/>
    <w:rsid w:val="0087321D"/>
    <w:rPr>
      <w:rFonts w:ascii="Wingdings" w:hAnsi="Wingdings" w:cs="Wingdings" w:hint="default"/>
    </w:rPr>
  </w:style>
  <w:style w:type="character" w:customStyle="1" w:styleId="WW8Num4z1">
    <w:name w:val="WW8Num4z1"/>
    <w:rsid w:val="0087321D"/>
    <w:rPr>
      <w:rFonts w:ascii="Courier New" w:hAnsi="Courier New" w:cs="Courier New" w:hint="default"/>
    </w:rPr>
  </w:style>
  <w:style w:type="character" w:customStyle="1" w:styleId="WW8Num4z3">
    <w:name w:val="WW8Num4z3"/>
    <w:rsid w:val="0087321D"/>
    <w:rPr>
      <w:rFonts w:ascii="Symbol" w:hAnsi="Symbol" w:cs="Symbol" w:hint="default"/>
    </w:rPr>
  </w:style>
  <w:style w:type="character" w:customStyle="1" w:styleId="WW8Num5z1">
    <w:name w:val="WW8Num5z1"/>
    <w:rsid w:val="0087321D"/>
    <w:rPr>
      <w:rFonts w:ascii="Courier New" w:hAnsi="Courier New" w:cs="Courier New" w:hint="default"/>
    </w:rPr>
  </w:style>
  <w:style w:type="character" w:customStyle="1" w:styleId="WW8Num5z2">
    <w:name w:val="WW8Num5z2"/>
    <w:rsid w:val="0087321D"/>
    <w:rPr>
      <w:rFonts w:ascii="Wingdings" w:hAnsi="Wingdings" w:cs="Wingdings" w:hint="default"/>
    </w:rPr>
  </w:style>
  <w:style w:type="character" w:customStyle="1" w:styleId="WW8Num6z0">
    <w:name w:val="WW8Num6z0"/>
    <w:rsid w:val="0087321D"/>
    <w:rPr>
      <w:rFonts w:ascii="Symbol" w:hAnsi="Symbol" w:cs="Symbol" w:hint="default"/>
    </w:rPr>
  </w:style>
  <w:style w:type="character" w:customStyle="1" w:styleId="WW8Num6z1">
    <w:name w:val="WW8Num6z1"/>
    <w:rsid w:val="0087321D"/>
    <w:rPr>
      <w:rFonts w:ascii="Courier New" w:hAnsi="Courier New" w:cs="Courier New" w:hint="default"/>
    </w:rPr>
  </w:style>
  <w:style w:type="character" w:customStyle="1" w:styleId="WW8Num6z2">
    <w:name w:val="WW8Num6z2"/>
    <w:rsid w:val="0087321D"/>
    <w:rPr>
      <w:rFonts w:ascii="Wingdings" w:hAnsi="Wingdings" w:cs="Wingdings" w:hint="default"/>
    </w:rPr>
  </w:style>
  <w:style w:type="character" w:customStyle="1" w:styleId="WW8Num7z0">
    <w:name w:val="WW8Num7z0"/>
    <w:rsid w:val="0087321D"/>
    <w:rPr>
      <w:rFonts w:ascii="Symbol" w:hAnsi="Symbol" w:cs="Symbol" w:hint="default"/>
      <w:sz w:val="20"/>
    </w:rPr>
  </w:style>
  <w:style w:type="character" w:customStyle="1" w:styleId="WW8Num7z1">
    <w:name w:val="WW8Num7z1"/>
    <w:rsid w:val="0087321D"/>
    <w:rPr>
      <w:rFonts w:ascii="Courier New" w:hAnsi="Courier New" w:cs="Courier New" w:hint="default"/>
      <w:sz w:val="20"/>
    </w:rPr>
  </w:style>
  <w:style w:type="character" w:customStyle="1" w:styleId="WW8Num7z2">
    <w:name w:val="WW8Num7z2"/>
    <w:rsid w:val="0087321D"/>
    <w:rPr>
      <w:rFonts w:ascii="Wingdings" w:hAnsi="Wingdings" w:cs="Wingdings" w:hint="default"/>
      <w:sz w:val="20"/>
    </w:rPr>
  </w:style>
  <w:style w:type="character" w:customStyle="1" w:styleId="WW8Num8z0">
    <w:name w:val="WW8Num8z0"/>
    <w:rsid w:val="0087321D"/>
    <w:rPr>
      <w:rFonts w:ascii="Symbol" w:hAnsi="Symbol" w:cs="Symbol" w:hint="default"/>
    </w:rPr>
  </w:style>
  <w:style w:type="character" w:customStyle="1" w:styleId="WW8Num8z1">
    <w:name w:val="WW8Num8z1"/>
    <w:rsid w:val="0087321D"/>
    <w:rPr>
      <w:rFonts w:ascii="Courier New" w:hAnsi="Courier New" w:cs="Courier New" w:hint="default"/>
    </w:rPr>
  </w:style>
  <w:style w:type="character" w:customStyle="1" w:styleId="WW8Num8z2">
    <w:name w:val="WW8Num8z2"/>
    <w:rsid w:val="0087321D"/>
    <w:rPr>
      <w:rFonts w:ascii="Wingdings" w:hAnsi="Wingdings" w:cs="Wingdings" w:hint="default"/>
    </w:rPr>
  </w:style>
  <w:style w:type="character" w:customStyle="1" w:styleId="WW8Num9z0">
    <w:name w:val="WW8Num9z0"/>
    <w:rsid w:val="0087321D"/>
    <w:rPr>
      <w:rFonts w:ascii="Wingdings" w:hAnsi="Wingdings" w:cs="Wingdings" w:hint="default"/>
    </w:rPr>
  </w:style>
  <w:style w:type="character" w:customStyle="1" w:styleId="WW8Num9z1">
    <w:name w:val="WW8Num9z1"/>
    <w:rsid w:val="0087321D"/>
    <w:rPr>
      <w:rFonts w:ascii="Courier New" w:hAnsi="Courier New" w:cs="Courier New" w:hint="default"/>
    </w:rPr>
  </w:style>
  <w:style w:type="character" w:customStyle="1" w:styleId="WW8Num9z3">
    <w:name w:val="WW8Num9z3"/>
    <w:rsid w:val="0087321D"/>
    <w:rPr>
      <w:rFonts w:ascii="Symbol" w:hAnsi="Symbol" w:cs="Symbol" w:hint="default"/>
    </w:rPr>
  </w:style>
  <w:style w:type="character" w:customStyle="1" w:styleId="WW8Num10z0">
    <w:name w:val="WW8Num10z0"/>
    <w:rsid w:val="0087321D"/>
    <w:rPr>
      <w:rFonts w:ascii="Symbol" w:hAnsi="Symbol" w:cs="Symbol" w:hint="default"/>
    </w:rPr>
  </w:style>
  <w:style w:type="character" w:customStyle="1" w:styleId="WW8Num10z1">
    <w:name w:val="WW8Num10z1"/>
    <w:rsid w:val="0087321D"/>
    <w:rPr>
      <w:rFonts w:ascii="Courier New" w:hAnsi="Courier New" w:cs="Courier New" w:hint="default"/>
    </w:rPr>
  </w:style>
  <w:style w:type="character" w:customStyle="1" w:styleId="WW8Num10z2">
    <w:name w:val="WW8Num10z2"/>
    <w:rsid w:val="0087321D"/>
    <w:rPr>
      <w:rFonts w:ascii="Wingdings" w:hAnsi="Wingdings" w:cs="Wingdings" w:hint="default"/>
    </w:rPr>
  </w:style>
  <w:style w:type="character" w:customStyle="1" w:styleId="WW8Num11z0">
    <w:name w:val="WW8Num11z0"/>
    <w:rsid w:val="0087321D"/>
    <w:rPr>
      <w:rFonts w:ascii="Symbol" w:hAnsi="Symbol" w:cs="Symbol" w:hint="default"/>
      <w:sz w:val="20"/>
    </w:rPr>
  </w:style>
  <w:style w:type="character" w:customStyle="1" w:styleId="WW8Num11z1">
    <w:name w:val="WW8Num11z1"/>
    <w:rsid w:val="0087321D"/>
    <w:rPr>
      <w:rFonts w:ascii="Courier New" w:hAnsi="Courier New" w:cs="Courier New" w:hint="default"/>
      <w:sz w:val="20"/>
    </w:rPr>
  </w:style>
  <w:style w:type="character" w:customStyle="1" w:styleId="WW8Num11z2">
    <w:name w:val="WW8Num11z2"/>
    <w:rsid w:val="0087321D"/>
    <w:rPr>
      <w:rFonts w:ascii="Wingdings" w:hAnsi="Wingdings" w:cs="Wingdings" w:hint="default"/>
      <w:sz w:val="20"/>
    </w:rPr>
  </w:style>
  <w:style w:type="character" w:customStyle="1" w:styleId="WW8Num12z0">
    <w:name w:val="WW8Num12z0"/>
    <w:rsid w:val="0087321D"/>
  </w:style>
  <w:style w:type="character" w:customStyle="1" w:styleId="WW8Num12z1">
    <w:name w:val="WW8Num12z1"/>
    <w:rsid w:val="0087321D"/>
  </w:style>
  <w:style w:type="character" w:customStyle="1" w:styleId="WW8Num12z2">
    <w:name w:val="WW8Num12z2"/>
    <w:rsid w:val="0087321D"/>
  </w:style>
  <w:style w:type="character" w:customStyle="1" w:styleId="WW8Num12z3">
    <w:name w:val="WW8Num12z3"/>
    <w:rsid w:val="0087321D"/>
  </w:style>
  <w:style w:type="character" w:customStyle="1" w:styleId="WW8Num12z4">
    <w:name w:val="WW8Num12z4"/>
    <w:rsid w:val="0087321D"/>
  </w:style>
  <w:style w:type="character" w:customStyle="1" w:styleId="WW8Num12z5">
    <w:name w:val="WW8Num12z5"/>
    <w:rsid w:val="0087321D"/>
  </w:style>
  <w:style w:type="character" w:customStyle="1" w:styleId="WW8Num12z6">
    <w:name w:val="WW8Num12z6"/>
    <w:rsid w:val="0087321D"/>
  </w:style>
  <w:style w:type="character" w:customStyle="1" w:styleId="WW8Num12z7">
    <w:name w:val="WW8Num12z7"/>
    <w:rsid w:val="0087321D"/>
  </w:style>
  <w:style w:type="character" w:customStyle="1" w:styleId="WW8Num12z8">
    <w:name w:val="WW8Num12z8"/>
    <w:rsid w:val="0087321D"/>
  </w:style>
  <w:style w:type="character" w:customStyle="1" w:styleId="WW8Num13z0">
    <w:name w:val="WW8Num13z0"/>
    <w:rsid w:val="0087321D"/>
    <w:rPr>
      <w:rFonts w:ascii="Symbol" w:hAnsi="Symbol" w:cs="Symbol" w:hint="default"/>
    </w:rPr>
  </w:style>
  <w:style w:type="character" w:customStyle="1" w:styleId="WW8Num13z1">
    <w:name w:val="WW8Num13z1"/>
    <w:rsid w:val="0087321D"/>
    <w:rPr>
      <w:rFonts w:ascii="Courier New" w:hAnsi="Courier New" w:cs="Courier New" w:hint="default"/>
    </w:rPr>
  </w:style>
  <w:style w:type="character" w:customStyle="1" w:styleId="WW8Num13z2">
    <w:name w:val="WW8Num13z2"/>
    <w:rsid w:val="0087321D"/>
    <w:rPr>
      <w:rFonts w:ascii="Wingdings" w:hAnsi="Wingdings" w:cs="Wingdings" w:hint="default"/>
    </w:rPr>
  </w:style>
  <w:style w:type="character" w:customStyle="1" w:styleId="WW8Num14z0">
    <w:name w:val="WW8Num14z0"/>
    <w:rsid w:val="0087321D"/>
    <w:rPr>
      <w:rFonts w:ascii="Wingdings" w:hAnsi="Wingdings" w:cs="Wingdings" w:hint="default"/>
    </w:rPr>
  </w:style>
  <w:style w:type="character" w:customStyle="1" w:styleId="WW8Num14z1">
    <w:name w:val="WW8Num14z1"/>
    <w:rsid w:val="0087321D"/>
    <w:rPr>
      <w:rFonts w:ascii="Courier New" w:hAnsi="Courier New" w:cs="Courier New" w:hint="default"/>
    </w:rPr>
  </w:style>
  <w:style w:type="character" w:customStyle="1" w:styleId="WW8Num14z3">
    <w:name w:val="WW8Num14z3"/>
    <w:rsid w:val="0087321D"/>
    <w:rPr>
      <w:rFonts w:ascii="Symbol" w:hAnsi="Symbol" w:cs="Symbol" w:hint="default"/>
    </w:rPr>
  </w:style>
  <w:style w:type="character" w:customStyle="1" w:styleId="WW8Num15z0">
    <w:name w:val="WW8Num15z0"/>
    <w:rsid w:val="0087321D"/>
    <w:rPr>
      <w:rFonts w:ascii="Symbol" w:hAnsi="Symbol" w:cs="Symbol" w:hint="default"/>
    </w:rPr>
  </w:style>
  <w:style w:type="character" w:customStyle="1" w:styleId="WW8Num15z1">
    <w:name w:val="WW8Num15z1"/>
    <w:rsid w:val="0087321D"/>
    <w:rPr>
      <w:rFonts w:ascii="Courier New" w:hAnsi="Courier New" w:cs="Courier New" w:hint="default"/>
    </w:rPr>
  </w:style>
  <w:style w:type="character" w:customStyle="1" w:styleId="WW8Num15z2">
    <w:name w:val="WW8Num15z2"/>
    <w:rsid w:val="0087321D"/>
    <w:rPr>
      <w:rFonts w:ascii="Wingdings" w:hAnsi="Wingdings" w:cs="Wingdings" w:hint="default"/>
    </w:rPr>
  </w:style>
  <w:style w:type="character" w:customStyle="1" w:styleId="WW8Num16z0">
    <w:name w:val="WW8Num16z0"/>
    <w:rsid w:val="0087321D"/>
    <w:rPr>
      <w:rFonts w:ascii="Symbol" w:hAnsi="Symbol" w:cs="Symbol" w:hint="default"/>
    </w:rPr>
  </w:style>
  <w:style w:type="character" w:customStyle="1" w:styleId="WW8Num16z1">
    <w:name w:val="WW8Num16z1"/>
    <w:rsid w:val="0087321D"/>
    <w:rPr>
      <w:rFonts w:ascii="Courier New" w:hAnsi="Courier New" w:cs="Courier New" w:hint="default"/>
    </w:rPr>
  </w:style>
  <w:style w:type="character" w:customStyle="1" w:styleId="WW8Num16z2">
    <w:name w:val="WW8Num16z2"/>
    <w:rsid w:val="0087321D"/>
    <w:rPr>
      <w:rFonts w:ascii="Wingdings" w:hAnsi="Wingdings" w:cs="Wingdings" w:hint="default"/>
    </w:rPr>
  </w:style>
  <w:style w:type="character" w:customStyle="1" w:styleId="WW8Num17z0">
    <w:name w:val="WW8Num17z0"/>
    <w:rsid w:val="0087321D"/>
    <w:rPr>
      <w:rFonts w:ascii="Symbol" w:hAnsi="Symbol" w:cs="Symbol" w:hint="default"/>
    </w:rPr>
  </w:style>
  <w:style w:type="character" w:customStyle="1" w:styleId="WW8Num17z1">
    <w:name w:val="WW8Num17z1"/>
    <w:rsid w:val="0087321D"/>
    <w:rPr>
      <w:rFonts w:ascii="Courier New" w:hAnsi="Courier New" w:cs="Courier New" w:hint="default"/>
    </w:rPr>
  </w:style>
  <w:style w:type="character" w:customStyle="1" w:styleId="WW8Num17z2">
    <w:name w:val="WW8Num17z2"/>
    <w:rsid w:val="0087321D"/>
    <w:rPr>
      <w:rFonts w:ascii="Wingdings" w:hAnsi="Wingdings" w:cs="Wingdings" w:hint="default"/>
    </w:rPr>
  </w:style>
  <w:style w:type="character" w:customStyle="1" w:styleId="WW8Num18z0">
    <w:name w:val="WW8Num18z0"/>
    <w:rsid w:val="0087321D"/>
    <w:rPr>
      <w:rFonts w:ascii="Symbol" w:hAnsi="Symbol" w:cs="Symbol" w:hint="default"/>
    </w:rPr>
  </w:style>
  <w:style w:type="character" w:customStyle="1" w:styleId="WW8Num18z1">
    <w:name w:val="WW8Num18z1"/>
    <w:rsid w:val="0087321D"/>
    <w:rPr>
      <w:rFonts w:ascii="Courier New" w:hAnsi="Courier New" w:cs="Courier New" w:hint="default"/>
    </w:rPr>
  </w:style>
  <w:style w:type="character" w:customStyle="1" w:styleId="WW8Num18z2">
    <w:name w:val="WW8Num18z2"/>
    <w:rsid w:val="0087321D"/>
    <w:rPr>
      <w:rFonts w:ascii="Wingdings" w:hAnsi="Wingdings" w:cs="Wingdings" w:hint="default"/>
    </w:rPr>
  </w:style>
  <w:style w:type="character" w:customStyle="1" w:styleId="WW8Num19z0">
    <w:name w:val="WW8Num19z0"/>
    <w:rsid w:val="0087321D"/>
    <w:rPr>
      <w:rFonts w:ascii="Symbol" w:hAnsi="Symbol" w:cs="Symbol" w:hint="default"/>
    </w:rPr>
  </w:style>
  <w:style w:type="character" w:customStyle="1" w:styleId="WW8Num19z1">
    <w:name w:val="WW8Num19z1"/>
    <w:rsid w:val="0087321D"/>
    <w:rPr>
      <w:rFonts w:ascii="Courier New" w:hAnsi="Courier New" w:cs="Courier New" w:hint="default"/>
    </w:rPr>
  </w:style>
  <w:style w:type="character" w:customStyle="1" w:styleId="WW8Num19z2">
    <w:name w:val="WW8Num19z2"/>
    <w:rsid w:val="0087321D"/>
    <w:rPr>
      <w:rFonts w:ascii="Wingdings" w:hAnsi="Wingdings" w:cs="Wingdings" w:hint="default"/>
    </w:rPr>
  </w:style>
  <w:style w:type="character" w:customStyle="1" w:styleId="WW8Num20z0">
    <w:name w:val="WW8Num20z0"/>
    <w:rsid w:val="0087321D"/>
    <w:rPr>
      <w:rFonts w:hint="default"/>
    </w:rPr>
  </w:style>
  <w:style w:type="character" w:customStyle="1" w:styleId="WW8Num20z1">
    <w:name w:val="WW8Num20z1"/>
    <w:rsid w:val="0087321D"/>
  </w:style>
  <w:style w:type="character" w:customStyle="1" w:styleId="WW8Num20z2">
    <w:name w:val="WW8Num20z2"/>
    <w:rsid w:val="0087321D"/>
  </w:style>
  <w:style w:type="character" w:customStyle="1" w:styleId="WW8Num20z3">
    <w:name w:val="WW8Num20z3"/>
    <w:rsid w:val="0087321D"/>
  </w:style>
  <w:style w:type="character" w:customStyle="1" w:styleId="WW8Num20z4">
    <w:name w:val="WW8Num20z4"/>
    <w:rsid w:val="0087321D"/>
  </w:style>
  <w:style w:type="character" w:customStyle="1" w:styleId="WW8Num20z5">
    <w:name w:val="WW8Num20z5"/>
    <w:rsid w:val="0087321D"/>
  </w:style>
  <w:style w:type="character" w:customStyle="1" w:styleId="WW8Num20z6">
    <w:name w:val="WW8Num20z6"/>
    <w:rsid w:val="0087321D"/>
  </w:style>
  <w:style w:type="character" w:customStyle="1" w:styleId="WW8Num20z7">
    <w:name w:val="WW8Num20z7"/>
    <w:rsid w:val="0087321D"/>
  </w:style>
  <w:style w:type="character" w:customStyle="1" w:styleId="WW8Num20z8">
    <w:name w:val="WW8Num20z8"/>
    <w:rsid w:val="0087321D"/>
  </w:style>
  <w:style w:type="character" w:customStyle="1" w:styleId="WW8Num21z0">
    <w:name w:val="WW8Num21z0"/>
    <w:rsid w:val="0087321D"/>
    <w:rPr>
      <w:rFonts w:hint="default"/>
      <w:b w:val="0"/>
      <w:sz w:val="26"/>
    </w:rPr>
  </w:style>
  <w:style w:type="character" w:customStyle="1" w:styleId="WW8Num21z2">
    <w:name w:val="WW8Num21z2"/>
    <w:rsid w:val="0087321D"/>
  </w:style>
  <w:style w:type="character" w:customStyle="1" w:styleId="WW8Num21z3">
    <w:name w:val="WW8Num21z3"/>
    <w:rsid w:val="0087321D"/>
  </w:style>
  <w:style w:type="character" w:customStyle="1" w:styleId="WW8Num21z4">
    <w:name w:val="WW8Num21z4"/>
    <w:rsid w:val="0087321D"/>
  </w:style>
  <w:style w:type="character" w:customStyle="1" w:styleId="WW8Num21z5">
    <w:name w:val="WW8Num21z5"/>
    <w:rsid w:val="0087321D"/>
  </w:style>
  <w:style w:type="character" w:customStyle="1" w:styleId="WW8Num21z6">
    <w:name w:val="WW8Num21z6"/>
    <w:rsid w:val="0087321D"/>
  </w:style>
  <w:style w:type="character" w:customStyle="1" w:styleId="WW8Num21z7">
    <w:name w:val="WW8Num21z7"/>
    <w:rsid w:val="0087321D"/>
  </w:style>
  <w:style w:type="character" w:customStyle="1" w:styleId="WW8Num21z8">
    <w:name w:val="WW8Num21z8"/>
    <w:rsid w:val="0087321D"/>
  </w:style>
  <w:style w:type="character" w:customStyle="1" w:styleId="WW8Num22z0">
    <w:name w:val="WW8Num22z0"/>
    <w:rsid w:val="0087321D"/>
    <w:rPr>
      <w:rFonts w:hint="default"/>
    </w:rPr>
  </w:style>
  <w:style w:type="character" w:customStyle="1" w:styleId="WW8Num22z1">
    <w:name w:val="WW8Num22z1"/>
    <w:rsid w:val="0087321D"/>
  </w:style>
  <w:style w:type="character" w:customStyle="1" w:styleId="WW8Num22z2">
    <w:name w:val="WW8Num22z2"/>
    <w:rsid w:val="0087321D"/>
  </w:style>
  <w:style w:type="character" w:customStyle="1" w:styleId="WW8Num22z3">
    <w:name w:val="WW8Num22z3"/>
    <w:rsid w:val="0087321D"/>
  </w:style>
  <w:style w:type="character" w:customStyle="1" w:styleId="WW8Num22z4">
    <w:name w:val="WW8Num22z4"/>
    <w:rsid w:val="0087321D"/>
  </w:style>
  <w:style w:type="character" w:customStyle="1" w:styleId="WW8Num22z5">
    <w:name w:val="WW8Num22z5"/>
    <w:rsid w:val="0087321D"/>
  </w:style>
  <w:style w:type="character" w:customStyle="1" w:styleId="WW8Num22z6">
    <w:name w:val="WW8Num22z6"/>
    <w:rsid w:val="0087321D"/>
  </w:style>
  <w:style w:type="character" w:customStyle="1" w:styleId="WW8Num22z7">
    <w:name w:val="WW8Num22z7"/>
    <w:rsid w:val="0087321D"/>
  </w:style>
  <w:style w:type="character" w:customStyle="1" w:styleId="WW8Num22z8">
    <w:name w:val="WW8Num22z8"/>
    <w:rsid w:val="0087321D"/>
  </w:style>
  <w:style w:type="character" w:customStyle="1" w:styleId="WW8Num23z0">
    <w:name w:val="WW8Num23z0"/>
    <w:rsid w:val="0087321D"/>
    <w:rPr>
      <w:rFonts w:ascii="Symbol" w:hAnsi="Symbol" w:cs="Symbol" w:hint="default"/>
      <w:sz w:val="20"/>
    </w:rPr>
  </w:style>
  <w:style w:type="character" w:customStyle="1" w:styleId="WW8Num23z1">
    <w:name w:val="WW8Num23z1"/>
    <w:rsid w:val="0087321D"/>
    <w:rPr>
      <w:rFonts w:ascii="Courier New" w:hAnsi="Courier New" w:cs="Courier New" w:hint="default"/>
      <w:sz w:val="20"/>
    </w:rPr>
  </w:style>
  <w:style w:type="character" w:customStyle="1" w:styleId="WW8Num23z2">
    <w:name w:val="WW8Num23z2"/>
    <w:rsid w:val="0087321D"/>
    <w:rPr>
      <w:rFonts w:ascii="Wingdings" w:hAnsi="Wingdings" w:cs="Wingdings" w:hint="default"/>
      <w:sz w:val="20"/>
    </w:rPr>
  </w:style>
  <w:style w:type="character" w:customStyle="1" w:styleId="WW8Num24z0">
    <w:name w:val="WW8Num24z0"/>
    <w:rsid w:val="0087321D"/>
    <w:rPr>
      <w:rFonts w:ascii="Times New Roman" w:hAnsi="Times New Roman" w:cs="Times New Roman" w:hint="default"/>
      <w:sz w:val="28"/>
      <w:szCs w:val="28"/>
    </w:rPr>
  </w:style>
  <w:style w:type="character" w:customStyle="1" w:styleId="WW8Num24z1">
    <w:name w:val="WW8Num24z1"/>
    <w:rsid w:val="0087321D"/>
  </w:style>
  <w:style w:type="character" w:customStyle="1" w:styleId="WW8Num24z2">
    <w:name w:val="WW8Num24z2"/>
    <w:rsid w:val="0087321D"/>
  </w:style>
  <w:style w:type="character" w:customStyle="1" w:styleId="WW8Num24z3">
    <w:name w:val="WW8Num24z3"/>
    <w:rsid w:val="0087321D"/>
  </w:style>
  <w:style w:type="character" w:customStyle="1" w:styleId="WW8Num24z4">
    <w:name w:val="WW8Num24z4"/>
    <w:rsid w:val="0087321D"/>
  </w:style>
  <w:style w:type="character" w:customStyle="1" w:styleId="WW8Num24z5">
    <w:name w:val="WW8Num24z5"/>
    <w:rsid w:val="0087321D"/>
  </w:style>
  <w:style w:type="character" w:customStyle="1" w:styleId="WW8Num24z6">
    <w:name w:val="WW8Num24z6"/>
    <w:rsid w:val="0087321D"/>
  </w:style>
  <w:style w:type="character" w:customStyle="1" w:styleId="WW8Num24z7">
    <w:name w:val="WW8Num24z7"/>
    <w:rsid w:val="0087321D"/>
  </w:style>
  <w:style w:type="character" w:customStyle="1" w:styleId="WW8Num24z8">
    <w:name w:val="WW8Num24z8"/>
    <w:rsid w:val="0087321D"/>
  </w:style>
  <w:style w:type="character" w:customStyle="1" w:styleId="WW8Num25z0">
    <w:name w:val="WW8Num25z0"/>
    <w:rsid w:val="0087321D"/>
    <w:rPr>
      <w:rFonts w:ascii="Symbol" w:hAnsi="Symbol" w:cs="Symbol" w:hint="default"/>
    </w:rPr>
  </w:style>
  <w:style w:type="character" w:customStyle="1" w:styleId="WW8Num25z1">
    <w:name w:val="WW8Num25z1"/>
    <w:rsid w:val="0087321D"/>
    <w:rPr>
      <w:rFonts w:ascii="Courier New" w:hAnsi="Courier New" w:cs="Courier New" w:hint="default"/>
    </w:rPr>
  </w:style>
  <w:style w:type="character" w:customStyle="1" w:styleId="WW8Num25z2">
    <w:name w:val="WW8Num25z2"/>
    <w:rsid w:val="0087321D"/>
    <w:rPr>
      <w:rFonts w:ascii="Wingdings" w:hAnsi="Wingdings" w:cs="Wingdings" w:hint="default"/>
    </w:rPr>
  </w:style>
  <w:style w:type="character" w:customStyle="1" w:styleId="WW8Num26z0">
    <w:name w:val="WW8Num26z0"/>
    <w:rsid w:val="0087321D"/>
    <w:rPr>
      <w:rFonts w:ascii="Symbol" w:hAnsi="Symbol" w:cs="Symbol" w:hint="default"/>
    </w:rPr>
  </w:style>
  <w:style w:type="character" w:customStyle="1" w:styleId="WW8Num26z1">
    <w:name w:val="WW8Num26z1"/>
    <w:rsid w:val="0087321D"/>
    <w:rPr>
      <w:rFonts w:ascii="Courier New" w:hAnsi="Courier New" w:cs="Courier New" w:hint="default"/>
    </w:rPr>
  </w:style>
  <w:style w:type="character" w:customStyle="1" w:styleId="WW8Num26z2">
    <w:name w:val="WW8Num26z2"/>
    <w:rsid w:val="0087321D"/>
    <w:rPr>
      <w:rFonts w:ascii="Wingdings" w:hAnsi="Wingdings" w:cs="Wingdings" w:hint="default"/>
    </w:rPr>
  </w:style>
  <w:style w:type="character" w:customStyle="1" w:styleId="WW8Num27z0">
    <w:name w:val="WW8Num27z0"/>
    <w:rsid w:val="0087321D"/>
    <w:rPr>
      <w:rFonts w:ascii="Symbol" w:hAnsi="Symbol" w:cs="Symbol" w:hint="default"/>
    </w:rPr>
  </w:style>
  <w:style w:type="character" w:customStyle="1" w:styleId="WW8Num27z1">
    <w:name w:val="WW8Num27z1"/>
    <w:rsid w:val="0087321D"/>
    <w:rPr>
      <w:rFonts w:ascii="Courier New" w:hAnsi="Courier New" w:cs="Courier New" w:hint="default"/>
    </w:rPr>
  </w:style>
  <w:style w:type="character" w:customStyle="1" w:styleId="WW8Num27z2">
    <w:name w:val="WW8Num27z2"/>
    <w:rsid w:val="0087321D"/>
    <w:rPr>
      <w:rFonts w:ascii="Wingdings" w:hAnsi="Wingdings" w:cs="Wingdings" w:hint="default"/>
    </w:rPr>
  </w:style>
  <w:style w:type="character" w:customStyle="1" w:styleId="WW8Num28z0">
    <w:name w:val="WW8Num28z0"/>
    <w:rsid w:val="0087321D"/>
    <w:rPr>
      <w:rFonts w:ascii="Symbol" w:hAnsi="Symbol" w:cs="Symbol" w:hint="default"/>
    </w:rPr>
  </w:style>
  <w:style w:type="character" w:customStyle="1" w:styleId="WW8Num28z1">
    <w:name w:val="WW8Num28z1"/>
    <w:rsid w:val="0087321D"/>
    <w:rPr>
      <w:rFonts w:ascii="Courier New" w:hAnsi="Courier New" w:cs="Courier New" w:hint="default"/>
    </w:rPr>
  </w:style>
  <w:style w:type="character" w:customStyle="1" w:styleId="WW8Num28z2">
    <w:name w:val="WW8Num28z2"/>
    <w:rsid w:val="0087321D"/>
    <w:rPr>
      <w:rFonts w:ascii="Wingdings" w:hAnsi="Wingdings" w:cs="Wingdings" w:hint="default"/>
    </w:rPr>
  </w:style>
  <w:style w:type="character" w:customStyle="1" w:styleId="WW8Num29z0">
    <w:name w:val="WW8Num29z0"/>
    <w:rsid w:val="0087321D"/>
    <w:rPr>
      <w:rFonts w:ascii="Symbol" w:hAnsi="Symbol" w:cs="Symbol" w:hint="default"/>
    </w:rPr>
  </w:style>
  <w:style w:type="character" w:customStyle="1" w:styleId="WW8Num29z1">
    <w:name w:val="WW8Num29z1"/>
    <w:rsid w:val="0087321D"/>
    <w:rPr>
      <w:rFonts w:ascii="Courier New" w:hAnsi="Courier New" w:cs="Courier New" w:hint="default"/>
    </w:rPr>
  </w:style>
  <w:style w:type="character" w:customStyle="1" w:styleId="WW8Num29z2">
    <w:name w:val="WW8Num29z2"/>
    <w:rsid w:val="0087321D"/>
    <w:rPr>
      <w:rFonts w:ascii="Wingdings" w:hAnsi="Wingdings" w:cs="Wingdings" w:hint="default"/>
    </w:rPr>
  </w:style>
  <w:style w:type="character" w:customStyle="1" w:styleId="WW8Num30z0">
    <w:name w:val="WW8Num30z0"/>
    <w:rsid w:val="0087321D"/>
    <w:rPr>
      <w:rFonts w:ascii="Symbol" w:hAnsi="Symbol" w:cs="Symbol" w:hint="default"/>
      <w:sz w:val="20"/>
    </w:rPr>
  </w:style>
  <w:style w:type="character" w:customStyle="1" w:styleId="WW8Num30z1">
    <w:name w:val="WW8Num30z1"/>
    <w:rsid w:val="0087321D"/>
    <w:rPr>
      <w:rFonts w:ascii="Courier New" w:hAnsi="Courier New" w:cs="Courier New" w:hint="default"/>
      <w:sz w:val="20"/>
    </w:rPr>
  </w:style>
  <w:style w:type="character" w:customStyle="1" w:styleId="WW8Num30z2">
    <w:name w:val="WW8Num30z2"/>
    <w:rsid w:val="0087321D"/>
    <w:rPr>
      <w:rFonts w:ascii="Wingdings" w:hAnsi="Wingdings" w:cs="Wingdings" w:hint="default"/>
      <w:sz w:val="20"/>
    </w:rPr>
  </w:style>
  <w:style w:type="character" w:customStyle="1" w:styleId="WW8Num31z0">
    <w:name w:val="WW8Num31z0"/>
    <w:rsid w:val="0087321D"/>
    <w:rPr>
      <w:rFonts w:ascii="Symbol" w:hAnsi="Symbol" w:cs="Symbol" w:hint="default"/>
    </w:rPr>
  </w:style>
  <w:style w:type="character" w:customStyle="1" w:styleId="WW8Num31z1">
    <w:name w:val="WW8Num31z1"/>
    <w:rsid w:val="0087321D"/>
    <w:rPr>
      <w:rFonts w:ascii="Courier New" w:hAnsi="Courier New" w:cs="Courier New" w:hint="default"/>
    </w:rPr>
  </w:style>
  <w:style w:type="character" w:customStyle="1" w:styleId="WW8Num31z2">
    <w:name w:val="WW8Num31z2"/>
    <w:rsid w:val="0087321D"/>
    <w:rPr>
      <w:rFonts w:ascii="Wingdings" w:hAnsi="Wingdings" w:cs="Wingdings" w:hint="default"/>
    </w:rPr>
  </w:style>
  <w:style w:type="character" w:customStyle="1" w:styleId="WW8Num32z0">
    <w:name w:val="WW8Num32z0"/>
    <w:rsid w:val="0087321D"/>
    <w:rPr>
      <w:rFonts w:ascii="Symbol" w:hAnsi="Symbol" w:cs="Symbol" w:hint="default"/>
    </w:rPr>
  </w:style>
  <w:style w:type="character" w:customStyle="1" w:styleId="WW8Num32z1">
    <w:name w:val="WW8Num32z1"/>
    <w:rsid w:val="0087321D"/>
    <w:rPr>
      <w:rFonts w:ascii="Courier New" w:hAnsi="Courier New" w:cs="Courier New" w:hint="default"/>
    </w:rPr>
  </w:style>
  <w:style w:type="character" w:customStyle="1" w:styleId="WW8Num32z2">
    <w:name w:val="WW8Num32z2"/>
    <w:rsid w:val="0087321D"/>
    <w:rPr>
      <w:rFonts w:ascii="Wingdings" w:hAnsi="Wingdings" w:cs="Wingdings" w:hint="default"/>
    </w:rPr>
  </w:style>
  <w:style w:type="character" w:customStyle="1" w:styleId="WW8Num33z0">
    <w:name w:val="WW8Num33z0"/>
    <w:rsid w:val="0087321D"/>
    <w:rPr>
      <w:rFonts w:ascii="Symbol" w:hAnsi="Symbol" w:cs="Symbol" w:hint="default"/>
    </w:rPr>
  </w:style>
  <w:style w:type="character" w:customStyle="1" w:styleId="WW8Num33z1">
    <w:name w:val="WW8Num33z1"/>
    <w:rsid w:val="0087321D"/>
    <w:rPr>
      <w:rFonts w:ascii="Courier New" w:hAnsi="Courier New" w:cs="Courier New" w:hint="default"/>
    </w:rPr>
  </w:style>
  <w:style w:type="character" w:customStyle="1" w:styleId="WW8Num33z2">
    <w:name w:val="WW8Num33z2"/>
    <w:rsid w:val="0087321D"/>
    <w:rPr>
      <w:rFonts w:ascii="Wingdings" w:hAnsi="Wingdings" w:cs="Wingdings" w:hint="default"/>
    </w:rPr>
  </w:style>
  <w:style w:type="character" w:customStyle="1" w:styleId="WW8Num34z0">
    <w:name w:val="WW8Num34z0"/>
    <w:rsid w:val="0087321D"/>
    <w:rPr>
      <w:rFonts w:ascii="Symbol" w:hAnsi="Symbol" w:cs="Symbol" w:hint="default"/>
      <w:sz w:val="20"/>
    </w:rPr>
  </w:style>
  <w:style w:type="character" w:customStyle="1" w:styleId="WW8Num34z1">
    <w:name w:val="WW8Num34z1"/>
    <w:rsid w:val="0087321D"/>
    <w:rPr>
      <w:rFonts w:ascii="Courier New" w:hAnsi="Courier New" w:cs="Courier New" w:hint="default"/>
      <w:sz w:val="20"/>
    </w:rPr>
  </w:style>
  <w:style w:type="character" w:customStyle="1" w:styleId="WW8Num34z2">
    <w:name w:val="WW8Num34z2"/>
    <w:rsid w:val="0087321D"/>
    <w:rPr>
      <w:rFonts w:ascii="Wingdings" w:hAnsi="Wingdings" w:cs="Wingdings" w:hint="default"/>
      <w:sz w:val="20"/>
    </w:rPr>
  </w:style>
  <w:style w:type="character" w:customStyle="1" w:styleId="WW8Num35z0">
    <w:name w:val="WW8Num35z0"/>
    <w:rsid w:val="0087321D"/>
    <w:rPr>
      <w:rFonts w:ascii="Symbol" w:hAnsi="Symbol" w:cs="Symbol" w:hint="default"/>
      <w:sz w:val="20"/>
    </w:rPr>
  </w:style>
  <w:style w:type="character" w:customStyle="1" w:styleId="WW8Num35z1">
    <w:name w:val="WW8Num35z1"/>
    <w:rsid w:val="0087321D"/>
    <w:rPr>
      <w:rFonts w:ascii="Courier New" w:hAnsi="Courier New" w:cs="Courier New" w:hint="default"/>
      <w:sz w:val="20"/>
    </w:rPr>
  </w:style>
  <w:style w:type="character" w:customStyle="1" w:styleId="WW8Num35z2">
    <w:name w:val="WW8Num35z2"/>
    <w:rsid w:val="0087321D"/>
    <w:rPr>
      <w:rFonts w:ascii="Wingdings" w:hAnsi="Wingdings" w:cs="Wingdings" w:hint="default"/>
      <w:sz w:val="20"/>
    </w:rPr>
  </w:style>
  <w:style w:type="character" w:customStyle="1" w:styleId="WW8Num36z0">
    <w:name w:val="WW8Num36z0"/>
    <w:rsid w:val="0087321D"/>
    <w:rPr>
      <w:rFonts w:ascii="Symbol" w:hAnsi="Symbol" w:cs="Symbol" w:hint="default"/>
    </w:rPr>
  </w:style>
  <w:style w:type="character" w:customStyle="1" w:styleId="WW8Num36z1">
    <w:name w:val="WW8Num36z1"/>
    <w:rsid w:val="0087321D"/>
    <w:rPr>
      <w:rFonts w:ascii="Courier New" w:hAnsi="Courier New" w:cs="Courier New" w:hint="default"/>
    </w:rPr>
  </w:style>
  <w:style w:type="character" w:customStyle="1" w:styleId="WW8Num36z2">
    <w:name w:val="WW8Num36z2"/>
    <w:rsid w:val="0087321D"/>
    <w:rPr>
      <w:rFonts w:ascii="Wingdings" w:hAnsi="Wingdings" w:cs="Wingdings" w:hint="default"/>
    </w:rPr>
  </w:style>
  <w:style w:type="character" w:customStyle="1" w:styleId="WW8Num37z0">
    <w:name w:val="WW8Num37z0"/>
    <w:rsid w:val="0087321D"/>
    <w:rPr>
      <w:rFonts w:ascii="Symbol" w:hAnsi="Symbol" w:cs="Symbol" w:hint="default"/>
      <w:sz w:val="20"/>
    </w:rPr>
  </w:style>
  <w:style w:type="character" w:customStyle="1" w:styleId="WW8Num37z1">
    <w:name w:val="WW8Num37z1"/>
    <w:rsid w:val="0087321D"/>
    <w:rPr>
      <w:rFonts w:ascii="Courier New" w:hAnsi="Courier New" w:cs="Courier New" w:hint="default"/>
      <w:sz w:val="20"/>
    </w:rPr>
  </w:style>
  <w:style w:type="character" w:customStyle="1" w:styleId="WW8Num37z2">
    <w:name w:val="WW8Num37z2"/>
    <w:rsid w:val="0087321D"/>
    <w:rPr>
      <w:rFonts w:ascii="Wingdings" w:hAnsi="Wingdings" w:cs="Wingdings" w:hint="default"/>
      <w:sz w:val="20"/>
    </w:rPr>
  </w:style>
  <w:style w:type="character" w:customStyle="1" w:styleId="WW8Num38z0">
    <w:name w:val="WW8Num38z0"/>
    <w:rsid w:val="0087321D"/>
    <w:rPr>
      <w:rFonts w:ascii="Wingdings" w:hAnsi="Wingdings" w:cs="Wingdings" w:hint="default"/>
    </w:rPr>
  </w:style>
  <w:style w:type="character" w:customStyle="1" w:styleId="WW8Num38z1">
    <w:name w:val="WW8Num38z1"/>
    <w:rsid w:val="0087321D"/>
    <w:rPr>
      <w:rFonts w:ascii="Courier New" w:hAnsi="Courier New" w:cs="Courier New" w:hint="default"/>
    </w:rPr>
  </w:style>
  <w:style w:type="character" w:customStyle="1" w:styleId="WW8Num38z3">
    <w:name w:val="WW8Num38z3"/>
    <w:rsid w:val="0087321D"/>
    <w:rPr>
      <w:rFonts w:ascii="Symbol" w:hAnsi="Symbol" w:cs="Symbol" w:hint="default"/>
    </w:rPr>
  </w:style>
  <w:style w:type="character" w:customStyle="1" w:styleId="WW8Num39z0">
    <w:name w:val="WW8Num39z0"/>
    <w:rsid w:val="0087321D"/>
    <w:rPr>
      <w:rFonts w:ascii="Symbol" w:hAnsi="Symbol" w:cs="Symbol" w:hint="default"/>
    </w:rPr>
  </w:style>
  <w:style w:type="character" w:customStyle="1" w:styleId="WW8Num39z1">
    <w:name w:val="WW8Num39z1"/>
    <w:rsid w:val="0087321D"/>
    <w:rPr>
      <w:rFonts w:ascii="Courier New" w:hAnsi="Courier New" w:cs="Courier New" w:hint="default"/>
    </w:rPr>
  </w:style>
  <w:style w:type="character" w:customStyle="1" w:styleId="WW8Num39z2">
    <w:name w:val="WW8Num39z2"/>
    <w:rsid w:val="0087321D"/>
    <w:rPr>
      <w:rFonts w:ascii="Wingdings" w:hAnsi="Wingdings" w:cs="Wingdings" w:hint="default"/>
    </w:rPr>
  </w:style>
  <w:style w:type="character" w:customStyle="1" w:styleId="WW8Num40z0">
    <w:name w:val="WW8Num40z0"/>
    <w:rsid w:val="0087321D"/>
    <w:rPr>
      <w:rFonts w:ascii="Times New Roman" w:hAnsi="Times New Roman" w:cs="Times New Roman" w:hint="default"/>
      <w:b w:val="0"/>
      <w:sz w:val="28"/>
      <w:szCs w:val="28"/>
    </w:rPr>
  </w:style>
  <w:style w:type="character" w:customStyle="1" w:styleId="WW8Num40z1">
    <w:name w:val="WW8Num40z1"/>
    <w:rsid w:val="0087321D"/>
  </w:style>
  <w:style w:type="character" w:customStyle="1" w:styleId="WW8Num40z2">
    <w:name w:val="WW8Num40z2"/>
    <w:rsid w:val="0087321D"/>
  </w:style>
  <w:style w:type="character" w:customStyle="1" w:styleId="WW8Num40z3">
    <w:name w:val="WW8Num40z3"/>
    <w:rsid w:val="0087321D"/>
  </w:style>
  <w:style w:type="character" w:customStyle="1" w:styleId="WW8Num40z4">
    <w:name w:val="WW8Num40z4"/>
    <w:rsid w:val="0087321D"/>
  </w:style>
  <w:style w:type="character" w:customStyle="1" w:styleId="WW8Num40z5">
    <w:name w:val="WW8Num40z5"/>
    <w:rsid w:val="0087321D"/>
  </w:style>
  <w:style w:type="character" w:customStyle="1" w:styleId="WW8Num40z6">
    <w:name w:val="WW8Num40z6"/>
    <w:rsid w:val="0087321D"/>
  </w:style>
  <w:style w:type="character" w:customStyle="1" w:styleId="WW8Num40z7">
    <w:name w:val="WW8Num40z7"/>
    <w:rsid w:val="0087321D"/>
  </w:style>
  <w:style w:type="character" w:customStyle="1" w:styleId="WW8Num40z8">
    <w:name w:val="WW8Num40z8"/>
    <w:rsid w:val="0087321D"/>
  </w:style>
  <w:style w:type="character" w:customStyle="1" w:styleId="WW8Num41z0">
    <w:name w:val="WW8Num41z0"/>
    <w:rsid w:val="0087321D"/>
    <w:rPr>
      <w:rFonts w:ascii="Times New Roman" w:hAnsi="Times New Roman" w:cs="Times New Roman" w:hint="default"/>
      <w:b w:val="0"/>
      <w:color w:val="000000"/>
      <w:sz w:val="28"/>
      <w:szCs w:val="28"/>
    </w:rPr>
  </w:style>
  <w:style w:type="character" w:customStyle="1" w:styleId="WW8Num41z1">
    <w:name w:val="WW8Num41z1"/>
    <w:rsid w:val="0087321D"/>
  </w:style>
  <w:style w:type="character" w:customStyle="1" w:styleId="WW8Num41z2">
    <w:name w:val="WW8Num41z2"/>
    <w:rsid w:val="0087321D"/>
  </w:style>
  <w:style w:type="character" w:customStyle="1" w:styleId="WW8Num41z3">
    <w:name w:val="WW8Num41z3"/>
    <w:rsid w:val="0087321D"/>
  </w:style>
  <w:style w:type="character" w:customStyle="1" w:styleId="WW8Num41z4">
    <w:name w:val="WW8Num41z4"/>
    <w:rsid w:val="0087321D"/>
  </w:style>
  <w:style w:type="character" w:customStyle="1" w:styleId="WW8Num41z5">
    <w:name w:val="WW8Num41z5"/>
    <w:rsid w:val="0087321D"/>
  </w:style>
  <w:style w:type="character" w:customStyle="1" w:styleId="WW8Num41z6">
    <w:name w:val="WW8Num41z6"/>
    <w:rsid w:val="0087321D"/>
  </w:style>
  <w:style w:type="character" w:customStyle="1" w:styleId="WW8Num41z7">
    <w:name w:val="WW8Num41z7"/>
    <w:rsid w:val="0087321D"/>
  </w:style>
  <w:style w:type="character" w:customStyle="1" w:styleId="WW8Num41z8">
    <w:name w:val="WW8Num41z8"/>
    <w:rsid w:val="0087321D"/>
  </w:style>
  <w:style w:type="character" w:customStyle="1" w:styleId="WW8Num42z0">
    <w:name w:val="WW8Num42z0"/>
    <w:rsid w:val="0087321D"/>
    <w:rPr>
      <w:rFonts w:ascii="Symbol" w:hAnsi="Symbol" w:cs="Symbol" w:hint="default"/>
      <w:sz w:val="20"/>
    </w:rPr>
  </w:style>
  <w:style w:type="character" w:customStyle="1" w:styleId="WW8Num42z1">
    <w:name w:val="WW8Num42z1"/>
    <w:rsid w:val="0087321D"/>
    <w:rPr>
      <w:rFonts w:ascii="Courier New" w:hAnsi="Courier New" w:cs="Courier New" w:hint="default"/>
      <w:sz w:val="20"/>
    </w:rPr>
  </w:style>
  <w:style w:type="character" w:customStyle="1" w:styleId="WW8Num42z2">
    <w:name w:val="WW8Num42z2"/>
    <w:rsid w:val="0087321D"/>
    <w:rPr>
      <w:rFonts w:ascii="Wingdings" w:hAnsi="Wingdings" w:cs="Wingdings" w:hint="default"/>
      <w:sz w:val="20"/>
    </w:rPr>
  </w:style>
  <w:style w:type="character" w:customStyle="1" w:styleId="WW8Num43z0">
    <w:name w:val="WW8Num43z0"/>
    <w:rsid w:val="0087321D"/>
    <w:rPr>
      <w:rFonts w:ascii="Symbol" w:hAnsi="Symbol" w:cs="Symbol" w:hint="default"/>
      <w:sz w:val="20"/>
    </w:rPr>
  </w:style>
  <w:style w:type="character" w:customStyle="1" w:styleId="WW8Num43z1">
    <w:name w:val="WW8Num43z1"/>
    <w:rsid w:val="0087321D"/>
    <w:rPr>
      <w:rFonts w:ascii="Courier New" w:hAnsi="Courier New" w:cs="Courier New" w:hint="default"/>
      <w:sz w:val="20"/>
    </w:rPr>
  </w:style>
  <w:style w:type="character" w:customStyle="1" w:styleId="WW8Num43z2">
    <w:name w:val="WW8Num43z2"/>
    <w:rsid w:val="0087321D"/>
    <w:rPr>
      <w:rFonts w:ascii="Wingdings" w:hAnsi="Wingdings" w:cs="Wingdings" w:hint="default"/>
      <w:sz w:val="20"/>
    </w:rPr>
  </w:style>
  <w:style w:type="character" w:customStyle="1" w:styleId="WW8Num44z0">
    <w:name w:val="WW8Num44z0"/>
    <w:rsid w:val="0087321D"/>
    <w:rPr>
      <w:rFonts w:ascii="Symbol" w:hAnsi="Symbol" w:cs="Symbol" w:hint="default"/>
    </w:rPr>
  </w:style>
  <w:style w:type="character" w:customStyle="1" w:styleId="WW8Num44z1">
    <w:name w:val="WW8Num44z1"/>
    <w:rsid w:val="0087321D"/>
    <w:rPr>
      <w:rFonts w:ascii="Courier New" w:hAnsi="Courier New" w:cs="Courier New" w:hint="default"/>
    </w:rPr>
  </w:style>
  <w:style w:type="character" w:customStyle="1" w:styleId="WW8Num44z2">
    <w:name w:val="WW8Num44z2"/>
    <w:rsid w:val="0087321D"/>
    <w:rPr>
      <w:rFonts w:ascii="Wingdings" w:hAnsi="Wingdings" w:cs="Wingdings" w:hint="default"/>
    </w:rPr>
  </w:style>
  <w:style w:type="character" w:customStyle="1" w:styleId="WW8Num45z0">
    <w:name w:val="WW8Num45z0"/>
    <w:rsid w:val="0087321D"/>
    <w:rPr>
      <w:rFonts w:ascii="Symbol" w:hAnsi="Symbol" w:cs="Symbol" w:hint="default"/>
      <w:sz w:val="20"/>
    </w:rPr>
  </w:style>
  <w:style w:type="character" w:customStyle="1" w:styleId="WW8Num45z1">
    <w:name w:val="WW8Num45z1"/>
    <w:rsid w:val="0087321D"/>
    <w:rPr>
      <w:rFonts w:ascii="Courier New" w:hAnsi="Courier New" w:cs="Courier New" w:hint="default"/>
      <w:sz w:val="20"/>
    </w:rPr>
  </w:style>
  <w:style w:type="character" w:customStyle="1" w:styleId="WW8Num45z2">
    <w:name w:val="WW8Num45z2"/>
    <w:rsid w:val="0087321D"/>
    <w:rPr>
      <w:rFonts w:ascii="Wingdings" w:hAnsi="Wingdings" w:cs="Wingdings" w:hint="default"/>
      <w:sz w:val="20"/>
    </w:rPr>
  </w:style>
  <w:style w:type="character" w:customStyle="1" w:styleId="WW8Num46z0">
    <w:name w:val="WW8Num46z0"/>
    <w:rsid w:val="0087321D"/>
    <w:rPr>
      <w:rFonts w:ascii="Symbol" w:hAnsi="Symbol" w:cs="Symbol" w:hint="default"/>
    </w:rPr>
  </w:style>
  <w:style w:type="character" w:customStyle="1" w:styleId="WW8Num46z1">
    <w:name w:val="WW8Num46z1"/>
    <w:rsid w:val="0087321D"/>
    <w:rPr>
      <w:rFonts w:ascii="Courier New" w:hAnsi="Courier New" w:cs="Courier New" w:hint="default"/>
    </w:rPr>
  </w:style>
  <w:style w:type="character" w:customStyle="1" w:styleId="WW8Num46z2">
    <w:name w:val="WW8Num46z2"/>
    <w:rsid w:val="0087321D"/>
    <w:rPr>
      <w:rFonts w:ascii="Wingdings" w:hAnsi="Wingdings" w:cs="Wingdings" w:hint="default"/>
    </w:rPr>
  </w:style>
  <w:style w:type="character" w:customStyle="1" w:styleId="WW8Num47z0">
    <w:name w:val="WW8Num47z0"/>
    <w:rsid w:val="0087321D"/>
    <w:rPr>
      <w:rFonts w:ascii="Wingdings" w:hAnsi="Wingdings" w:cs="Wingdings" w:hint="default"/>
      <w:color w:val="000000"/>
      <w:sz w:val="22"/>
      <w:szCs w:val="22"/>
    </w:rPr>
  </w:style>
  <w:style w:type="character" w:customStyle="1" w:styleId="WW8Num47z1">
    <w:name w:val="WW8Num47z1"/>
    <w:rsid w:val="0087321D"/>
    <w:rPr>
      <w:rFonts w:ascii="Courier New" w:hAnsi="Courier New" w:cs="Courier New" w:hint="default"/>
    </w:rPr>
  </w:style>
  <w:style w:type="character" w:customStyle="1" w:styleId="WW8Num47z3">
    <w:name w:val="WW8Num47z3"/>
    <w:rsid w:val="0087321D"/>
    <w:rPr>
      <w:rFonts w:ascii="Symbol" w:hAnsi="Symbol" w:cs="Symbol" w:hint="default"/>
    </w:rPr>
  </w:style>
  <w:style w:type="character" w:customStyle="1" w:styleId="WW8Num48z0">
    <w:name w:val="WW8Num48z0"/>
    <w:rsid w:val="0087321D"/>
    <w:rPr>
      <w:rFonts w:ascii="Symbol" w:hAnsi="Symbol" w:cs="Symbol" w:hint="default"/>
    </w:rPr>
  </w:style>
  <w:style w:type="character" w:customStyle="1" w:styleId="WW8Num48z1">
    <w:name w:val="WW8Num48z1"/>
    <w:rsid w:val="0087321D"/>
    <w:rPr>
      <w:rFonts w:ascii="Courier New" w:hAnsi="Courier New" w:cs="Courier New" w:hint="default"/>
    </w:rPr>
  </w:style>
  <w:style w:type="character" w:customStyle="1" w:styleId="WW8Num48z2">
    <w:name w:val="WW8Num48z2"/>
    <w:rsid w:val="0087321D"/>
    <w:rPr>
      <w:rFonts w:ascii="Wingdings" w:hAnsi="Wingdings" w:cs="Wingdings" w:hint="default"/>
    </w:rPr>
  </w:style>
  <w:style w:type="character" w:customStyle="1" w:styleId="WW8Num49z0">
    <w:name w:val="WW8Num49z0"/>
    <w:rsid w:val="0087321D"/>
    <w:rPr>
      <w:rFonts w:ascii="Symbol" w:hAnsi="Symbol" w:cs="Symbol" w:hint="default"/>
      <w:sz w:val="20"/>
    </w:rPr>
  </w:style>
  <w:style w:type="character" w:customStyle="1" w:styleId="WW8Num49z1">
    <w:name w:val="WW8Num49z1"/>
    <w:rsid w:val="0087321D"/>
    <w:rPr>
      <w:rFonts w:ascii="Courier New" w:hAnsi="Courier New" w:cs="Courier New" w:hint="default"/>
      <w:sz w:val="20"/>
    </w:rPr>
  </w:style>
  <w:style w:type="character" w:customStyle="1" w:styleId="WW8Num49z2">
    <w:name w:val="WW8Num49z2"/>
    <w:rsid w:val="0087321D"/>
    <w:rPr>
      <w:rFonts w:ascii="Wingdings" w:hAnsi="Wingdings" w:cs="Wingdings" w:hint="default"/>
      <w:sz w:val="20"/>
    </w:rPr>
  </w:style>
  <w:style w:type="character" w:customStyle="1" w:styleId="WW8Num50z0">
    <w:name w:val="WW8Num50z0"/>
    <w:rsid w:val="0087321D"/>
    <w:rPr>
      <w:rFonts w:ascii="Symbol" w:hAnsi="Symbol" w:cs="Symbol" w:hint="default"/>
      <w:color w:val="000000"/>
      <w:sz w:val="28"/>
      <w:szCs w:val="28"/>
    </w:rPr>
  </w:style>
  <w:style w:type="character" w:customStyle="1" w:styleId="WW8Num50z1">
    <w:name w:val="WW8Num50z1"/>
    <w:rsid w:val="0087321D"/>
    <w:rPr>
      <w:rFonts w:ascii="Courier New" w:hAnsi="Courier New" w:cs="Courier New" w:hint="default"/>
    </w:rPr>
  </w:style>
  <w:style w:type="character" w:customStyle="1" w:styleId="WW8Num50z2">
    <w:name w:val="WW8Num50z2"/>
    <w:rsid w:val="0087321D"/>
    <w:rPr>
      <w:rFonts w:ascii="Wingdings" w:hAnsi="Wingdings" w:cs="Wingdings" w:hint="default"/>
    </w:rPr>
  </w:style>
  <w:style w:type="character" w:customStyle="1" w:styleId="13">
    <w:name w:val="Основной шрифт абзаца1"/>
    <w:rsid w:val="0087321D"/>
  </w:style>
  <w:style w:type="character" w:customStyle="1" w:styleId="apple-converted-space">
    <w:name w:val="apple-converted-space"/>
    <w:basedOn w:val="13"/>
    <w:rsid w:val="0087321D"/>
  </w:style>
  <w:style w:type="character" w:styleId="af3">
    <w:name w:val="FollowedHyperlink"/>
    <w:rsid w:val="0087321D"/>
    <w:rPr>
      <w:color w:val="800080"/>
      <w:u w:val="single"/>
    </w:rPr>
  </w:style>
  <w:style w:type="character" w:customStyle="1" w:styleId="c10c1c2">
    <w:name w:val="c10 c1 c2"/>
    <w:basedOn w:val="13"/>
    <w:rsid w:val="0087321D"/>
  </w:style>
  <w:style w:type="character" w:customStyle="1" w:styleId="c1c2">
    <w:name w:val="c1 c2"/>
    <w:basedOn w:val="13"/>
    <w:rsid w:val="0087321D"/>
  </w:style>
  <w:style w:type="character" w:styleId="af4">
    <w:name w:val="page number"/>
    <w:basedOn w:val="13"/>
    <w:rsid w:val="0087321D"/>
  </w:style>
  <w:style w:type="character" w:customStyle="1" w:styleId="hl1">
    <w:name w:val="hl1"/>
    <w:rsid w:val="0087321D"/>
    <w:rPr>
      <w:color w:val="4682B4"/>
    </w:rPr>
  </w:style>
  <w:style w:type="character" w:customStyle="1" w:styleId="32">
    <w:name w:val="Основной текст с отступом 3 Знак"/>
    <w:rsid w:val="0087321D"/>
    <w:rPr>
      <w:sz w:val="28"/>
      <w:szCs w:val="28"/>
      <w:lang w:val="ru-RU" w:eastAsia="ar-SA" w:bidi="ar-SA"/>
    </w:rPr>
  </w:style>
  <w:style w:type="character" w:customStyle="1" w:styleId="style1">
    <w:name w:val="style1"/>
    <w:basedOn w:val="13"/>
    <w:rsid w:val="0087321D"/>
  </w:style>
  <w:style w:type="character" w:customStyle="1" w:styleId="font10">
    <w:name w:val="font10"/>
    <w:basedOn w:val="13"/>
    <w:rsid w:val="0087321D"/>
  </w:style>
  <w:style w:type="character" w:customStyle="1" w:styleId="af5">
    <w:name w:val="Текст сноски Знак"/>
    <w:rsid w:val="0087321D"/>
    <w:rPr>
      <w:rFonts w:ascii="Calibri" w:eastAsia="Calibri" w:hAnsi="Calibri" w:cs="Calibri"/>
      <w:lang w:val="ru-RU" w:eastAsia="ar-SA" w:bidi="ar-SA"/>
    </w:rPr>
  </w:style>
  <w:style w:type="character" w:customStyle="1" w:styleId="af6">
    <w:name w:val="Символ сноски"/>
    <w:rsid w:val="0087321D"/>
    <w:rPr>
      <w:vertAlign w:val="superscript"/>
    </w:rPr>
  </w:style>
  <w:style w:type="character" w:customStyle="1" w:styleId="blk">
    <w:name w:val="blk"/>
    <w:basedOn w:val="13"/>
    <w:rsid w:val="0087321D"/>
  </w:style>
  <w:style w:type="character" w:customStyle="1" w:styleId="hl">
    <w:name w:val="hl"/>
    <w:basedOn w:val="13"/>
    <w:rsid w:val="0087321D"/>
  </w:style>
  <w:style w:type="character" w:customStyle="1" w:styleId="14">
    <w:name w:val="Подзаголовок1"/>
    <w:basedOn w:val="13"/>
    <w:rsid w:val="0087321D"/>
  </w:style>
  <w:style w:type="character" w:customStyle="1" w:styleId="read-article">
    <w:name w:val="read-article"/>
    <w:basedOn w:val="13"/>
    <w:rsid w:val="0087321D"/>
  </w:style>
  <w:style w:type="character" w:customStyle="1" w:styleId="readings-count">
    <w:name w:val="readings-count"/>
    <w:basedOn w:val="13"/>
    <w:rsid w:val="0087321D"/>
  </w:style>
  <w:style w:type="character" w:customStyle="1" w:styleId="rate-article">
    <w:name w:val="rate-article"/>
    <w:basedOn w:val="13"/>
    <w:rsid w:val="0087321D"/>
  </w:style>
  <w:style w:type="character" w:customStyle="1" w:styleId="user-rate">
    <w:name w:val="user-rate"/>
    <w:basedOn w:val="13"/>
    <w:rsid w:val="0087321D"/>
  </w:style>
  <w:style w:type="character" w:customStyle="1" w:styleId="btn-text">
    <w:name w:val="btn-text"/>
    <w:basedOn w:val="13"/>
    <w:rsid w:val="0087321D"/>
  </w:style>
  <w:style w:type="character" w:customStyle="1" w:styleId="bak">
    <w:name w:val="bak"/>
    <w:basedOn w:val="13"/>
    <w:rsid w:val="0087321D"/>
  </w:style>
  <w:style w:type="character" w:customStyle="1" w:styleId="favorites-count">
    <w:name w:val="favorites-count"/>
    <w:basedOn w:val="13"/>
    <w:rsid w:val="0087321D"/>
  </w:style>
  <w:style w:type="character" w:customStyle="1" w:styleId="downloads-count">
    <w:name w:val="downloads-count"/>
    <w:basedOn w:val="13"/>
    <w:rsid w:val="0087321D"/>
  </w:style>
  <w:style w:type="character" w:customStyle="1" w:styleId="search-hl">
    <w:name w:val="search-hl"/>
    <w:basedOn w:val="13"/>
    <w:rsid w:val="0087321D"/>
  </w:style>
  <w:style w:type="character" w:customStyle="1" w:styleId="edition">
    <w:name w:val="edition"/>
    <w:basedOn w:val="13"/>
    <w:rsid w:val="0087321D"/>
  </w:style>
  <w:style w:type="character" w:customStyle="1" w:styleId="valuefieldcategories">
    <w:name w:val="value field_categories"/>
    <w:basedOn w:val="13"/>
    <w:rsid w:val="0087321D"/>
  </w:style>
  <w:style w:type="character" w:customStyle="1" w:styleId="labelfieldhits">
    <w:name w:val="label field_hits"/>
    <w:basedOn w:val="13"/>
    <w:rsid w:val="0087321D"/>
  </w:style>
  <w:style w:type="character" w:customStyle="1" w:styleId="valuefieldhits">
    <w:name w:val="value field_hits"/>
    <w:basedOn w:val="13"/>
    <w:rsid w:val="0087321D"/>
  </w:style>
  <w:style w:type="character" w:customStyle="1" w:styleId="valuefieldvoting">
    <w:name w:val="value field_voting"/>
    <w:basedOn w:val="13"/>
    <w:rsid w:val="0087321D"/>
  </w:style>
  <w:style w:type="character" w:customStyle="1" w:styleId="fcvote-count">
    <w:name w:val="fcvote-count"/>
    <w:basedOn w:val="13"/>
    <w:rsid w:val="0087321D"/>
  </w:style>
  <w:style w:type="character" w:customStyle="1" w:styleId="w">
    <w:name w:val="w"/>
    <w:basedOn w:val="13"/>
    <w:rsid w:val="0087321D"/>
  </w:style>
  <w:style w:type="character" w:customStyle="1" w:styleId="para">
    <w:name w:val="para"/>
    <w:basedOn w:val="13"/>
    <w:rsid w:val="0087321D"/>
  </w:style>
  <w:style w:type="character" w:customStyle="1" w:styleId="b-pseudo-linkb-pseudo-linkattachjs-attachments-scroll">
    <w:name w:val="b-pseudo-link b-pseudo-link_attach js-attachments-scroll"/>
    <w:rsid w:val="0087321D"/>
  </w:style>
  <w:style w:type="character" w:customStyle="1" w:styleId="Subst">
    <w:name w:val="Subst"/>
    <w:rsid w:val="0087321D"/>
    <w:rPr>
      <w:b/>
      <w:i/>
    </w:rPr>
  </w:style>
  <w:style w:type="character" w:customStyle="1" w:styleId="highlighthighlightactive">
    <w:name w:val="highlight highlight_active"/>
    <w:rsid w:val="0087321D"/>
  </w:style>
  <w:style w:type="paragraph" w:customStyle="1" w:styleId="15">
    <w:name w:val="Заголовок1"/>
    <w:basedOn w:val="a"/>
    <w:next w:val="af1"/>
    <w:rsid w:val="0087321D"/>
    <w:pPr>
      <w:keepNext/>
      <w:spacing w:before="240" w:after="120"/>
    </w:pPr>
    <w:rPr>
      <w:rFonts w:ascii="Arial" w:eastAsia="Microsoft YaHei" w:hAnsi="Arial" w:cs="Mangal"/>
      <w:sz w:val="28"/>
      <w:szCs w:val="28"/>
    </w:rPr>
  </w:style>
  <w:style w:type="paragraph" w:styleId="af7">
    <w:name w:val="List"/>
    <w:basedOn w:val="af1"/>
    <w:rsid w:val="0087321D"/>
    <w:pPr>
      <w:overflowPunct w:val="0"/>
      <w:autoSpaceDE w:val="0"/>
      <w:spacing w:after="0" w:line="360" w:lineRule="auto"/>
      <w:ind w:firstLine="720"/>
      <w:jc w:val="both"/>
      <w:textAlignment w:val="baseline"/>
    </w:pPr>
    <w:rPr>
      <w:rFonts w:cs="Mangal"/>
      <w:sz w:val="28"/>
      <w:szCs w:val="20"/>
    </w:rPr>
  </w:style>
  <w:style w:type="paragraph" w:customStyle="1" w:styleId="16">
    <w:name w:val="Указатель1"/>
    <w:basedOn w:val="a"/>
    <w:rsid w:val="0087321D"/>
    <w:pPr>
      <w:suppressLineNumbers/>
    </w:pPr>
    <w:rPr>
      <w:rFonts w:cs="Mangal"/>
    </w:rPr>
  </w:style>
  <w:style w:type="paragraph" w:customStyle="1" w:styleId="af8">
    <w:name w:val="Знак"/>
    <w:basedOn w:val="a"/>
    <w:rsid w:val="0087321D"/>
    <w:pPr>
      <w:spacing w:after="160" w:line="240" w:lineRule="exact"/>
    </w:pPr>
    <w:rPr>
      <w:rFonts w:ascii="Tahoma" w:hAnsi="Tahoma" w:cs="Tahoma"/>
      <w:sz w:val="20"/>
      <w:szCs w:val="20"/>
      <w:lang w:val="en-US"/>
    </w:rPr>
  </w:style>
  <w:style w:type="paragraph" w:customStyle="1" w:styleId="211">
    <w:name w:val="Основной текст 21"/>
    <w:basedOn w:val="a"/>
    <w:rsid w:val="0087321D"/>
    <w:pPr>
      <w:spacing w:after="120" w:line="480" w:lineRule="auto"/>
    </w:pPr>
  </w:style>
  <w:style w:type="paragraph" w:customStyle="1" w:styleId="Style5">
    <w:name w:val="Style5"/>
    <w:basedOn w:val="a"/>
    <w:rsid w:val="0087321D"/>
    <w:pPr>
      <w:widowControl w:val="0"/>
      <w:autoSpaceDE w:val="0"/>
      <w:spacing w:line="278" w:lineRule="exact"/>
      <w:ind w:firstLine="542"/>
      <w:jc w:val="both"/>
    </w:pPr>
  </w:style>
  <w:style w:type="paragraph" w:customStyle="1" w:styleId="c13c14c9c8">
    <w:name w:val="c13 c14 c9 c8"/>
    <w:basedOn w:val="a"/>
    <w:rsid w:val="0087321D"/>
    <w:pPr>
      <w:spacing w:before="280" w:after="280"/>
    </w:pPr>
  </w:style>
  <w:style w:type="paragraph" w:customStyle="1" w:styleId="c13c9c8">
    <w:name w:val="c13 c9 c8"/>
    <w:basedOn w:val="a"/>
    <w:rsid w:val="0087321D"/>
    <w:pPr>
      <w:spacing w:before="280" w:after="280"/>
    </w:pPr>
  </w:style>
  <w:style w:type="paragraph" w:customStyle="1" w:styleId="310">
    <w:name w:val="Основной текст 31"/>
    <w:basedOn w:val="a"/>
    <w:rsid w:val="0087321D"/>
    <w:pPr>
      <w:spacing w:line="360" w:lineRule="auto"/>
      <w:ind w:firstLine="720"/>
      <w:jc w:val="center"/>
    </w:pPr>
    <w:rPr>
      <w:u w:val="single"/>
    </w:rPr>
  </w:style>
  <w:style w:type="paragraph" w:customStyle="1" w:styleId="p3">
    <w:name w:val="p3"/>
    <w:basedOn w:val="a"/>
    <w:rsid w:val="0087321D"/>
    <w:pPr>
      <w:spacing w:before="280" w:after="280"/>
    </w:pPr>
  </w:style>
  <w:style w:type="paragraph" w:customStyle="1" w:styleId="Default">
    <w:name w:val="Default"/>
    <w:rsid w:val="0087321D"/>
    <w:pPr>
      <w:suppressAutoHyphens/>
      <w:autoSpaceDE w:val="0"/>
      <w:spacing w:after="0" w:line="240" w:lineRule="auto"/>
    </w:pPr>
    <w:rPr>
      <w:rFonts w:ascii="Times New Roman" w:eastAsia="Times New Roman" w:hAnsi="Times New Roman" w:cs="Times New Roman"/>
      <w:color w:val="000000"/>
      <w:sz w:val="24"/>
      <w:szCs w:val="24"/>
      <w:lang w:eastAsia="ar-SA"/>
    </w:rPr>
  </w:style>
  <w:style w:type="paragraph" w:customStyle="1" w:styleId="af9">
    <w:name w:val="Знак Знак Знак Знак Знак"/>
    <w:basedOn w:val="a"/>
    <w:rsid w:val="0087321D"/>
    <w:pPr>
      <w:pageBreakBefore/>
      <w:spacing w:after="160" w:line="360" w:lineRule="auto"/>
    </w:pPr>
    <w:rPr>
      <w:sz w:val="28"/>
      <w:szCs w:val="28"/>
      <w:lang w:val="en-US"/>
    </w:rPr>
  </w:style>
  <w:style w:type="paragraph" w:customStyle="1" w:styleId="17">
    <w:name w:val="Название объекта1"/>
    <w:basedOn w:val="a"/>
    <w:next w:val="a"/>
    <w:rsid w:val="0087321D"/>
    <w:pPr>
      <w:autoSpaceDE w:val="0"/>
      <w:jc w:val="center"/>
    </w:pPr>
    <w:rPr>
      <w:b/>
      <w:bCs/>
      <w:sz w:val="26"/>
      <w:szCs w:val="26"/>
    </w:rPr>
  </w:style>
  <w:style w:type="paragraph" w:customStyle="1" w:styleId="212">
    <w:name w:val="Основной текст с отступом 21"/>
    <w:basedOn w:val="a"/>
    <w:rsid w:val="0087321D"/>
    <w:pPr>
      <w:spacing w:line="360" w:lineRule="auto"/>
      <w:ind w:firstLine="720"/>
      <w:jc w:val="both"/>
    </w:pPr>
    <w:rPr>
      <w:b/>
      <w:bCs/>
      <w:i/>
      <w:iCs/>
      <w:sz w:val="28"/>
      <w:szCs w:val="28"/>
      <w:u w:val="single"/>
    </w:rPr>
  </w:style>
  <w:style w:type="paragraph" w:customStyle="1" w:styleId="311">
    <w:name w:val="Основной текст с отступом 31"/>
    <w:basedOn w:val="a"/>
    <w:rsid w:val="0087321D"/>
    <w:pPr>
      <w:spacing w:line="360" w:lineRule="auto"/>
      <w:ind w:firstLine="708"/>
      <w:jc w:val="both"/>
    </w:pPr>
    <w:rPr>
      <w:sz w:val="28"/>
      <w:szCs w:val="28"/>
    </w:rPr>
  </w:style>
  <w:style w:type="paragraph" w:customStyle="1" w:styleId="18">
    <w:name w:val="Текст1"/>
    <w:basedOn w:val="a"/>
    <w:rsid w:val="0087321D"/>
    <w:rPr>
      <w:rFonts w:ascii="Courier New" w:hAnsi="Courier New" w:cs="Courier New"/>
      <w:sz w:val="20"/>
      <w:szCs w:val="20"/>
    </w:rPr>
  </w:style>
  <w:style w:type="paragraph" w:customStyle="1" w:styleId="221">
    <w:name w:val="Основной текст 22"/>
    <w:basedOn w:val="a"/>
    <w:rsid w:val="0087321D"/>
    <w:pPr>
      <w:overflowPunct w:val="0"/>
      <w:autoSpaceDE w:val="0"/>
      <w:jc w:val="both"/>
    </w:pPr>
    <w:rPr>
      <w:sz w:val="28"/>
      <w:szCs w:val="20"/>
    </w:rPr>
  </w:style>
  <w:style w:type="paragraph" w:customStyle="1" w:styleId="222">
    <w:name w:val="Основной текст с отступом 22"/>
    <w:basedOn w:val="a"/>
    <w:rsid w:val="0087321D"/>
    <w:pPr>
      <w:ind w:firstLine="720"/>
      <w:jc w:val="both"/>
    </w:pPr>
    <w:rPr>
      <w:sz w:val="28"/>
      <w:szCs w:val="20"/>
    </w:rPr>
  </w:style>
  <w:style w:type="paragraph" w:customStyle="1" w:styleId="320">
    <w:name w:val="Основной текст 32"/>
    <w:basedOn w:val="a"/>
    <w:rsid w:val="0087321D"/>
    <w:pPr>
      <w:overflowPunct w:val="0"/>
      <w:autoSpaceDE w:val="0"/>
      <w:jc w:val="center"/>
    </w:pPr>
    <w:rPr>
      <w:sz w:val="28"/>
      <w:szCs w:val="20"/>
    </w:rPr>
  </w:style>
  <w:style w:type="paragraph" w:customStyle="1" w:styleId="afa">
    <w:name w:val="Формула"/>
    <w:basedOn w:val="af1"/>
    <w:rsid w:val="0087321D"/>
    <w:pPr>
      <w:tabs>
        <w:tab w:val="center" w:pos="4536"/>
        <w:tab w:val="right" w:pos="9356"/>
      </w:tabs>
      <w:spacing w:after="0" w:line="336" w:lineRule="auto"/>
      <w:jc w:val="both"/>
    </w:pPr>
    <w:rPr>
      <w:sz w:val="28"/>
      <w:szCs w:val="20"/>
      <w:lang w:val="uk-UA"/>
    </w:rPr>
  </w:style>
  <w:style w:type="paragraph" w:customStyle="1" w:styleId="style3">
    <w:name w:val="style3"/>
    <w:basedOn w:val="a"/>
    <w:rsid w:val="0087321D"/>
    <w:pPr>
      <w:spacing w:before="280" w:after="280"/>
    </w:pPr>
  </w:style>
  <w:style w:type="paragraph" w:customStyle="1" w:styleId="Pa2">
    <w:name w:val="Pa2"/>
    <w:basedOn w:val="a"/>
    <w:next w:val="a"/>
    <w:rsid w:val="0087321D"/>
    <w:pPr>
      <w:autoSpaceDE w:val="0"/>
      <w:spacing w:line="201" w:lineRule="atLeast"/>
    </w:pPr>
    <w:rPr>
      <w:rFonts w:ascii="PetersburgC" w:hAnsi="PetersburgC" w:cs="PetersburgC"/>
    </w:rPr>
  </w:style>
  <w:style w:type="paragraph" w:customStyle="1" w:styleId="afb">
    <w:name w:val="Знак Знак"/>
    <w:basedOn w:val="a"/>
    <w:rsid w:val="0087321D"/>
    <w:pPr>
      <w:pageBreakBefore/>
      <w:spacing w:after="160" w:line="360" w:lineRule="auto"/>
    </w:pPr>
    <w:rPr>
      <w:sz w:val="28"/>
      <w:szCs w:val="28"/>
      <w:lang w:val="en-US"/>
    </w:rPr>
  </w:style>
  <w:style w:type="paragraph" w:styleId="afc">
    <w:name w:val="footnote text"/>
    <w:basedOn w:val="a"/>
    <w:link w:val="19"/>
    <w:rsid w:val="0087321D"/>
    <w:pPr>
      <w:spacing w:after="200" w:line="276" w:lineRule="auto"/>
    </w:pPr>
    <w:rPr>
      <w:rFonts w:ascii="Calibri" w:eastAsia="Calibri" w:hAnsi="Calibri" w:cs="Calibri"/>
      <w:sz w:val="20"/>
      <w:szCs w:val="20"/>
    </w:rPr>
  </w:style>
  <w:style w:type="character" w:customStyle="1" w:styleId="19">
    <w:name w:val="Текст сноски Знак1"/>
    <w:basedOn w:val="a0"/>
    <w:link w:val="afc"/>
    <w:rsid w:val="0087321D"/>
    <w:rPr>
      <w:rFonts w:ascii="Calibri" w:eastAsia="Calibri" w:hAnsi="Calibri" w:cs="Calibri"/>
      <w:sz w:val="20"/>
      <w:szCs w:val="20"/>
      <w:lang w:eastAsia="ar-SA"/>
    </w:rPr>
  </w:style>
  <w:style w:type="paragraph" w:customStyle="1" w:styleId="annoncemorecont">
    <w:name w:val="annonce_more_cont"/>
    <w:basedOn w:val="a"/>
    <w:rsid w:val="0087321D"/>
    <w:pPr>
      <w:spacing w:before="280" w:after="280"/>
    </w:pPr>
  </w:style>
  <w:style w:type="paragraph" w:customStyle="1" w:styleId="art">
    <w:name w:val="art"/>
    <w:basedOn w:val="a"/>
    <w:rsid w:val="0087321D"/>
    <w:pPr>
      <w:spacing w:before="280" w:after="280"/>
    </w:pPr>
  </w:style>
  <w:style w:type="paragraph" w:customStyle="1" w:styleId="1a">
    <w:name w:val="Абзац списка1"/>
    <w:basedOn w:val="a"/>
    <w:rsid w:val="0087321D"/>
    <w:pPr>
      <w:spacing w:after="160" w:line="254" w:lineRule="auto"/>
      <w:ind w:left="720"/>
    </w:pPr>
    <w:rPr>
      <w:rFonts w:ascii="Calibri" w:hAnsi="Calibri" w:cs="Calibri"/>
      <w:sz w:val="22"/>
      <w:szCs w:val="22"/>
    </w:rPr>
  </w:style>
  <w:style w:type="paragraph" w:customStyle="1" w:styleId="b-content-content-text-p">
    <w:name w:val="b-content-content-text-p"/>
    <w:basedOn w:val="a"/>
    <w:rsid w:val="0087321D"/>
    <w:pPr>
      <w:spacing w:before="280" w:after="280"/>
    </w:pPr>
  </w:style>
  <w:style w:type="paragraph" w:customStyle="1" w:styleId="afd">
    <w:name w:val="a"/>
    <w:basedOn w:val="a"/>
    <w:rsid w:val="0087321D"/>
    <w:pPr>
      <w:spacing w:before="280" w:after="280"/>
    </w:pPr>
  </w:style>
  <w:style w:type="paragraph" w:customStyle="1" w:styleId="standardweb1">
    <w:name w:val="standardweb1"/>
    <w:basedOn w:val="a"/>
    <w:rsid w:val="0087321D"/>
    <w:pPr>
      <w:spacing w:before="280" w:after="280"/>
    </w:pPr>
  </w:style>
  <w:style w:type="paragraph" w:customStyle="1" w:styleId="buttons">
    <w:name w:val="buttons"/>
    <w:basedOn w:val="a"/>
    <w:rsid w:val="0087321D"/>
    <w:pPr>
      <w:spacing w:before="280" w:after="280"/>
    </w:pPr>
  </w:style>
  <w:style w:type="paragraph" w:styleId="afe">
    <w:name w:val="Title"/>
    <w:basedOn w:val="a"/>
    <w:next w:val="aff"/>
    <w:link w:val="aff0"/>
    <w:uiPriority w:val="10"/>
    <w:qFormat/>
    <w:rsid w:val="0087321D"/>
    <w:pPr>
      <w:overflowPunct w:val="0"/>
      <w:autoSpaceDE w:val="0"/>
      <w:spacing w:line="360" w:lineRule="auto"/>
      <w:ind w:firstLine="858"/>
      <w:jc w:val="center"/>
      <w:textAlignment w:val="baseline"/>
    </w:pPr>
    <w:rPr>
      <w:b/>
      <w:bCs/>
      <w:color w:val="000000"/>
      <w:sz w:val="28"/>
    </w:rPr>
  </w:style>
  <w:style w:type="character" w:customStyle="1" w:styleId="aff0">
    <w:name w:val="Заголовок Знак"/>
    <w:basedOn w:val="a0"/>
    <w:link w:val="afe"/>
    <w:rsid w:val="0087321D"/>
    <w:rPr>
      <w:rFonts w:ascii="Times New Roman" w:eastAsia="Times New Roman" w:hAnsi="Times New Roman" w:cs="Times New Roman"/>
      <w:b/>
      <w:bCs/>
      <w:color w:val="000000"/>
      <w:sz w:val="28"/>
      <w:szCs w:val="24"/>
      <w:lang w:eastAsia="ar-SA"/>
    </w:rPr>
  </w:style>
  <w:style w:type="paragraph" w:styleId="aff">
    <w:name w:val="Subtitle"/>
    <w:basedOn w:val="15"/>
    <w:next w:val="af1"/>
    <w:link w:val="aff1"/>
    <w:qFormat/>
    <w:rsid w:val="0087321D"/>
    <w:pPr>
      <w:jc w:val="center"/>
    </w:pPr>
    <w:rPr>
      <w:i/>
      <w:iCs/>
    </w:rPr>
  </w:style>
  <w:style w:type="character" w:customStyle="1" w:styleId="aff1">
    <w:name w:val="Подзаголовок Знак"/>
    <w:basedOn w:val="a0"/>
    <w:link w:val="aff"/>
    <w:rsid w:val="0087321D"/>
    <w:rPr>
      <w:rFonts w:ascii="Arial" w:eastAsia="Microsoft YaHei" w:hAnsi="Arial" w:cs="Mangal"/>
      <w:i/>
      <w:iCs/>
      <w:sz w:val="28"/>
      <w:szCs w:val="28"/>
      <w:lang w:eastAsia="ar-SA"/>
    </w:rPr>
  </w:style>
  <w:style w:type="paragraph" w:styleId="aff2">
    <w:name w:val="No Spacing"/>
    <w:qFormat/>
    <w:rsid w:val="0087321D"/>
    <w:pPr>
      <w:suppressAutoHyphens/>
      <w:spacing w:after="0" w:line="240" w:lineRule="auto"/>
    </w:pPr>
    <w:rPr>
      <w:rFonts w:ascii="Times New Roman" w:eastAsia="Times New Roman" w:hAnsi="Times New Roman" w:cs="Times New Roman"/>
      <w:sz w:val="28"/>
      <w:szCs w:val="20"/>
      <w:lang w:eastAsia="ar-SA"/>
    </w:rPr>
  </w:style>
  <w:style w:type="paragraph" w:customStyle="1" w:styleId="wP516">
    <w:name w:val="wP516"/>
    <w:basedOn w:val="a"/>
    <w:rsid w:val="0087321D"/>
    <w:pPr>
      <w:widowControl w:val="0"/>
      <w:autoSpaceDE w:val="0"/>
    </w:pPr>
    <w:rPr>
      <w:kern w:val="1"/>
      <w:sz w:val="22"/>
      <w:lang w:eastAsia="hi-IN" w:bidi="hi-IN"/>
    </w:rPr>
  </w:style>
  <w:style w:type="paragraph" w:customStyle="1" w:styleId="wP517">
    <w:name w:val="wP517"/>
    <w:basedOn w:val="a"/>
    <w:rsid w:val="0087321D"/>
    <w:pPr>
      <w:widowControl w:val="0"/>
      <w:autoSpaceDE w:val="0"/>
    </w:pPr>
    <w:rPr>
      <w:kern w:val="1"/>
      <w:sz w:val="22"/>
      <w:lang w:eastAsia="hi-IN" w:bidi="hi-IN"/>
    </w:rPr>
  </w:style>
  <w:style w:type="paragraph" w:customStyle="1" w:styleId="27">
    <w:name w:val="заголовок 2"/>
    <w:basedOn w:val="a"/>
    <w:next w:val="a"/>
    <w:rsid w:val="0087321D"/>
    <w:pPr>
      <w:keepNext/>
      <w:widowControl w:val="0"/>
      <w:spacing w:line="340" w:lineRule="exact"/>
      <w:jc w:val="both"/>
    </w:pPr>
    <w:rPr>
      <w:b/>
      <w:bCs/>
      <w:sz w:val="20"/>
      <w:szCs w:val="20"/>
    </w:rPr>
  </w:style>
  <w:style w:type="paragraph" w:customStyle="1" w:styleId="aff3">
    <w:name w:val="Содержимое таблицы"/>
    <w:basedOn w:val="a"/>
    <w:rsid w:val="0087321D"/>
    <w:pPr>
      <w:suppressLineNumbers/>
    </w:pPr>
  </w:style>
  <w:style w:type="paragraph" w:customStyle="1" w:styleId="aff4">
    <w:name w:val="Заголовок таблицы"/>
    <w:basedOn w:val="aff3"/>
    <w:rsid w:val="0087321D"/>
    <w:pPr>
      <w:jc w:val="center"/>
    </w:pPr>
    <w:rPr>
      <w:b/>
      <w:bCs/>
    </w:rPr>
  </w:style>
  <w:style w:type="paragraph" w:customStyle="1" w:styleId="aff5">
    <w:name w:val="Содержимое врезки"/>
    <w:basedOn w:val="af1"/>
    <w:rsid w:val="0087321D"/>
    <w:pPr>
      <w:overflowPunct w:val="0"/>
      <w:autoSpaceDE w:val="0"/>
      <w:spacing w:after="0" w:line="360" w:lineRule="auto"/>
      <w:ind w:firstLine="720"/>
      <w:jc w:val="both"/>
      <w:textAlignment w:val="baseline"/>
    </w:pPr>
    <w:rPr>
      <w:sz w:val="28"/>
      <w:szCs w:val="20"/>
    </w:rPr>
  </w:style>
  <w:style w:type="paragraph" w:customStyle="1" w:styleId="Standard">
    <w:name w:val="Standard"/>
    <w:qFormat/>
    <w:rsid w:val="00CA5E0F"/>
    <w:pPr>
      <w:widowControl w:val="0"/>
      <w:suppressAutoHyphens/>
      <w:spacing w:after="0" w:line="240" w:lineRule="auto"/>
      <w:textAlignment w:val="baseline"/>
    </w:pPr>
    <w:rPr>
      <w:rFonts w:ascii="Times New Roman" w:eastAsia="SimSun" w:hAnsi="Times New Roman" w:cs="Mangal"/>
      <w:color w:val="00000A"/>
      <w:sz w:val="24"/>
      <w:szCs w:val="24"/>
      <w:lang w:eastAsia="zh-CN" w:bidi="hi-IN"/>
    </w:rPr>
  </w:style>
  <w:style w:type="paragraph" w:customStyle="1" w:styleId="Textbody">
    <w:name w:val="Text body"/>
    <w:basedOn w:val="Standard"/>
    <w:qFormat/>
    <w:rsid w:val="00CA5E0F"/>
    <w:pPr>
      <w:spacing w:after="120"/>
    </w:pPr>
  </w:style>
  <w:style w:type="character" w:customStyle="1" w:styleId="fontstyle41">
    <w:name w:val="fontstyle41"/>
    <w:basedOn w:val="a0"/>
    <w:rsid w:val="001C6DE7"/>
    <w:rPr>
      <w:rFonts w:ascii="Georgia" w:hAnsi="Georgia" w:hint="default"/>
      <w:b w:val="0"/>
      <w:bCs w:val="0"/>
      <w:i w:val="0"/>
      <w:iCs w:val="0"/>
      <w:color w:val="000000"/>
      <w:sz w:val="20"/>
      <w:szCs w:val="20"/>
    </w:rPr>
  </w:style>
  <w:style w:type="character" w:styleId="HTML1">
    <w:name w:val="HTML Code"/>
    <w:basedOn w:val="a0"/>
    <w:uiPriority w:val="99"/>
    <w:semiHidden/>
    <w:unhideWhenUsed/>
    <w:rsid w:val="00A044BC"/>
    <w:rPr>
      <w:rFonts w:ascii="Courier New" w:eastAsia="Times New Roman" w:hAnsi="Courier New" w:cs="Courier New"/>
      <w:sz w:val="20"/>
      <w:szCs w:val="20"/>
    </w:rPr>
  </w:style>
  <w:style w:type="paragraph" w:customStyle="1" w:styleId="p7">
    <w:name w:val="p7"/>
    <w:basedOn w:val="a"/>
    <w:rsid w:val="003A1F4D"/>
    <w:pPr>
      <w:suppressAutoHyphens w:val="0"/>
      <w:spacing w:before="100" w:beforeAutospacing="1" w:after="100" w:afterAutospacing="1"/>
    </w:pPr>
    <w:rPr>
      <w:rFonts w:eastAsia="Calibri"/>
      <w:lang w:eastAsia="ru-RU"/>
    </w:rPr>
  </w:style>
  <w:style w:type="character" w:customStyle="1" w:styleId="token">
    <w:name w:val="token"/>
    <w:basedOn w:val="a0"/>
    <w:rsid w:val="006515C0"/>
  </w:style>
  <w:style w:type="character" w:customStyle="1" w:styleId="glossaryitem">
    <w:name w:val="glossaryitem"/>
    <w:basedOn w:val="a0"/>
    <w:rsid w:val="00A73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8014">
      <w:bodyDiv w:val="1"/>
      <w:marLeft w:val="0"/>
      <w:marRight w:val="0"/>
      <w:marTop w:val="0"/>
      <w:marBottom w:val="0"/>
      <w:divBdr>
        <w:top w:val="none" w:sz="0" w:space="0" w:color="auto"/>
        <w:left w:val="none" w:sz="0" w:space="0" w:color="auto"/>
        <w:bottom w:val="none" w:sz="0" w:space="0" w:color="auto"/>
        <w:right w:val="none" w:sz="0" w:space="0" w:color="auto"/>
      </w:divBdr>
    </w:div>
    <w:div w:id="19472401">
      <w:bodyDiv w:val="1"/>
      <w:marLeft w:val="0"/>
      <w:marRight w:val="0"/>
      <w:marTop w:val="0"/>
      <w:marBottom w:val="0"/>
      <w:divBdr>
        <w:top w:val="none" w:sz="0" w:space="0" w:color="auto"/>
        <w:left w:val="none" w:sz="0" w:space="0" w:color="auto"/>
        <w:bottom w:val="none" w:sz="0" w:space="0" w:color="auto"/>
        <w:right w:val="none" w:sz="0" w:space="0" w:color="auto"/>
      </w:divBdr>
    </w:div>
    <w:div w:id="20515357">
      <w:bodyDiv w:val="1"/>
      <w:marLeft w:val="0"/>
      <w:marRight w:val="0"/>
      <w:marTop w:val="0"/>
      <w:marBottom w:val="0"/>
      <w:divBdr>
        <w:top w:val="none" w:sz="0" w:space="0" w:color="auto"/>
        <w:left w:val="none" w:sz="0" w:space="0" w:color="auto"/>
        <w:bottom w:val="none" w:sz="0" w:space="0" w:color="auto"/>
        <w:right w:val="none" w:sz="0" w:space="0" w:color="auto"/>
      </w:divBdr>
      <w:divsChild>
        <w:div w:id="894856526">
          <w:marLeft w:val="0"/>
          <w:marRight w:val="0"/>
          <w:marTop w:val="0"/>
          <w:marBottom w:val="0"/>
          <w:divBdr>
            <w:top w:val="none" w:sz="0" w:space="0" w:color="auto"/>
            <w:left w:val="none" w:sz="0" w:space="0" w:color="auto"/>
            <w:bottom w:val="none" w:sz="0" w:space="0" w:color="auto"/>
            <w:right w:val="none" w:sz="0" w:space="0" w:color="auto"/>
          </w:divBdr>
          <w:divsChild>
            <w:div w:id="1858419123">
              <w:marLeft w:val="0"/>
              <w:marRight w:val="0"/>
              <w:marTop w:val="0"/>
              <w:marBottom w:val="0"/>
              <w:divBdr>
                <w:top w:val="none" w:sz="0" w:space="0" w:color="auto"/>
                <w:left w:val="none" w:sz="0" w:space="0" w:color="auto"/>
                <w:bottom w:val="none" w:sz="0" w:space="0" w:color="auto"/>
                <w:right w:val="none" w:sz="0" w:space="0" w:color="auto"/>
              </w:divBdr>
            </w:div>
            <w:div w:id="5843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1116">
      <w:bodyDiv w:val="1"/>
      <w:marLeft w:val="0"/>
      <w:marRight w:val="0"/>
      <w:marTop w:val="0"/>
      <w:marBottom w:val="0"/>
      <w:divBdr>
        <w:top w:val="none" w:sz="0" w:space="0" w:color="auto"/>
        <w:left w:val="none" w:sz="0" w:space="0" w:color="auto"/>
        <w:bottom w:val="none" w:sz="0" w:space="0" w:color="auto"/>
        <w:right w:val="none" w:sz="0" w:space="0" w:color="auto"/>
      </w:divBdr>
    </w:div>
    <w:div w:id="31225605">
      <w:bodyDiv w:val="1"/>
      <w:marLeft w:val="0"/>
      <w:marRight w:val="0"/>
      <w:marTop w:val="0"/>
      <w:marBottom w:val="0"/>
      <w:divBdr>
        <w:top w:val="none" w:sz="0" w:space="0" w:color="auto"/>
        <w:left w:val="none" w:sz="0" w:space="0" w:color="auto"/>
        <w:bottom w:val="none" w:sz="0" w:space="0" w:color="auto"/>
        <w:right w:val="none" w:sz="0" w:space="0" w:color="auto"/>
      </w:divBdr>
      <w:divsChild>
        <w:div w:id="336276246">
          <w:marLeft w:val="0"/>
          <w:marRight w:val="0"/>
          <w:marTop w:val="0"/>
          <w:marBottom w:val="0"/>
          <w:divBdr>
            <w:top w:val="none" w:sz="0" w:space="0" w:color="auto"/>
            <w:left w:val="none" w:sz="0" w:space="0" w:color="auto"/>
            <w:bottom w:val="none" w:sz="0" w:space="0" w:color="auto"/>
            <w:right w:val="none" w:sz="0" w:space="0" w:color="auto"/>
          </w:divBdr>
          <w:divsChild>
            <w:div w:id="8740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030">
      <w:bodyDiv w:val="1"/>
      <w:marLeft w:val="0"/>
      <w:marRight w:val="0"/>
      <w:marTop w:val="0"/>
      <w:marBottom w:val="0"/>
      <w:divBdr>
        <w:top w:val="none" w:sz="0" w:space="0" w:color="auto"/>
        <w:left w:val="none" w:sz="0" w:space="0" w:color="auto"/>
        <w:bottom w:val="none" w:sz="0" w:space="0" w:color="auto"/>
        <w:right w:val="none" w:sz="0" w:space="0" w:color="auto"/>
      </w:divBdr>
    </w:div>
    <w:div w:id="62921321">
      <w:bodyDiv w:val="1"/>
      <w:marLeft w:val="0"/>
      <w:marRight w:val="0"/>
      <w:marTop w:val="0"/>
      <w:marBottom w:val="0"/>
      <w:divBdr>
        <w:top w:val="none" w:sz="0" w:space="0" w:color="auto"/>
        <w:left w:val="none" w:sz="0" w:space="0" w:color="auto"/>
        <w:bottom w:val="none" w:sz="0" w:space="0" w:color="auto"/>
        <w:right w:val="none" w:sz="0" w:space="0" w:color="auto"/>
      </w:divBdr>
    </w:div>
    <w:div w:id="95442922">
      <w:bodyDiv w:val="1"/>
      <w:marLeft w:val="0"/>
      <w:marRight w:val="0"/>
      <w:marTop w:val="0"/>
      <w:marBottom w:val="0"/>
      <w:divBdr>
        <w:top w:val="none" w:sz="0" w:space="0" w:color="auto"/>
        <w:left w:val="none" w:sz="0" w:space="0" w:color="auto"/>
        <w:bottom w:val="none" w:sz="0" w:space="0" w:color="auto"/>
        <w:right w:val="none" w:sz="0" w:space="0" w:color="auto"/>
      </w:divBdr>
      <w:divsChild>
        <w:div w:id="402803279">
          <w:marLeft w:val="0"/>
          <w:marRight w:val="0"/>
          <w:marTop w:val="0"/>
          <w:marBottom w:val="300"/>
          <w:divBdr>
            <w:top w:val="none" w:sz="0" w:space="0" w:color="auto"/>
            <w:left w:val="none" w:sz="0" w:space="0" w:color="auto"/>
            <w:bottom w:val="none" w:sz="0" w:space="0" w:color="auto"/>
            <w:right w:val="none" w:sz="0" w:space="0" w:color="auto"/>
          </w:divBdr>
          <w:divsChild>
            <w:div w:id="1023556529">
              <w:marLeft w:val="0"/>
              <w:marRight w:val="0"/>
              <w:marTop w:val="0"/>
              <w:marBottom w:val="0"/>
              <w:divBdr>
                <w:top w:val="none" w:sz="0" w:space="0" w:color="auto"/>
                <w:left w:val="none" w:sz="0" w:space="0" w:color="auto"/>
                <w:bottom w:val="none" w:sz="0" w:space="0" w:color="auto"/>
                <w:right w:val="none" w:sz="0" w:space="0" w:color="auto"/>
              </w:divBdr>
            </w:div>
          </w:divsChild>
        </w:div>
        <w:div w:id="699353097">
          <w:marLeft w:val="0"/>
          <w:marRight w:val="0"/>
          <w:marTop w:val="0"/>
          <w:marBottom w:val="300"/>
          <w:divBdr>
            <w:top w:val="none" w:sz="0" w:space="0" w:color="auto"/>
            <w:left w:val="none" w:sz="0" w:space="0" w:color="auto"/>
            <w:bottom w:val="none" w:sz="0" w:space="0" w:color="auto"/>
            <w:right w:val="none" w:sz="0" w:space="0" w:color="auto"/>
          </w:divBdr>
          <w:divsChild>
            <w:div w:id="1410999136">
              <w:marLeft w:val="0"/>
              <w:marRight w:val="0"/>
              <w:marTop w:val="0"/>
              <w:marBottom w:val="0"/>
              <w:divBdr>
                <w:top w:val="none" w:sz="0" w:space="0" w:color="auto"/>
                <w:left w:val="none" w:sz="0" w:space="0" w:color="auto"/>
                <w:bottom w:val="none" w:sz="0" w:space="0" w:color="auto"/>
                <w:right w:val="none" w:sz="0" w:space="0" w:color="auto"/>
              </w:divBdr>
            </w:div>
          </w:divsChild>
        </w:div>
        <w:div w:id="704015338">
          <w:marLeft w:val="0"/>
          <w:marRight w:val="0"/>
          <w:marTop w:val="0"/>
          <w:marBottom w:val="300"/>
          <w:divBdr>
            <w:top w:val="none" w:sz="0" w:space="0" w:color="auto"/>
            <w:left w:val="none" w:sz="0" w:space="0" w:color="auto"/>
            <w:bottom w:val="none" w:sz="0" w:space="0" w:color="auto"/>
            <w:right w:val="none" w:sz="0" w:space="0" w:color="auto"/>
          </w:divBdr>
          <w:divsChild>
            <w:div w:id="1896309064">
              <w:marLeft w:val="0"/>
              <w:marRight w:val="0"/>
              <w:marTop w:val="0"/>
              <w:marBottom w:val="0"/>
              <w:divBdr>
                <w:top w:val="none" w:sz="0" w:space="0" w:color="auto"/>
                <w:left w:val="none" w:sz="0" w:space="0" w:color="auto"/>
                <w:bottom w:val="none" w:sz="0" w:space="0" w:color="auto"/>
                <w:right w:val="none" w:sz="0" w:space="0" w:color="auto"/>
              </w:divBdr>
            </w:div>
          </w:divsChild>
        </w:div>
        <w:div w:id="884216872">
          <w:marLeft w:val="0"/>
          <w:marRight w:val="0"/>
          <w:marTop w:val="0"/>
          <w:marBottom w:val="300"/>
          <w:divBdr>
            <w:top w:val="none" w:sz="0" w:space="0" w:color="auto"/>
            <w:left w:val="none" w:sz="0" w:space="0" w:color="auto"/>
            <w:bottom w:val="none" w:sz="0" w:space="0" w:color="auto"/>
            <w:right w:val="none" w:sz="0" w:space="0" w:color="auto"/>
          </w:divBdr>
          <w:divsChild>
            <w:div w:id="1725834978">
              <w:marLeft w:val="0"/>
              <w:marRight w:val="0"/>
              <w:marTop w:val="0"/>
              <w:marBottom w:val="0"/>
              <w:divBdr>
                <w:top w:val="none" w:sz="0" w:space="0" w:color="auto"/>
                <w:left w:val="none" w:sz="0" w:space="0" w:color="auto"/>
                <w:bottom w:val="none" w:sz="0" w:space="0" w:color="auto"/>
                <w:right w:val="none" w:sz="0" w:space="0" w:color="auto"/>
              </w:divBdr>
            </w:div>
          </w:divsChild>
        </w:div>
        <w:div w:id="976842132">
          <w:marLeft w:val="0"/>
          <w:marRight w:val="0"/>
          <w:marTop w:val="0"/>
          <w:marBottom w:val="300"/>
          <w:divBdr>
            <w:top w:val="none" w:sz="0" w:space="0" w:color="auto"/>
            <w:left w:val="none" w:sz="0" w:space="0" w:color="auto"/>
            <w:bottom w:val="none" w:sz="0" w:space="0" w:color="auto"/>
            <w:right w:val="none" w:sz="0" w:space="0" w:color="auto"/>
          </w:divBdr>
          <w:divsChild>
            <w:div w:id="843594841">
              <w:marLeft w:val="0"/>
              <w:marRight w:val="0"/>
              <w:marTop w:val="0"/>
              <w:marBottom w:val="0"/>
              <w:divBdr>
                <w:top w:val="none" w:sz="0" w:space="0" w:color="auto"/>
                <w:left w:val="none" w:sz="0" w:space="0" w:color="auto"/>
                <w:bottom w:val="none" w:sz="0" w:space="0" w:color="auto"/>
                <w:right w:val="none" w:sz="0" w:space="0" w:color="auto"/>
              </w:divBdr>
            </w:div>
          </w:divsChild>
        </w:div>
        <w:div w:id="1087114957">
          <w:marLeft w:val="0"/>
          <w:marRight w:val="0"/>
          <w:marTop w:val="0"/>
          <w:marBottom w:val="300"/>
          <w:divBdr>
            <w:top w:val="none" w:sz="0" w:space="0" w:color="auto"/>
            <w:left w:val="none" w:sz="0" w:space="0" w:color="auto"/>
            <w:bottom w:val="none" w:sz="0" w:space="0" w:color="auto"/>
            <w:right w:val="none" w:sz="0" w:space="0" w:color="auto"/>
          </w:divBdr>
          <w:divsChild>
            <w:div w:id="183137777">
              <w:marLeft w:val="0"/>
              <w:marRight w:val="0"/>
              <w:marTop w:val="0"/>
              <w:marBottom w:val="0"/>
              <w:divBdr>
                <w:top w:val="none" w:sz="0" w:space="0" w:color="auto"/>
                <w:left w:val="none" w:sz="0" w:space="0" w:color="auto"/>
                <w:bottom w:val="none" w:sz="0" w:space="0" w:color="auto"/>
                <w:right w:val="none" w:sz="0" w:space="0" w:color="auto"/>
              </w:divBdr>
            </w:div>
          </w:divsChild>
        </w:div>
        <w:div w:id="1190219745">
          <w:marLeft w:val="0"/>
          <w:marRight w:val="0"/>
          <w:marTop w:val="0"/>
          <w:marBottom w:val="300"/>
          <w:divBdr>
            <w:top w:val="none" w:sz="0" w:space="0" w:color="auto"/>
            <w:left w:val="none" w:sz="0" w:space="0" w:color="auto"/>
            <w:bottom w:val="none" w:sz="0" w:space="0" w:color="auto"/>
            <w:right w:val="none" w:sz="0" w:space="0" w:color="auto"/>
          </w:divBdr>
          <w:divsChild>
            <w:div w:id="913246290">
              <w:marLeft w:val="0"/>
              <w:marRight w:val="0"/>
              <w:marTop w:val="0"/>
              <w:marBottom w:val="0"/>
              <w:divBdr>
                <w:top w:val="none" w:sz="0" w:space="0" w:color="auto"/>
                <w:left w:val="none" w:sz="0" w:space="0" w:color="auto"/>
                <w:bottom w:val="none" w:sz="0" w:space="0" w:color="auto"/>
                <w:right w:val="none" w:sz="0" w:space="0" w:color="auto"/>
              </w:divBdr>
            </w:div>
          </w:divsChild>
        </w:div>
        <w:div w:id="1506243196">
          <w:marLeft w:val="0"/>
          <w:marRight w:val="0"/>
          <w:marTop w:val="0"/>
          <w:marBottom w:val="300"/>
          <w:divBdr>
            <w:top w:val="none" w:sz="0" w:space="0" w:color="auto"/>
            <w:left w:val="none" w:sz="0" w:space="0" w:color="auto"/>
            <w:bottom w:val="none" w:sz="0" w:space="0" w:color="auto"/>
            <w:right w:val="none" w:sz="0" w:space="0" w:color="auto"/>
          </w:divBdr>
          <w:divsChild>
            <w:div w:id="847672400">
              <w:marLeft w:val="0"/>
              <w:marRight w:val="0"/>
              <w:marTop w:val="0"/>
              <w:marBottom w:val="0"/>
              <w:divBdr>
                <w:top w:val="none" w:sz="0" w:space="0" w:color="auto"/>
                <w:left w:val="none" w:sz="0" w:space="0" w:color="auto"/>
                <w:bottom w:val="none" w:sz="0" w:space="0" w:color="auto"/>
                <w:right w:val="none" w:sz="0" w:space="0" w:color="auto"/>
              </w:divBdr>
            </w:div>
          </w:divsChild>
        </w:div>
        <w:div w:id="1935438547">
          <w:marLeft w:val="0"/>
          <w:marRight w:val="0"/>
          <w:marTop w:val="0"/>
          <w:marBottom w:val="300"/>
          <w:divBdr>
            <w:top w:val="none" w:sz="0" w:space="0" w:color="auto"/>
            <w:left w:val="none" w:sz="0" w:space="0" w:color="auto"/>
            <w:bottom w:val="none" w:sz="0" w:space="0" w:color="auto"/>
            <w:right w:val="none" w:sz="0" w:space="0" w:color="auto"/>
          </w:divBdr>
          <w:divsChild>
            <w:div w:id="1242988499">
              <w:marLeft w:val="0"/>
              <w:marRight w:val="0"/>
              <w:marTop w:val="0"/>
              <w:marBottom w:val="0"/>
              <w:divBdr>
                <w:top w:val="none" w:sz="0" w:space="0" w:color="auto"/>
                <w:left w:val="none" w:sz="0" w:space="0" w:color="auto"/>
                <w:bottom w:val="none" w:sz="0" w:space="0" w:color="auto"/>
                <w:right w:val="none" w:sz="0" w:space="0" w:color="auto"/>
              </w:divBdr>
            </w:div>
          </w:divsChild>
        </w:div>
        <w:div w:id="2020232959">
          <w:marLeft w:val="0"/>
          <w:marRight w:val="0"/>
          <w:marTop w:val="0"/>
          <w:marBottom w:val="300"/>
          <w:divBdr>
            <w:top w:val="none" w:sz="0" w:space="0" w:color="auto"/>
            <w:left w:val="none" w:sz="0" w:space="0" w:color="auto"/>
            <w:bottom w:val="none" w:sz="0" w:space="0" w:color="auto"/>
            <w:right w:val="none" w:sz="0" w:space="0" w:color="auto"/>
          </w:divBdr>
          <w:divsChild>
            <w:div w:id="6386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643">
      <w:bodyDiv w:val="1"/>
      <w:marLeft w:val="0"/>
      <w:marRight w:val="0"/>
      <w:marTop w:val="0"/>
      <w:marBottom w:val="0"/>
      <w:divBdr>
        <w:top w:val="none" w:sz="0" w:space="0" w:color="auto"/>
        <w:left w:val="none" w:sz="0" w:space="0" w:color="auto"/>
        <w:bottom w:val="none" w:sz="0" w:space="0" w:color="auto"/>
        <w:right w:val="none" w:sz="0" w:space="0" w:color="auto"/>
      </w:divBdr>
      <w:divsChild>
        <w:div w:id="1601447171">
          <w:marLeft w:val="0"/>
          <w:marRight w:val="0"/>
          <w:marTop w:val="0"/>
          <w:marBottom w:val="0"/>
          <w:divBdr>
            <w:top w:val="none" w:sz="0" w:space="0" w:color="auto"/>
            <w:left w:val="none" w:sz="0" w:space="0" w:color="auto"/>
            <w:bottom w:val="none" w:sz="0" w:space="0" w:color="auto"/>
            <w:right w:val="none" w:sz="0" w:space="0" w:color="auto"/>
          </w:divBdr>
          <w:divsChild>
            <w:div w:id="34040255">
              <w:marLeft w:val="0"/>
              <w:marRight w:val="0"/>
              <w:marTop w:val="0"/>
              <w:marBottom w:val="0"/>
              <w:divBdr>
                <w:top w:val="none" w:sz="0" w:space="0" w:color="auto"/>
                <w:left w:val="none" w:sz="0" w:space="0" w:color="auto"/>
                <w:bottom w:val="none" w:sz="0" w:space="0" w:color="auto"/>
                <w:right w:val="none" w:sz="0" w:space="0" w:color="auto"/>
              </w:divBdr>
            </w:div>
            <w:div w:id="642927955">
              <w:marLeft w:val="0"/>
              <w:marRight w:val="0"/>
              <w:marTop w:val="0"/>
              <w:marBottom w:val="0"/>
              <w:divBdr>
                <w:top w:val="none" w:sz="0" w:space="0" w:color="auto"/>
                <w:left w:val="none" w:sz="0" w:space="0" w:color="auto"/>
                <w:bottom w:val="none" w:sz="0" w:space="0" w:color="auto"/>
                <w:right w:val="none" w:sz="0" w:space="0" w:color="auto"/>
              </w:divBdr>
            </w:div>
            <w:div w:id="14962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4787">
      <w:bodyDiv w:val="1"/>
      <w:marLeft w:val="0"/>
      <w:marRight w:val="0"/>
      <w:marTop w:val="0"/>
      <w:marBottom w:val="0"/>
      <w:divBdr>
        <w:top w:val="none" w:sz="0" w:space="0" w:color="auto"/>
        <w:left w:val="none" w:sz="0" w:space="0" w:color="auto"/>
        <w:bottom w:val="none" w:sz="0" w:space="0" w:color="auto"/>
        <w:right w:val="none" w:sz="0" w:space="0" w:color="auto"/>
      </w:divBdr>
    </w:div>
    <w:div w:id="174004226">
      <w:bodyDiv w:val="1"/>
      <w:marLeft w:val="0"/>
      <w:marRight w:val="0"/>
      <w:marTop w:val="0"/>
      <w:marBottom w:val="0"/>
      <w:divBdr>
        <w:top w:val="none" w:sz="0" w:space="0" w:color="auto"/>
        <w:left w:val="none" w:sz="0" w:space="0" w:color="auto"/>
        <w:bottom w:val="none" w:sz="0" w:space="0" w:color="auto"/>
        <w:right w:val="none" w:sz="0" w:space="0" w:color="auto"/>
      </w:divBdr>
      <w:divsChild>
        <w:div w:id="373508034">
          <w:marLeft w:val="0"/>
          <w:marRight w:val="0"/>
          <w:marTop w:val="0"/>
          <w:marBottom w:val="0"/>
          <w:divBdr>
            <w:top w:val="none" w:sz="0" w:space="0" w:color="auto"/>
            <w:left w:val="none" w:sz="0" w:space="0" w:color="auto"/>
            <w:bottom w:val="none" w:sz="0" w:space="0" w:color="auto"/>
            <w:right w:val="none" w:sz="0" w:space="0" w:color="auto"/>
          </w:divBdr>
          <w:divsChild>
            <w:div w:id="97065011">
              <w:marLeft w:val="0"/>
              <w:marRight w:val="0"/>
              <w:marTop w:val="0"/>
              <w:marBottom w:val="0"/>
              <w:divBdr>
                <w:top w:val="none" w:sz="0" w:space="0" w:color="auto"/>
                <w:left w:val="none" w:sz="0" w:space="0" w:color="auto"/>
                <w:bottom w:val="none" w:sz="0" w:space="0" w:color="auto"/>
                <w:right w:val="none" w:sz="0" w:space="0" w:color="auto"/>
              </w:divBdr>
            </w:div>
            <w:div w:id="16498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06843">
      <w:bodyDiv w:val="1"/>
      <w:marLeft w:val="0"/>
      <w:marRight w:val="0"/>
      <w:marTop w:val="0"/>
      <w:marBottom w:val="0"/>
      <w:divBdr>
        <w:top w:val="none" w:sz="0" w:space="0" w:color="auto"/>
        <w:left w:val="none" w:sz="0" w:space="0" w:color="auto"/>
        <w:bottom w:val="none" w:sz="0" w:space="0" w:color="auto"/>
        <w:right w:val="none" w:sz="0" w:space="0" w:color="auto"/>
      </w:divBdr>
    </w:div>
    <w:div w:id="230848165">
      <w:bodyDiv w:val="1"/>
      <w:marLeft w:val="0"/>
      <w:marRight w:val="0"/>
      <w:marTop w:val="0"/>
      <w:marBottom w:val="0"/>
      <w:divBdr>
        <w:top w:val="none" w:sz="0" w:space="0" w:color="auto"/>
        <w:left w:val="none" w:sz="0" w:space="0" w:color="auto"/>
        <w:bottom w:val="none" w:sz="0" w:space="0" w:color="auto"/>
        <w:right w:val="none" w:sz="0" w:space="0" w:color="auto"/>
      </w:divBdr>
    </w:div>
    <w:div w:id="259333273">
      <w:bodyDiv w:val="1"/>
      <w:marLeft w:val="0"/>
      <w:marRight w:val="0"/>
      <w:marTop w:val="0"/>
      <w:marBottom w:val="0"/>
      <w:divBdr>
        <w:top w:val="none" w:sz="0" w:space="0" w:color="auto"/>
        <w:left w:val="none" w:sz="0" w:space="0" w:color="auto"/>
        <w:bottom w:val="none" w:sz="0" w:space="0" w:color="auto"/>
        <w:right w:val="none" w:sz="0" w:space="0" w:color="auto"/>
      </w:divBdr>
    </w:div>
    <w:div w:id="269627818">
      <w:bodyDiv w:val="1"/>
      <w:marLeft w:val="0"/>
      <w:marRight w:val="0"/>
      <w:marTop w:val="0"/>
      <w:marBottom w:val="0"/>
      <w:divBdr>
        <w:top w:val="none" w:sz="0" w:space="0" w:color="auto"/>
        <w:left w:val="none" w:sz="0" w:space="0" w:color="auto"/>
        <w:bottom w:val="none" w:sz="0" w:space="0" w:color="auto"/>
        <w:right w:val="none" w:sz="0" w:space="0" w:color="auto"/>
      </w:divBdr>
    </w:div>
    <w:div w:id="272444628">
      <w:bodyDiv w:val="1"/>
      <w:marLeft w:val="0"/>
      <w:marRight w:val="0"/>
      <w:marTop w:val="0"/>
      <w:marBottom w:val="0"/>
      <w:divBdr>
        <w:top w:val="none" w:sz="0" w:space="0" w:color="auto"/>
        <w:left w:val="none" w:sz="0" w:space="0" w:color="auto"/>
        <w:bottom w:val="none" w:sz="0" w:space="0" w:color="auto"/>
        <w:right w:val="none" w:sz="0" w:space="0" w:color="auto"/>
      </w:divBdr>
    </w:div>
    <w:div w:id="275067085">
      <w:bodyDiv w:val="1"/>
      <w:marLeft w:val="0"/>
      <w:marRight w:val="0"/>
      <w:marTop w:val="0"/>
      <w:marBottom w:val="0"/>
      <w:divBdr>
        <w:top w:val="none" w:sz="0" w:space="0" w:color="auto"/>
        <w:left w:val="none" w:sz="0" w:space="0" w:color="auto"/>
        <w:bottom w:val="none" w:sz="0" w:space="0" w:color="auto"/>
        <w:right w:val="none" w:sz="0" w:space="0" w:color="auto"/>
      </w:divBdr>
    </w:div>
    <w:div w:id="302151474">
      <w:bodyDiv w:val="1"/>
      <w:marLeft w:val="0"/>
      <w:marRight w:val="0"/>
      <w:marTop w:val="0"/>
      <w:marBottom w:val="0"/>
      <w:divBdr>
        <w:top w:val="none" w:sz="0" w:space="0" w:color="auto"/>
        <w:left w:val="none" w:sz="0" w:space="0" w:color="auto"/>
        <w:bottom w:val="none" w:sz="0" w:space="0" w:color="auto"/>
        <w:right w:val="none" w:sz="0" w:space="0" w:color="auto"/>
      </w:divBdr>
    </w:div>
    <w:div w:id="312753952">
      <w:bodyDiv w:val="1"/>
      <w:marLeft w:val="0"/>
      <w:marRight w:val="0"/>
      <w:marTop w:val="0"/>
      <w:marBottom w:val="0"/>
      <w:divBdr>
        <w:top w:val="none" w:sz="0" w:space="0" w:color="auto"/>
        <w:left w:val="none" w:sz="0" w:space="0" w:color="auto"/>
        <w:bottom w:val="none" w:sz="0" w:space="0" w:color="auto"/>
        <w:right w:val="none" w:sz="0" w:space="0" w:color="auto"/>
      </w:divBdr>
    </w:div>
    <w:div w:id="328096676">
      <w:bodyDiv w:val="1"/>
      <w:marLeft w:val="0"/>
      <w:marRight w:val="0"/>
      <w:marTop w:val="0"/>
      <w:marBottom w:val="0"/>
      <w:divBdr>
        <w:top w:val="none" w:sz="0" w:space="0" w:color="auto"/>
        <w:left w:val="none" w:sz="0" w:space="0" w:color="auto"/>
        <w:bottom w:val="none" w:sz="0" w:space="0" w:color="auto"/>
        <w:right w:val="none" w:sz="0" w:space="0" w:color="auto"/>
      </w:divBdr>
      <w:divsChild>
        <w:div w:id="405106206">
          <w:marLeft w:val="0"/>
          <w:marRight w:val="0"/>
          <w:marTop w:val="0"/>
          <w:marBottom w:val="0"/>
          <w:divBdr>
            <w:top w:val="none" w:sz="0" w:space="0" w:color="auto"/>
            <w:left w:val="none" w:sz="0" w:space="0" w:color="auto"/>
            <w:bottom w:val="none" w:sz="0" w:space="0" w:color="auto"/>
            <w:right w:val="none" w:sz="0" w:space="0" w:color="auto"/>
          </w:divBdr>
          <w:divsChild>
            <w:div w:id="813907759">
              <w:marLeft w:val="0"/>
              <w:marRight w:val="0"/>
              <w:marTop w:val="0"/>
              <w:marBottom w:val="0"/>
              <w:divBdr>
                <w:top w:val="none" w:sz="0" w:space="0" w:color="auto"/>
                <w:left w:val="none" w:sz="0" w:space="0" w:color="auto"/>
                <w:bottom w:val="none" w:sz="0" w:space="0" w:color="auto"/>
                <w:right w:val="none" w:sz="0" w:space="0" w:color="auto"/>
              </w:divBdr>
            </w:div>
            <w:div w:id="3318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3491">
      <w:bodyDiv w:val="1"/>
      <w:marLeft w:val="0"/>
      <w:marRight w:val="0"/>
      <w:marTop w:val="0"/>
      <w:marBottom w:val="0"/>
      <w:divBdr>
        <w:top w:val="none" w:sz="0" w:space="0" w:color="auto"/>
        <w:left w:val="none" w:sz="0" w:space="0" w:color="auto"/>
        <w:bottom w:val="none" w:sz="0" w:space="0" w:color="auto"/>
        <w:right w:val="none" w:sz="0" w:space="0" w:color="auto"/>
      </w:divBdr>
      <w:divsChild>
        <w:div w:id="133377818">
          <w:marLeft w:val="0"/>
          <w:marRight w:val="0"/>
          <w:marTop w:val="0"/>
          <w:marBottom w:val="0"/>
          <w:divBdr>
            <w:top w:val="none" w:sz="0" w:space="0" w:color="auto"/>
            <w:left w:val="none" w:sz="0" w:space="0" w:color="auto"/>
            <w:bottom w:val="none" w:sz="0" w:space="0" w:color="auto"/>
            <w:right w:val="none" w:sz="0" w:space="0" w:color="auto"/>
          </w:divBdr>
          <w:divsChild>
            <w:div w:id="142892551">
              <w:marLeft w:val="0"/>
              <w:marRight w:val="0"/>
              <w:marTop w:val="0"/>
              <w:marBottom w:val="0"/>
              <w:divBdr>
                <w:top w:val="none" w:sz="0" w:space="0" w:color="auto"/>
                <w:left w:val="none" w:sz="0" w:space="0" w:color="auto"/>
                <w:bottom w:val="none" w:sz="0" w:space="0" w:color="auto"/>
                <w:right w:val="none" w:sz="0" w:space="0" w:color="auto"/>
              </w:divBdr>
            </w:div>
            <w:div w:id="14750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59571">
      <w:bodyDiv w:val="1"/>
      <w:marLeft w:val="0"/>
      <w:marRight w:val="0"/>
      <w:marTop w:val="0"/>
      <w:marBottom w:val="0"/>
      <w:divBdr>
        <w:top w:val="none" w:sz="0" w:space="0" w:color="auto"/>
        <w:left w:val="none" w:sz="0" w:space="0" w:color="auto"/>
        <w:bottom w:val="none" w:sz="0" w:space="0" w:color="auto"/>
        <w:right w:val="none" w:sz="0" w:space="0" w:color="auto"/>
      </w:divBdr>
    </w:div>
    <w:div w:id="372703799">
      <w:bodyDiv w:val="1"/>
      <w:marLeft w:val="0"/>
      <w:marRight w:val="0"/>
      <w:marTop w:val="0"/>
      <w:marBottom w:val="0"/>
      <w:divBdr>
        <w:top w:val="none" w:sz="0" w:space="0" w:color="auto"/>
        <w:left w:val="none" w:sz="0" w:space="0" w:color="auto"/>
        <w:bottom w:val="none" w:sz="0" w:space="0" w:color="auto"/>
        <w:right w:val="none" w:sz="0" w:space="0" w:color="auto"/>
      </w:divBdr>
      <w:divsChild>
        <w:div w:id="520049804">
          <w:marLeft w:val="0"/>
          <w:marRight w:val="0"/>
          <w:marTop w:val="0"/>
          <w:marBottom w:val="0"/>
          <w:divBdr>
            <w:top w:val="none" w:sz="0" w:space="0" w:color="auto"/>
            <w:left w:val="none" w:sz="0" w:space="0" w:color="auto"/>
            <w:bottom w:val="none" w:sz="0" w:space="0" w:color="auto"/>
            <w:right w:val="none" w:sz="0" w:space="0" w:color="auto"/>
          </w:divBdr>
          <w:divsChild>
            <w:div w:id="10489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4209">
      <w:bodyDiv w:val="1"/>
      <w:marLeft w:val="0"/>
      <w:marRight w:val="0"/>
      <w:marTop w:val="0"/>
      <w:marBottom w:val="0"/>
      <w:divBdr>
        <w:top w:val="none" w:sz="0" w:space="0" w:color="auto"/>
        <w:left w:val="none" w:sz="0" w:space="0" w:color="auto"/>
        <w:bottom w:val="none" w:sz="0" w:space="0" w:color="auto"/>
        <w:right w:val="none" w:sz="0" w:space="0" w:color="auto"/>
      </w:divBdr>
    </w:div>
    <w:div w:id="442189476">
      <w:bodyDiv w:val="1"/>
      <w:marLeft w:val="0"/>
      <w:marRight w:val="0"/>
      <w:marTop w:val="0"/>
      <w:marBottom w:val="0"/>
      <w:divBdr>
        <w:top w:val="none" w:sz="0" w:space="0" w:color="auto"/>
        <w:left w:val="none" w:sz="0" w:space="0" w:color="auto"/>
        <w:bottom w:val="none" w:sz="0" w:space="0" w:color="auto"/>
        <w:right w:val="none" w:sz="0" w:space="0" w:color="auto"/>
      </w:divBdr>
      <w:divsChild>
        <w:div w:id="335571798">
          <w:marLeft w:val="0"/>
          <w:marRight w:val="0"/>
          <w:marTop w:val="0"/>
          <w:marBottom w:val="300"/>
          <w:divBdr>
            <w:top w:val="none" w:sz="0" w:space="0" w:color="auto"/>
            <w:left w:val="none" w:sz="0" w:space="0" w:color="auto"/>
            <w:bottom w:val="none" w:sz="0" w:space="0" w:color="auto"/>
            <w:right w:val="none" w:sz="0" w:space="0" w:color="auto"/>
          </w:divBdr>
          <w:divsChild>
            <w:div w:id="1605184312">
              <w:marLeft w:val="0"/>
              <w:marRight w:val="0"/>
              <w:marTop w:val="0"/>
              <w:marBottom w:val="0"/>
              <w:divBdr>
                <w:top w:val="none" w:sz="0" w:space="0" w:color="auto"/>
                <w:left w:val="none" w:sz="0" w:space="0" w:color="auto"/>
                <w:bottom w:val="none" w:sz="0" w:space="0" w:color="auto"/>
                <w:right w:val="none" w:sz="0" w:space="0" w:color="auto"/>
              </w:divBdr>
            </w:div>
          </w:divsChild>
        </w:div>
        <w:div w:id="660159778">
          <w:marLeft w:val="0"/>
          <w:marRight w:val="0"/>
          <w:marTop w:val="0"/>
          <w:marBottom w:val="300"/>
          <w:divBdr>
            <w:top w:val="none" w:sz="0" w:space="0" w:color="auto"/>
            <w:left w:val="none" w:sz="0" w:space="0" w:color="auto"/>
            <w:bottom w:val="none" w:sz="0" w:space="0" w:color="auto"/>
            <w:right w:val="none" w:sz="0" w:space="0" w:color="auto"/>
          </w:divBdr>
          <w:divsChild>
            <w:div w:id="1683387755">
              <w:marLeft w:val="0"/>
              <w:marRight w:val="0"/>
              <w:marTop w:val="0"/>
              <w:marBottom w:val="0"/>
              <w:divBdr>
                <w:top w:val="none" w:sz="0" w:space="0" w:color="auto"/>
                <w:left w:val="none" w:sz="0" w:space="0" w:color="auto"/>
                <w:bottom w:val="none" w:sz="0" w:space="0" w:color="auto"/>
                <w:right w:val="none" w:sz="0" w:space="0" w:color="auto"/>
              </w:divBdr>
            </w:div>
          </w:divsChild>
        </w:div>
        <w:div w:id="1136676161">
          <w:marLeft w:val="0"/>
          <w:marRight w:val="0"/>
          <w:marTop w:val="0"/>
          <w:marBottom w:val="300"/>
          <w:divBdr>
            <w:top w:val="none" w:sz="0" w:space="0" w:color="auto"/>
            <w:left w:val="none" w:sz="0" w:space="0" w:color="auto"/>
            <w:bottom w:val="none" w:sz="0" w:space="0" w:color="auto"/>
            <w:right w:val="none" w:sz="0" w:space="0" w:color="auto"/>
          </w:divBdr>
          <w:divsChild>
            <w:div w:id="1116564416">
              <w:marLeft w:val="0"/>
              <w:marRight w:val="0"/>
              <w:marTop w:val="0"/>
              <w:marBottom w:val="0"/>
              <w:divBdr>
                <w:top w:val="none" w:sz="0" w:space="0" w:color="auto"/>
                <w:left w:val="none" w:sz="0" w:space="0" w:color="auto"/>
                <w:bottom w:val="none" w:sz="0" w:space="0" w:color="auto"/>
                <w:right w:val="none" w:sz="0" w:space="0" w:color="auto"/>
              </w:divBdr>
            </w:div>
          </w:divsChild>
        </w:div>
        <w:div w:id="1404373591">
          <w:marLeft w:val="0"/>
          <w:marRight w:val="0"/>
          <w:marTop w:val="0"/>
          <w:marBottom w:val="300"/>
          <w:divBdr>
            <w:top w:val="none" w:sz="0" w:space="0" w:color="auto"/>
            <w:left w:val="none" w:sz="0" w:space="0" w:color="auto"/>
            <w:bottom w:val="none" w:sz="0" w:space="0" w:color="auto"/>
            <w:right w:val="none" w:sz="0" w:space="0" w:color="auto"/>
          </w:divBdr>
          <w:divsChild>
            <w:div w:id="1036546425">
              <w:marLeft w:val="0"/>
              <w:marRight w:val="0"/>
              <w:marTop w:val="0"/>
              <w:marBottom w:val="0"/>
              <w:divBdr>
                <w:top w:val="none" w:sz="0" w:space="0" w:color="auto"/>
                <w:left w:val="none" w:sz="0" w:space="0" w:color="auto"/>
                <w:bottom w:val="none" w:sz="0" w:space="0" w:color="auto"/>
                <w:right w:val="none" w:sz="0" w:space="0" w:color="auto"/>
              </w:divBdr>
            </w:div>
          </w:divsChild>
        </w:div>
        <w:div w:id="1488280646">
          <w:marLeft w:val="0"/>
          <w:marRight w:val="0"/>
          <w:marTop w:val="0"/>
          <w:marBottom w:val="300"/>
          <w:divBdr>
            <w:top w:val="none" w:sz="0" w:space="0" w:color="auto"/>
            <w:left w:val="none" w:sz="0" w:space="0" w:color="auto"/>
            <w:bottom w:val="none" w:sz="0" w:space="0" w:color="auto"/>
            <w:right w:val="none" w:sz="0" w:space="0" w:color="auto"/>
          </w:divBdr>
          <w:divsChild>
            <w:div w:id="1896894475">
              <w:marLeft w:val="0"/>
              <w:marRight w:val="0"/>
              <w:marTop w:val="0"/>
              <w:marBottom w:val="0"/>
              <w:divBdr>
                <w:top w:val="none" w:sz="0" w:space="0" w:color="auto"/>
                <w:left w:val="none" w:sz="0" w:space="0" w:color="auto"/>
                <w:bottom w:val="none" w:sz="0" w:space="0" w:color="auto"/>
                <w:right w:val="none" w:sz="0" w:space="0" w:color="auto"/>
              </w:divBdr>
            </w:div>
          </w:divsChild>
        </w:div>
        <w:div w:id="1794903243">
          <w:marLeft w:val="0"/>
          <w:marRight w:val="0"/>
          <w:marTop w:val="0"/>
          <w:marBottom w:val="300"/>
          <w:divBdr>
            <w:top w:val="none" w:sz="0" w:space="0" w:color="auto"/>
            <w:left w:val="none" w:sz="0" w:space="0" w:color="auto"/>
            <w:bottom w:val="none" w:sz="0" w:space="0" w:color="auto"/>
            <w:right w:val="none" w:sz="0" w:space="0" w:color="auto"/>
          </w:divBdr>
          <w:divsChild>
            <w:div w:id="174882304">
              <w:marLeft w:val="0"/>
              <w:marRight w:val="0"/>
              <w:marTop w:val="0"/>
              <w:marBottom w:val="0"/>
              <w:divBdr>
                <w:top w:val="none" w:sz="0" w:space="0" w:color="auto"/>
                <w:left w:val="none" w:sz="0" w:space="0" w:color="auto"/>
                <w:bottom w:val="none" w:sz="0" w:space="0" w:color="auto"/>
                <w:right w:val="none" w:sz="0" w:space="0" w:color="auto"/>
              </w:divBdr>
            </w:div>
          </w:divsChild>
        </w:div>
        <w:div w:id="1902398340">
          <w:marLeft w:val="0"/>
          <w:marRight w:val="0"/>
          <w:marTop w:val="0"/>
          <w:marBottom w:val="300"/>
          <w:divBdr>
            <w:top w:val="none" w:sz="0" w:space="0" w:color="auto"/>
            <w:left w:val="none" w:sz="0" w:space="0" w:color="auto"/>
            <w:bottom w:val="none" w:sz="0" w:space="0" w:color="auto"/>
            <w:right w:val="none" w:sz="0" w:space="0" w:color="auto"/>
          </w:divBdr>
          <w:divsChild>
            <w:div w:id="1557935698">
              <w:marLeft w:val="0"/>
              <w:marRight w:val="0"/>
              <w:marTop w:val="0"/>
              <w:marBottom w:val="0"/>
              <w:divBdr>
                <w:top w:val="none" w:sz="0" w:space="0" w:color="auto"/>
                <w:left w:val="none" w:sz="0" w:space="0" w:color="auto"/>
                <w:bottom w:val="none" w:sz="0" w:space="0" w:color="auto"/>
                <w:right w:val="none" w:sz="0" w:space="0" w:color="auto"/>
              </w:divBdr>
            </w:div>
          </w:divsChild>
        </w:div>
        <w:div w:id="1906455330">
          <w:marLeft w:val="0"/>
          <w:marRight w:val="0"/>
          <w:marTop w:val="0"/>
          <w:marBottom w:val="300"/>
          <w:divBdr>
            <w:top w:val="none" w:sz="0" w:space="0" w:color="auto"/>
            <w:left w:val="none" w:sz="0" w:space="0" w:color="auto"/>
            <w:bottom w:val="none" w:sz="0" w:space="0" w:color="auto"/>
            <w:right w:val="none" w:sz="0" w:space="0" w:color="auto"/>
          </w:divBdr>
          <w:divsChild>
            <w:div w:id="1821726442">
              <w:marLeft w:val="0"/>
              <w:marRight w:val="0"/>
              <w:marTop w:val="0"/>
              <w:marBottom w:val="0"/>
              <w:divBdr>
                <w:top w:val="none" w:sz="0" w:space="0" w:color="auto"/>
                <w:left w:val="none" w:sz="0" w:space="0" w:color="auto"/>
                <w:bottom w:val="none" w:sz="0" w:space="0" w:color="auto"/>
                <w:right w:val="none" w:sz="0" w:space="0" w:color="auto"/>
              </w:divBdr>
            </w:div>
          </w:divsChild>
        </w:div>
        <w:div w:id="2011181212">
          <w:marLeft w:val="0"/>
          <w:marRight w:val="0"/>
          <w:marTop w:val="0"/>
          <w:marBottom w:val="300"/>
          <w:divBdr>
            <w:top w:val="none" w:sz="0" w:space="0" w:color="auto"/>
            <w:left w:val="none" w:sz="0" w:space="0" w:color="auto"/>
            <w:bottom w:val="none" w:sz="0" w:space="0" w:color="auto"/>
            <w:right w:val="none" w:sz="0" w:space="0" w:color="auto"/>
          </w:divBdr>
          <w:divsChild>
            <w:div w:id="4084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1260">
      <w:bodyDiv w:val="1"/>
      <w:marLeft w:val="0"/>
      <w:marRight w:val="0"/>
      <w:marTop w:val="0"/>
      <w:marBottom w:val="0"/>
      <w:divBdr>
        <w:top w:val="none" w:sz="0" w:space="0" w:color="auto"/>
        <w:left w:val="none" w:sz="0" w:space="0" w:color="auto"/>
        <w:bottom w:val="none" w:sz="0" w:space="0" w:color="auto"/>
        <w:right w:val="none" w:sz="0" w:space="0" w:color="auto"/>
      </w:divBdr>
    </w:div>
    <w:div w:id="448167476">
      <w:bodyDiv w:val="1"/>
      <w:marLeft w:val="0"/>
      <w:marRight w:val="0"/>
      <w:marTop w:val="0"/>
      <w:marBottom w:val="0"/>
      <w:divBdr>
        <w:top w:val="none" w:sz="0" w:space="0" w:color="auto"/>
        <w:left w:val="none" w:sz="0" w:space="0" w:color="auto"/>
        <w:bottom w:val="none" w:sz="0" w:space="0" w:color="auto"/>
        <w:right w:val="none" w:sz="0" w:space="0" w:color="auto"/>
      </w:divBdr>
      <w:divsChild>
        <w:div w:id="793598055">
          <w:marLeft w:val="0"/>
          <w:marRight w:val="0"/>
          <w:marTop w:val="0"/>
          <w:marBottom w:val="0"/>
          <w:divBdr>
            <w:top w:val="none" w:sz="0" w:space="0" w:color="auto"/>
            <w:left w:val="none" w:sz="0" w:space="0" w:color="auto"/>
            <w:bottom w:val="none" w:sz="0" w:space="0" w:color="auto"/>
            <w:right w:val="none" w:sz="0" w:space="0" w:color="auto"/>
          </w:divBdr>
          <w:divsChild>
            <w:div w:id="1634363704">
              <w:marLeft w:val="0"/>
              <w:marRight w:val="0"/>
              <w:marTop w:val="0"/>
              <w:marBottom w:val="0"/>
              <w:divBdr>
                <w:top w:val="none" w:sz="0" w:space="0" w:color="auto"/>
                <w:left w:val="none" w:sz="0" w:space="0" w:color="auto"/>
                <w:bottom w:val="none" w:sz="0" w:space="0" w:color="auto"/>
                <w:right w:val="none" w:sz="0" w:space="0" w:color="auto"/>
              </w:divBdr>
            </w:div>
            <w:div w:id="819736469">
              <w:marLeft w:val="0"/>
              <w:marRight w:val="0"/>
              <w:marTop w:val="0"/>
              <w:marBottom w:val="0"/>
              <w:divBdr>
                <w:top w:val="none" w:sz="0" w:space="0" w:color="auto"/>
                <w:left w:val="none" w:sz="0" w:space="0" w:color="auto"/>
                <w:bottom w:val="none" w:sz="0" w:space="0" w:color="auto"/>
                <w:right w:val="none" w:sz="0" w:space="0" w:color="auto"/>
              </w:divBdr>
            </w:div>
            <w:div w:id="1683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82808">
      <w:bodyDiv w:val="1"/>
      <w:marLeft w:val="0"/>
      <w:marRight w:val="0"/>
      <w:marTop w:val="0"/>
      <w:marBottom w:val="0"/>
      <w:divBdr>
        <w:top w:val="none" w:sz="0" w:space="0" w:color="auto"/>
        <w:left w:val="none" w:sz="0" w:space="0" w:color="auto"/>
        <w:bottom w:val="none" w:sz="0" w:space="0" w:color="auto"/>
        <w:right w:val="none" w:sz="0" w:space="0" w:color="auto"/>
      </w:divBdr>
    </w:div>
    <w:div w:id="461311335">
      <w:bodyDiv w:val="1"/>
      <w:marLeft w:val="0"/>
      <w:marRight w:val="0"/>
      <w:marTop w:val="0"/>
      <w:marBottom w:val="0"/>
      <w:divBdr>
        <w:top w:val="none" w:sz="0" w:space="0" w:color="auto"/>
        <w:left w:val="none" w:sz="0" w:space="0" w:color="auto"/>
        <w:bottom w:val="none" w:sz="0" w:space="0" w:color="auto"/>
        <w:right w:val="none" w:sz="0" w:space="0" w:color="auto"/>
      </w:divBdr>
    </w:div>
    <w:div w:id="461656697">
      <w:bodyDiv w:val="1"/>
      <w:marLeft w:val="0"/>
      <w:marRight w:val="0"/>
      <w:marTop w:val="0"/>
      <w:marBottom w:val="0"/>
      <w:divBdr>
        <w:top w:val="none" w:sz="0" w:space="0" w:color="auto"/>
        <w:left w:val="none" w:sz="0" w:space="0" w:color="auto"/>
        <w:bottom w:val="none" w:sz="0" w:space="0" w:color="auto"/>
        <w:right w:val="none" w:sz="0" w:space="0" w:color="auto"/>
      </w:divBdr>
    </w:div>
    <w:div w:id="461659249">
      <w:bodyDiv w:val="1"/>
      <w:marLeft w:val="0"/>
      <w:marRight w:val="0"/>
      <w:marTop w:val="0"/>
      <w:marBottom w:val="0"/>
      <w:divBdr>
        <w:top w:val="none" w:sz="0" w:space="0" w:color="auto"/>
        <w:left w:val="none" w:sz="0" w:space="0" w:color="auto"/>
        <w:bottom w:val="none" w:sz="0" w:space="0" w:color="auto"/>
        <w:right w:val="none" w:sz="0" w:space="0" w:color="auto"/>
      </w:divBdr>
      <w:divsChild>
        <w:div w:id="1068455776">
          <w:marLeft w:val="0"/>
          <w:marRight w:val="0"/>
          <w:marTop w:val="0"/>
          <w:marBottom w:val="0"/>
          <w:divBdr>
            <w:top w:val="none" w:sz="0" w:space="0" w:color="auto"/>
            <w:left w:val="none" w:sz="0" w:space="0" w:color="auto"/>
            <w:bottom w:val="none" w:sz="0" w:space="0" w:color="auto"/>
            <w:right w:val="none" w:sz="0" w:space="0" w:color="auto"/>
          </w:divBdr>
          <w:divsChild>
            <w:div w:id="1019311573">
              <w:marLeft w:val="0"/>
              <w:marRight w:val="0"/>
              <w:marTop w:val="0"/>
              <w:marBottom w:val="0"/>
              <w:divBdr>
                <w:top w:val="none" w:sz="0" w:space="0" w:color="auto"/>
                <w:left w:val="none" w:sz="0" w:space="0" w:color="auto"/>
                <w:bottom w:val="none" w:sz="0" w:space="0" w:color="auto"/>
                <w:right w:val="none" w:sz="0" w:space="0" w:color="auto"/>
              </w:divBdr>
            </w:div>
            <w:div w:id="689140103">
              <w:marLeft w:val="0"/>
              <w:marRight w:val="0"/>
              <w:marTop w:val="0"/>
              <w:marBottom w:val="0"/>
              <w:divBdr>
                <w:top w:val="none" w:sz="0" w:space="0" w:color="auto"/>
                <w:left w:val="none" w:sz="0" w:space="0" w:color="auto"/>
                <w:bottom w:val="none" w:sz="0" w:space="0" w:color="auto"/>
                <w:right w:val="none" w:sz="0" w:space="0" w:color="auto"/>
              </w:divBdr>
            </w:div>
            <w:div w:id="84303782">
              <w:marLeft w:val="0"/>
              <w:marRight w:val="0"/>
              <w:marTop w:val="0"/>
              <w:marBottom w:val="0"/>
              <w:divBdr>
                <w:top w:val="none" w:sz="0" w:space="0" w:color="auto"/>
                <w:left w:val="none" w:sz="0" w:space="0" w:color="auto"/>
                <w:bottom w:val="none" w:sz="0" w:space="0" w:color="auto"/>
                <w:right w:val="none" w:sz="0" w:space="0" w:color="auto"/>
              </w:divBdr>
            </w:div>
            <w:div w:id="62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53571">
      <w:bodyDiv w:val="1"/>
      <w:marLeft w:val="0"/>
      <w:marRight w:val="0"/>
      <w:marTop w:val="0"/>
      <w:marBottom w:val="0"/>
      <w:divBdr>
        <w:top w:val="none" w:sz="0" w:space="0" w:color="auto"/>
        <w:left w:val="none" w:sz="0" w:space="0" w:color="auto"/>
        <w:bottom w:val="none" w:sz="0" w:space="0" w:color="auto"/>
        <w:right w:val="none" w:sz="0" w:space="0" w:color="auto"/>
      </w:divBdr>
      <w:divsChild>
        <w:div w:id="111560302">
          <w:marLeft w:val="0"/>
          <w:marRight w:val="0"/>
          <w:marTop w:val="0"/>
          <w:marBottom w:val="300"/>
          <w:divBdr>
            <w:top w:val="none" w:sz="0" w:space="0" w:color="auto"/>
            <w:left w:val="none" w:sz="0" w:space="0" w:color="auto"/>
            <w:bottom w:val="none" w:sz="0" w:space="0" w:color="auto"/>
            <w:right w:val="none" w:sz="0" w:space="0" w:color="auto"/>
          </w:divBdr>
          <w:divsChild>
            <w:div w:id="478693104">
              <w:marLeft w:val="0"/>
              <w:marRight w:val="0"/>
              <w:marTop w:val="0"/>
              <w:marBottom w:val="0"/>
              <w:divBdr>
                <w:top w:val="none" w:sz="0" w:space="0" w:color="auto"/>
                <w:left w:val="none" w:sz="0" w:space="0" w:color="auto"/>
                <w:bottom w:val="none" w:sz="0" w:space="0" w:color="auto"/>
                <w:right w:val="none" w:sz="0" w:space="0" w:color="auto"/>
              </w:divBdr>
            </w:div>
          </w:divsChild>
        </w:div>
        <w:div w:id="123235566">
          <w:marLeft w:val="0"/>
          <w:marRight w:val="0"/>
          <w:marTop w:val="0"/>
          <w:marBottom w:val="300"/>
          <w:divBdr>
            <w:top w:val="none" w:sz="0" w:space="0" w:color="auto"/>
            <w:left w:val="none" w:sz="0" w:space="0" w:color="auto"/>
            <w:bottom w:val="none" w:sz="0" w:space="0" w:color="auto"/>
            <w:right w:val="none" w:sz="0" w:space="0" w:color="auto"/>
          </w:divBdr>
          <w:divsChild>
            <w:div w:id="2040013096">
              <w:marLeft w:val="0"/>
              <w:marRight w:val="0"/>
              <w:marTop w:val="0"/>
              <w:marBottom w:val="0"/>
              <w:divBdr>
                <w:top w:val="none" w:sz="0" w:space="0" w:color="auto"/>
                <w:left w:val="none" w:sz="0" w:space="0" w:color="auto"/>
                <w:bottom w:val="none" w:sz="0" w:space="0" w:color="auto"/>
                <w:right w:val="none" w:sz="0" w:space="0" w:color="auto"/>
              </w:divBdr>
            </w:div>
          </w:divsChild>
        </w:div>
        <w:div w:id="160855321">
          <w:marLeft w:val="0"/>
          <w:marRight w:val="0"/>
          <w:marTop w:val="0"/>
          <w:marBottom w:val="300"/>
          <w:divBdr>
            <w:top w:val="none" w:sz="0" w:space="0" w:color="auto"/>
            <w:left w:val="none" w:sz="0" w:space="0" w:color="auto"/>
            <w:bottom w:val="none" w:sz="0" w:space="0" w:color="auto"/>
            <w:right w:val="none" w:sz="0" w:space="0" w:color="auto"/>
          </w:divBdr>
          <w:divsChild>
            <w:div w:id="1106735626">
              <w:marLeft w:val="0"/>
              <w:marRight w:val="0"/>
              <w:marTop w:val="0"/>
              <w:marBottom w:val="0"/>
              <w:divBdr>
                <w:top w:val="none" w:sz="0" w:space="0" w:color="auto"/>
                <w:left w:val="none" w:sz="0" w:space="0" w:color="auto"/>
                <w:bottom w:val="none" w:sz="0" w:space="0" w:color="auto"/>
                <w:right w:val="none" w:sz="0" w:space="0" w:color="auto"/>
              </w:divBdr>
            </w:div>
          </w:divsChild>
        </w:div>
        <w:div w:id="245769890">
          <w:marLeft w:val="0"/>
          <w:marRight w:val="0"/>
          <w:marTop w:val="0"/>
          <w:marBottom w:val="300"/>
          <w:divBdr>
            <w:top w:val="none" w:sz="0" w:space="0" w:color="auto"/>
            <w:left w:val="none" w:sz="0" w:space="0" w:color="auto"/>
            <w:bottom w:val="none" w:sz="0" w:space="0" w:color="auto"/>
            <w:right w:val="none" w:sz="0" w:space="0" w:color="auto"/>
          </w:divBdr>
          <w:divsChild>
            <w:div w:id="371418753">
              <w:marLeft w:val="0"/>
              <w:marRight w:val="0"/>
              <w:marTop w:val="0"/>
              <w:marBottom w:val="0"/>
              <w:divBdr>
                <w:top w:val="none" w:sz="0" w:space="0" w:color="auto"/>
                <w:left w:val="none" w:sz="0" w:space="0" w:color="auto"/>
                <w:bottom w:val="none" w:sz="0" w:space="0" w:color="auto"/>
                <w:right w:val="none" w:sz="0" w:space="0" w:color="auto"/>
              </w:divBdr>
            </w:div>
          </w:divsChild>
        </w:div>
        <w:div w:id="660502932">
          <w:marLeft w:val="0"/>
          <w:marRight w:val="0"/>
          <w:marTop w:val="0"/>
          <w:marBottom w:val="300"/>
          <w:divBdr>
            <w:top w:val="none" w:sz="0" w:space="0" w:color="auto"/>
            <w:left w:val="none" w:sz="0" w:space="0" w:color="auto"/>
            <w:bottom w:val="none" w:sz="0" w:space="0" w:color="auto"/>
            <w:right w:val="none" w:sz="0" w:space="0" w:color="auto"/>
          </w:divBdr>
          <w:divsChild>
            <w:div w:id="476532275">
              <w:marLeft w:val="0"/>
              <w:marRight w:val="0"/>
              <w:marTop w:val="0"/>
              <w:marBottom w:val="0"/>
              <w:divBdr>
                <w:top w:val="none" w:sz="0" w:space="0" w:color="auto"/>
                <w:left w:val="none" w:sz="0" w:space="0" w:color="auto"/>
                <w:bottom w:val="none" w:sz="0" w:space="0" w:color="auto"/>
                <w:right w:val="none" w:sz="0" w:space="0" w:color="auto"/>
              </w:divBdr>
            </w:div>
          </w:divsChild>
        </w:div>
        <w:div w:id="999314903">
          <w:marLeft w:val="0"/>
          <w:marRight w:val="0"/>
          <w:marTop w:val="0"/>
          <w:marBottom w:val="300"/>
          <w:divBdr>
            <w:top w:val="none" w:sz="0" w:space="0" w:color="auto"/>
            <w:left w:val="none" w:sz="0" w:space="0" w:color="auto"/>
            <w:bottom w:val="none" w:sz="0" w:space="0" w:color="auto"/>
            <w:right w:val="none" w:sz="0" w:space="0" w:color="auto"/>
          </w:divBdr>
          <w:divsChild>
            <w:div w:id="1428579974">
              <w:marLeft w:val="0"/>
              <w:marRight w:val="0"/>
              <w:marTop w:val="0"/>
              <w:marBottom w:val="0"/>
              <w:divBdr>
                <w:top w:val="none" w:sz="0" w:space="0" w:color="auto"/>
                <w:left w:val="none" w:sz="0" w:space="0" w:color="auto"/>
                <w:bottom w:val="none" w:sz="0" w:space="0" w:color="auto"/>
                <w:right w:val="none" w:sz="0" w:space="0" w:color="auto"/>
              </w:divBdr>
            </w:div>
          </w:divsChild>
        </w:div>
        <w:div w:id="1534490948">
          <w:marLeft w:val="0"/>
          <w:marRight w:val="0"/>
          <w:marTop w:val="0"/>
          <w:marBottom w:val="300"/>
          <w:divBdr>
            <w:top w:val="none" w:sz="0" w:space="0" w:color="auto"/>
            <w:left w:val="none" w:sz="0" w:space="0" w:color="auto"/>
            <w:bottom w:val="none" w:sz="0" w:space="0" w:color="auto"/>
            <w:right w:val="none" w:sz="0" w:space="0" w:color="auto"/>
          </w:divBdr>
          <w:divsChild>
            <w:div w:id="1144853004">
              <w:marLeft w:val="0"/>
              <w:marRight w:val="0"/>
              <w:marTop w:val="0"/>
              <w:marBottom w:val="0"/>
              <w:divBdr>
                <w:top w:val="none" w:sz="0" w:space="0" w:color="auto"/>
                <w:left w:val="none" w:sz="0" w:space="0" w:color="auto"/>
                <w:bottom w:val="none" w:sz="0" w:space="0" w:color="auto"/>
                <w:right w:val="none" w:sz="0" w:space="0" w:color="auto"/>
              </w:divBdr>
            </w:div>
          </w:divsChild>
        </w:div>
        <w:div w:id="1810707994">
          <w:marLeft w:val="0"/>
          <w:marRight w:val="0"/>
          <w:marTop w:val="0"/>
          <w:marBottom w:val="300"/>
          <w:divBdr>
            <w:top w:val="none" w:sz="0" w:space="0" w:color="auto"/>
            <w:left w:val="none" w:sz="0" w:space="0" w:color="auto"/>
            <w:bottom w:val="none" w:sz="0" w:space="0" w:color="auto"/>
            <w:right w:val="none" w:sz="0" w:space="0" w:color="auto"/>
          </w:divBdr>
          <w:divsChild>
            <w:div w:id="1509247174">
              <w:marLeft w:val="0"/>
              <w:marRight w:val="0"/>
              <w:marTop w:val="0"/>
              <w:marBottom w:val="0"/>
              <w:divBdr>
                <w:top w:val="none" w:sz="0" w:space="0" w:color="auto"/>
                <w:left w:val="none" w:sz="0" w:space="0" w:color="auto"/>
                <w:bottom w:val="none" w:sz="0" w:space="0" w:color="auto"/>
                <w:right w:val="none" w:sz="0" w:space="0" w:color="auto"/>
              </w:divBdr>
            </w:div>
          </w:divsChild>
        </w:div>
        <w:div w:id="2052267982">
          <w:marLeft w:val="0"/>
          <w:marRight w:val="0"/>
          <w:marTop w:val="0"/>
          <w:marBottom w:val="300"/>
          <w:divBdr>
            <w:top w:val="none" w:sz="0" w:space="0" w:color="auto"/>
            <w:left w:val="none" w:sz="0" w:space="0" w:color="auto"/>
            <w:bottom w:val="none" w:sz="0" w:space="0" w:color="auto"/>
            <w:right w:val="none" w:sz="0" w:space="0" w:color="auto"/>
          </w:divBdr>
          <w:divsChild>
            <w:div w:id="13438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11601">
      <w:bodyDiv w:val="1"/>
      <w:marLeft w:val="0"/>
      <w:marRight w:val="0"/>
      <w:marTop w:val="0"/>
      <w:marBottom w:val="0"/>
      <w:divBdr>
        <w:top w:val="none" w:sz="0" w:space="0" w:color="auto"/>
        <w:left w:val="none" w:sz="0" w:space="0" w:color="auto"/>
        <w:bottom w:val="none" w:sz="0" w:space="0" w:color="auto"/>
        <w:right w:val="none" w:sz="0" w:space="0" w:color="auto"/>
      </w:divBdr>
      <w:divsChild>
        <w:div w:id="1508060621">
          <w:marLeft w:val="0"/>
          <w:marRight w:val="0"/>
          <w:marTop w:val="0"/>
          <w:marBottom w:val="0"/>
          <w:divBdr>
            <w:top w:val="none" w:sz="0" w:space="0" w:color="auto"/>
            <w:left w:val="none" w:sz="0" w:space="0" w:color="auto"/>
            <w:bottom w:val="none" w:sz="0" w:space="0" w:color="auto"/>
            <w:right w:val="none" w:sz="0" w:space="0" w:color="auto"/>
          </w:divBdr>
          <w:divsChild>
            <w:div w:id="504366332">
              <w:marLeft w:val="0"/>
              <w:marRight w:val="0"/>
              <w:marTop w:val="0"/>
              <w:marBottom w:val="0"/>
              <w:divBdr>
                <w:top w:val="none" w:sz="0" w:space="0" w:color="auto"/>
                <w:left w:val="none" w:sz="0" w:space="0" w:color="auto"/>
                <w:bottom w:val="none" w:sz="0" w:space="0" w:color="auto"/>
                <w:right w:val="none" w:sz="0" w:space="0" w:color="auto"/>
              </w:divBdr>
            </w:div>
            <w:div w:id="1183856002">
              <w:marLeft w:val="0"/>
              <w:marRight w:val="0"/>
              <w:marTop w:val="0"/>
              <w:marBottom w:val="0"/>
              <w:divBdr>
                <w:top w:val="none" w:sz="0" w:space="0" w:color="auto"/>
                <w:left w:val="none" w:sz="0" w:space="0" w:color="auto"/>
                <w:bottom w:val="none" w:sz="0" w:space="0" w:color="auto"/>
                <w:right w:val="none" w:sz="0" w:space="0" w:color="auto"/>
              </w:divBdr>
            </w:div>
            <w:div w:id="212764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8278">
      <w:bodyDiv w:val="1"/>
      <w:marLeft w:val="0"/>
      <w:marRight w:val="0"/>
      <w:marTop w:val="0"/>
      <w:marBottom w:val="0"/>
      <w:divBdr>
        <w:top w:val="none" w:sz="0" w:space="0" w:color="auto"/>
        <w:left w:val="none" w:sz="0" w:space="0" w:color="auto"/>
        <w:bottom w:val="none" w:sz="0" w:space="0" w:color="auto"/>
        <w:right w:val="none" w:sz="0" w:space="0" w:color="auto"/>
      </w:divBdr>
      <w:divsChild>
        <w:div w:id="294530856">
          <w:marLeft w:val="0"/>
          <w:marRight w:val="0"/>
          <w:marTop w:val="0"/>
          <w:marBottom w:val="0"/>
          <w:divBdr>
            <w:top w:val="none" w:sz="0" w:space="0" w:color="auto"/>
            <w:left w:val="none" w:sz="0" w:space="0" w:color="auto"/>
            <w:bottom w:val="none" w:sz="0" w:space="0" w:color="auto"/>
            <w:right w:val="none" w:sz="0" w:space="0" w:color="auto"/>
          </w:divBdr>
          <w:divsChild>
            <w:div w:id="4990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3457">
      <w:bodyDiv w:val="1"/>
      <w:marLeft w:val="0"/>
      <w:marRight w:val="0"/>
      <w:marTop w:val="0"/>
      <w:marBottom w:val="0"/>
      <w:divBdr>
        <w:top w:val="none" w:sz="0" w:space="0" w:color="auto"/>
        <w:left w:val="none" w:sz="0" w:space="0" w:color="auto"/>
        <w:bottom w:val="none" w:sz="0" w:space="0" w:color="auto"/>
        <w:right w:val="none" w:sz="0" w:space="0" w:color="auto"/>
      </w:divBdr>
      <w:divsChild>
        <w:div w:id="1673531067">
          <w:marLeft w:val="0"/>
          <w:marRight w:val="0"/>
          <w:marTop w:val="0"/>
          <w:marBottom w:val="0"/>
          <w:divBdr>
            <w:top w:val="none" w:sz="0" w:space="0" w:color="auto"/>
            <w:left w:val="none" w:sz="0" w:space="0" w:color="auto"/>
            <w:bottom w:val="none" w:sz="0" w:space="0" w:color="auto"/>
            <w:right w:val="none" w:sz="0" w:space="0" w:color="auto"/>
          </w:divBdr>
          <w:divsChild>
            <w:div w:id="2054036106">
              <w:marLeft w:val="0"/>
              <w:marRight w:val="0"/>
              <w:marTop w:val="0"/>
              <w:marBottom w:val="0"/>
              <w:divBdr>
                <w:top w:val="none" w:sz="0" w:space="0" w:color="auto"/>
                <w:left w:val="none" w:sz="0" w:space="0" w:color="auto"/>
                <w:bottom w:val="none" w:sz="0" w:space="0" w:color="auto"/>
                <w:right w:val="none" w:sz="0" w:space="0" w:color="auto"/>
              </w:divBdr>
            </w:div>
            <w:div w:id="7575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2507">
      <w:bodyDiv w:val="1"/>
      <w:marLeft w:val="0"/>
      <w:marRight w:val="0"/>
      <w:marTop w:val="0"/>
      <w:marBottom w:val="0"/>
      <w:divBdr>
        <w:top w:val="none" w:sz="0" w:space="0" w:color="auto"/>
        <w:left w:val="none" w:sz="0" w:space="0" w:color="auto"/>
        <w:bottom w:val="none" w:sz="0" w:space="0" w:color="auto"/>
        <w:right w:val="none" w:sz="0" w:space="0" w:color="auto"/>
      </w:divBdr>
    </w:div>
    <w:div w:id="526675344">
      <w:bodyDiv w:val="1"/>
      <w:marLeft w:val="0"/>
      <w:marRight w:val="0"/>
      <w:marTop w:val="0"/>
      <w:marBottom w:val="0"/>
      <w:divBdr>
        <w:top w:val="none" w:sz="0" w:space="0" w:color="auto"/>
        <w:left w:val="none" w:sz="0" w:space="0" w:color="auto"/>
        <w:bottom w:val="none" w:sz="0" w:space="0" w:color="auto"/>
        <w:right w:val="none" w:sz="0" w:space="0" w:color="auto"/>
      </w:divBdr>
      <w:divsChild>
        <w:div w:id="167645720">
          <w:marLeft w:val="0"/>
          <w:marRight w:val="0"/>
          <w:marTop w:val="0"/>
          <w:marBottom w:val="0"/>
          <w:divBdr>
            <w:top w:val="none" w:sz="0" w:space="0" w:color="auto"/>
            <w:left w:val="none" w:sz="0" w:space="0" w:color="auto"/>
            <w:bottom w:val="none" w:sz="0" w:space="0" w:color="auto"/>
            <w:right w:val="none" w:sz="0" w:space="0" w:color="auto"/>
          </w:divBdr>
          <w:divsChild>
            <w:div w:id="1260601902">
              <w:marLeft w:val="0"/>
              <w:marRight w:val="0"/>
              <w:marTop w:val="0"/>
              <w:marBottom w:val="0"/>
              <w:divBdr>
                <w:top w:val="none" w:sz="0" w:space="0" w:color="auto"/>
                <w:left w:val="none" w:sz="0" w:space="0" w:color="auto"/>
                <w:bottom w:val="none" w:sz="0" w:space="0" w:color="auto"/>
                <w:right w:val="none" w:sz="0" w:space="0" w:color="auto"/>
              </w:divBdr>
              <w:divsChild>
                <w:div w:id="1627393400">
                  <w:marLeft w:val="0"/>
                  <w:marRight w:val="0"/>
                  <w:marTop w:val="0"/>
                  <w:marBottom w:val="0"/>
                  <w:divBdr>
                    <w:top w:val="none" w:sz="0" w:space="0" w:color="auto"/>
                    <w:left w:val="none" w:sz="0" w:space="0" w:color="auto"/>
                    <w:bottom w:val="none" w:sz="0" w:space="0" w:color="auto"/>
                    <w:right w:val="none" w:sz="0" w:space="0" w:color="auto"/>
                  </w:divBdr>
                  <w:divsChild>
                    <w:div w:id="229312455">
                      <w:marLeft w:val="0"/>
                      <w:marRight w:val="0"/>
                      <w:marTop w:val="0"/>
                      <w:marBottom w:val="0"/>
                      <w:divBdr>
                        <w:top w:val="none" w:sz="0" w:space="0" w:color="auto"/>
                        <w:left w:val="none" w:sz="0" w:space="0" w:color="auto"/>
                        <w:bottom w:val="none" w:sz="0" w:space="0" w:color="auto"/>
                        <w:right w:val="none" w:sz="0" w:space="0" w:color="auto"/>
                      </w:divBdr>
                      <w:divsChild>
                        <w:div w:id="10284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22850">
          <w:marLeft w:val="0"/>
          <w:marRight w:val="0"/>
          <w:marTop w:val="0"/>
          <w:marBottom w:val="0"/>
          <w:divBdr>
            <w:top w:val="none" w:sz="0" w:space="0" w:color="auto"/>
            <w:left w:val="none" w:sz="0" w:space="0" w:color="auto"/>
            <w:bottom w:val="none" w:sz="0" w:space="0" w:color="auto"/>
            <w:right w:val="none" w:sz="0" w:space="0" w:color="auto"/>
          </w:divBdr>
          <w:divsChild>
            <w:div w:id="813375411">
              <w:marLeft w:val="0"/>
              <w:marRight w:val="0"/>
              <w:marTop w:val="0"/>
              <w:marBottom w:val="0"/>
              <w:divBdr>
                <w:top w:val="none" w:sz="0" w:space="0" w:color="auto"/>
                <w:left w:val="none" w:sz="0" w:space="0" w:color="auto"/>
                <w:bottom w:val="none" w:sz="0" w:space="0" w:color="auto"/>
                <w:right w:val="none" w:sz="0" w:space="0" w:color="auto"/>
              </w:divBdr>
              <w:divsChild>
                <w:div w:id="1671324784">
                  <w:marLeft w:val="0"/>
                  <w:marRight w:val="0"/>
                  <w:marTop w:val="0"/>
                  <w:marBottom w:val="0"/>
                  <w:divBdr>
                    <w:top w:val="none" w:sz="0" w:space="0" w:color="auto"/>
                    <w:left w:val="none" w:sz="0" w:space="0" w:color="auto"/>
                    <w:bottom w:val="none" w:sz="0" w:space="0" w:color="auto"/>
                    <w:right w:val="none" w:sz="0" w:space="0" w:color="auto"/>
                  </w:divBdr>
                  <w:divsChild>
                    <w:div w:id="1183128097">
                      <w:marLeft w:val="-225"/>
                      <w:marRight w:val="-225"/>
                      <w:marTop w:val="0"/>
                      <w:marBottom w:val="0"/>
                      <w:divBdr>
                        <w:top w:val="none" w:sz="0" w:space="0" w:color="auto"/>
                        <w:left w:val="none" w:sz="0" w:space="0" w:color="auto"/>
                        <w:bottom w:val="none" w:sz="0" w:space="0" w:color="auto"/>
                        <w:right w:val="none" w:sz="0" w:space="0" w:color="auto"/>
                      </w:divBdr>
                      <w:divsChild>
                        <w:div w:id="1797747462">
                          <w:marLeft w:val="0"/>
                          <w:marRight w:val="0"/>
                          <w:marTop w:val="0"/>
                          <w:marBottom w:val="0"/>
                          <w:divBdr>
                            <w:top w:val="single" w:sz="2" w:space="11" w:color="FFCC00"/>
                            <w:left w:val="single" w:sz="2" w:space="11" w:color="FFCC00"/>
                            <w:bottom w:val="single" w:sz="2" w:space="11" w:color="FFCC00"/>
                            <w:right w:val="single" w:sz="2" w:space="11" w:color="FFCC00"/>
                          </w:divBdr>
                          <w:divsChild>
                            <w:div w:id="158428639">
                              <w:marLeft w:val="0"/>
                              <w:marRight w:val="0"/>
                              <w:marTop w:val="0"/>
                              <w:marBottom w:val="0"/>
                              <w:divBdr>
                                <w:top w:val="none" w:sz="0" w:space="0" w:color="auto"/>
                                <w:left w:val="none" w:sz="0" w:space="0" w:color="auto"/>
                                <w:bottom w:val="none" w:sz="0" w:space="0" w:color="auto"/>
                                <w:right w:val="none" w:sz="0" w:space="0" w:color="auto"/>
                              </w:divBdr>
                              <w:divsChild>
                                <w:div w:id="1855992772">
                                  <w:marLeft w:val="0"/>
                                  <w:marRight w:val="0"/>
                                  <w:marTop w:val="0"/>
                                  <w:marBottom w:val="0"/>
                                  <w:divBdr>
                                    <w:top w:val="none" w:sz="0" w:space="0" w:color="auto"/>
                                    <w:left w:val="none" w:sz="0" w:space="0" w:color="auto"/>
                                    <w:bottom w:val="none" w:sz="0" w:space="0" w:color="auto"/>
                                    <w:right w:val="none" w:sz="0" w:space="0" w:color="auto"/>
                                  </w:divBdr>
                                  <w:divsChild>
                                    <w:div w:id="1842889569">
                                      <w:marLeft w:val="0"/>
                                      <w:marRight w:val="0"/>
                                      <w:marTop w:val="0"/>
                                      <w:marBottom w:val="0"/>
                                      <w:divBdr>
                                        <w:top w:val="none" w:sz="0" w:space="0" w:color="auto"/>
                                        <w:left w:val="none" w:sz="0" w:space="0" w:color="auto"/>
                                        <w:bottom w:val="none" w:sz="0" w:space="0" w:color="auto"/>
                                        <w:right w:val="none" w:sz="0" w:space="0" w:color="auto"/>
                                      </w:divBdr>
                                      <w:divsChild>
                                        <w:div w:id="16846739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84812634">
                              <w:marLeft w:val="0"/>
                              <w:marRight w:val="0"/>
                              <w:marTop w:val="0"/>
                              <w:marBottom w:val="0"/>
                              <w:divBdr>
                                <w:top w:val="none" w:sz="0" w:space="0" w:color="auto"/>
                                <w:left w:val="none" w:sz="0" w:space="0" w:color="auto"/>
                                <w:bottom w:val="none" w:sz="0" w:space="0" w:color="auto"/>
                                <w:right w:val="none" w:sz="0" w:space="0" w:color="auto"/>
                              </w:divBdr>
                              <w:divsChild>
                                <w:div w:id="1825387608">
                                  <w:marLeft w:val="0"/>
                                  <w:marRight w:val="0"/>
                                  <w:marTop w:val="0"/>
                                  <w:marBottom w:val="0"/>
                                  <w:divBdr>
                                    <w:top w:val="none" w:sz="0" w:space="0" w:color="auto"/>
                                    <w:left w:val="none" w:sz="0" w:space="0" w:color="auto"/>
                                    <w:bottom w:val="none" w:sz="0" w:space="0" w:color="auto"/>
                                    <w:right w:val="none" w:sz="0" w:space="0" w:color="auto"/>
                                  </w:divBdr>
                                  <w:divsChild>
                                    <w:div w:id="2115593523">
                                      <w:marLeft w:val="0"/>
                                      <w:marRight w:val="0"/>
                                      <w:marTop w:val="0"/>
                                      <w:marBottom w:val="0"/>
                                      <w:divBdr>
                                        <w:top w:val="none" w:sz="0" w:space="0" w:color="auto"/>
                                        <w:left w:val="none" w:sz="0" w:space="0" w:color="auto"/>
                                        <w:bottom w:val="none" w:sz="0" w:space="0" w:color="auto"/>
                                        <w:right w:val="none" w:sz="0" w:space="0" w:color="auto"/>
                                      </w:divBdr>
                                      <w:divsChild>
                                        <w:div w:id="5483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91581">
                          <w:marLeft w:val="0"/>
                          <w:marRight w:val="0"/>
                          <w:marTop w:val="0"/>
                          <w:marBottom w:val="0"/>
                          <w:divBdr>
                            <w:top w:val="single" w:sz="2" w:space="11" w:color="FFCC00"/>
                            <w:left w:val="single" w:sz="2" w:space="11" w:color="FFCC00"/>
                            <w:bottom w:val="single" w:sz="2" w:space="11" w:color="FFCC00"/>
                            <w:right w:val="single" w:sz="2" w:space="11" w:color="FFCC00"/>
                          </w:divBdr>
                          <w:divsChild>
                            <w:div w:id="771239998">
                              <w:marLeft w:val="0"/>
                              <w:marRight w:val="0"/>
                              <w:marTop w:val="0"/>
                              <w:marBottom w:val="0"/>
                              <w:divBdr>
                                <w:top w:val="none" w:sz="0" w:space="0" w:color="auto"/>
                                <w:left w:val="none" w:sz="0" w:space="0" w:color="auto"/>
                                <w:bottom w:val="none" w:sz="0" w:space="0" w:color="auto"/>
                                <w:right w:val="none" w:sz="0" w:space="0" w:color="auto"/>
                              </w:divBdr>
                              <w:divsChild>
                                <w:div w:id="1586039433">
                                  <w:marLeft w:val="0"/>
                                  <w:marRight w:val="0"/>
                                  <w:marTop w:val="0"/>
                                  <w:marBottom w:val="0"/>
                                  <w:divBdr>
                                    <w:top w:val="none" w:sz="0" w:space="0" w:color="auto"/>
                                    <w:left w:val="none" w:sz="0" w:space="0" w:color="auto"/>
                                    <w:bottom w:val="none" w:sz="0" w:space="0" w:color="auto"/>
                                    <w:right w:val="none" w:sz="0" w:space="0" w:color="auto"/>
                                  </w:divBdr>
                                  <w:divsChild>
                                    <w:div w:id="1297183711">
                                      <w:marLeft w:val="0"/>
                                      <w:marRight w:val="0"/>
                                      <w:marTop w:val="0"/>
                                      <w:marBottom w:val="0"/>
                                      <w:divBdr>
                                        <w:top w:val="none" w:sz="0" w:space="0" w:color="auto"/>
                                        <w:left w:val="none" w:sz="0" w:space="0" w:color="auto"/>
                                        <w:bottom w:val="none" w:sz="0" w:space="0" w:color="auto"/>
                                        <w:right w:val="none" w:sz="0" w:space="0" w:color="auto"/>
                                      </w:divBdr>
                                      <w:divsChild>
                                        <w:div w:id="12288049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0448523">
                              <w:marLeft w:val="0"/>
                              <w:marRight w:val="0"/>
                              <w:marTop w:val="0"/>
                              <w:marBottom w:val="0"/>
                              <w:divBdr>
                                <w:top w:val="none" w:sz="0" w:space="0" w:color="auto"/>
                                <w:left w:val="none" w:sz="0" w:space="0" w:color="auto"/>
                                <w:bottom w:val="none" w:sz="0" w:space="0" w:color="auto"/>
                                <w:right w:val="none" w:sz="0" w:space="0" w:color="auto"/>
                              </w:divBdr>
                              <w:divsChild>
                                <w:div w:id="1823741689">
                                  <w:marLeft w:val="0"/>
                                  <w:marRight w:val="0"/>
                                  <w:marTop w:val="0"/>
                                  <w:marBottom w:val="0"/>
                                  <w:divBdr>
                                    <w:top w:val="none" w:sz="0" w:space="0" w:color="auto"/>
                                    <w:left w:val="none" w:sz="0" w:space="0" w:color="auto"/>
                                    <w:bottom w:val="none" w:sz="0" w:space="0" w:color="auto"/>
                                    <w:right w:val="none" w:sz="0" w:space="0" w:color="auto"/>
                                  </w:divBdr>
                                  <w:divsChild>
                                    <w:div w:id="1261984253">
                                      <w:marLeft w:val="0"/>
                                      <w:marRight w:val="0"/>
                                      <w:marTop w:val="0"/>
                                      <w:marBottom w:val="0"/>
                                      <w:divBdr>
                                        <w:top w:val="none" w:sz="0" w:space="0" w:color="auto"/>
                                        <w:left w:val="none" w:sz="0" w:space="0" w:color="auto"/>
                                        <w:bottom w:val="none" w:sz="0" w:space="0" w:color="auto"/>
                                        <w:right w:val="none" w:sz="0" w:space="0" w:color="auto"/>
                                      </w:divBdr>
                                      <w:divsChild>
                                        <w:div w:id="12723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320101">
          <w:marLeft w:val="0"/>
          <w:marRight w:val="0"/>
          <w:marTop w:val="0"/>
          <w:marBottom w:val="0"/>
          <w:divBdr>
            <w:top w:val="none" w:sz="0" w:space="0" w:color="auto"/>
            <w:left w:val="none" w:sz="0" w:space="0" w:color="auto"/>
            <w:bottom w:val="none" w:sz="0" w:space="0" w:color="auto"/>
            <w:right w:val="none" w:sz="0" w:space="0" w:color="auto"/>
          </w:divBdr>
          <w:divsChild>
            <w:div w:id="1360935259">
              <w:marLeft w:val="0"/>
              <w:marRight w:val="0"/>
              <w:marTop w:val="0"/>
              <w:marBottom w:val="0"/>
              <w:divBdr>
                <w:top w:val="none" w:sz="0" w:space="0" w:color="auto"/>
                <w:left w:val="none" w:sz="0" w:space="0" w:color="auto"/>
                <w:bottom w:val="none" w:sz="0" w:space="0" w:color="auto"/>
                <w:right w:val="none" w:sz="0" w:space="0" w:color="auto"/>
              </w:divBdr>
              <w:divsChild>
                <w:div w:id="448552755">
                  <w:marLeft w:val="0"/>
                  <w:marRight w:val="0"/>
                  <w:marTop w:val="0"/>
                  <w:marBottom w:val="0"/>
                  <w:divBdr>
                    <w:top w:val="none" w:sz="0" w:space="0" w:color="auto"/>
                    <w:left w:val="none" w:sz="0" w:space="0" w:color="auto"/>
                    <w:bottom w:val="none" w:sz="0" w:space="0" w:color="auto"/>
                    <w:right w:val="none" w:sz="0" w:space="0" w:color="auto"/>
                  </w:divBdr>
                  <w:divsChild>
                    <w:div w:id="464661698">
                      <w:marLeft w:val="0"/>
                      <w:marRight w:val="0"/>
                      <w:marTop w:val="0"/>
                      <w:marBottom w:val="0"/>
                      <w:divBdr>
                        <w:top w:val="none" w:sz="0" w:space="0" w:color="auto"/>
                        <w:left w:val="none" w:sz="0" w:space="0" w:color="auto"/>
                        <w:bottom w:val="none" w:sz="0" w:space="0" w:color="auto"/>
                        <w:right w:val="none" w:sz="0" w:space="0" w:color="auto"/>
                      </w:divBdr>
                      <w:divsChild>
                        <w:div w:id="18889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386924">
      <w:bodyDiv w:val="1"/>
      <w:marLeft w:val="0"/>
      <w:marRight w:val="0"/>
      <w:marTop w:val="0"/>
      <w:marBottom w:val="0"/>
      <w:divBdr>
        <w:top w:val="none" w:sz="0" w:space="0" w:color="auto"/>
        <w:left w:val="none" w:sz="0" w:space="0" w:color="auto"/>
        <w:bottom w:val="none" w:sz="0" w:space="0" w:color="auto"/>
        <w:right w:val="none" w:sz="0" w:space="0" w:color="auto"/>
      </w:divBdr>
      <w:divsChild>
        <w:div w:id="1022978546">
          <w:marLeft w:val="0"/>
          <w:marRight w:val="0"/>
          <w:marTop w:val="0"/>
          <w:marBottom w:val="0"/>
          <w:divBdr>
            <w:top w:val="none" w:sz="0" w:space="0" w:color="auto"/>
            <w:left w:val="none" w:sz="0" w:space="0" w:color="auto"/>
            <w:bottom w:val="none" w:sz="0" w:space="0" w:color="auto"/>
            <w:right w:val="none" w:sz="0" w:space="0" w:color="auto"/>
          </w:divBdr>
          <w:divsChild>
            <w:div w:id="10581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62250">
      <w:bodyDiv w:val="1"/>
      <w:marLeft w:val="0"/>
      <w:marRight w:val="0"/>
      <w:marTop w:val="0"/>
      <w:marBottom w:val="0"/>
      <w:divBdr>
        <w:top w:val="none" w:sz="0" w:space="0" w:color="auto"/>
        <w:left w:val="none" w:sz="0" w:space="0" w:color="auto"/>
        <w:bottom w:val="none" w:sz="0" w:space="0" w:color="auto"/>
        <w:right w:val="none" w:sz="0" w:space="0" w:color="auto"/>
      </w:divBdr>
      <w:divsChild>
        <w:div w:id="1227447347">
          <w:marLeft w:val="0"/>
          <w:marRight w:val="0"/>
          <w:marTop w:val="0"/>
          <w:marBottom w:val="0"/>
          <w:divBdr>
            <w:top w:val="none" w:sz="0" w:space="0" w:color="auto"/>
            <w:left w:val="none" w:sz="0" w:space="0" w:color="auto"/>
            <w:bottom w:val="none" w:sz="0" w:space="0" w:color="auto"/>
            <w:right w:val="none" w:sz="0" w:space="0" w:color="auto"/>
          </w:divBdr>
          <w:divsChild>
            <w:div w:id="6299749">
              <w:marLeft w:val="0"/>
              <w:marRight w:val="0"/>
              <w:marTop w:val="0"/>
              <w:marBottom w:val="0"/>
              <w:divBdr>
                <w:top w:val="none" w:sz="0" w:space="0" w:color="auto"/>
                <w:left w:val="none" w:sz="0" w:space="0" w:color="auto"/>
                <w:bottom w:val="none" w:sz="0" w:space="0" w:color="auto"/>
                <w:right w:val="none" w:sz="0" w:space="0" w:color="auto"/>
              </w:divBdr>
            </w:div>
            <w:div w:id="2184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2305">
      <w:bodyDiv w:val="1"/>
      <w:marLeft w:val="0"/>
      <w:marRight w:val="0"/>
      <w:marTop w:val="0"/>
      <w:marBottom w:val="0"/>
      <w:divBdr>
        <w:top w:val="none" w:sz="0" w:space="0" w:color="auto"/>
        <w:left w:val="none" w:sz="0" w:space="0" w:color="auto"/>
        <w:bottom w:val="none" w:sz="0" w:space="0" w:color="auto"/>
        <w:right w:val="none" w:sz="0" w:space="0" w:color="auto"/>
      </w:divBdr>
      <w:divsChild>
        <w:div w:id="1714308272">
          <w:marLeft w:val="0"/>
          <w:marRight w:val="0"/>
          <w:marTop w:val="0"/>
          <w:marBottom w:val="0"/>
          <w:divBdr>
            <w:top w:val="none" w:sz="0" w:space="0" w:color="auto"/>
            <w:left w:val="none" w:sz="0" w:space="0" w:color="auto"/>
            <w:bottom w:val="none" w:sz="0" w:space="0" w:color="auto"/>
            <w:right w:val="none" w:sz="0" w:space="0" w:color="auto"/>
          </w:divBdr>
          <w:divsChild>
            <w:div w:id="12266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591">
      <w:bodyDiv w:val="1"/>
      <w:marLeft w:val="0"/>
      <w:marRight w:val="0"/>
      <w:marTop w:val="0"/>
      <w:marBottom w:val="0"/>
      <w:divBdr>
        <w:top w:val="none" w:sz="0" w:space="0" w:color="auto"/>
        <w:left w:val="none" w:sz="0" w:space="0" w:color="auto"/>
        <w:bottom w:val="none" w:sz="0" w:space="0" w:color="auto"/>
        <w:right w:val="none" w:sz="0" w:space="0" w:color="auto"/>
      </w:divBdr>
    </w:div>
    <w:div w:id="596712672">
      <w:bodyDiv w:val="1"/>
      <w:marLeft w:val="0"/>
      <w:marRight w:val="0"/>
      <w:marTop w:val="0"/>
      <w:marBottom w:val="0"/>
      <w:divBdr>
        <w:top w:val="none" w:sz="0" w:space="0" w:color="auto"/>
        <w:left w:val="none" w:sz="0" w:space="0" w:color="auto"/>
        <w:bottom w:val="none" w:sz="0" w:space="0" w:color="auto"/>
        <w:right w:val="none" w:sz="0" w:space="0" w:color="auto"/>
      </w:divBdr>
      <w:divsChild>
        <w:div w:id="720791326">
          <w:marLeft w:val="0"/>
          <w:marRight w:val="0"/>
          <w:marTop w:val="0"/>
          <w:marBottom w:val="0"/>
          <w:divBdr>
            <w:top w:val="none" w:sz="0" w:space="0" w:color="auto"/>
            <w:left w:val="none" w:sz="0" w:space="0" w:color="auto"/>
            <w:bottom w:val="none" w:sz="0" w:space="0" w:color="auto"/>
            <w:right w:val="none" w:sz="0" w:space="0" w:color="auto"/>
          </w:divBdr>
          <w:divsChild>
            <w:div w:id="1334869138">
              <w:marLeft w:val="0"/>
              <w:marRight w:val="0"/>
              <w:marTop w:val="0"/>
              <w:marBottom w:val="0"/>
              <w:divBdr>
                <w:top w:val="none" w:sz="0" w:space="0" w:color="auto"/>
                <w:left w:val="none" w:sz="0" w:space="0" w:color="auto"/>
                <w:bottom w:val="none" w:sz="0" w:space="0" w:color="auto"/>
                <w:right w:val="none" w:sz="0" w:space="0" w:color="auto"/>
              </w:divBdr>
            </w:div>
            <w:div w:id="4482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649">
      <w:bodyDiv w:val="1"/>
      <w:marLeft w:val="0"/>
      <w:marRight w:val="0"/>
      <w:marTop w:val="0"/>
      <w:marBottom w:val="0"/>
      <w:divBdr>
        <w:top w:val="none" w:sz="0" w:space="0" w:color="auto"/>
        <w:left w:val="none" w:sz="0" w:space="0" w:color="auto"/>
        <w:bottom w:val="none" w:sz="0" w:space="0" w:color="auto"/>
        <w:right w:val="none" w:sz="0" w:space="0" w:color="auto"/>
      </w:divBdr>
      <w:divsChild>
        <w:div w:id="692263792">
          <w:marLeft w:val="0"/>
          <w:marRight w:val="0"/>
          <w:marTop w:val="0"/>
          <w:marBottom w:val="0"/>
          <w:divBdr>
            <w:top w:val="single" w:sz="2" w:space="11" w:color="FFCC00"/>
            <w:left w:val="single" w:sz="2" w:space="11" w:color="FFCC00"/>
            <w:bottom w:val="single" w:sz="2" w:space="11" w:color="FFCC00"/>
            <w:right w:val="single" w:sz="2" w:space="11" w:color="FFCC00"/>
          </w:divBdr>
          <w:divsChild>
            <w:div w:id="129909056">
              <w:marLeft w:val="0"/>
              <w:marRight w:val="0"/>
              <w:marTop w:val="0"/>
              <w:marBottom w:val="0"/>
              <w:divBdr>
                <w:top w:val="none" w:sz="0" w:space="0" w:color="auto"/>
                <w:left w:val="none" w:sz="0" w:space="0" w:color="auto"/>
                <w:bottom w:val="none" w:sz="0" w:space="0" w:color="auto"/>
                <w:right w:val="none" w:sz="0" w:space="0" w:color="auto"/>
              </w:divBdr>
              <w:divsChild>
                <w:div w:id="766585529">
                  <w:marLeft w:val="0"/>
                  <w:marRight w:val="0"/>
                  <w:marTop w:val="0"/>
                  <w:marBottom w:val="0"/>
                  <w:divBdr>
                    <w:top w:val="none" w:sz="0" w:space="0" w:color="auto"/>
                    <w:left w:val="none" w:sz="0" w:space="0" w:color="auto"/>
                    <w:bottom w:val="none" w:sz="0" w:space="0" w:color="auto"/>
                    <w:right w:val="none" w:sz="0" w:space="0" w:color="auto"/>
                  </w:divBdr>
                  <w:divsChild>
                    <w:div w:id="1577935219">
                      <w:marLeft w:val="0"/>
                      <w:marRight w:val="0"/>
                      <w:marTop w:val="0"/>
                      <w:marBottom w:val="0"/>
                      <w:divBdr>
                        <w:top w:val="none" w:sz="0" w:space="0" w:color="auto"/>
                        <w:left w:val="none" w:sz="0" w:space="0" w:color="auto"/>
                        <w:bottom w:val="none" w:sz="0" w:space="0" w:color="auto"/>
                        <w:right w:val="none" w:sz="0" w:space="0" w:color="auto"/>
                      </w:divBdr>
                      <w:divsChild>
                        <w:div w:id="9332430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3416730">
              <w:marLeft w:val="0"/>
              <w:marRight w:val="0"/>
              <w:marTop w:val="0"/>
              <w:marBottom w:val="0"/>
              <w:divBdr>
                <w:top w:val="none" w:sz="0" w:space="0" w:color="auto"/>
                <w:left w:val="none" w:sz="0" w:space="0" w:color="auto"/>
                <w:bottom w:val="none" w:sz="0" w:space="0" w:color="auto"/>
                <w:right w:val="none" w:sz="0" w:space="0" w:color="auto"/>
              </w:divBdr>
              <w:divsChild>
                <w:div w:id="346562155">
                  <w:marLeft w:val="0"/>
                  <w:marRight w:val="0"/>
                  <w:marTop w:val="0"/>
                  <w:marBottom w:val="0"/>
                  <w:divBdr>
                    <w:top w:val="none" w:sz="0" w:space="0" w:color="auto"/>
                    <w:left w:val="none" w:sz="0" w:space="0" w:color="auto"/>
                    <w:bottom w:val="none" w:sz="0" w:space="0" w:color="auto"/>
                    <w:right w:val="none" w:sz="0" w:space="0" w:color="auto"/>
                  </w:divBdr>
                  <w:divsChild>
                    <w:div w:id="1145245687">
                      <w:marLeft w:val="0"/>
                      <w:marRight w:val="0"/>
                      <w:marTop w:val="0"/>
                      <w:marBottom w:val="0"/>
                      <w:divBdr>
                        <w:top w:val="none" w:sz="0" w:space="0" w:color="auto"/>
                        <w:left w:val="none" w:sz="0" w:space="0" w:color="auto"/>
                        <w:bottom w:val="none" w:sz="0" w:space="0" w:color="auto"/>
                        <w:right w:val="none" w:sz="0" w:space="0" w:color="auto"/>
                      </w:divBdr>
                      <w:divsChild>
                        <w:div w:id="10883831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529370017">
          <w:marLeft w:val="0"/>
          <w:marRight w:val="0"/>
          <w:marTop w:val="0"/>
          <w:marBottom w:val="0"/>
          <w:divBdr>
            <w:top w:val="single" w:sz="2" w:space="11" w:color="FFCC00"/>
            <w:left w:val="single" w:sz="2" w:space="11" w:color="FFCC00"/>
            <w:bottom w:val="single" w:sz="2" w:space="11" w:color="FFCC00"/>
            <w:right w:val="single" w:sz="2" w:space="11" w:color="FFCC00"/>
          </w:divBdr>
          <w:divsChild>
            <w:div w:id="106314770">
              <w:marLeft w:val="0"/>
              <w:marRight w:val="0"/>
              <w:marTop w:val="0"/>
              <w:marBottom w:val="0"/>
              <w:divBdr>
                <w:top w:val="none" w:sz="0" w:space="0" w:color="auto"/>
                <w:left w:val="none" w:sz="0" w:space="0" w:color="auto"/>
                <w:bottom w:val="none" w:sz="0" w:space="0" w:color="auto"/>
                <w:right w:val="none" w:sz="0" w:space="0" w:color="auto"/>
              </w:divBdr>
              <w:divsChild>
                <w:div w:id="1877309108">
                  <w:marLeft w:val="0"/>
                  <w:marRight w:val="0"/>
                  <w:marTop w:val="0"/>
                  <w:marBottom w:val="0"/>
                  <w:divBdr>
                    <w:top w:val="none" w:sz="0" w:space="0" w:color="auto"/>
                    <w:left w:val="none" w:sz="0" w:space="0" w:color="auto"/>
                    <w:bottom w:val="none" w:sz="0" w:space="0" w:color="auto"/>
                    <w:right w:val="none" w:sz="0" w:space="0" w:color="auto"/>
                  </w:divBdr>
                  <w:divsChild>
                    <w:div w:id="1187137657">
                      <w:marLeft w:val="0"/>
                      <w:marRight w:val="0"/>
                      <w:marTop w:val="0"/>
                      <w:marBottom w:val="0"/>
                      <w:divBdr>
                        <w:top w:val="none" w:sz="0" w:space="0" w:color="auto"/>
                        <w:left w:val="none" w:sz="0" w:space="0" w:color="auto"/>
                        <w:bottom w:val="none" w:sz="0" w:space="0" w:color="auto"/>
                        <w:right w:val="none" w:sz="0" w:space="0" w:color="auto"/>
                      </w:divBdr>
                      <w:divsChild>
                        <w:div w:id="858347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27396795">
              <w:marLeft w:val="0"/>
              <w:marRight w:val="0"/>
              <w:marTop w:val="0"/>
              <w:marBottom w:val="0"/>
              <w:divBdr>
                <w:top w:val="none" w:sz="0" w:space="0" w:color="auto"/>
                <w:left w:val="none" w:sz="0" w:space="0" w:color="auto"/>
                <w:bottom w:val="none" w:sz="0" w:space="0" w:color="auto"/>
                <w:right w:val="none" w:sz="0" w:space="0" w:color="auto"/>
              </w:divBdr>
              <w:divsChild>
                <w:div w:id="2082362493">
                  <w:marLeft w:val="0"/>
                  <w:marRight w:val="0"/>
                  <w:marTop w:val="0"/>
                  <w:marBottom w:val="0"/>
                  <w:divBdr>
                    <w:top w:val="none" w:sz="0" w:space="0" w:color="auto"/>
                    <w:left w:val="none" w:sz="0" w:space="0" w:color="auto"/>
                    <w:bottom w:val="none" w:sz="0" w:space="0" w:color="auto"/>
                    <w:right w:val="none" w:sz="0" w:space="0" w:color="auto"/>
                  </w:divBdr>
                  <w:divsChild>
                    <w:div w:id="3708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395922">
      <w:bodyDiv w:val="1"/>
      <w:marLeft w:val="0"/>
      <w:marRight w:val="0"/>
      <w:marTop w:val="0"/>
      <w:marBottom w:val="0"/>
      <w:divBdr>
        <w:top w:val="none" w:sz="0" w:space="0" w:color="auto"/>
        <w:left w:val="none" w:sz="0" w:space="0" w:color="auto"/>
        <w:bottom w:val="none" w:sz="0" w:space="0" w:color="auto"/>
        <w:right w:val="none" w:sz="0" w:space="0" w:color="auto"/>
      </w:divBdr>
      <w:divsChild>
        <w:div w:id="1297688476">
          <w:marLeft w:val="0"/>
          <w:marRight w:val="0"/>
          <w:marTop w:val="0"/>
          <w:marBottom w:val="0"/>
          <w:divBdr>
            <w:top w:val="none" w:sz="0" w:space="0" w:color="auto"/>
            <w:left w:val="none" w:sz="0" w:space="0" w:color="auto"/>
            <w:bottom w:val="none" w:sz="0" w:space="0" w:color="auto"/>
            <w:right w:val="none" w:sz="0" w:space="0" w:color="auto"/>
          </w:divBdr>
          <w:divsChild>
            <w:div w:id="7730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5990">
      <w:bodyDiv w:val="1"/>
      <w:marLeft w:val="0"/>
      <w:marRight w:val="0"/>
      <w:marTop w:val="0"/>
      <w:marBottom w:val="0"/>
      <w:divBdr>
        <w:top w:val="none" w:sz="0" w:space="0" w:color="auto"/>
        <w:left w:val="none" w:sz="0" w:space="0" w:color="auto"/>
        <w:bottom w:val="none" w:sz="0" w:space="0" w:color="auto"/>
        <w:right w:val="none" w:sz="0" w:space="0" w:color="auto"/>
      </w:divBdr>
    </w:div>
    <w:div w:id="756438476">
      <w:bodyDiv w:val="1"/>
      <w:marLeft w:val="0"/>
      <w:marRight w:val="0"/>
      <w:marTop w:val="0"/>
      <w:marBottom w:val="0"/>
      <w:divBdr>
        <w:top w:val="none" w:sz="0" w:space="0" w:color="auto"/>
        <w:left w:val="none" w:sz="0" w:space="0" w:color="auto"/>
        <w:bottom w:val="none" w:sz="0" w:space="0" w:color="auto"/>
        <w:right w:val="none" w:sz="0" w:space="0" w:color="auto"/>
      </w:divBdr>
    </w:div>
    <w:div w:id="800995655">
      <w:bodyDiv w:val="1"/>
      <w:marLeft w:val="0"/>
      <w:marRight w:val="0"/>
      <w:marTop w:val="0"/>
      <w:marBottom w:val="0"/>
      <w:divBdr>
        <w:top w:val="none" w:sz="0" w:space="0" w:color="auto"/>
        <w:left w:val="none" w:sz="0" w:space="0" w:color="auto"/>
        <w:bottom w:val="none" w:sz="0" w:space="0" w:color="auto"/>
        <w:right w:val="none" w:sz="0" w:space="0" w:color="auto"/>
      </w:divBdr>
    </w:div>
    <w:div w:id="806094505">
      <w:bodyDiv w:val="1"/>
      <w:marLeft w:val="0"/>
      <w:marRight w:val="0"/>
      <w:marTop w:val="0"/>
      <w:marBottom w:val="0"/>
      <w:divBdr>
        <w:top w:val="none" w:sz="0" w:space="0" w:color="auto"/>
        <w:left w:val="none" w:sz="0" w:space="0" w:color="auto"/>
        <w:bottom w:val="none" w:sz="0" w:space="0" w:color="auto"/>
        <w:right w:val="none" w:sz="0" w:space="0" w:color="auto"/>
      </w:divBdr>
    </w:div>
    <w:div w:id="837884191">
      <w:bodyDiv w:val="1"/>
      <w:marLeft w:val="0"/>
      <w:marRight w:val="0"/>
      <w:marTop w:val="0"/>
      <w:marBottom w:val="0"/>
      <w:divBdr>
        <w:top w:val="none" w:sz="0" w:space="0" w:color="auto"/>
        <w:left w:val="none" w:sz="0" w:space="0" w:color="auto"/>
        <w:bottom w:val="none" w:sz="0" w:space="0" w:color="auto"/>
        <w:right w:val="none" w:sz="0" w:space="0" w:color="auto"/>
      </w:divBdr>
    </w:div>
    <w:div w:id="841547916">
      <w:bodyDiv w:val="1"/>
      <w:marLeft w:val="0"/>
      <w:marRight w:val="0"/>
      <w:marTop w:val="0"/>
      <w:marBottom w:val="0"/>
      <w:divBdr>
        <w:top w:val="none" w:sz="0" w:space="0" w:color="auto"/>
        <w:left w:val="none" w:sz="0" w:space="0" w:color="auto"/>
        <w:bottom w:val="none" w:sz="0" w:space="0" w:color="auto"/>
        <w:right w:val="none" w:sz="0" w:space="0" w:color="auto"/>
      </w:divBdr>
    </w:div>
    <w:div w:id="851454038">
      <w:bodyDiv w:val="1"/>
      <w:marLeft w:val="0"/>
      <w:marRight w:val="0"/>
      <w:marTop w:val="0"/>
      <w:marBottom w:val="0"/>
      <w:divBdr>
        <w:top w:val="none" w:sz="0" w:space="0" w:color="auto"/>
        <w:left w:val="none" w:sz="0" w:space="0" w:color="auto"/>
        <w:bottom w:val="none" w:sz="0" w:space="0" w:color="auto"/>
        <w:right w:val="none" w:sz="0" w:space="0" w:color="auto"/>
      </w:divBdr>
    </w:div>
    <w:div w:id="870144684">
      <w:bodyDiv w:val="1"/>
      <w:marLeft w:val="0"/>
      <w:marRight w:val="0"/>
      <w:marTop w:val="0"/>
      <w:marBottom w:val="0"/>
      <w:divBdr>
        <w:top w:val="none" w:sz="0" w:space="0" w:color="auto"/>
        <w:left w:val="none" w:sz="0" w:space="0" w:color="auto"/>
        <w:bottom w:val="none" w:sz="0" w:space="0" w:color="auto"/>
        <w:right w:val="none" w:sz="0" w:space="0" w:color="auto"/>
      </w:divBdr>
    </w:div>
    <w:div w:id="897395992">
      <w:bodyDiv w:val="1"/>
      <w:marLeft w:val="0"/>
      <w:marRight w:val="0"/>
      <w:marTop w:val="0"/>
      <w:marBottom w:val="0"/>
      <w:divBdr>
        <w:top w:val="none" w:sz="0" w:space="0" w:color="auto"/>
        <w:left w:val="none" w:sz="0" w:space="0" w:color="auto"/>
        <w:bottom w:val="none" w:sz="0" w:space="0" w:color="auto"/>
        <w:right w:val="none" w:sz="0" w:space="0" w:color="auto"/>
      </w:divBdr>
    </w:div>
    <w:div w:id="897781263">
      <w:bodyDiv w:val="1"/>
      <w:marLeft w:val="0"/>
      <w:marRight w:val="0"/>
      <w:marTop w:val="0"/>
      <w:marBottom w:val="0"/>
      <w:divBdr>
        <w:top w:val="none" w:sz="0" w:space="0" w:color="auto"/>
        <w:left w:val="none" w:sz="0" w:space="0" w:color="auto"/>
        <w:bottom w:val="none" w:sz="0" w:space="0" w:color="auto"/>
        <w:right w:val="none" w:sz="0" w:space="0" w:color="auto"/>
      </w:divBdr>
      <w:divsChild>
        <w:div w:id="2031294984">
          <w:marLeft w:val="0"/>
          <w:marRight w:val="0"/>
          <w:marTop w:val="0"/>
          <w:marBottom w:val="0"/>
          <w:divBdr>
            <w:top w:val="none" w:sz="0" w:space="0" w:color="auto"/>
            <w:left w:val="none" w:sz="0" w:space="0" w:color="auto"/>
            <w:bottom w:val="none" w:sz="0" w:space="0" w:color="auto"/>
            <w:right w:val="none" w:sz="0" w:space="0" w:color="auto"/>
          </w:divBdr>
          <w:divsChild>
            <w:div w:id="63534599">
              <w:marLeft w:val="0"/>
              <w:marRight w:val="0"/>
              <w:marTop w:val="0"/>
              <w:marBottom w:val="0"/>
              <w:divBdr>
                <w:top w:val="none" w:sz="0" w:space="0" w:color="auto"/>
                <w:left w:val="none" w:sz="0" w:space="0" w:color="auto"/>
                <w:bottom w:val="none" w:sz="0" w:space="0" w:color="auto"/>
                <w:right w:val="none" w:sz="0" w:space="0" w:color="auto"/>
              </w:divBdr>
            </w:div>
            <w:div w:id="441150820">
              <w:marLeft w:val="0"/>
              <w:marRight w:val="0"/>
              <w:marTop w:val="0"/>
              <w:marBottom w:val="0"/>
              <w:divBdr>
                <w:top w:val="none" w:sz="0" w:space="0" w:color="auto"/>
                <w:left w:val="none" w:sz="0" w:space="0" w:color="auto"/>
                <w:bottom w:val="none" w:sz="0" w:space="0" w:color="auto"/>
                <w:right w:val="none" w:sz="0" w:space="0" w:color="auto"/>
              </w:divBdr>
            </w:div>
            <w:div w:id="8020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524">
      <w:bodyDiv w:val="1"/>
      <w:marLeft w:val="0"/>
      <w:marRight w:val="0"/>
      <w:marTop w:val="0"/>
      <w:marBottom w:val="0"/>
      <w:divBdr>
        <w:top w:val="none" w:sz="0" w:space="0" w:color="auto"/>
        <w:left w:val="none" w:sz="0" w:space="0" w:color="auto"/>
        <w:bottom w:val="none" w:sz="0" w:space="0" w:color="auto"/>
        <w:right w:val="none" w:sz="0" w:space="0" w:color="auto"/>
      </w:divBdr>
    </w:div>
    <w:div w:id="938028242">
      <w:bodyDiv w:val="1"/>
      <w:marLeft w:val="0"/>
      <w:marRight w:val="0"/>
      <w:marTop w:val="0"/>
      <w:marBottom w:val="0"/>
      <w:divBdr>
        <w:top w:val="none" w:sz="0" w:space="0" w:color="auto"/>
        <w:left w:val="none" w:sz="0" w:space="0" w:color="auto"/>
        <w:bottom w:val="none" w:sz="0" w:space="0" w:color="auto"/>
        <w:right w:val="none" w:sz="0" w:space="0" w:color="auto"/>
      </w:divBdr>
      <w:divsChild>
        <w:div w:id="607394485">
          <w:marLeft w:val="0"/>
          <w:marRight w:val="0"/>
          <w:marTop w:val="0"/>
          <w:marBottom w:val="0"/>
          <w:divBdr>
            <w:top w:val="none" w:sz="0" w:space="0" w:color="auto"/>
            <w:left w:val="none" w:sz="0" w:space="0" w:color="auto"/>
            <w:bottom w:val="none" w:sz="0" w:space="0" w:color="auto"/>
            <w:right w:val="none" w:sz="0" w:space="0" w:color="auto"/>
          </w:divBdr>
          <w:divsChild>
            <w:div w:id="698706462">
              <w:marLeft w:val="0"/>
              <w:marRight w:val="0"/>
              <w:marTop w:val="0"/>
              <w:marBottom w:val="0"/>
              <w:divBdr>
                <w:top w:val="none" w:sz="0" w:space="0" w:color="auto"/>
                <w:left w:val="none" w:sz="0" w:space="0" w:color="auto"/>
                <w:bottom w:val="none" w:sz="0" w:space="0" w:color="auto"/>
                <w:right w:val="none" w:sz="0" w:space="0" w:color="auto"/>
              </w:divBdr>
              <w:divsChild>
                <w:div w:id="1354648552">
                  <w:marLeft w:val="0"/>
                  <w:marRight w:val="0"/>
                  <w:marTop w:val="0"/>
                  <w:marBottom w:val="0"/>
                  <w:divBdr>
                    <w:top w:val="none" w:sz="0" w:space="0" w:color="auto"/>
                    <w:left w:val="none" w:sz="0" w:space="0" w:color="auto"/>
                    <w:bottom w:val="none" w:sz="0" w:space="0" w:color="auto"/>
                    <w:right w:val="none" w:sz="0" w:space="0" w:color="auto"/>
                  </w:divBdr>
                  <w:divsChild>
                    <w:div w:id="914170908">
                      <w:marLeft w:val="0"/>
                      <w:marRight w:val="0"/>
                      <w:marTop w:val="0"/>
                      <w:marBottom w:val="0"/>
                      <w:divBdr>
                        <w:top w:val="none" w:sz="0" w:space="0" w:color="auto"/>
                        <w:left w:val="none" w:sz="0" w:space="0" w:color="auto"/>
                        <w:bottom w:val="none" w:sz="0" w:space="0" w:color="auto"/>
                        <w:right w:val="none" w:sz="0" w:space="0" w:color="auto"/>
                      </w:divBdr>
                      <w:divsChild>
                        <w:div w:id="20334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867368">
          <w:marLeft w:val="0"/>
          <w:marRight w:val="0"/>
          <w:marTop w:val="0"/>
          <w:marBottom w:val="0"/>
          <w:divBdr>
            <w:top w:val="none" w:sz="0" w:space="0" w:color="auto"/>
            <w:left w:val="none" w:sz="0" w:space="0" w:color="auto"/>
            <w:bottom w:val="none" w:sz="0" w:space="0" w:color="auto"/>
            <w:right w:val="none" w:sz="0" w:space="0" w:color="auto"/>
          </w:divBdr>
          <w:divsChild>
            <w:div w:id="272174210">
              <w:marLeft w:val="0"/>
              <w:marRight w:val="0"/>
              <w:marTop w:val="0"/>
              <w:marBottom w:val="0"/>
              <w:divBdr>
                <w:top w:val="none" w:sz="0" w:space="0" w:color="auto"/>
                <w:left w:val="none" w:sz="0" w:space="0" w:color="auto"/>
                <w:bottom w:val="none" w:sz="0" w:space="0" w:color="auto"/>
                <w:right w:val="none" w:sz="0" w:space="0" w:color="auto"/>
              </w:divBdr>
              <w:divsChild>
                <w:div w:id="1731730411">
                  <w:marLeft w:val="0"/>
                  <w:marRight w:val="0"/>
                  <w:marTop w:val="0"/>
                  <w:marBottom w:val="0"/>
                  <w:divBdr>
                    <w:top w:val="none" w:sz="0" w:space="0" w:color="auto"/>
                    <w:left w:val="none" w:sz="0" w:space="0" w:color="auto"/>
                    <w:bottom w:val="none" w:sz="0" w:space="0" w:color="auto"/>
                    <w:right w:val="none" w:sz="0" w:space="0" w:color="auto"/>
                  </w:divBdr>
                  <w:divsChild>
                    <w:div w:id="2130778083">
                      <w:marLeft w:val="-225"/>
                      <w:marRight w:val="-225"/>
                      <w:marTop w:val="0"/>
                      <w:marBottom w:val="0"/>
                      <w:divBdr>
                        <w:top w:val="none" w:sz="0" w:space="0" w:color="auto"/>
                        <w:left w:val="none" w:sz="0" w:space="0" w:color="auto"/>
                        <w:bottom w:val="none" w:sz="0" w:space="0" w:color="auto"/>
                        <w:right w:val="none" w:sz="0" w:space="0" w:color="auto"/>
                      </w:divBdr>
                      <w:divsChild>
                        <w:div w:id="169762866">
                          <w:marLeft w:val="0"/>
                          <w:marRight w:val="0"/>
                          <w:marTop w:val="0"/>
                          <w:marBottom w:val="0"/>
                          <w:divBdr>
                            <w:top w:val="single" w:sz="2" w:space="11" w:color="FFCC00"/>
                            <w:left w:val="single" w:sz="2" w:space="11" w:color="FFCC00"/>
                            <w:bottom w:val="single" w:sz="2" w:space="11" w:color="FFCC00"/>
                            <w:right w:val="single" w:sz="2" w:space="11" w:color="FFCC00"/>
                          </w:divBdr>
                          <w:divsChild>
                            <w:div w:id="1335913595">
                              <w:marLeft w:val="0"/>
                              <w:marRight w:val="0"/>
                              <w:marTop w:val="0"/>
                              <w:marBottom w:val="0"/>
                              <w:divBdr>
                                <w:top w:val="none" w:sz="0" w:space="0" w:color="auto"/>
                                <w:left w:val="none" w:sz="0" w:space="0" w:color="auto"/>
                                <w:bottom w:val="none" w:sz="0" w:space="0" w:color="auto"/>
                                <w:right w:val="none" w:sz="0" w:space="0" w:color="auto"/>
                              </w:divBdr>
                              <w:divsChild>
                                <w:div w:id="632101742">
                                  <w:marLeft w:val="0"/>
                                  <w:marRight w:val="0"/>
                                  <w:marTop w:val="0"/>
                                  <w:marBottom w:val="0"/>
                                  <w:divBdr>
                                    <w:top w:val="none" w:sz="0" w:space="0" w:color="auto"/>
                                    <w:left w:val="none" w:sz="0" w:space="0" w:color="auto"/>
                                    <w:bottom w:val="none" w:sz="0" w:space="0" w:color="auto"/>
                                    <w:right w:val="none" w:sz="0" w:space="0" w:color="auto"/>
                                  </w:divBdr>
                                  <w:divsChild>
                                    <w:div w:id="1311446695">
                                      <w:marLeft w:val="0"/>
                                      <w:marRight w:val="0"/>
                                      <w:marTop w:val="0"/>
                                      <w:marBottom w:val="0"/>
                                      <w:divBdr>
                                        <w:top w:val="none" w:sz="0" w:space="0" w:color="auto"/>
                                        <w:left w:val="none" w:sz="0" w:space="0" w:color="auto"/>
                                        <w:bottom w:val="none" w:sz="0" w:space="0" w:color="auto"/>
                                        <w:right w:val="none" w:sz="0" w:space="0" w:color="auto"/>
                                      </w:divBdr>
                                      <w:divsChild>
                                        <w:div w:id="19212068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1829609">
                              <w:marLeft w:val="0"/>
                              <w:marRight w:val="0"/>
                              <w:marTop w:val="0"/>
                              <w:marBottom w:val="0"/>
                              <w:divBdr>
                                <w:top w:val="none" w:sz="0" w:space="0" w:color="auto"/>
                                <w:left w:val="none" w:sz="0" w:space="0" w:color="auto"/>
                                <w:bottom w:val="none" w:sz="0" w:space="0" w:color="auto"/>
                                <w:right w:val="none" w:sz="0" w:space="0" w:color="auto"/>
                              </w:divBdr>
                              <w:divsChild>
                                <w:div w:id="604508027">
                                  <w:marLeft w:val="0"/>
                                  <w:marRight w:val="0"/>
                                  <w:marTop w:val="0"/>
                                  <w:marBottom w:val="0"/>
                                  <w:divBdr>
                                    <w:top w:val="none" w:sz="0" w:space="0" w:color="auto"/>
                                    <w:left w:val="none" w:sz="0" w:space="0" w:color="auto"/>
                                    <w:bottom w:val="none" w:sz="0" w:space="0" w:color="auto"/>
                                    <w:right w:val="none" w:sz="0" w:space="0" w:color="auto"/>
                                  </w:divBdr>
                                  <w:divsChild>
                                    <w:div w:id="164517978">
                                      <w:marLeft w:val="0"/>
                                      <w:marRight w:val="0"/>
                                      <w:marTop w:val="0"/>
                                      <w:marBottom w:val="0"/>
                                      <w:divBdr>
                                        <w:top w:val="none" w:sz="0" w:space="0" w:color="auto"/>
                                        <w:left w:val="none" w:sz="0" w:space="0" w:color="auto"/>
                                        <w:bottom w:val="none" w:sz="0" w:space="0" w:color="auto"/>
                                        <w:right w:val="none" w:sz="0" w:space="0" w:color="auto"/>
                                      </w:divBdr>
                                      <w:divsChild>
                                        <w:div w:id="11111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871500">
                          <w:marLeft w:val="0"/>
                          <w:marRight w:val="0"/>
                          <w:marTop w:val="0"/>
                          <w:marBottom w:val="0"/>
                          <w:divBdr>
                            <w:top w:val="single" w:sz="2" w:space="11" w:color="FFCC00"/>
                            <w:left w:val="single" w:sz="2" w:space="11" w:color="FFCC00"/>
                            <w:bottom w:val="single" w:sz="2" w:space="11" w:color="FFCC00"/>
                            <w:right w:val="single" w:sz="2" w:space="11" w:color="FFCC00"/>
                          </w:divBdr>
                          <w:divsChild>
                            <w:div w:id="596602694">
                              <w:marLeft w:val="0"/>
                              <w:marRight w:val="0"/>
                              <w:marTop w:val="0"/>
                              <w:marBottom w:val="0"/>
                              <w:divBdr>
                                <w:top w:val="none" w:sz="0" w:space="0" w:color="auto"/>
                                <w:left w:val="none" w:sz="0" w:space="0" w:color="auto"/>
                                <w:bottom w:val="none" w:sz="0" w:space="0" w:color="auto"/>
                                <w:right w:val="none" w:sz="0" w:space="0" w:color="auto"/>
                              </w:divBdr>
                              <w:divsChild>
                                <w:div w:id="1656835305">
                                  <w:marLeft w:val="0"/>
                                  <w:marRight w:val="0"/>
                                  <w:marTop w:val="0"/>
                                  <w:marBottom w:val="0"/>
                                  <w:divBdr>
                                    <w:top w:val="none" w:sz="0" w:space="0" w:color="auto"/>
                                    <w:left w:val="none" w:sz="0" w:space="0" w:color="auto"/>
                                    <w:bottom w:val="none" w:sz="0" w:space="0" w:color="auto"/>
                                    <w:right w:val="none" w:sz="0" w:space="0" w:color="auto"/>
                                  </w:divBdr>
                                  <w:divsChild>
                                    <w:div w:id="1929925667">
                                      <w:marLeft w:val="0"/>
                                      <w:marRight w:val="0"/>
                                      <w:marTop w:val="0"/>
                                      <w:marBottom w:val="0"/>
                                      <w:divBdr>
                                        <w:top w:val="none" w:sz="0" w:space="0" w:color="auto"/>
                                        <w:left w:val="none" w:sz="0" w:space="0" w:color="auto"/>
                                        <w:bottom w:val="none" w:sz="0" w:space="0" w:color="auto"/>
                                        <w:right w:val="none" w:sz="0" w:space="0" w:color="auto"/>
                                      </w:divBdr>
                                      <w:divsChild>
                                        <w:div w:id="9291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71403">
                              <w:marLeft w:val="0"/>
                              <w:marRight w:val="0"/>
                              <w:marTop w:val="0"/>
                              <w:marBottom w:val="0"/>
                              <w:divBdr>
                                <w:top w:val="none" w:sz="0" w:space="0" w:color="auto"/>
                                <w:left w:val="none" w:sz="0" w:space="0" w:color="auto"/>
                                <w:bottom w:val="none" w:sz="0" w:space="0" w:color="auto"/>
                                <w:right w:val="none" w:sz="0" w:space="0" w:color="auto"/>
                              </w:divBdr>
                              <w:divsChild>
                                <w:div w:id="860166068">
                                  <w:marLeft w:val="0"/>
                                  <w:marRight w:val="0"/>
                                  <w:marTop w:val="0"/>
                                  <w:marBottom w:val="0"/>
                                  <w:divBdr>
                                    <w:top w:val="none" w:sz="0" w:space="0" w:color="auto"/>
                                    <w:left w:val="none" w:sz="0" w:space="0" w:color="auto"/>
                                    <w:bottom w:val="none" w:sz="0" w:space="0" w:color="auto"/>
                                    <w:right w:val="none" w:sz="0" w:space="0" w:color="auto"/>
                                  </w:divBdr>
                                  <w:divsChild>
                                    <w:div w:id="1532915241">
                                      <w:marLeft w:val="0"/>
                                      <w:marRight w:val="0"/>
                                      <w:marTop w:val="0"/>
                                      <w:marBottom w:val="0"/>
                                      <w:divBdr>
                                        <w:top w:val="none" w:sz="0" w:space="0" w:color="auto"/>
                                        <w:left w:val="none" w:sz="0" w:space="0" w:color="auto"/>
                                        <w:bottom w:val="none" w:sz="0" w:space="0" w:color="auto"/>
                                        <w:right w:val="none" w:sz="0" w:space="0" w:color="auto"/>
                                      </w:divBdr>
                                      <w:divsChild>
                                        <w:div w:id="8228873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342256">
      <w:bodyDiv w:val="1"/>
      <w:marLeft w:val="0"/>
      <w:marRight w:val="0"/>
      <w:marTop w:val="0"/>
      <w:marBottom w:val="0"/>
      <w:divBdr>
        <w:top w:val="none" w:sz="0" w:space="0" w:color="auto"/>
        <w:left w:val="none" w:sz="0" w:space="0" w:color="auto"/>
        <w:bottom w:val="none" w:sz="0" w:space="0" w:color="auto"/>
        <w:right w:val="none" w:sz="0" w:space="0" w:color="auto"/>
      </w:divBdr>
      <w:divsChild>
        <w:div w:id="973758385">
          <w:marLeft w:val="0"/>
          <w:marRight w:val="0"/>
          <w:marTop w:val="0"/>
          <w:marBottom w:val="0"/>
          <w:divBdr>
            <w:top w:val="none" w:sz="0" w:space="0" w:color="auto"/>
            <w:left w:val="none" w:sz="0" w:space="0" w:color="auto"/>
            <w:bottom w:val="none" w:sz="0" w:space="0" w:color="auto"/>
            <w:right w:val="none" w:sz="0" w:space="0" w:color="auto"/>
          </w:divBdr>
          <w:divsChild>
            <w:div w:id="100540676">
              <w:marLeft w:val="0"/>
              <w:marRight w:val="0"/>
              <w:marTop w:val="0"/>
              <w:marBottom w:val="0"/>
              <w:divBdr>
                <w:top w:val="none" w:sz="0" w:space="0" w:color="auto"/>
                <w:left w:val="none" w:sz="0" w:space="0" w:color="auto"/>
                <w:bottom w:val="none" w:sz="0" w:space="0" w:color="auto"/>
                <w:right w:val="none" w:sz="0" w:space="0" w:color="auto"/>
              </w:divBdr>
            </w:div>
            <w:div w:id="1031415816">
              <w:marLeft w:val="0"/>
              <w:marRight w:val="0"/>
              <w:marTop w:val="0"/>
              <w:marBottom w:val="0"/>
              <w:divBdr>
                <w:top w:val="none" w:sz="0" w:space="0" w:color="auto"/>
                <w:left w:val="none" w:sz="0" w:space="0" w:color="auto"/>
                <w:bottom w:val="none" w:sz="0" w:space="0" w:color="auto"/>
                <w:right w:val="none" w:sz="0" w:space="0" w:color="auto"/>
              </w:divBdr>
            </w:div>
            <w:div w:id="1306667286">
              <w:marLeft w:val="0"/>
              <w:marRight w:val="0"/>
              <w:marTop w:val="0"/>
              <w:marBottom w:val="0"/>
              <w:divBdr>
                <w:top w:val="none" w:sz="0" w:space="0" w:color="auto"/>
                <w:left w:val="none" w:sz="0" w:space="0" w:color="auto"/>
                <w:bottom w:val="none" w:sz="0" w:space="0" w:color="auto"/>
                <w:right w:val="none" w:sz="0" w:space="0" w:color="auto"/>
              </w:divBdr>
            </w:div>
            <w:div w:id="134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5671">
      <w:bodyDiv w:val="1"/>
      <w:marLeft w:val="0"/>
      <w:marRight w:val="0"/>
      <w:marTop w:val="0"/>
      <w:marBottom w:val="0"/>
      <w:divBdr>
        <w:top w:val="none" w:sz="0" w:space="0" w:color="auto"/>
        <w:left w:val="none" w:sz="0" w:space="0" w:color="auto"/>
        <w:bottom w:val="none" w:sz="0" w:space="0" w:color="auto"/>
        <w:right w:val="none" w:sz="0" w:space="0" w:color="auto"/>
      </w:divBdr>
    </w:div>
    <w:div w:id="983437581">
      <w:bodyDiv w:val="1"/>
      <w:marLeft w:val="0"/>
      <w:marRight w:val="0"/>
      <w:marTop w:val="0"/>
      <w:marBottom w:val="0"/>
      <w:divBdr>
        <w:top w:val="none" w:sz="0" w:space="0" w:color="auto"/>
        <w:left w:val="none" w:sz="0" w:space="0" w:color="auto"/>
        <w:bottom w:val="none" w:sz="0" w:space="0" w:color="auto"/>
        <w:right w:val="none" w:sz="0" w:space="0" w:color="auto"/>
      </w:divBdr>
    </w:div>
    <w:div w:id="997655911">
      <w:bodyDiv w:val="1"/>
      <w:marLeft w:val="0"/>
      <w:marRight w:val="0"/>
      <w:marTop w:val="0"/>
      <w:marBottom w:val="0"/>
      <w:divBdr>
        <w:top w:val="none" w:sz="0" w:space="0" w:color="auto"/>
        <w:left w:val="none" w:sz="0" w:space="0" w:color="auto"/>
        <w:bottom w:val="none" w:sz="0" w:space="0" w:color="auto"/>
        <w:right w:val="none" w:sz="0" w:space="0" w:color="auto"/>
      </w:divBdr>
    </w:div>
    <w:div w:id="1024525389">
      <w:bodyDiv w:val="1"/>
      <w:marLeft w:val="0"/>
      <w:marRight w:val="0"/>
      <w:marTop w:val="0"/>
      <w:marBottom w:val="0"/>
      <w:divBdr>
        <w:top w:val="none" w:sz="0" w:space="0" w:color="auto"/>
        <w:left w:val="none" w:sz="0" w:space="0" w:color="auto"/>
        <w:bottom w:val="none" w:sz="0" w:space="0" w:color="auto"/>
        <w:right w:val="none" w:sz="0" w:space="0" w:color="auto"/>
      </w:divBdr>
      <w:divsChild>
        <w:div w:id="547644304">
          <w:marLeft w:val="0"/>
          <w:marRight w:val="0"/>
          <w:marTop w:val="0"/>
          <w:marBottom w:val="0"/>
          <w:divBdr>
            <w:top w:val="none" w:sz="0" w:space="0" w:color="auto"/>
            <w:left w:val="none" w:sz="0" w:space="0" w:color="auto"/>
            <w:bottom w:val="none" w:sz="0" w:space="0" w:color="auto"/>
            <w:right w:val="none" w:sz="0" w:space="0" w:color="auto"/>
          </w:divBdr>
          <w:divsChild>
            <w:div w:id="7507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9537">
      <w:bodyDiv w:val="1"/>
      <w:marLeft w:val="0"/>
      <w:marRight w:val="0"/>
      <w:marTop w:val="0"/>
      <w:marBottom w:val="0"/>
      <w:divBdr>
        <w:top w:val="none" w:sz="0" w:space="0" w:color="auto"/>
        <w:left w:val="none" w:sz="0" w:space="0" w:color="auto"/>
        <w:bottom w:val="none" w:sz="0" w:space="0" w:color="auto"/>
        <w:right w:val="none" w:sz="0" w:space="0" w:color="auto"/>
      </w:divBdr>
      <w:divsChild>
        <w:div w:id="739981331">
          <w:marLeft w:val="0"/>
          <w:marRight w:val="0"/>
          <w:marTop w:val="0"/>
          <w:marBottom w:val="0"/>
          <w:divBdr>
            <w:top w:val="none" w:sz="0" w:space="0" w:color="auto"/>
            <w:left w:val="none" w:sz="0" w:space="0" w:color="auto"/>
            <w:bottom w:val="none" w:sz="0" w:space="0" w:color="auto"/>
            <w:right w:val="none" w:sz="0" w:space="0" w:color="auto"/>
          </w:divBdr>
          <w:divsChild>
            <w:div w:id="117822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5708">
      <w:bodyDiv w:val="1"/>
      <w:marLeft w:val="0"/>
      <w:marRight w:val="0"/>
      <w:marTop w:val="0"/>
      <w:marBottom w:val="0"/>
      <w:divBdr>
        <w:top w:val="none" w:sz="0" w:space="0" w:color="auto"/>
        <w:left w:val="none" w:sz="0" w:space="0" w:color="auto"/>
        <w:bottom w:val="none" w:sz="0" w:space="0" w:color="auto"/>
        <w:right w:val="none" w:sz="0" w:space="0" w:color="auto"/>
      </w:divBdr>
    </w:div>
    <w:div w:id="1136723055">
      <w:bodyDiv w:val="1"/>
      <w:marLeft w:val="0"/>
      <w:marRight w:val="0"/>
      <w:marTop w:val="0"/>
      <w:marBottom w:val="0"/>
      <w:divBdr>
        <w:top w:val="none" w:sz="0" w:space="0" w:color="auto"/>
        <w:left w:val="none" w:sz="0" w:space="0" w:color="auto"/>
        <w:bottom w:val="none" w:sz="0" w:space="0" w:color="auto"/>
        <w:right w:val="none" w:sz="0" w:space="0" w:color="auto"/>
      </w:divBdr>
      <w:divsChild>
        <w:div w:id="1675915724">
          <w:marLeft w:val="0"/>
          <w:marRight w:val="0"/>
          <w:marTop w:val="0"/>
          <w:marBottom w:val="0"/>
          <w:divBdr>
            <w:top w:val="none" w:sz="0" w:space="0" w:color="auto"/>
            <w:left w:val="none" w:sz="0" w:space="0" w:color="auto"/>
            <w:bottom w:val="none" w:sz="0" w:space="0" w:color="auto"/>
            <w:right w:val="none" w:sz="0" w:space="0" w:color="auto"/>
          </w:divBdr>
          <w:divsChild>
            <w:div w:id="9747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9237">
      <w:bodyDiv w:val="1"/>
      <w:marLeft w:val="0"/>
      <w:marRight w:val="0"/>
      <w:marTop w:val="0"/>
      <w:marBottom w:val="0"/>
      <w:divBdr>
        <w:top w:val="none" w:sz="0" w:space="0" w:color="auto"/>
        <w:left w:val="none" w:sz="0" w:space="0" w:color="auto"/>
        <w:bottom w:val="none" w:sz="0" w:space="0" w:color="auto"/>
        <w:right w:val="none" w:sz="0" w:space="0" w:color="auto"/>
      </w:divBdr>
      <w:divsChild>
        <w:div w:id="997151698">
          <w:marLeft w:val="0"/>
          <w:marRight w:val="0"/>
          <w:marTop w:val="0"/>
          <w:marBottom w:val="0"/>
          <w:divBdr>
            <w:top w:val="none" w:sz="0" w:space="0" w:color="auto"/>
            <w:left w:val="none" w:sz="0" w:space="0" w:color="auto"/>
            <w:bottom w:val="none" w:sz="0" w:space="0" w:color="auto"/>
            <w:right w:val="none" w:sz="0" w:space="0" w:color="auto"/>
          </w:divBdr>
          <w:divsChild>
            <w:div w:id="215243995">
              <w:marLeft w:val="0"/>
              <w:marRight w:val="0"/>
              <w:marTop w:val="0"/>
              <w:marBottom w:val="0"/>
              <w:divBdr>
                <w:top w:val="none" w:sz="0" w:space="0" w:color="auto"/>
                <w:left w:val="none" w:sz="0" w:space="0" w:color="auto"/>
                <w:bottom w:val="none" w:sz="0" w:space="0" w:color="auto"/>
                <w:right w:val="none" w:sz="0" w:space="0" w:color="auto"/>
              </w:divBdr>
            </w:div>
            <w:div w:id="318967884">
              <w:marLeft w:val="0"/>
              <w:marRight w:val="0"/>
              <w:marTop w:val="0"/>
              <w:marBottom w:val="0"/>
              <w:divBdr>
                <w:top w:val="none" w:sz="0" w:space="0" w:color="auto"/>
                <w:left w:val="none" w:sz="0" w:space="0" w:color="auto"/>
                <w:bottom w:val="none" w:sz="0" w:space="0" w:color="auto"/>
                <w:right w:val="none" w:sz="0" w:space="0" w:color="auto"/>
              </w:divBdr>
            </w:div>
            <w:div w:id="473301266">
              <w:marLeft w:val="0"/>
              <w:marRight w:val="0"/>
              <w:marTop w:val="0"/>
              <w:marBottom w:val="0"/>
              <w:divBdr>
                <w:top w:val="none" w:sz="0" w:space="0" w:color="auto"/>
                <w:left w:val="none" w:sz="0" w:space="0" w:color="auto"/>
                <w:bottom w:val="none" w:sz="0" w:space="0" w:color="auto"/>
                <w:right w:val="none" w:sz="0" w:space="0" w:color="auto"/>
              </w:divBdr>
            </w:div>
            <w:div w:id="525607638">
              <w:marLeft w:val="0"/>
              <w:marRight w:val="0"/>
              <w:marTop w:val="0"/>
              <w:marBottom w:val="0"/>
              <w:divBdr>
                <w:top w:val="none" w:sz="0" w:space="0" w:color="auto"/>
                <w:left w:val="none" w:sz="0" w:space="0" w:color="auto"/>
                <w:bottom w:val="none" w:sz="0" w:space="0" w:color="auto"/>
                <w:right w:val="none" w:sz="0" w:space="0" w:color="auto"/>
              </w:divBdr>
            </w:div>
            <w:div w:id="579948954">
              <w:marLeft w:val="0"/>
              <w:marRight w:val="0"/>
              <w:marTop w:val="0"/>
              <w:marBottom w:val="0"/>
              <w:divBdr>
                <w:top w:val="none" w:sz="0" w:space="0" w:color="auto"/>
                <w:left w:val="none" w:sz="0" w:space="0" w:color="auto"/>
                <w:bottom w:val="none" w:sz="0" w:space="0" w:color="auto"/>
                <w:right w:val="none" w:sz="0" w:space="0" w:color="auto"/>
              </w:divBdr>
            </w:div>
            <w:div w:id="1641956056">
              <w:marLeft w:val="0"/>
              <w:marRight w:val="0"/>
              <w:marTop w:val="0"/>
              <w:marBottom w:val="0"/>
              <w:divBdr>
                <w:top w:val="none" w:sz="0" w:space="0" w:color="auto"/>
                <w:left w:val="none" w:sz="0" w:space="0" w:color="auto"/>
                <w:bottom w:val="none" w:sz="0" w:space="0" w:color="auto"/>
                <w:right w:val="none" w:sz="0" w:space="0" w:color="auto"/>
              </w:divBdr>
            </w:div>
            <w:div w:id="1769278602">
              <w:marLeft w:val="0"/>
              <w:marRight w:val="0"/>
              <w:marTop w:val="0"/>
              <w:marBottom w:val="0"/>
              <w:divBdr>
                <w:top w:val="none" w:sz="0" w:space="0" w:color="auto"/>
                <w:left w:val="none" w:sz="0" w:space="0" w:color="auto"/>
                <w:bottom w:val="none" w:sz="0" w:space="0" w:color="auto"/>
                <w:right w:val="none" w:sz="0" w:space="0" w:color="auto"/>
              </w:divBdr>
            </w:div>
            <w:div w:id="1801414412">
              <w:marLeft w:val="0"/>
              <w:marRight w:val="0"/>
              <w:marTop w:val="0"/>
              <w:marBottom w:val="0"/>
              <w:divBdr>
                <w:top w:val="none" w:sz="0" w:space="0" w:color="auto"/>
                <w:left w:val="none" w:sz="0" w:space="0" w:color="auto"/>
                <w:bottom w:val="none" w:sz="0" w:space="0" w:color="auto"/>
                <w:right w:val="none" w:sz="0" w:space="0" w:color="auto"/>
              </w:divBdr>
            </w:div>
            <w:div w:id="1883976177">
              <w:marLeft w:val="0"/>
              <w:marRight w:val="0"/>
              <w:marTop w:val="0"/>
              <w:marBottom w:val="0"/>
              <w:divBdr>
                <w:top w:val="none" w:sz="0" w:space="0" w:color="auto"/>
                <w:left w:val="none" w:sz="0" w:space="0" w:color="auto"/>
                <w:bottom w:val="none" w:sz="0" w:space="0" w:color="auto"/>
                <w:right w:val="none" w:sz="0" w:space="0" w:color="auto"/>
              </w:divBdr>
            </w:div>
            <w:div w:id="1901821307">
              <w:marLeft w:val="0"/>
              <w:marRight w:val="0"/>
              <w:marTop w:val="0"/>
              <w:marBottom w:val="0"/>
              <w:divBdr>
                <w:top w:val="none" w:sz="0" w:space="0" w:color="auto"/>
                <w:left w:val="none" w:sz="0" w:space="0" w:color="auto"/>
                <w:bottom w:val="none" w:sz="0" w:space="0" w:color="auto"/>
                <w:right w:val="none" w:sz="0" w:space="0" w:color="auto"/>
              </w:divBdr>
            </w:div>
            <w:div w:id="20307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2079">
      <w:bodyDiv w:val="1"/>
      <w:marLeft w:val="0"/>
      <w:marRight w:val="0"/>
      <w:marTop w:val="0"/>
      <w:marBottom w:val="0"/>
      <w:divBdr>
        <w:top w:val="none" w:sz="0" w:space="0" w:color="auto"/>
        <w:left w:val="none" w:sz="0" w:space="0" w:color="auto"/>
        <w:bottom w:val="none" w:sz="0" w:space="0" w:color="auto"/>
        <w:right w:val="none" w:sz="0" w:space="0" w:color="auto"/>
      </w:divBdr>
      <w:divsChild>
        <w:div w:id="782385242">
          <w:marLeft w:val="0"/>
          <w:marRight w:val="0"/>
          <w:marTop w:val="0"/>
          <w:marBottom w:val="0"/>
          <w:divBdr>
            <w:top w:val="none" w:sz="0" w:space="0" w:color="auto"/>
            <w:left w:val="none" w:sz="0" w:space="0" w:color="auto"/>
            <w:bottom w:val="none" w:sz="0" w:space="0" w:color="auto"/>
            <w:right w:val="none" w:sz="0" w:space="0" w:color="auto"/>
          </w:divBdr>
          <w:divsChild>
            <w:div w:id="12455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9764">
      <w:bodyDiv w:val="1"/>
      <w:marLeft w:val="0"/>
      <w:marRight w:val="0"/>
      <w:marTop w:val="0"/>
      <w:marBottom w:val="0"/>
      <w:divBdr>
        <w:top w:val="none" w:sz="0" w:space="0" w:color="auto"/>
        <w:left w:val="none" w:sz="0" w:space="0" w:color="auto"/>
        <w:bottom w:val="none" w:sz="0" w:space="0" w:color="auto"/>
        <w:right w:val="none" w:sz="0" w:space="0" w:color="auto"/>
      </w:divBdr>
    </w:div>
    <w:div w:id="1185170153">
      <w:bodyDiv w:val="1"/>
      <w:marLeft w:val="0"/>
      <w:marRight w:val="0"/>
      <w:marTop w:val="0"/>
      <w:marBottom w:val="0"/>
      <w:divBdr>
        <w:top w:val="none" w:sz="0" w:space="0" w:color="auto"/>
        <w:left w:val="none" w:sz="0" w:space="0" w:color="auto"/>
        <w:bottom w:val="none" w:sz="0" w:space="0" w:color="auto"/>
        <w:right w:val="none" w:sz="0" w:space="0" w:color="auto"/>
      </w:divBdr>
    </w:div>
    <w:div w:id="1192062803">
      <w:bodyDiv w:val="1"/>
      <w:marLeft w:val="0"/>
      <w:marRight w:val="0"/>
      <w:marTop w:val="0"/>
      <w:marBottom w:val="0"/>
      <w:divBdr>
        <w:top w:val="none" w:sz="0" w:space="0" w:color="auto"/>
        <w:left w:val="none" w:sz="0" w:space="0" w:color="auto"/>
        <w:bottom w:val="none" w:sz="0" w:space="0" w:color="auto"/>
        <w:right w:val="none" w:sz="0" w:space="0" w:color="auto"/>
      </w:divBdr>
      <w:divsChild>
        <w:div w:id="1965379374">
          <w:marLeft w:val="0"/>
          <w:marRight w:val="0"/>
          <w:marTop w:val="0"/>
          <w:marBottom w:val="0"/>
          <w:divBdr>
            <w:top w:val="none" w:sz="0" w:space="0" w:color="auto"/>
            <w:left w:val="none" w:sz="0" w:space="0" w:color="auto"/>
            <w:bottom w:val="none" w:sz="0" w:space="0" w:color="auto"/>
            <w:right w:val="none" w:sz="0" w:space="0" w:color="auto"/>
          </w:divBdr>
          <w:divsChild>
            <w:div w:id="96338584">
              <w:marLeft w:val="0"/>
              <w:marRight w:val="0"/>
              <w:marTop w:val="0"/>
              <w:marBottom w:val="0"/>
              <w:divBdr>
                <w:top w:val="none" w:sz="0" w:space="0" w:color="auto"/>
                <w:left w:val="none" w:sz="0" w:space="0" w:color="auto"/>
                <w:bottom w:val="none" w:sz="0" w:space="0" w:color="auto"/>
                <w:right w:val="none" w:sz="0" w:space="0" w:color="auto"/>
              </w:divBdr>
            </w:div>
            <w:div w:id="25716393">
              <w:marLeft w:val="0"/>
              <w:marRight w:val="0"/>
              <w:marTop w:val="0"/>
              <w:marBottom w:val="0"/>
              <w:divBdr>
                <w:top w:val="none" w:sz="0" w:space="0" w:color="auto"/>
                <w:left w:val="none" w:sz="0" w:space="0" w:color="auto"/>
                <w:bottom w:val="none" w:sz="0" w:space="0" w:color="auto"/>
                <w:right w:val="none" w:sz="0" w:space="0" w:color="auto"/>
              </w:divBdr>
            </w:div>
            <w:div w:id="2343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31">
      <w:bodyDiv w:val="1"/>
      <w:marLeft w:val="0"/>
      <w:marRight w:val="0"/>
      <w:marTop w:val="0"/>
      <w:marBottom w:val="0"/>
      <w:divBdr>
        <w:top w:val="none" w:sz="0" w:space="0" w:color="auto"/>
        <w:left w:val="none" w:sz="0" w:space="0" w:color="auto"/>
        <w:bottom w:val="none" w:sz="0" w:space="0" w:color="auto"/>
        <w:right w:val="none" w:sz="0" w:space="0" w:color="auto"/>
      </w:divBdr>
    </w:div>
    <w:div w:id="1226330367">
      <w:bodyDiv w:val="1"/>
      <w:marLeft w:val="0"/>
      <w:marRight w:val="0"/>
      <w:marTop w:val="0"/>
      <w:marBottom w:val="0"/>
      <w:divBdr>
        <w:top w:val="none" w:sz="0" w:space="0" w:color="auto"/>
        <w:left w:val="none" w:sz="0" w:space="0" w:color="auto"/>
        <w:bottom w:val="none" w:sz="0" w:space="0" w:color="auto"/>
        <w:right w:val="none" w:sz="0" w:space="0" w:color="auto"/>
      </w:divBdr>
      <w:divsChild>
        <w:div w:id="1118719463">
          <w:marLeft w:val="0"/>
          <w:marRight w:val="0"/>
          <w:marTop w:val="0"/>
          <w:marBottom w:val="0"/>
          <w:divBdr>
            <w:top w:val="none" w:sz="0" w:space="0" w:color="auto"/>
            <w:left w:val="none" w:sz="0" w:space="0" w:color="auto"/>
            <w:bottom w:val="none" w:sz="0" w:space="0" w:color="auto"/>
            <w:right w:val="none" w:sz="0" w:space="0" w:color="auto"/>
          </w:divBdr>
          <w:divsChild>
            <w:div w:id="181167372">
              <w:marLeft w:val="0"/>
              <w:marRight w:val="0"/>
              <w:marTop w:val="0"/>
              <w:marBottom w:val="0"/>
              <w:divBdr>
                <w:top w:val="none" w:sz="0" w:space="0" w:color="auto"/>
                <w:left w:val="none" w:sz="0" w:space="0" w:color="auto"/>
                <w:bottom w:val="none" w:sz="0" w:space="0" w:color="auto"/>
                <w:right w:val="none" w:sz="0" w:space="0" w:color="auto"/>
              </w:divBdr>
            </w:div>
            <w:div w:id="319700493">
              <w:marLeft w:val="0"/>
              <w:marRight w:val="0"/>
              <w:marTop w:val="0"/>
              <w:marBottom w:val="0"/>
              <w:divBdr>
                <w:top w:val="none" w:sz="0" w:space="0" w:color="auto"/>
                <w:left w:val="none" w:sz="0" w:space="0" w:color="auto"/>
                <w:bottom w:val="none" w:sz="0" w:space="0" w:color="auto"/>
                <w:right w:val="none" w:sz="0" w:space="0" w:color="auto"/>
              </w:divBdr>
            </w:div>
            <w:div w:id="467673105">
              <w:marLeft w:val="0"/>
              <w:marRight w:val="0"/>
              <w:marTop w:val="0"/>
              <w:marBottom w:val="0"/>
              <w:divBdr>
                <w:top w:val="none" w:sz="0" w:space="0" w:color="auto"/>
                <w:left w:val="none" w:sz="0" w:space="0" w:color="auto"/>
                <w:bottom w:val="none" w:sz="0" w:space="0" w:color="auto"/>
                <w:right w:val="none" w:sz="0" w:space="0" w:color="auto"/>
              </w:divBdr>
            </w:div>
            <w:div w:id="14084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9208">
      <w:bodyDiv w:val="1"/>
      <w:marLeft w:val="0"/>
      <w:marRight w:val="0"/>
      <w:marTop w:val="0"/>
      <w:marBottom w:val="0"/>
      <w:divBdr>
        <w:top w:val="none" w:sz="0" w:space="0" w:color="auto"/>
        <w:left w:val="none" w:sz="0" w:space="0" w:color="auto"/>
        <w:bottom w:val="none" w:sz="0" w:space="0" w:color="auto"/>
        <w:right w:val="none" w:sz="0" w:space="0" w:color="auto"/>
      </w:divBdr>
      <w:divsChild>
        <w:div w:id="2021349984">
          <w:marLeft w:val="0"/>
          <w:marRight w:val="0"/>
          <w:marTop w:val="0"/>
          <w:marBottom w:val="0"/>
          <w:divBdr>
            <w:top w:val="none" w:sz="0" w:space="0" w:color="auto"/>
            <w:left w:val="none" w:sz="0" w:space="0" w:color="auto"/>
            <w:bottom w:val="none" w:sz="0" w:space="0" w:color="auto"/>
            <w:right w:val="none" w:sz="0" w:space="0" w:color="auto"/>
          </w:divBdr>
          <w:divsChild>
            <w:div w:id="350958431">
              <w:marLeft w:val="0"/>
              <w:marRight w:val="0"/>
              <w:marTop w:val="0"/>
              <w:marBottom w:val="0"/>
              <w:divBdr>
                <w:top w:val="none" w:sz="0" w:space="0" w:color="auto"/>
                <w:left w:val="none" w:sz="0" w:space="0" w:color="auto"/>
                <w:bottom w:val="none" w:sz="0" w:space="0" w:color="auto"/>
                <w:right w:val="none" w:sz="0" w:space="0" w:color="auto"/>
              </w:divBdr>
            </w:div>
            <w:div w:id="1332175775">
              <w:marLeft w:val="0"/>
              <w:marRight w:val="0"/>
              <w:marTop w:val="0"/>
              <w:marBottom w:val="0"/>
              <w:divBdr>
                <w:top w:val="none" w:sz="0" w:space="0" w:color="auto"/>
                <w:left w:val="none" w:sz="0" w:space="0" w:color="auto"/>
                <w:bottom w:val="none" w:sz="0" w:space="0" w:color="auto"/>
                <w:right w:val="none" w:sz="0" w:space="0" w:color="auto"/>
              </w:divBdr>
            </w:div>
            <w:div w:id="16892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3154">
      <w:bodyDiv w:val="1"/>
      <w:marLeft w:val="0"/>
      <w:marRight w:val="0"/>
      <w:marTop w:val="0"/>
      <w:marBottom w:val="0"/>
      <w:divBdr>
        <w:top w:val="none" w:sz="0" w:space="0" w:color="auto"/>
        <w:left w:val="none" w:sz="0" w:space="0" w:color="auto"/>
        <w:bottom w:val="none" w:sz="0" w:space="0" w:color="auto"/>
        <w:right w:val="none" w:sz="0" w:space="0" w:color="auto"/>
      </w:divBdr>
      <w:divsChild>
        <w:div w:id="674461309">
          <w:marLeft w:val="0"/>
          <w:marRight w:val="0"/>
          <w:marTop w:val="0"/>
          <w:marBottom w:val="0"/>
          <w:divBdr>
            <w:top w:val="none" w:sz="0" w:space="0" w:color="auto"/>
            <w:left w:val="none" w:sz="0" w:space="0" w:color="auto"/>
            <w:bottom w:val="none" w:sz="0" w:space="0" w:color="auto"/>
            <w:right w:val="none" w:sz="0" w:space="0" w:color="auto"/>
          </w:divBdr>
          <w:divsChild>
            <w:div w:id="5687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20799">
      <w:bodyDiv w:val="1"/>
      <w:marLeft w:val="0"/>
      <w:marRight w:val="0"/>
      <w:marTop w:val="0"/>
      <w:marBottom w:val="0"/>
      <w:divBdr>
        <w:top w:val="none" w:sz="0" w:space="0" w:color="auto"/>
        <w:left w:val="none" w:sz="0" w:space="0" w:color="auto"/>
        <w:bottom w:val="none" w:sz="0" w:space="0" w:color="auto"/>
        <w:right w:val="none" w:sz="0" w:space="0" w:color="auto"/>
      </w:divBdr>
    </w:div>
    <w:div w:id="1323437342">
      <w:bodyDiv w:val="1"/>
      <w:marLeft w:val="0"/>
      <w:marRight w:val="0"/>
      <w:marTop w:val="0"/>
      <w:marBottom w:val="0"/>
      <w:divBdr>
        <w:top w:val="none" w:sz="0" w:space="0" w:color="auto"/>
        <w:left w:val="none" w:sz="0" w:space="0" w:color="auto"/>
        <w:bottom w:val="none" w:sz="0" w:space="0" w:color="auto"/>
        <w:right w:val="none" w:sz="0" w:space="0" w:color="auto"/>
      </w:divBdr>
      <w:divsChild>
        <w:div w:id="1227036966">
          <w:marLeft w:val="0"/>
          <w:marRight w:val="0"/>
          <w:marTop w:val="0"/>
          <w:marBottom w:val="0"/>
          <w:divBdr>
            <w:top w:val="none" w:sz="0" w:space="0" w:color="auto"/>
            <w:left w:val="none" w:sz="0" w:space="0" w:color="auto"/>
            <w:bottom w:val="none" w:sz="0" w:space="0" w:color="auto"/>
            <w:right w:val="none" w:sz="0" w:space="0" w:color="auto"/>
          </w:divBdr>
          <w:divsChild>
            <w:div w:id="412162348">
              <w:marLeft w:val="0"/>
              <w:marRight w:val="0"/>
              <w:marTop w:val="0"/>
              <w:marBottom w:val="0"/>
              <w:divBdr>
                <w:top w:val="none" w:sz="0" w:space="0" w:color="auto"/>
                <w:left w:val="none" w:sz="0" w:space="0" w:color="auto"/>
                <w:bottom w:val="none" w:sz="0" w:space="0" w:color="auto"/>
                <w:right w:val="none" w:sz="0" w:space="0" w:color="auto"/>
              </w:divBdr>
              <w:divsChild>
                <w:div w:id="491526136">
                  <w:marLeft w:val="0"/>
                  <w:marRight w:val="0"/>
                  <w:marTop w:val="0"/>
                  <w:marBottom w:val="0"/>
                  <w:divBdr>
                    <w:top w:val="none" w:sz="0" w:space="0" w:color="auto"/>
                    <w:left w:val="none" w:sz="0" w:space="0" w:color="auto"/>
                    <w:bottom w:val="none" w:sz="0" w:space="0" w:color="auto"/>
                    <w:right w:val="none" w:sz="0" w:space="0" w:color="auto"/>
                  </w:divBdr>
                  <w:divsChild>
                    <w:div w:id="1804542625">
                      <w:marLeft w:val="-225"/>
                      <w:marRight w:val="-225"/>
                      <w:marTop w:val="0"/>
                      <w:marBottom w:val="0"/>
                      <w:divBdr>
                        <w:top w:val="none" w:sz="0" w:space="0" w:color="auto"/>
                        <w:left w:val="none" w:sz="0" w:space="0" w:color="auto"/>
                        <w:bottom w:val="none" w:sz="0" w:space="0" w:color="auto"/>
                        <w:right w:val="none" w:sz="0" w:space="0" w:color="auto"/>
                      </w:divBdr>
                      <w:divsChild>
                        <w:div w:id="1936399044">
                          <w:marLeft w:val="0"/>
                          <w:marRight w:val="0"/>
                          <w:marTop w:val="0"/>
                          <w:marBottom w:val="0"/>
                          <w:divBdr>
                            <w:top w:val="single" w:sz="2" w:space="11" w:color="FFCC00"/>
                            <w:left w:val="single" w:sz="2" w:space="11" w:color="FFCC00"/>
                            <w:bottom w:val="single" w:sz="2" w:space="11" w:color="FFCC00"/>
                            <w:right w:val="single" w:sz="2" w:space="11" w:color="FFCC00"/>
                          </w:divBdr>
                          <w:divsChild>
                            <w:div w:id="962468901">
                              <w:marLeft w:val="0"/>
                              <w:marRight w:val="0"/>
                              <w:marTop w:val="0"/>
                              <w:marBottom w:val="0"/>
                              <w:divBdr>
                                <w:top w:val="none" w:sz="0" w:space="0" w:color="auto"/>
                                <w:left w:val="none" w:sz="0" w:space="0" w:color="auto"/>
                                <w:bottom w:val="none" w:sz="0" w:space="0" w:color="auto"/>
                                <w:right w:val="none" w:sz="0" w:space="0" w:color="auto"/>
                              </w:divBdr>
                              <w:divsChild>
                                <w:div w:id="198129009">
                                  <w:marLeft w:val="0"/>
                                  <w:marRight w:val="0"/>
                                  <w:marTop w:val="0"/>
                                  <w:marBottom w:val="0"/>
                                  <w:divBdr>
                                    <w:top w:val="none" w:sz="0" w:space="0" w:color="auto"/>
                                    <w:left w:val="none" w:sz="0" w:space="0" w:color="auto"/>
                                    <w:bottom w:val="none" w:sz="0" w:space="0" w:color="auto"/>
                                    <w:right w:val="none" w:sz="0" w:space="0" w:color="auto"/>
                                  </w:divBdr>
                                  <w:divsChild>
                                    <w:div w:id="757096748">
                                      <w:marLeft w:val="0"/>
                                      <w:marRight w:val="0"/>
                                      <w:marTop w:val="0"/>
                                      <w:marBottom w:val="0"/>
                                      <w:divBdr>
                                        <w:top w:val="none" w:sz="0" w:space="0" w:color="auto"/>
                                        <w:left w:val="none" w:sz="0" w:space="0" w:color="auto"/>
                                        <w:bottom w:val="none" w:sz="0" w:space="0" w:color="auto"/>
                                        <w:right w:val="none" w:sz="0" w:space="0" w:color="auto"/>
                                      </w:divBdr>
                                      <w:divsChild>
                                        <w:div w:id="17369745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6873939">
                              <w:marLeft w:val="0"/>
                              <w:marRight w:val="0"/>
                              <w:marTop w:val="0"/>
                              <w:marBottom w:val="0"/>
                              <w:divBdr>
                                <w:top w:val="none" w:sz="0" w:space="0" w:color="auto"/>
                                <w:left w:val="none" w:sz="0" w:space="0" w:color="auto"/>
                                <w:bottom w:val="none" w:sz="0" w:space="0" w:color="auto"/>
                                <w:right w:val="none" w:sz="0" w:space="0" w:color="auto"/>
                              </w:divBdr>
                              <w:divsChild>
                                <w:div w:id="1843396737">
                                  <w:marLeft w:val="0"/>
                                  <w:marRight w:val="0"/>
                                  <w:marTop w:val="0"/>
                                  <w:marBottom w:val="0"/>
                                  <w:divBdr>
                                    <w:top w:val="none" w:sz="0" w:space="0" w:color="auto"/>
                                    <w:left w:val="none" w:sz="0" w:space="0" w:color="auto"/>
                                    <w:bottom w:val="none" w:sz="0" w:space="0" w:color="auto"/>
                                    <w:right w:val="none" w:sz="0" w:space="0" w:color="auto"/>
                                  </w:divBdr>
                                  <w:divsChild>
                                    <w:div w:id="11938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28760">
                          <w:marLeft w:val="0"/>
                          <w:marRight w:val="0"/>
                          <w:marTop w:val="0"/>
                          <w:marBottom w:val="0"/>
                          <w:divBdr>
                            <w:top w:val="single" w:sz="2" w:space="11" w:color="FFCC00"/>
                            <w:left w:val="single" w:sz="2" w:space="11" w:color="FFCC00"/>
                            <w:bottom w:val="single" w:sz="2" w:space="11" w:color="FFCC00"/>
                            <w:right w:val="single" w:sz="2" w:space="11" w:color="FFCC00"/>
                          </w:divBdr>
                          <w:divsChild>
                            <w:div w:id="227426812">
                              <w:marLeft w:val="0"/>
                              <w:marRight w:val="0"/>
                              <w:marTop w:val="0"/>
                              <w:marBottom w:val="0"/>
                              <w:divBdr>
                                <w:top w:val="none" w:sz="0" w:space="0" w:color="auto"/>
                                <w:left w:val="none" w:sz="0" w:space="0" w:color="auto"/>
                                <w:bottom w:val="none" w:sz="0" w:space="0" w:color="auto"/>
                                <w:right w:val="none" w:sz="0" w:space="0" w:color="auto"/>
                              </w:divBdr>
                              <w:divsChild>
                                <w:div w:id="1446386917">
                                  <w:marLeft w:val="0"/>
                                  <w:marRight w:val="0"/>
                                  <w:marTop w:val="0"/>
                                  <w:marBottom w:val="0"/>
                                  <w:divBdr>
                                    <w:top w:val="none" w:sz="0" w:space="0" w:color="auto"/>
                                    <w:left w:val="none" w:sz="0" w:space="0" w:color="auto"/>
                                    <w:bottom w:val="none" w:sz="0" w:space="0" w:color="auto"/>
                                    <w:right w:val="none" w:sz="0" w:space="0" w:color="auto"/>
                                  </w:divBdr>
                                  <w:divsChild>
                                    <w:div w:id="273558089">
                                      <w:marLeft w:val="0"/>
                                      <w:marRight w:val="0"/>
                                      <w:marTop w:val="0"/>
                                      <w:marBottom w:val="0"/>
                                      <w:divBdr>
                                        <w:top w:val="none" w:sz="0" w:space="0" w:color="auto"/>
                                        <w:left w:val="none" w:sz="0" w:space="0" w:color="auto"/>
                                        <w:bottom w:val="none" w:sz="0" w:space="0" w:color="auto"/>
                                        <w:right w:val="none" w:sz="0" w:space="0" w:color="auto"/>
                                      </w:divBdr>
                                      <w:divsChild>
                                        <w:div w:id="4514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29005">
                              <w:marLeft w:val="0"/>
                              <w:marRight w:val="0"/>
                              <w:marTop w:val="0"/>
                              <w:marBottom w:val="0"/>
                              <w:divBdr>
                                <w:top w:val="none" w:sz="0" w:space="0" w:color="auto"/>
                                <w:left w:val="none" w:sz="0" w:space="0" w:color="auto"/>
                                <w:bottom w:val="none" w:sz="0" w:space="0" w:color="auto"/>
                                <w:right w:val="none" w:sz="0" w:space="0" w:color="auto"/>
                              </w:divBdr>
                              <w:divsChild>
                                <w:div w:id="951209138">
                                  <w:marLeft w:val="0"/>
                                  <w:marRight w:val="0"/>
                                  <w:marTop w:val="0"/>
                                  <w:marBottom w:val="0"/>
                                  <w:divBdr>
                                    <w:top w:val="none" w:sz="0" w:space="0" w:color="auto"/>
                                    <w:left w:val="none" w:sz="0" w:space="0" w:color="auto"/>
                                    <w:bottom w:val="none" w:sz="0" w:space="0" w:color="auto"/>
                                    <w:right w:val="none" w:sz="0" w:space="0" w:color="auto"/>
                                  </w:divBdr>
                                  <w:divsChild>
                                    <w:div w:id="1915043766">
                                      <w:marLeft w:val="0"/>
                                      <w:marRight w:val="0"/>
                                      <w:marTop w:val="0"/>
                                      <w:marBottom w:val="0"/>
                                      <w:divBdr>
                                        <w:top w:val="none" w:sz="0" w:space="0" w:color="auto"/>
                                        <w:left w:val="none" w:sz="0" w:space="0" w:color="auto"/>
                                        <w:bottom w:val="none" w:sz="0" w:space="0" w:color="auto"/>
                                        <w:right w:val="none" w:sz="0" w:space="0" w:color="auto"/>
                                      </w:divBdr>
                                      <w:divsChild>
                                        <w:div w:id="3693814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827662">
          <w:marLeft w:val="0"/>
          <w:marRight w:val="0"/>
          <w:marTop w:val="0"/>
          <w:marBottom w:val="0"/>
          <w:divBdr>
            <w:top w:val="none" w:sz="0" w:space="0" w:color="auto"/>
            <w:left w:val="none" w:sz="0" w:space="0" w:color="auto"/>
            <w:bottom w:val="none" w:sz="0" w:space="0" w:color="auto"/>
            <w:right w:val="none" w:sz="0" w:space="0" w:color="auto"/>
          </w:divBdr>
          <w:divsChild>
            <w:div w:id="160052204">
              <w:marLeft w:val="0"/>
              <w:marRight w:val="0"/>
              <w:marTop w:val="0"/>
              <w:marBottom w:val="0"/>
              <w:divBdr>
                <w:top w:val="none" w:sz="0" w:space="0" w:color="auto"/>
                <w:left w:val="none" w:sz="0" w:space="0" w:color="auto"/>
                <w:bottom w:val="none" w:sz="0" w:space="0" w:color="auto"/>
                <w:right w:val="none" w:sz="0" w:space="0" w:color="auto"/>
              </w:divBdr>
              <w:divsChild>
                <w:div w:id="1832526080">
                  <w:marLeft w:val="0"/>
                  <w:marRight w:val="0"/>
                  <w:marTop w:val="0"/>
                  <w:marBottom w:val="0"/>
                  <w:divBdr>
                    <w:top w:val="none" w:sz="0" w:space="0" w:color="auto"/>
                    <w:left w:val="none" w:sz="0" w:space="0" w:color="auto"/>
                    <w:bottom w:val="none" w:sz="0" w:space="0" w:color="auto"/>
                    <w:right w:val="none" w:sz="0" w:space="0" w:color="auto"/>
                  </w:divBdr>
                  <w:divsChild>
                    <w:div w:id="1112432816">
                      <w:marLeft w:val="0"/>
                      <w:marRight w:val="0"/>
                      <w:marTop w:val="0"/>
                      <w:marBottom w:val="0"/>
                      <w:divBdr>
                        <w:top w:val="none" w:sz="0" w:space="0" w:color="auto"/>
                        <w:left w:val="none" w:sz="0" w:space="0" w:color="auto"/>
                        <w:bottom w:val="none" w:sz="0" w:space="0" w:color="auto"/>
                        <w:right w:val="none" w:sz="0" w:space="0" w:color="auto"/>
                      </w:divBdr>
                      <w:divsChild>
                        <w:div w:id="15414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819154">
      <w:bodyDiv w:val="1"/>
      <w:marLeft w:val="0"/>
      <w:marRight w:val="0"/>
      <w:marTop w:val="0"/>
      <w:marBottom w:val="0"/>
      <w:divBdr>
        <w:top w:val="none" w:sz="0" w:space="0" w:color="auto"/>
        <w:left w:val="none" w:sz="0" w:space="0" w:color="auto"/>
        <w:bottom w:val="none" w:sz="0" w:space="0" w:color="auto"/>
        <w:right w:val="none" w:sz="0" w:space="0" w:color="auto"/>
      </w:divBdr>
      <w:divsChild>
        <w:div w:id="1654220262">
          <w:marLeft w:val="0"/>
          <w:marRight w:val="0"/>
          <w:marTop w:val="0"/>
          <w:marBottom w:val="300"/>
          <w:divBdr>
            <w:top w:val="none" w:sz="0" w:space="0" w:color="auto"/>
            <w:left w:val="none" w:sz="0" w:space="0" w:color="auto"/>
            <w:bottom w:val="none" w:sz="0" w:space="0" w:color="auto"/>
            <w:right w:val="none" w:sz="0" w:space="0" w:color="auto"/>
          </w:divBdr>
          <w:divsChild>
            <w:div w:id="2085714855">
              <w:marLeft w:val="0"/>
              <w:marRight w:val="0"/>
              <w:marTop w:val="0"/>
              <w:marBottom w:val="0"/>
              <w:divBdr>
                <w:top w:val="none" w:sz="0" w:space="0" w:color="auto"/>
                <w:left w:val="none" w:sz="0" w:space="0" w:color="auto"/>
                <w:bottom w:val="none" w:sz="0" w:space="0" w:color="auto"/>
                <w:right w:val="none" w:sz="0" w:space="0" w:color="auto"/>
              </w:divBdr>
              <w:divsChild>
                <w:div w:id="624122085">
                  <w:marLeft w:val="0"/>
                  <w:marRight w:val="0"/>
                  <w:marTop w:val="0"/>
                  <w:marBottom w:val="0"/>
                  <w:divBdr>
                    <w:top w:val="none" w:sz="0" w:space="0" w:color="auto"/>
                    <w:left w:val="none" w:sz="0" w:space="0" w:color="auto"/>
                    <w:bottom w:val="none" w:sz="0" w:space="0" w:color="auto"/>
                    <w:right w:val="none" w:sz="0" w:space="0" w:color="auto"/>
                  </w:divBdr>
                  <w:divsChild>
                    <w:div w:id="1324041562">
                      <w:marLeft w:val="0"/>
                      <w:marRight w:val="0"/>
                      <w:marTop w:val="0"/>
                      <w:marBottom w:val="0"/>
                      <w:divBdr>
                        <w:top w:val="none" w:sz="0" w:space="0" w:color="auto"/>
                        <w:left w:val="none" w:sz="0" w:space="0" w:color="auto"/>
                        <w:bottom w:val="none" w:sz="0" w:space="0" w:color="auto"/>
                        <w:right w:val="none" w:sz="0" w:space="0" w:color="auto"/>
                      </w:divBdr>
                      <w:divsChild>
                        <w:div w:id="2231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894410">
          <w:marLeft w:val="0"/>
          <w:marRight w:val="0"/>
          <w:marTop w:val="0"/>
          <w:marBottom w:val="300"/>
          <w:divBdr>
            <w:top w:val="none" w:sz="0" w:space="0" w:color="auto"/>
            <w:left w:val="none" w:sz="0" w:space="0" w:color="auto"/>
            <w:bottom w:val="none" w:sz="0" w:space="0" w:color="auto"/>
            <w:right w:val="none" w:sz="0" w:space="0" w:color="auto"/>
          </w:divBdr>
          <w:divsChild>
            <w:div w:id="15886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2968">
      <w:bodyDiv w:val="1"/>
      <w:marLeft w:val="0"/>
      <w:marRight w:val="0"/>
      <w:marTop w:val="0"/>
      <w:marBottom w:val="0"/>
      <w:divBdr>
        <w:top w:val="none" w:sz="0" w:space="0" w:color="auto"/>
        <w:left w:val="none" w:sz="0" w:space="0" w:color="auto"/>
        <w:bottom w:val="none" w:sz="0" w:space="0" w:color="auto"/>
        <w:right w:val="none" w:sz="0" w:space="0" w:color="auto"/>
      </w:divBdr>
    </w:div>
    <w:div w:id="1384787001">
      <w:bodyDiv w:val="1"/>
      <w:marLeft w:val="0"/>
      <w:marRight w:val="0"/>
      <w:marTop w:val="0"/>
      <w:marBottom w:val="0"/>
      <w:divBdr>
        <w:top w:val="none" w:sz="0" w:space="0" w:color="auto"/>
        <w:left w:val="none" w:sz="0" w:space="0" w:color="auto"/>
        <w:bottom w:val="none" w:sz="0" w:space="0" w:color="auto"/>
        <w:right w:val="none" w:sz="0" w:space="0" w:color="auto"/>
      </w:divBdr>
      <w:divsChild>
        <w:div w:id="1181746326">
          <w:marLeft w:val="0"/>
          <w:marRight w:val="0"/>
          <w:marTop w:val="0"/>
          <w:marBottom w:val="0"/>
          <w:divBdr>
            <w:top w:val="none" w:sz="0" w:space="0" w:color="auto"/>
            <w:left w:val="none" w:sz="0" w:space="0" w:color="auto"/>
            <w:bottom w:val="none" w:sz="0" w:space="0" w:color="auto"/>
            <w:right w:val="none" w:sz="0" w:space="0" w:color="auto"/>
          </w:divBdr>
          <w:divsChild>
            <w:div w:id="1848640420">
              <w:marLeft w:val="0"/>
              <w:marRight w:val="0"/>
              <w:marTop w:val="0"/>
              <w:marBottom w:val="0"/>
              <w:divBdr>
                <w:top w:val="none" w:sz="0" w:space="0" w:color="auto"/>
                <w:left w:val="none" w:sz="0" w:space="0" w:color="auto"/>
                <w:bottom w:val="none" w:sz="0" w:space="0" w:color="auto"/>
                <w:right w:val="none" w:sz="0" w:space="0" w:color="auto"/>
              </w:divBdr>
              <w:divsChild>
                <w:div w:id="1994483171">
                  <w:marLeft w:val="0"/>
                  <w:marRight w:val="0"/>
                  <w:marTop w:val="0"/>
                  <w:marBottom w:val="0"/>
                  <w:divBdr>
                    <w:top w:val="none" w:sz="0" w:space="0" w:color="auto"/>
                    <w:left w:val="none" w:sz="0" w:space="0" w:color="auto"/>
                    <w:bottom w:val="none" w:sz="0" w:space="0" w:color="auto"/>
                    <w:right w:val="none" w:sz="0" w:space="0" w:color="auto"/>
                  </w:divBdr>
                  <w:divsChild>
                    <w:div w:id="612517199">
                      <w:marLeft w:val="-225"/>
                      <w:marRight w:val="-225"/>
                      <w:marTop w:val="0"/>
                      <w:marBottom w:val="0"/>
                      <w:divBdr>
                        <w:top w:val="none" w:sz="0" w:space="0" w:color="auto"/>
                        <w:left w:val="none" w:sz="0" w:space="0" w:color="auto"/>
                        <w:bottom w:val="none" w:sz="0" w:space="0" w:color="auto"/>
                        <w:right w:val="none" w:sz="0" w:space="0" w:color="auto"/>
                      </w:divBdr>
                      <w:divsChild>
                        <w:div w:id="1473713336">
                          <w:marLeft w:val="0"/>
                          <w:marRight w:val="0"/>
                          <w:marTop w:val="0"/>
                          <w:marBottom w:val="0"/>
                          <w:divBdr>
                            <w:top w:val="single" w:sz="2" w:space="11" w:color="FFCC00"/>
                            <w:left w:val="single" w:sz="2" w:space="11" w:color="FFCC00"/>
                            <w:bottom w:val="single" w:sz="2" w:space="11" w:color="FFCC00"/>
                            <w:right w:val="single" w:sz="2" w:space="11" w:color="FFCC00"/>
                          </w:divBdr>
                          <w:divsChild>
                            <w:div w:id="1375353413">
                              <w:marLeft w:val="0"/>
                              <w:marRight w:val="0"/>
                              <w:marTop w:val="0"/>
                              <w:marBottom w:val="0"/>
                              <w:divBdr>
                                <w:top w:val="none" w:sz="0" w:space="0" w:color="auto"/>
                                <w:left w:val="none" w:sz="0" w:space="0" w:color="auto"/>
                                <w:bottom w:val="none" w:sz="0" w:space="0" w:color="auto"/>
                                <w:right w:val="none" w:sz="0" w:space="0" w:color="auto"/>
                              </w:divBdr>
                              <w:divsChild>
                                <w:div w:id="736971767">
                                  <w:marLeft w:val="0"/>
                                  <w:marRight w:val="0"/>
                                  <w:marTop w:val="0"/>
                                  <w:marBottom w:val="0"/>
                                  <w:divBdr>
                                    <w:top w:val="none" w:sz="0" w:space="0" w:color="auto"/>
                                    <w:left w:val="none" w:sz="0" w:space="0" w:color="auto"/>
                                    <w:bottom w:val="none" w:sz="0" w:space="0" w:color="auto"/>
                                    <w:right w:val="none" w:sz="0" w:space="0" w:color="auto"/>
                                  </w:divBdr>
                                  <w:divsChild>
                                    <w:div w:id="1346055239">
                                      <w:marLeft w:val="0"/>
                                      <w:marRight w:val="0"/>
                                      <w:marTop w:val="0"/>
                                      <w:marBottom w:val="0"/>
                                      <w:divBdr>
                                        <w:top w:val="none" w:sz="0" w:space="0" w:color="auto"/>
                                        <w:left w:val="none" w:sz="0" w:space="0" w:color="auto"/>
                                        <w:bottom w:val="none" w:sz="0" w:space="0" w:color="auto"/>
                                        <w:right w:val="none" w:sz="0" w:space="0" w:color="auto"/>
                                      </w:divBdr>
                                      <w:divsChild>
                                        <w:div w:id="10808306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08496576">
                              <w:marLeft w:val="0"/>
                              <w:marRight w:val="0"/>
                              <w:marTop w:val="0"/>
                              <w:marBottom w:val="0"/>
                              <w:divBdr>
                                <w:top w:val="none" w:sz="0" w:space="0" w:color="auto"/>
                                <w:left w:val="none" w:sz="0" w:space="0" w:color="auto"/>
                                <w:bottom w:val="none" w:sz="0" w:space="0" w:color="auto"/>
                                <w:right w:val="none" w:sz="0" w:space="0" w:color="auto"/>
                              </w:divBdr>
                              <w:divsChild>
                                <w:div w:id="102917513">
                                  <w:marLeft w:val="0"/>
                                  <w:marRight w:val="0"/>
                                  <w:marTop w:val="0"/>
                                  <w:marBottom w:val="0"/>
                                  <w:divBdr>
                                    <w:top w:val="none" w:sz="0" w:space="0" w:color="auto"/>
                                    <w:left w:val="none" w:sz="0" w:space="0" w:color="auto"/>
                                    <w:bottom w:val="none" w:sz="0" w:space="0" w:color="auto"/>
                                    <w:right w:val="none" w:sz="0" w:space="0" w:color="auto"/>
                                  </w:divBdr>
                                  <w:divsChild>
                                    <w:div w:id="781190258">
                                      <w:marLeft w:val="0"/>
                                      <w:marRight w:val="0"/>
                                      <w:marTop w:val="0"/>
                                      <w:marBottom w:val="0"/>
                                      <w:divBdr>
                                        <w:top w:val="none" w:sz="0" w:space="0" w:color="auto"/>
                                        <w:left w:val="none" w:sz="0" w:space="0" w:color="auto"/>
                                        <w:bottom w:val="none" w:sz="0" w:space="0" w:color="auto"/>
                                        <w:right w:val="none" w:sz="0" w:space="0" w:color="auto"/>
                                      </w:divBdr>
                                      <w:divsChild>
                                        <w:div w:id="20706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948976">
                          <w:marLeft w:val="0"/>
                          <w:marRight w:val="0"/>
                          <w:marTop w:val="0"/>
                          <w:marBottom w:val="0"/>
                          <w:divBdr>
                            <w:top w:val="single" w:sz="2" w:space="11" w:color="FFCC00"/>
                            <w:left w:val="single" w:sz="2" w:space="11" w:color="FFCC00"/>
                            <w:bottom w:val="single" w:sz="2" w:space="11" w:color="FFCC00"/>
                            <w:right w:val="single" w:sz="2" w:space="11" w:color="FFCC00"/>
                          </w:divBdr>
                          <w:divsChild>
                            <w:div w:id="1641954061">
                              <w:marLeft w:val="0"/>
                              <w:marRight w:val="0"/>
                              <w:marTop w:val="0"/>
                              <w:marBottom w:val="0"/>
                              <w:divBdr>
                                <w:top w:val="none" w:sz="0" w:space="0" w:color="auto"/>
                                <w:left w:val="none" w:sz="0" w:space="0" w:color="auto"/>
                                <w:bottom w:val="none" w:sz="0" w:space="0" w:color="auto"/>
                                <w:right w:val="none" w:sz="0" w:space="0" w:color="auto"/>
                              </w:divBdr>
                              <w:divsChild>
                                <w:div w:id="1810904450">
                                  <w:marLeft w:val="0"/>
                                  <w:marRight w:val="0"/>
                                  <w:marTop w:val="0"/>
                                  <w:marBottom w:val="0"/>
                                  <w:divBdr>
                                    <w:top w:val="none" w:sz="0" w:space="0" w:color="auto"/>
                                    <w:left w:val="none" w:sz="0" w:space="0" w:color="auto"/>
                                    <w:bottom w:val="none" w:sz="0" w:space="0" w:color="auto"/>
                                    <w:right w:val="none" w:sz="0" w:space="0" w:color="auto"/>
                                  </w:divBdr>
                                  <w:divsChild>
                                    <w:div w:id="1722247231">
                                      <w:marLeft w:val="0"/>
                                      <w:marRight w:val="0"/>
                                      <w:marTop w:val="0"/>
                                      <w:marBottom w:val="0"/>
                                      <w:divBdr>
                                        <w:top w:val="none" w:sz="0" w:space="0" w:color="auto"/>
                                        <w:left w:val="none" w:sz="0" w:space="0" w:color="auto"/>
                                        <w:bottom w:val="none" w:sz="0" w:space="0" w:color="auto"/>
                                        <w:right w:val="none" w:sz="0" w:space="0" w:color="auto"/>
                                      </w:divBdr>
                                      <w:divsChild>
                                        <w:div w:id="20452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19130">
                              <w:marLeft w:val="0"/>
                              <w:marRight w:val="0"/>
                              <w:marTop w:val="0"/>
                              <w:marBottom w:val="0"/>
                              <w:divBdr>
                                <w:top w:val="none" w:sz="0" w:space="0" w:color="auto"/>
                                <w:left w:val="none" w:sz="0" w:space="0" w:color="auto"/>
                                <w:bottom w:val="none" w:sz="0" w:space="0" w:color="auto"/>
                                <w:right w:val="none" w:sz="0" w:space="0" w:color="auto"/>
                              </w:divBdr>
                              <w:divsChild>
                                <w:div w:id="370308975">
                                  <w:marLeft w:val="0"/>
                                  <w:marRight w:val="0"/>
                                  <w:marTop w:val="0"/>
                                  <w:marBottom w:val="0"/>
                                  <w:divBdr>
                                    <w:top w:val="none" w:sz="0" w:space="0" w:color="auto"/>
                                    <w:left w:val="none" w:sz="0" w:space="0" w:color="auto"/>
                                    <w:bottom w:val="none" w:sz="0" w:space="0" w:color="auto"/>
                                    <w:right w:val="none" w:sz="0" w:space="0" w:color="auto"/>
                                  </w:divBdr>
                                  <w:divsChild>
                                    <w:div w:id="1593734957">
                                      <w:marLeft w:val="0"/>
                                      <w:marRight w:val="0"/>
                                      <w:marTop w:val="0"/>
                                      <w:marBottom w:val="0"/>
                                      <w:divBdr>
                                        <w:top w:val="none" w:sz="0" w:space="0" w:color="auto"/>
                                        <w:left w:val="none" w:sz="0" w:space="0" w:color="auto"/>
                                        <w:bottom w:val="none" w:sz="0" w:space="0" w:color="auto"/>
                                        <w:right w:val="none" w:sz="0" w:space="0" w:color="auto"/>
                                      </w:divBdr>
                                      <w:divsChild>
                                        <w:div w:id="18932318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114925">
          <w:marLeft w:val="0"/>
          <w:marRight w:val="0"/>
          <w:marTop w:val="0"/>
          <w:marBottom w:val="0"/>
          <w:divBdr>
            <w:top w:val="none" w:sz="0" w:space="0" w:color="auto"/>
            <w:left w:val="none" w:sz="0" w:space="0" w:color="auto"/>
            <w:bottom w:val="none" w:sz="0" w:space="0" w:color="auto"/>
            <w:right w:val="none" w:sz="0" w:space="0" w:color="auto"/>
          </w:divBdr>
          <w:divsChild>
            <w:div w:id="614562807">
              <w:marLeft w:val="0"/>
              <w:marRight w:val="0"/>
              <w:marTop w:val="0"/>
              <w:marBottom w:val="0"/>
              <w:divBdr>
                <w:top w:val="none" w:sz="0" w:space="0" w:color="auto"/>
                <w:left w:val="none" w:sz="0" w:space="0" w:color="auto"/>
                <w:bottom w:val="none" w:sz="0" w:space="0" w:color="auto"/>
                <w:right w:val="none" w:sz="0" w:space="0" w:color="auto"/>
              </w:divBdr>
              <w:divsChild>
                <w:div w:id="1043944164">
                  <w:marLeft w:val="0"/>
                  <w:marRight w:val="0"/>
                  <w:marTop w:val="0"/>
                  <w:marBottom w:val="0"/>
                  <w:divBdr>
                    <w:top w:val="none" w:sz="0" w:space="0" w:color="auto"/>
                    <w:left w:val="none" w:sz="0" w:space="0" w:color="auto"/>
                    <w:bottom w:val="none" w:sz="0" w:space="0" w:color="auto"/>
                    <w:right w:val="none" w:sz="0" w:space="0" w:color="auto"/>
                  </w:divBdr>
                  <w:divsChild>
                    <w:div w:id="372727596">
                      <w:marLeft w:val="0"/>
                      <w:marRight w:val="0"/>
                      <w:marTop w:val="0"/>
                      <w:marBottom w:val="0"/>
                      <w:divBdr>
                        <w:top w:val="none" w:sz="0" w:space="0" w:color="auto"/>
                        <w:left w:val="none" w:sz="0" w:space="0" w:color="auto"/>
                        <w:bottom w:val="none" w:sz="0" w:space="0" w:color="auto"/>
                        <w:right w:val="none" w:sz="0" w:space="0" w:color="auto"/>
                      </w:divBdr>
                      <w:divsChild>
                        <w:div w:id="1243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09496">
          <w:marLeft w:val="0"/>
          <w:marRight w:val="0"/>
          <w:marTop w:val="0"/>
          <w:marBottom w:val="0"/>
          <w:divBdr>
            <w:top w:val="none" w:sz="0" w:space="0" w:color="auto"/>
            <w:left w:val="none" w:sz="0" w:space="0" w:color="auto"/>
            <w:bottom w:val="none" w:sz="0" w:space="0" w:color="auto"/>
            <w:right w:val="none" w:sz="0" w:space="0" w:color="auto"/>
          </w:divBdr>
          <w:divsChild>
            <w:div w:id="131142793">
              <w:marLeft w:val="0"/>
              <w:marRight w:val="0"/>
              <w:marTop w:val="0"/>
              <w:marBottom w:val="0"/>
              <w:divBdr>
                <w:top w:val="none" w:sz="0" w:space="0" w:color="auto"/>
                <w:left w:val="none" w:sz="0" w:space="0" w:color="auto"/>
                <w:bottom w:val="none" w:sz="0" w:space="0" w:color="auto"/>
                <w:right w:val="none" w:sz="0" w:space="0" w:color="auto"/>
              </w:divBdr>
              <w:divsChild>
                <w:div w:id="415521318">
                  <w:marLeft w:val="0"/>
                  <w:marRight w:val="0"/>
                  <w:marTop w:val="0"/>
                  <w:marBottom w:val="0"/>
                  <w:divBdr>
                    <w:top w:val="none" w:sz="0" w:space="0" w:color="auto"/>
                    <w:left w:val="none" w:sz="0" w:space="0" w:color="auto"/>
                    <w:bottom w:val="none" w:sz="0" w:space="0" w:color="auto"/>
                    <w:right w:val="none" w:sz="0" w:space="0" w:color="auto"/>
                  </w:divBdr>
                  <w:divsChild>
                    <w:div w:id="44373561">
                      <w:marLeft w:val="0"/>
                      <w:marRight w:val="0"/>
                      <w:marTop w:val="0"/>
                      <w:marBottom w:val="0"/>
                      <w:divBdr>
                        <w:top w:val="none" w:sz="0" w:space="0" w:color="auto"/>
                        <w:left w:val="none" w:sz="0" w:space="0" w:color="auto"/>
                        <w:bottom w:val="none" w:sz="0" w:space="0" w:color="auto"/>
                        <w:right w:val="none" w:sz="0" w:space="0" w:color="auto"/>
                      </w:divBdr>
                      <w:divsChild>
                        <w:div w:id="276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633343">
      <w:bodyDiv w:val="1"/>
      <w:marLeft w:val="0"/>
      <w:marRight w:val="0"/>
      <w:marTop w:val="0"/>
      <w:marBottom w:val="0"/>
      <w:divBdr>
        <w:top w:val="none" w:sz="0" w:space="0" w:color="auto"/>
        <w:left w:val="none" w:sz="0" w:space="0" w:color="auto"/>
        <w:bottom w:val="none" w:sz="0" w:space="0" w:color="auto"/>
        <w:right w:val="none" w:sz="0" w:space="0" w:color="auto"/>
      </w:divBdr>
      <w:divsChild>
        <w:div w:id="1080982002">
          <w:marLeft w:val="0"/>
          <w:marRight w:val="0"/>
          <w:marTop w:val="0"/>
          <w:marBottom w:val="0"/>
          <w:divBdr>
            <w:top w:val="none" w:sz="0" w:space="0" w:color="auto"/>
            <w:left w:val="none" w:sz="0" w:space="0" w:color="auto"/>
            <w:bottom w:val="none" w:sz="0" w:space="0" w:color="auto"/>
            <w:right w:val="none" w:sz="0" w:space="0" w:color="auto"/>
          </w:divBdr>
          <w:divsChild>
            <w:div w:id="605819468">
              <w:marLeft w:val="0"/>
              <w:marRight w:val="0"/>
              <w:marTop w:val="0"/>
              <w:marBottom w:val="0"/>
              <w:divBdr>
                <w:top w:val="none" w:sz="0" w:space="0" w:color="auto"/>
                <w:left w:val="none" w:sz="0" w:space="0" w:color="auto"/>
                <w:bottom w:val="none" w:sz="0" w:space="0" w:color="auto"/>
                <w:right w:val="none" w:sz="0" w:space="0" w:color="auto"/>
              </w:divBdr>
            </w:div>
            <w:div w:id="1966696274">
              <w:marLeft w:val="0"/>
              <w:marRight w:val="0"/>
              <w:marTop w:val="0"/>
              <w:marBottom w:val="0"/>
              <w:divBdr>
                <w:top w:val="none" w:sz="0" w:space="0" w:color="auto"/>
                <w:left w:val="none" w:sz="0" w:space="0" w:color="auto"/>
                <w:bottom w:val="none" w:sz="0" w:space="0" w:color="auto"/>
                <w:right w:val="none" w:sz="0" w:space="0" w:color="auto"/>
              </w:divBdr>
            </w:div>
            <w:div w:id="15072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5695">
      <w:bodyDiv w:val="1"/>
      <w:marLeft w:val="0"/>
      <w:marRight w:val="0"/>
      <w:marTop w:val="0"/>
      <w:marBottom w:val="0"/>
      <w:divBdr>
        <w:top w:val="none" w:sz="0" w:space="0" w:color="auto"/>
        <w:left w:val="none" w:sz="0" w:space="0" w:color="auto"/>
        <w:bottom w:val="none" w:sz="0" w:space="0" w:color="auto"/>
        <w:right w:val="none" w:sz="0" w:space="0" w:color="auto"/>
      </w:divBdr>
      <w:divsChild>
        <w:div w:id="977758898">
          <w:marLeft w:val="0"/>
          <w:marRight w:val="0"/>
          <w:marTop w:val="0"/>
          <w:marBottom w:val="0"/>
          <w:divBdr>
            <w:top w:val="none" w:sz="0" w:space="0" w:color="auto"/>
            <w:left w:val="none" w:sz="0" w:space="0" w:color="auto"/>
            <w:bottom w:val="none" w:sz="0" w:space="0" w:color="auto"/>
            <w:right w:val="none" w:sz="0" w:space="0" w:color="auto"/>
          </w:divBdr>
          <w:divsChild>
            <w:div w:id="16022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04083">
      <w:bodyDiv w:val="1"/>
      <w:marLeft w:val="0"/>
      <w:marRight w:val="0"/>
      <w:marTop w:val="0"/>
      <w:marBottom w:val="0"/>
      <w:divBdr>
        <w:top w:val="none" w:sz="0" w:space="0" w:color="auto"/>
        <w:left w:val="none" w:sz="0" w:space="0" w:color="auto"/>
        <w:bottom w:val="none" w:sz="0" w:space="0" w:color="auto"/>
        <w:right w:val="none" w:sz="0" w:space="0" w:color="auto"/>
      </w:divBdr>
    </w:div>
    <w:div w:id="1420982109">
      <w:bodyDiv w:val="1"/>
      <w:marLeft w:val="0"/>
      <w:marRight w:val="0"/>
      <w:marTop w:val="0"/>
      <w:marBottom w:val="0"/>
      <w:divBdr>
        <w:top w:val="none" w:sz="0" w:space="0" w:color="auto"/>
        <w:left w:val="none" w:sz="0" w:space="0" w:color="auto"/>
        <w:bottom w:val="none" w:sz="0" w:space="0" w:color="auto"/>
        <w:right w:val="none" w:sz="0" w:space="0" w:color="auto"/>
      </w:divBdr>
    </w:div>
    <w:div w:id="1426265111">
      <w:bodyDiv w:val="1"/>
      <w:marLeft w:val="0"/>
      <w:marRight w:val="0"/>
      <w:marTop w:val="0"/>
      <w:marBottom w:val="0"/>
      <w:divBdr>
        <w:top w:val="none" w:sz="0" w:space="0" w:color="auto"/>
        <w:left w:val="none" w:sz="0" w:space="0" w:color="auto"/>
        <w:bottom w:val="none" w:sz="0" w:space="0" w:color="auto"/>
        <w:right w:val="none" w:sz="0" w:space="0" w:color="auto"/>
      </w:divBdr>
    </w:div>
    <w:div w:id="1428496864">
      <w:bodyDiv w:val="1"/>
      <w:marLeft w:val="0"/>
      <w:marRight w:val="0"/>
      <w:marTop w:val="0"/>
      <w:marBottom w:val="0"/>
      <w:divBdr>
        <w:top w:val="none" w:sz="0" w:space="0" w:color="auto"/>
        <w:left w:val="none" w:sz="0" w:space="0" w:color="auto"/>
        <w:bottom w:val="none" w:sz="0" w:space="0" w:color="auto"/>
        <w:right w:val="none" w:sz="0" w:space="0" w:color="auto"/>
      </w:divBdr>
    </w:div>
    <w:div w:id="1429083402">
      <w:bodyDiv w:val="1"/>
      <w:marLeft w:val="0"/>
      <w:marRight w:val="0"/>
      <w:marTop w:val="0"/>
      <w:marBottom w:val="0"/>
      <w:divBdr>
        <w:top w:val="none" w:sz="0" w:space="0" w:color="auto"/>
        <w:left w:val="none" w:sz="0" w:space="0" w:color="auto"/>
        <w:bottom w:val="none" w:sz="0" w:space="0" w:color="auto"/>
        <w:right w:val="none" w:sz="0" w:space="0" w:color="auto"/>
      </w:divBdr>
      <w:divsChild>
        <w:div w:id="1674801205">
          <w:marLeft w:val="0"/>
          <w:marRight w:val="0"/>
          <w:marTop w:val="0"/>
          <w:marBottom w:val="0"/>
          <w:divBdr>
            <w:top w:val="none" w:sz="0" w:space="0" w:color="auto"/>
            <w:left w:val="none" w:sz="0" w:space="0" w:color="auto"/>
            <w:bottom w:val="none" w:sz="0" w:space="0" w:color="auto"/>
            <w:right w:val="none" w:sz="0" w:space="0" w:color="auto"/>
          </w:divBdr>
          <w:divsChild>
            <w:div w:id="4206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362">
      <w:bodyDiv w:val="1"/>
      <w:marLeft w:val="0"/>
      <w:marRight w:val="0"/>
      <w:marTop w:val="0"/>
      <w:marBottom w:val="0"/>
      <w:divBdr>
        <w:top w:val="none" w:sz="0" w:space="0" w:color="auto"/>
        <w:left w:val="none" w:sz="0" w:space="0" w:color="auto"/>
        <w:bottom w:val="none" w:sz="0" w:space="0" w:color="auto"/>
        <w:right w:val="none" w:sz="0" w:space="0" w:color="auto"/>
      </w:divBdr>
      <w:divsChild>
        <w:div w:id="2047438461">
          <w:marLeft w:val="0"/>
          <w:marRight w:val="0"/>
          <w:marTop w:val="0"/>
          <w:marBottom w:val="0"/>
          <w:divBdr>
            <w:top w:val="none" w:sz="0" w:space="0" w:color="auto"/>
            <w:left w:val="none" w:sz="0" w:space="0" w:color="auto"/>
            <w:bottom w:val="none" w:sz="0" w:space="0" w:color="auto"/>
            <w:right w:val="none" w:sz="0" w:space="0" w:color="auto"/>
          </w:divBdr>
          <w:divsChild>
            <w:div w:id="137577913">
              <w:marLeft w:val="0"/>
              <w:marRight w:val="0"/>
              <w:marTop w:val="0"/>
              <w:marBottom w:val="0"/>
              <w:divBdr>
                <w:top w:val="none" w:sz="0" w:space="0" w:color="auto"/>
                <w:left w:val="none" w:sz="0" w:space="0" w:color="auto"/>
                <w:bottom w:val="none" w:sz="0" w:space="0" w:color="auto"/>
                <w:right w:val="none" w:sz="0" w:space="0" w:color="auto"/>
              </w:divBdr>
            </w:div>
            <w:div w:id="13697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10233">
      <w:bodyDiv w:val="1"/>
      <w:marLeft w:val="0"/>
      <w:marRight w:val="0"/>
      <w:marTop w:val="0"/>
      <w:marBottom w:val="0"/>
      <w:divBdr>
        <w:top w:val="none" w:sz="0" w:space="0" w:color="auto"/>
        <w:left w:val="none" w:sz="0" w:space="0" w:color="auto"/>
        <w:bottom w:val="none" w:sz="0" w:space="0" w:color="auto"/>
        <w:right w:val="none" w:sz="0" w:space="0" w:color="auto"/>
      </w:divBdr>
    </w:div>
    <w:div w:id="1496530581">
      <w:bodyDiv w:val="1"/>
      <w:marLeft w:val="0"/>
      <w:marRight w:val="0"/>
      <w:marTop w:val="0"/>
      <w:marBottom w:val="0"/>
      <w:divBdr>
        <w:top w:val="none" w:sz="0" w:space="0" w:color="auto"/>
        <w:left w:val="none" w:sz="0" w:space="0" w:color="auto"/>
        <w:bottom w:val="none" w:sz="0" w:space="0" w:color="auto"/>
        <w:right w:val="none" w:sz="0" w:space="0" w:color="auto"/>
      </w:divBdr>
      <w:divsChild>
        <w:div w:id="1523014123">
          <w:marLeft w:val="0"/>
          <w:marRight w:val="0"/>
          <w:marTop w:val="0"/>
          <w:marBottom w:val="0"/>
          <w:divBdr>
            <w:top w:val="none" w:sz="0" w:space="0" w:color="auto"/>
            <w:left w:val="none" w:sz="0" w:space="0" w:color="auto"/>
            <w:bottom w:val="none" w:sz="0" w:space="0" w:color="auto"/>
            <w:right w:val="none" w:sz="0" w:space="0" w:color="auto"/>
          </w:divBdr>
          <w:divsChild>
            <w:div w:id="953319398">
              <w:marLeft w:val="0"/>
              <w:marRight w:val="0"/>
              <w:marTop w:val="0"/>
              <w:marBottom w:val="0"/>
              <w:divBdr>
                <w:top w:val="none" w:sz="0" w:space="0" w:color="auto"/>
                <w:left w:val="none" w:sz="0" w:space="0" w:color="auto"/>
                <w:bottom w:val="none" w:sz="0" w:space="0" w:color="auto"/>
                <w:right w:val="none" w:sz="0" w:space="0" w:color="auto"/>
              </w:divBdr>
              <w:divsChild>
                <w:div w:id="576021109">
                  <w:marLeft w:val="0"/>
                  <w:marRight w:val="0"/>
                  <w:marTop w:val="0"/>
                  <w:marBottom w:val="0"/>
                  <w:divBdr>
                    <w:top w:val="none" w:sz="0" w:space="0" w:color="auto"/>
                    <w:left w:val="none" w:sz="0" w:space="0" w:color="auto"/>
                    <w:bottom w:val="none" w:sz="0" w:space="0" w:color="auto"/>
                    <w:right w:val="none" w:sz="0" w:space="0" w:color="auto"/>
                  </w:divBdr>
                  <w:divsChild>
                    <w:div w:id="63846431">
                      <w:marLeft w:val="-225"/>
                      <w:marRight w:val="-225"/>
                      <w:marTop w:val="0"/>
                      <w:marBottom w:val="0"/>
                      <w:divBdr>
                        <w:top w:val="none" w:sz="0" w:space="0" w:color="auto"/>
                        <w:left w:val="none" w:sz="0" w:space="0" w:color="auto"/>
                        <w:bottom w:val="none" w:sz="0" w:space="0" w:color="auto"/>
                        <w:right w:val="none" w:sz="0" w:space="0" w:color="auto"/>
                      </w:divBdr>
                      <w:divsChild>
                        <w:div w:id="1182933102">
                          <w:marLeft w:val="0"/>
                          <w:marRight w:val="0"/>
                          <w:marTop w:val="0"/>
                          <w:marBottom w:val="0"/>
                          <w:divBdr>
                            <w:top w:val="single" w:sz="2" w:space="11" w:color="FFCC00"/>
                            <w:left w:val="single" w:sz="2" w:space="11" w:color="FFCC00"/>
                            <w:bottom w:val="single" w:sz="2" w:space="11" w:color="FFCC00"/>
                            <w:right w:val="single" w:sz="2" w:space="11" w:color="FFCC00"/>
                          </w:divBdr>
                          <w:divsChild>
                            <w:div w:id="1016037330">
                              <w:marLeft w:val="0"/>
                              <w:marRight w:val="0"/>
                              <w:marTop w:val="0"/>
                              <w:marBottom w:val="0"/>
                              <w:divBdr>
                                <w:top w:val="none" w:sz="0" w:space="0" w:color="auto"/>
                                <w:left w:val="none" w:sz="0" w:space="0" w:color="auto"/>
                                <w:bottom w:val="none" w:sz="0" w:space="0" w:color="auto"/>
                                <w:right w:val="none" w:sz="0" w:space="0" w:color="auto"/>
                              </w:divBdr>
                              <w:divsChild>
                                <w:div w:id="2108041137">
                                  <w:marLeft w:val="0"/>
                                  <w:marRight w:val="0"/>
                                  <w:marTop w:val="0"/>
                                  <w:marBottom w:val="0"/>
                                  <w:divBdr>
                                    <w:top w:val="none" w:sz="0" w:space="0" w:color="auto"/>
                                    <w:left w:val="none" w:sz="0" w:space="0" w:color="auto"/>
                                    <w:bottom w:val="none" w:sz="0" w:space="0" w:color="auto"/>
                                    <w:right w:val="none" w:sz="0" w:space="0" w:color="auto"/>
                                  </w:divBdr>
                                  <w:divsChild>
                                    <w:div w:id="460657952">
                                      <w:marLeft w:val="0"/>
                                      <w:marRight w:val="0"/>
                                      <w:marTop w:val="0"/>
                                      <w:marBottom w:val="0"/>
                                      <w:divBdr>
                                        <w:top w:val="none" w:sz="0" w:space="0" w:color="auto"/>
                                        <w:left w:val="none" w:sz="0" w:space="0" w:color="auto"/>
                                        <w:bottom w:val="none" w:sz="0" w:space="0" w:color="auto"/>
                                        <w:right w:val="none" w:sz="0" w:space="0" w:color="auto"/>
                                      </w:divBdr>
                                      <w:divsChild>
                                        <w:div w:id="8763601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91077906">
                              <w:marLeft w:val="0"/>
                              <w:marRight w:val="0"/>
                              <w:marTop w:val="0"/>
                              <w:marBottom w:val="0"/>
                              <w:divBdr>
                                <w:top w:val="none" w:sz="0" w:space="0" w:color="auto"/>
                                <w:left w:val="none" w:sz="0" w:space="0" w:color="auto"/>
                                <w:bottom w:val="none" w:sz="0" w:space="0" w:color="auto"/>
                                <w:right w:val="none" w:sz="0" w:space="0" w:color="auto"/>
                              </w:divBdr>
                              <w:divsChild>
                                <w:div w:id="830677931">
                                  <w:marLeft w:val="0"/>
                                  <w:marRight w:val="0"/>
                                  <w:marTop w:val="0"/>
                                  <w:marBottom w:val="0"/>
                                  <w:divBdr>
                                    <w:top w:val="none" w:sz="0" w:space="0" w:color="auto"/>
                                    <w:left w:val="none" w:sz="0" w:space="0" w:color="auto"/>
                                    <w:bottom w:val="none" w:sz="0" w:space="0" w:color="auto"/>
                                    <w:right w:val="none" w:sz="0" w:space="0" w:color="auto"/>
                                  </w:divBdr>
                                  <w:divsChild>
                                    <w:div w:id="178472939">
                                      <w:marLeft w:val="0"/>
                                      <w:marRight w:val="0"/>
                                      <w:marTop w:val="0"/>
                                      <w:marBottom w:val="0"/>
                                      <w:divBdr>
                                        <w:top w:val="none" w:sz="0" w:space="0" w:color="auto"/>
                                        <w:left w:val="none" w:sz="0" w:space="0" w:color="auto"/>
                                        <w:bottom w:val="none" w:sz="0" w:space="0" w:color="auto"/>
                                        <w:right w:val="none" w:sz="0" w:space="0" w:color="auto"/>
                                      </w:divBdr>
                                      <w:divsChild>
                                        <w:div w:id="14813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569423">
                          <w:marLeft w:val="0"/>
                          <w:marRight w:val="0"/>
                          <w:marTop w:val="0"/>
                          <w:marBottom w:val="0"/>
                          <w:divBdr>
                            <w:top w:val="single" w:sz="2" w:space="11" w:color="FFCC00"/>
                            <w:left w:val="single" w:sz="2" w:space="11" w:color="FFCC00"/>
                            <w:bottom w:val="single" w:sz="2" w:space="11" w:color="FFCC00"/>
                            <w:right w:val="single" w:sz="2" w:space="11" w:color="FFCC00"/>
                          </w:divBdr>
                          <w:divsChild>
                            <w:div w:id="1443846287">
                              <w:marLeft w:val="0"/>
                              <w:marRight w:val="0"/>
                              <w:marTop w:val="0"/>
                              <w:marBottom w:val="0"/>
                              <w:divBdr>
                                <w:top w:val="none" w:sz="0" w:space="0" w:color="auto"/>
                                <w:left w:val="none" w:sz="0" w:space="0" w:color="auto"/>
                                <w:bottom w:val="none" w:sz="0" w:space="0" w:color="auto"/>
                                <w:right w:val="none" w:sz="0" w:space="0" w:color="auto"/>
                              </w:divBdr>
                              <w:divsChild>
                                <w:div w:id="74672995">
                                  <w:marLeft w:val="0"/>
                                  <w:marRight w:val="0"/>
                                  <w:marTop w:val="0"/>
                                  <w:marBottom w:val="0"/>
                                  <w:divBdr>
                                    <w:top w:val="none" w:sz="0" w:space="0" w:color="auto"/>
                                    <w:left w:val="none" w:sz="0" w:space="0" w:color="auto"/>
                                    <w:bottom w:val="none" w:sz="0" w:space="0" w:color="auto"/>
                                    <w:right w:val="none" w:sz="0" w:space="0" w:color="auto"/>
                                  </w:divBdr>
                                  <w:divsChild>
                                    <w:div w:id="666859729">
                                      <w:marLeft w:val="0"/>
                                      <w:marRight w:val="0"/>
                                      <w:marTop w:val="0"/>
                                      <w:marBottom w:val="0"/>
                                      <w:divBdr>
                                        <w:top w:val="none" w:sz="0" w:space="0" w:color="auto"/>
                                        <w:left w:val="none" w:sz="0" w:space="0" w:color="auto"/>
                                        <w:bottom w:val="none" w:sz="0" w:space="0" w:color="auto"/>
                                        <w:right w:val="none" w:sz="0" w:space="0" w:color="auto"/>
                                      </w:divBdr>
                                      <w:divsChild>
                                        <w:div w:id="12392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22866">
                              <w:marLeft w:val="0"/>
                              <w:marRight w:val="0"/>
                              <w:marTop w:val="0"/>
                              <w:marBottom w:val="0"/>
                              <w:divBdr>
                                <w:top w:val="none" w:sz="0" w:space="0" w:color="auto"/>
                                <w:left w:val="none" w:sz="0" w:space="0" w:color="auto"/>
                                <w:bottom w:val="none" w:sz="0" w:space="0" w:color="auto"/>
                                <w:right w:val="none" w:sz="0" w:space="0" w:color="auto"/>
                              </w:divBdr>
                              <w:divsChild>
                                <w:div w:id="1631322532">
                                  <w:marLeft w:val="0"/>
                                  <w:marRight w:val="0"/>
                                  <w:marTop w:val="0"/>
                                  <w:marBottom w:val="0"/>
                                  <w:divBdr>
                                    <w:top w:val="none" w:sz="0" w:space="0" w:color="auto"/>
                                    <w:left w:val="none" w:sz="0" w:space="0" w:color="auto"/>
                                    <w:bottom w:val="none" w:sz="0" w:space="0" w:color="auto"/>
                                    <w:right w:val="none" w:sz="0" w:space="0" w:color="auto"/>
                                  </w:divBdr>
                                  <w:divsChild>
                                    <w:div w:id="1386677387">
                                      <w:marLeft w:val="0"/>
                                      <w:marRight w:val="0"/>
                                      <w:marTop w:val="0"/>
                                      <w:marBottom w:val="0"/>
                                      <w:divBdr>
                                        <w:top w:val="none" w:sz="0" w:space="0" w:color="auto"/>
                                        <w:left w:val="none" w:sz="0" w:space="0" w:color="auto"/>
                                        <w:bottom w:val="none" w:sz="0" w:space="0" w:color="auto"/>
                                        <w:right w:val="none" w:sz="0" w:space="0" w:color="auto"/>
                                      </w:divBdr>
                                      <w:divsChild>
                                        <w:div w:id="4946915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952668">
          <w:marLeft w:val="0"/>
          <w:marRight w:val="0"/>
          <w:marTop w:val="0"/>
          <w:marBottom w:val="0"/>
          <w:divBdr>
            <w:top w:val="none" w:sz="0" w:space="0" w:color="auto"/>
            <w:left w:val="none" w:sz="0" w:space="0" w:color="auto"/>
            <w:bottom w:val="none" w:sz="0" w:space="0" w:color="auto"/>
            <w:right w:val="none" w:sz="0" w:space="0" w:color="auto"/>
          </w:divBdr>
          <w:divsChild>
            <w:div w:id="234974625">
              <w:marLeft w:val="0"/>
              <w:marRight w:val="0"/>
              <w:marTop w:val="0"/>
              <w:marBottom w:val="0"/>
              <w:divBdr>
                <w:top w:val="none" w:sz="0" w:space="0" w:color="auto"/>
                <w:left w:val="none" w:sz="0" w:space="0" w:color="auto"/>
                <w:bottom w:val="none" w:sz="0" w:space="0" w:color="auto"/>
                <w:right w:val="none" w:sz="0" w:space="0" w:color="auto"/>
              </w:divBdr>
              <w:divsChild>
                <w:div w:id="1531871141">
                  <w:marLeft w:val="0"/>
                  <w:marRight w:val="0"/>
                  <w:marTop w:val="0"/>
                  <w:marBottom w:val="0"/>
                  <w:divBdr>
                    <w:top w:val="none" w:sz="0" w:space="0" w:color="auto"/>
                    <w:left w:val="none" w:sz="0" w:space="0" w:color="auto"/>
                    <w:bottom w:val="none" w:sz="0" w:space="0" w:color="auto"/>
                    <w:right w:val="none" w:sz="0" w:space="0" w:color="auto"/>
                  </w:divBdr>
                  <w:divsChild>
                    <w:div w:id="711151460">
                      <w:marLeft w:val="0"/>
                      <w:marRight w:val="0"/>
                      <w:marTop w:val="0"/>
                      <w:marBottom w:val="0"/>
                      <w:divBdr>
                        <w:top w:val="none" w:sz="0" w:space="0" w:color="auto"/>
                        <w:left w:val="none" w:sz="0" w:space="0" w:color="auto"/>
                        <w:bottom w:val="none" w:sz="0" w:space="0" w:color="auto"/>
                        <w:right w:val="none" w:sz="0" w:space="0" w:color="auto"/>
                      </w:divBdr>
                      <w:divsChild>
                        <w:div w:id="10031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549283">
          <w:marLeft w:val="0"/>
          <w:marRight w:val="0"/>
          <w:marTop w:val="0"/>
          <w:marBottom w:val="0"/>
          <w:divBdr>
            <w:top w:val="none" w:sz="0" w:space="0" w:color="auto"/>
            <w:left w:val="none" w:sz="0" w:space="0" w:color="auto"/>
            <w:bottom w:val="none" w:sz="0" w:space="0" w:color="auto"/>
            <w:right w:val="none" w:sz="0" w:space="0" w:color="auto"/>
          </w:divBdr>
          <w:divsChild>
            <w:div w:id="1643463327">
              <w:marLeft w:val="0"/>
              <w:marRight w:val="0"/>
              <w:marTop w:val="0"/>
              <w:marBottom w:val="0"/>
              <w:divBdr>
                <w:top w:val="none" w:sz="0" w:space="0" w:color="auto"/>
                <w:left w:val="none" w:sz="0" w:space="0" w:color="auto"/>
                <w:bottom w:val="none" w:sz="0" w:space="0" w:color="auto"/>
                <w:right w:val="none" w:sz="0" w:space="0" w:color="auto"/>
              </w:divBdr>
              <w:divsChild>
                <w:div w:id="585651348">
                  <w:marLeft w:val="0"/>
                  <w:marRight w:val="0"/>
                  <w:marTop w:val="0"/>
                  <w:marBottom w:val="0"/>
                  <w:divBdr>
                    <w:top w:val="none" w:sz="0" w:space="0" w:color="auto"/>
                    <w:left w:val="none" w:sz="0" w:space="0" w:color="auto"/>
                    <w:bottom w:val="none" w:sz="0" w:space="0" w:color="auto"/>
                    <w:right w:val="none" w:sz="0" w:space="0" w:color="auto"/>
                  </w:divBdr>
                  <w:divsChild>
                    <w:div w:id="674767488">
                      <w:marLeft w:val="0"/>
                      <w:marRight w:val="0"/>
                      <w:marTop w:val="0"/>
                      <w:marBottom w:val="0"/>
                      <w:divBdr>
                        <w:top w:val="none" w:sz="0" w:space="0" w:color="auto"/>
                        <w:left w:val="none" w:sz="0" w:space="0" w:color="auto"/>
                        <w:bottom w:val="none" w:sz="0" w:space="0" w:color="auto"/>
                        <w:right w:val="none" w:sz="0" w:space="0" w:color="auto"/>
                      </w:divBdr>
                      <w:divsChild>
                        <w:div w:id="8301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151284">
      <w:bodyDiv w:val="1"/>
      <w:marLeft w:val="0"/>
      <w:marRight w:val="0"/>
      <w:marTop w:val="0"/>
      <w:marBottom w:val="0"/>
      <w:divBdr>
        <w:top w:val="none" w:sz="0" w:space="0" w:color="auto"/>
        <w:left w:val="none" w:sz="0" w:space="0" w:color="auto"/>
        <w:bottom w:val="none" w:sz="0" w:space="0" w:color="auto"/>
        <w:right w:val="none" w:sz="0" w:space="0" w:color="auto"/>
      </w:divBdr>
      <w:divsChild>
        <w:div w:id="1765615104">
          <w:marLeft w:val="0"/>
          <w:marRight w:val="0"/>
          <w:marTop w:val="0"/>
          <w:marBottom w:val="0"/>
          <w:divBdr>
            <w:top w:val="none" w:sz="0" w:space="0" w:color="auto"/>
            <w:left w:val="none" w:sz="0" w:space="0" w:color="auto"/>
            <w:bottom w:val="none" w:sz="0" w:space="0" w:color="auto"/>
            <w:right w:val="none" w:sz="0" w:space="0" w:color="auto"/>
          </w:divBdr>
          <w:divsChild>
            <w:div w:id="754594493">
              <w:marLeft w:val="0"/>
              <w:marRight w:val="0"/>
              <w:marTop w:val="0"/>
              <w:marBottom w:val="0"/>
              <w:divBdr>
                <w:top w:val="none" w:sz="0" w:space="0" w:color="auto"/>
                <w:left w:val="none" w:sz="0" w:space="0" w:color="auto"/>
                <w:bottom w:val="none" w:sz="0" w:space="0" w:color="auto"/>
                <w:right w:val="none" w:sz="0" w:space="0" w:color="auto"/>
              </w:divBdr>
            </w:div>
            <w:div w:id="392461878">
              <w:marLeft w:val="0"/>
              <w:marRight w:val="0"/>
              <w:marTop w:val="0"/>
              <w:marBottom w:val="0"/>
              <w:divBdr>
                <w:top w:val="none" w:sz="0" w:space="0" w:color="auto"/>
                <w:left w:val="none" w:sz="0" w:space="0" w:color="auto"/>
                <w:bottom w:val="none" w:sz="0" w:space="0" w:color="auto"/>
                <w:right w:val="none" w:sz="0" w:space="0" w:color="auto"/>
              </w:divBdr>
            </w:div>
            <w:div w:id="110052197">
              <w:marLeft w:val="0"/>
              <w:marRight w:val="0"/>
              <w:marTop w:val="0"/>
              <w:marBottom w:val="0"/>
              <w:divBdr>
                <w:top w:val="none" w:sz="0" w:space="0" w:color="auto"/>
                <w:left w:val="none" w:sz="0" w:space="0" w:color="auto"/>
                <w:bottom w:val="none" w:sz="0" w:space="0" w:color="auto"/>
                <w:right w:val="none" w:sz="0" w:space="0" w:color="auto"/>
              </w:divBdr>
            </w:div>
            <w:div w:id="2940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9728">
      <w:bodyDiv w:val="1"/>
      <w:marLeft w:val="0"/>
      <w:marRight w:val="0"/>
      <w:marTop w:val="0"/>
      <w:marBottom w:val="0"/>
      <w:divBdr>
        <w:top w:val="none" w:sz="0" w:space="0" w:color="auto"/>
        <w:left w:val="none" w:sz="0" w:space="0" w:color="auto"/>
        <w:bottom w:val="none" w:sz="0" w:space="0" w:color="auto"/>
        <w:right w:val="none" w:sz="0" w:space="0" w:color="auto"/>
      </w:divBdr>
      <w:divsChild>
        <w:div w:id="2073851421">
          <w:marLeft w:val="0"/>
          <w:marRight w:val="0"/>
          <w:marTop w:val="0"/>
          <w:marBottom w:val="0"/>
          <w:divBdr>
            <w:top w:val="none" w:sz="0" w:space="0" w:color="auto"/>
            <w:left w:val="none" w:sz="0" w:space="0" w:color="auto"/>
            <w:bottom w:val="none" w:sz="0" w:space="0" w:color="auto"/>
            <w:right w:val="none" w:sz="0" w:space="0" w:color="auto"/>
          </w:divBdr>
          <w:divsChild>
            <w:div w:id="12828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2891">
      <w:bodyDiv w:val="1"/>
      <w:marLeft w:val="0"/>
      <w:marRight w:val="0"/>
      <w:marTop w:val="0"/>
      <w:marBottom w:val="0"/>
      <w:divBdr>
        <w:top w:val="none" w:sz="0" w:space="0" w:color="auto"/>
        <w:left w:val="none" w:sz="0" w:space="0" w:color="auto"/>
        <w:bottom w:val="none" w:sz="0" w:space="0" w:color="auto"/>
        <w:right w:val="none" w:sz="0" w:space="0" w:color="auto"/>
      </w:divBdr>
    </w:div>
    <w:div w:id="1563059807">
      <w:bodyDiv w:val="1"/>
      <w:marLeft w:val="0"/>
      <w:marRight w:val="0"/>
      <w:marTop w:val="0"/>
      <w:marBottom w:val="0"/>
      <w:divBdr>
        <w:top w:val="none" w:sz="0" w:space="0" w:color="auto"/>
        <w:left w:val="none" w:sz="0" w:space="0" w:color="auto"/>
        <w:bottom w:val="none" w:sz="0" w:space="0" w:color="auto"/>
        <w:right w:val="none" w:sz="0" w:space="0" w:color="auto"/>
      </w:divBdr>
    </w:div>
    <w:div w:id="1584298358">
      <w:bodyDiv w:val="1"/>
      <w:marLeft w:val="0"/>
      <w:marRight w:val="0"/>
      <w:marTop w:val="0"/>
      <w:marBottom w:val="0"/>
      <w:divBdr>
        <w:top w:val="none" w:sz="0" w:space="0" w:color="auto"/>
        <w:left w:val="none" w:sz="0" w:space="0" w:color="auto"/>
        <w:bottom w:val="none" w:sz="0" w:space="0" w:color="auto"/>
        <w:right w:val="none" w:sz="0" w:space="0" w:color="auto"/>
      </w:divBdr>
    </w:div>
    <w:div w:id="1617255570">
      <w:bodyDiv w:val="1"/>
      <w:marLeft w:val="0"/>
      <w:marRight w:val="0"/>
      <w:marTop w:val="0"/>
      <w:marBottom w:val="0"/>
      <w:divBdr>
        <w:top w:val="none" w:sz="0" w:space="0" w:color="auto"/>
        <w:left w:val="none" w:sz="0" w:space="0" w:color="auto"/>
        <w:bottom w:val="none" w:sz="0" w:space="0" w:color="auto"/>
        <w:right w:val="none" w:sz="0" w:space="0" w:color="auto"/>
      </w:divBdr>
      <w:divsChild>
        <w:div w:id="54861979">
          <w:marLeft w:val="0"/>
          <w:marRight w:val="0"/>
          <w:marTop w:val="0"/>
          <w:marBottom w:val="0"/>
          <w:divBdr>
            <w:top w:val="none" w:sz="0" w:space="0" w:color="auto"/>
            <w:left w:val="none" w:sz="0" w:space="0" w:color="auto"/>
            <w:bottom w:val="none" w:sz="0" w:space="0" w:color="auto"/>
            <w:right w:val="none" w:sz="0" w:space="0" w:color="auto"/>
          </w:divBdr>
          <w:divsChild>
            <w:div w:id="1942495828">
              <w:marLeft w:val="0"/>
              <w:marRight w:val="0"/>
              <w:marTop w:val="0"/>
              <w:marBottom w:val="0"/>
              <w:divBdr>
                <w:top w:val="none" w:sz="0" w:space="0" w:color="auto"/>
                <w:left w:val="none" w:sz="0" w:space="0" w:color="auto"/>
                <w:bottom w:val="none" w:sz="0" w:space="0" w:color="auto"/>
                <w:right w:val="none" w:sz="0" w:space="0" w:color="auto"/>
              </w:divBdr>
              <w:divsChild>
                <w:div w:id="1229069143">
                  <w:marLeft w:val="0"/>
                  <w:marRight w:val="0"/>
                  <w:marTop w:val="0"/>
                  <w:marBottom w:val="0"/>
                  <w:divBdr>
                    <w:top w:val="none" w:sz="0" w:space="0" w:color="auto"/>
                    <w:left w:val="none" w:sz="0" w:space="0" w:color="auto"/>
                    <w:bottom w:val="none" w:sz="0" w:space="0" w:color="auto"/>
                    <w:right w:val="none" w:sz="0" w:space="0" w:color="auto"/>
                  </w:divBdr>
                  <w:divsChild>
                    <w:div w:id="910165311">
                      <w:marLeft w:val="0"/>
                      <w:marRight w:val="0"/>
                      <w:marTop w:val="0"/>
                      <w:marBottom w:val="0"/>
                      <w:divBdr>
                        <w:top w:val="none" w:sz="0" w:space="0" w:color="auto"/>
                        <w:left w:val="none" w:sz="0" w:space="0" w:color="auto"/>
                        <w:bottom w:val="none" w:sz="0" w:space="0" w:color="auto"/>
                        <w:right w:val="none" w:sz="0" w:space="0" w:color="auto"/>
                      </w:divBdr>
                      <w:divsChild>
                        <w:div w:id="2378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70348">
          <w:marLeft w:val="0"/>
          <w:marRight w:val="0"/>
          <w:marTop w:val="0"/>
          <w:marBottom w:val="0"/>
          <w:divBdr>
            <w:top w:val="none" w:sz="0" w:space="0" w:color="auto"/>
            <w:left w:val="none" w:sz="0" w:space="0" w:color="auto"/>
            <w:bottom w:val="none" w:sz="0" w:space="0" w:color="auto"/>
            <w:right w:val="none" w:sz="0" w:space="0" w:color="auto"/>
          </w:divBdr>
          <w:divsChild>
            <w:div w:id="56632900">
              <w:marLeft w:val="0"/>
              <w:marRight w:val="0"/>
              <w:marTop w:val="0"/>
              <w:marBottom w:val="0"/>
              <w:divBdr>
                <w:top w:val="none" w:sz="0" w:space="0" w:color="auto"/>
                <w:left w:val="none" w:sz="0" w:space="0" w:color="auto"/>
                <w:bottom w:val="none" w:sz="0" w:space="0" w:color="auto"/>
                <w:right w:val="none" w:sz="0" w:space="0" w:color="auto"/>
              </w:divBdr>
              <w:divsChild>
                <w:div w:id="839544763">
                  <w:marLeft w:val="0"/>
                  <w:marRight w:val="0"/>
                  <w:marTop w:val="0"/>
                  <w:marBottom w:val="0"/>
                  <w:divBdr>
                    <w:top w:val="none" w:sz="0" w:space="0" w:color="auto"/>
                    <w:left w:val="none" w:sz="0" w:space="0" w:color="auto"/>
                    <w:bottom w:val="none" w:sz="0" w:space="0" w:color="auto"/>
                    <w:right w:val="none" w:sz="0" w:space="0" w:color="auto"/>
                  </w:divBdr>
                  <w:divsChild>
                    <w:div w:id="1171750652">
                      <w:marLeft w:val="-225"/>
                      <w:marRight w:val="-225"/>
                      <w:marTop w:val="0"/>
                      <w:marBottom w:val="0"/>
                      <w:divBdr>
                        <w:top w:val="none" w:sz="0" w:space="0" w:color="auto"/>
                        <w:left w:val="none" w:sz="0" w:space="0" w:color="auto"/>
                        <w:bottom w:val="none" w:sz="0" w:space="0" w:color="auto"/>
                        <w:right w:val="none" w:sz="0" w:space="0" w:color="auto"/>
                      </w:divBdr>
                      <w:divsChild>
                        <w:div w:id="169760748">
                          <w:marLeft w:val="0"/>
                          <w:marRight w:val="0"/>
                          <w:marTop w:val="0"/>
                          <w:marBottom w:val="0"/>
                          <w:divBdr>
                            <w:top w:val="single" w:sz="2" w:space="11" w:color="FFCC00"/>
                            <w:left w:val="single" w:sz="2" w:space="11" w:color="FFCC00"/>
                            <w:bottom w:val="single" w:sz="2" w:space="11" w:color="FFCC00"/>
                            <w:right w:val="single" w:sz="2" w:space="11" w:color="FFCC00"/>
                          </w:divBdr>
                          <w:divsChild>
                            <w:div w:id="1387491876">
                              <w:marLeft w:val="0"/>
                              <w:marRight w:val="0"/>
                              <w:marTop w:val="0"/>
                              <w:marBottom w:val="0"/>
                              <w:divBdr>
                                <w:top w:val="none" w:sz="0" w:space="0" w:color="auto"/>
                                <w:left w:val="none" w:sz="0" w:space="0" w:color="auto"/>
                                <w:bottom w:val="none" w:sz="0" w:space="0" w:color="auto"/>
                                <w:right w:val="none" w:sz="0" w:space="0" w:color="auto"/>
                              </w:divBdr>
                              <w:divsChild>
                                <w:div w:id="102455027">
                                  <w:marLeft w:val="0"/>
                                  <w:marRight w:val="0"/>
                                  <w:marTop w:val="0"/>
                                  <w:marBottom w:val="0"/>
                                  <w:divBdr>
                                    <w:top w:val="none" w:sz="0" w:space="0" w:color="auto"/>
                                    <w:left w:val="none" w:sz="0" w:space="0" w:color="auto"/>
                                    <w:bottom w:val="none" w:sz="0" w:space="0" w:color="auto"/>
                                    <w:right w:val="none" w:sz="0" w:space="0" w:color="auto"/>
                                  </w:divBdr>
                                  <w:divsChild>
                                    <w:div w:id="420444088">
                                      <w:marLeft w:val="0"/>
                                      <w:marRight w:val="0"/>
                                      <w:marTop w:val="0"/>
                                      <w:marBottom w:val="0"/>
                                      <w:divBdr>
                                        <w:top w:val="none" w:sz="0" w:space="0" w:color="auto"/>
                                        <w:left w:val="none" w:sz="0" w:space="0" w:color="auto"/>
                                        <w:bottom w:val="none" w:sz="0" w:space="0" w:color="auto"/>
                                        <w:right w:val="none" w:sz="0" w:space="0" w:color="auto"/>
                                      </w:divBdr>
                                      <w:divsChild>
                                        <w:div w:id="1166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63055">
                              <w:marLeft w:val="0"/>
                              <w:marRight w:val="0"/>
                              <w:marTop w:val="0"/>
                              <w:marBottom w:val="0"/>
                              <w:divBdr>
                                <w:top w:val="none" w:sz="0" w:space="0" w:color="auto"/>
                                <w:left w:val="none" w:sz="0" w:space="0" w:color="auto"/>
                                <w:bottom w:val="none" w:sz="0" w:space="0" w:color="auto"/>
                                <w:right w:val="none" w:sz="0" w:space="0" w:color="auto"/>
                              </w:divBdr>
                              <w:divsChild>
                                <w:div w:id="851265403">
                                  <w:marLeft w:val="0"/>
                                  <w:marRight w:val="0"/>
                                  <w:marTop w:val="0"/>
                                  <w:marBottom w:val="0"/>
                                  <w:divBdr>
                                    <w:top w:val="none" w:sz="0" w:space="0" w:color="auto"/>
                                    <w:left w:val="none" w:sz="0" w:space="0" w:color="auto"/>
                                    <w:bottom w:val="none" w:sz="0" w:space="0" w:color="auto"/>
                                    <w:right w:val="none" w:sz="0" w:space="0" w:color="auto"/>
                                  </w:divBdr>
                                  <w:divsChild>
                                    <w:div w:id="1213880741">
                                      <w:marLeft w:val="0"/>
                                      <w:marRight w:val="0"/>
                                      <w:marTop w:val="0"/>
                                      <w:marBottom w:val="0"/>
                                      <w:divBdr>
                                        <w:top w:val="none" w:sz="0" w:space="0" w:color="auto"/>
                                        <w:left w:val="none" w:sz="0" w:space="0" w:color="auto"/>
                                        <w:bottom w:val="none" w:sz="0" w:space="0" w:color="auto"/>
                                        <w:right w:val="none" w:sz="0" w:space="0" w:color="auto"/>
                                      </w:divBdr>
                                      <w:divsChild>
                                        <w:div w:id="18531816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71981715">
                          <w:marLeft w:val="0"/>
                          <w:marRight w:val="0"/>
                          <w:marTop w:val="0"/>
                          <w:marBottom w:val="0"/>
                          <w:divBdr>
                            <w:top w:val="single" w:sz="2" w:space="11" w:color="FFCC00"/>
                            <w:left w:val="single" w:sz="2" w:space="11" w:color="FFCC00"/>
                            <w:bottom w:val="single" w:sz="2" w:space="11" w:color="FFCC00"/>
                            <w:right w:val="single" w:sz="2" w:space="11" w:color="FFCC00"/>
                          </w:divBdr>
                          <w:divsChild>
                            <w:div w:id="144324492">
                              <w:marLeft w:val="0"/>
                              <w:marRight w:val="0"/>
                              <w:marTop w:val="0"/>
                              <w:marBottom w:val="0"/>
                              <w:divBdr>
                                <w:top w:val="none" w:sz="0" w:space="0" w:color="auto"/>
                                <w:left w:val="none" w:sz="0" w:space="0" w:color="auto"/>
                                <w:bottom w:val="none" w:sz="0" w:space="0" w:color="auto"/>
                                <w:right w:val="none" w:sz="0" w:space="0" w:color="auto"/>
                              </w:divBdr>
                              <w:divsChild>
                                <w:div w:id="1464040757">
                                  <w:marLeft w:val="0"/>
                                  <w:marRight w:val="0"/>
                                  <w:marTop w:val="0"/>
                                  <w:marBottom w:val="0"/>
                                  <w:divBdr>
                                    <w:top w:val="none" w:sz="0" w:space="0" w:color="auto"/>
                                    <w:left w:val="none" w:sz="0" w:space="0" w:color="auto"/>
                                    <w:bottom w:val="none" w:sz="0" w:space="0" w:color="auto"/>
                                    <w:right w:val="none" w:sz="0" w:space="0" w:color="auto"/>
                                  </w:divBdr>
                                  <w:divsChild>
                                    <w:div w:id="54730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5503">
                              <w:marLeft w:val="0"/>
                              <w:marRight w:val="0"/>
                              <w:marTop w:val="0"/>
                              <w:marBottom w:val="0"/>
                              <w:divBdr>
                                <w:top w:val="none" w:sz="0" w:space="0" w:color="auto"/>
                                <w:left w:val="none" w:sz="0" w:space="0" w:color="auto"/>
                                <w:bottom w:val="none" w:sz="0" w:space="0" w:color="auto"/>
                                <w:right w:val="none" w:sz="0" w:space="0" w:color="auto"/>
                              </w:divBdr>
                              <w:divsChild>
                                <w:div w:id="112984779">
                                  <w:marLeft w:val="0"/>
                                  <w:marRight w:val="0"/>
                                  <w:marTop w:val="0"/>
                                  <w:marBottom w:val="0"/>
                                  <w:divBdr>
                                    <w:top w:val="none" w:sz="0" w:space="0" w:color="auto"/>
                                    <w:left w:val="none" w:sz="0" w:space="0" w:color="auto"/>
                                    <w:bottom w:val="none" w:sz="0" w:space="0" w:color="auto"/>
                                    <w:right w:val="none" w:sz="0" w:space="0" w:color="auto"/>
                                  </w:divBdr>
                                  <w:divsChild>
                                    <w:div w:id="724648651">
                                      <w:marLeft w:val="0"/>
                                      <w:marRight w:val="0"/>
                                      <w:marTop w:val="0"/>
                                      <w:marBottom w:val="0"/>
                                      <w:divBdr>
                                        <w:top w:val="none" w:sz="0" w:space="0" w:color="auto"/>
                                        <w:left w:val="none" w:sz="0" w:space="0" w:color="auto"/>
                                        <w:bottom w:val="none" w:sz="0" w:space="0" w:color="auto"/>
                                        <w:right w:val="none" w:sz="0" w:space="0" w:color="auto"/>
                                      </w:divBdr>
                                      <w:divsChild>
                                        <w:div w:id="6882227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495088">
      <w:bodyDiv w:val="1"/>
      <w:marLeft w:val="0"/>
      <w:marRight w:val="0"/>
      <w:marTop w:val="0"/>
      <w:marBottom w:val="0"/>
      <w:divBdr>
        <w:top w:val="none" w:sz="0" w:space="0" w:color="auto"/>
        <w:left w:val="none" w:sz="0" w:space="0" w:color="auto"/>
        <w:bottom w:val="none" w:sz="0" w:space="0" w:color="auto"/>
        <w:right w:val="none" w:sz="0" w:space="0" w:color="auto"/>
      </w:divBdr>
      <w:divsChild>
        <w:div w:id="1571307003">
          <w:marLeft w:val="0"/>
          <w:marRight w:val="0"/>
          <w:marTop w:val="0"/>
          <w:marBottom w:val="0"/>
          <w:divBdr>
            <w:top w:val="none" w:sz="0" w:space="0" w:color="auto"/>
            <w:left w:val="none" w:sz="0" w:space="0" w:color="auto"/>
            <w:bottom w:val="none" w:sz="0" w:space="0" w:color="auto"/>
            <w:right w:val="none" w:sz="0" w:space="0" w:color="auto"/>
          </w:divBdr>
          <w:divsChild>
            <w:div w:id="108811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sChild>
        <w:div w:id="1508205456">
          <w:blockQuote w:val="1"/>
          <w:marLeft w:val="720"/>
          <w:marRight w:val="720"/>
          <w:marTop w:val="100"/>
          <w:marBottom w:val="100"/>
          <w:divBdr>
            <w:top w:val="single" w:sz="2" w:space="0" w:color="E5E7EB"/>
            <w:left w:val="single" w:sz="6" w:space="0" w:color="CACACA"/>
            <w:bottom w:val="single" w:sz="2" w:space="0" w:color="E5E7EB"/>
            <w:right w:val="single" w:sz="2" w:space="0" w:color="E5E7EB"/>
          </w:divBdr>
        </w:div>
      </w:divsChild>
    </w:div>
    <w:div w:id="1649243568">
      <w:bodyDiv w:val="1"/>
      <w:marLeft w:val="0"/>
      <w:marRight w:val="0"/>
      <w:marTop w:val="0"/>
      <w:marBottom w:val="0"/>
      <w:divBdr>
        <w:top w:val="none" w:sz="0" w:space="0" w:color="auto"/>
        <w:left w:val="none" w:sz="0" w:space="0" w:color="auto"/>
        <w:bottom w:val="none" w:sz="0" w:space="0" w:color="auto"/>
        <w:right w:val="none" w:sz="0" w:space="0" w:color="auto"/>
      </w:divBdr>
    </w:div>
    <w:div w:id="1650524628">
      <w:bodyDiv w:val="1"/>
      <w:marLeft w:val="0"/>
      <w:marRight w:val="0"/>
      <w:marTop w:val="0"/>
      <w:marBottom w:val="0"/>
      <w:divBdr>
        <w:top w:val="none" w:sz="0" w:space="0" w:color="auto"/>
        <w:left w:val="none" w:sz="0" w:space="0" w:color="auto"/>
        <w:bottom w:val="none" w:sz="0" w:space="0" w:color="auto"/>
        <w:right w:val="none" w:sz="0" w:space="0" w:color="auto"/>
      </w:divBdr>
    </w:div>
    <w:div w:id="1660845438">
      <w:bodyDiv w:val="1"/>
      <w:marLeft w:val="0"/>
      <w:marRight w:val="0"/>
      <w:marTop w:val="0"/>
      <w:marBottom w:val="0"/>
      <w:divBdr>
        <w:top w:val="none" w:sz="0" w:space="0" w:color="auto"/>
        <w:left w:val="none" w:sz="0" w:space="0" w:color="auto"/>
        <w:bottom w:val="none" w:sz="0" w:space="0" w:color="auto"/>
        <w:right w:val="none" w:sz="0" w:space="0" w:color="auto"/>
      </w:divBdr>
    </w:div>
    <w:div w:id="1672949460">
      <w:bodyDiv w:val="1"/>
      <w:marLeft w:val="0"/>
      <w:marRight w:val="0"/>
      <w:marTop w:val="0"/>
      <w:marBottom w:val="0"/>
      <w:divBdr>
        <w:top w:val="none" w:sz="0" w:space="0" w:color="auto"/>
        <w:left w:val="none" w:sz="0" w:space="0" w:color="auto"/>
        <w:bottom w:val="none" w:sz="0" w:space="0" w:color="auto"/>
        <w:right w:val="none" w:sz="0" w:space="0" w:color="auto"/>
      </w:divBdr>
      <w:divsChild>
        <w:div w:id="1176841545">
          <w:marLeft w:val="0"/>
          <w:marRight w:val="0"/>
          <w:marTop w:val="0"/>
          <w:marBottom w:val="0"/>
          <w:divBdr>
            <w:top w:val="none" w:sz="0" w:space="0" w:color="auto"/>
            <w:left w:val="none" w:sz="0" w:space="0" w:color="auto"/>
            <w:bottom w:val="none" w:sz="0" w:space="0" w:color="auto"/>
            <w:right w:val="none" w:sz="0" w:space="0" w:color="auto"/>
          </w:divBdr>
          <w:divsChild>
            <w:div w:id="58746492">
              <w:marLeft w:val="0"/>
              <w:marRight w:val="0"/>
              <w:marTop w:val="0"/>
              <w:marBottom w:val="0"/>
              <w:divBdr>
                <w:top w:val="none" w:sz="0" w:space="0" w:color="auto"/>
                <w:left w:val="none" w:sz="0" w:space="0" w:color="auto"/>
                <w:bottom w:val="none" w:sz="0" w:space="0" w:color="auto"/>
                <w:right w:val="none" w:sz="0" w:space="0" w:color="auto"/>
              </w:divBdr>
            </w:div>
            <w:div w:id="936249205">
              <w:marLeft w:val="0"/>
              <w:marRight w:val="0"/>
              <w:marTop w:val="0"/>
              <w:marBottom w:val="0"/>
              <w:divBdr>
                <w:top w:val="none" w:sz="0" w:space="0" w:color="auto"/>
                <w:left w:val="none" w:sz="0" w:space="0" w:color="auto"/>
                <w:bottom w:val="none" w:sz="0" w:space="0" w:color="auto"/>
                <w:right w:val="none" w:sz="0" w:space="0" w:color="auto"/>
              </w:divBdr>
            </w:div>
            <w:div w:id="6882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4497">
      <w:bodyDiv w:val="1"/>
      <w:marLeft w:val="0"/>
      <w:marRight w:val="0"/>
      <w:marTop w:val="0"/>
      <w:marBottom w:val="0"/>
      <w:divBdr>
        <w:top w:val="none" w:sz="0" w:space="0" w:color="auto"/>
        <w:left w:val="none" w:sz="0" w:space="0" w:color="auto"/>
        <w:bottom w:val="none" w:sz="0" w:space="0" w:color="auto"/>
        <w:right w:val="none" w:sz="0" w:space="0" w:color="auto"/>
      </w:divBdr>
      <w:divsChild>
        <w:div w:id="105783713">
          <w:marLeft w:val="0"/>
          <w:marRight w:val="0"/>
          <w:marTop w:val="0"/>
          <w:marBottom w:val="255"/>
          <w:divBdr>
            <w:top w:val="none" w:sz="0" w:space="0" w:color="auto"/>
            <w:left w:val="none" w:sz="0" w:space="0" w:color="auto"/>
            <w:bottom w:val="none" w:sz="0" w:space="0" w:color="auto"/>
            <w:right w:val="none" w:sz="0" w:space="0" w:color="auto"/>
          </w:divBdr>
          <w:divsChild>
            <w:div w:id="231891908">
              <w:marLeft w:val="0"/>
              <w:marRight w:val="0"/>
              <w:marTop w:val="0"/>
              <w:marBottom w:val="135"/>
              <w:divBdr>
                <w:top w:val="none" w:sz="0" w:space="0" w:color="auto"/>
                <w:left w:val="none" w:sz="0" w:space="0" w:color="auto"/>
                <w:bottom w:val="none" w:sz="0" w:space="0" w:color="auto"/>
                <w:right w:val="none" w:sz="0" w:space="0" w:color="auto"/>
              </w:divBdr>
            </w:div>
            <w:div w:id="508643353">
              <w:marLeft w:val="0"/>
              <w:marRight w:val="0"/>
              <w:marTop w:val="0"/>
              <w:marBottom w:val="120"/>
              <w:divBdr>
                <w:top w:val="none" w:sz="0" w:space="0" w:color="auto"/>
                <w:left w:val="none" w:sz="0" w:space="0" w:color="auto"/>
                <w:bottom w:val="none" w:sz="0" w:space="0" w:color="auto"/>
                <w:right w:val="none" w:sz="0" w:space="0" w:color="auto"/>
              </w:divBdr>
            </w:div>
            <w:div w:id="2145155714">
              <w:marLeft w:val="0"/>
              <w:marRight w:val="0"/>
              <w:marTop w:val="0"/>
              <w:marBottom w:val="0"/>
              <w:divBdr>
                <w:top w:val="none" w:sz="0" w:space="0" w:color="auto"/>
                <w:left w:val="none" w:sz="0" w:space="0" w:color="auto"/>
                <w:bottom w:val="none" w:sz="0" w:space="0" w:color="auto"/>
                <w:right w:val="none" w:sz="0" w:space="0" w:color="auto"/>
              </w:divBdr>
            </w:div>
          </w:divsChild>
        </w:div>
        <w:div w:id="203717517">
          <w:marLeft w:val="0"/>
          <w:marRight w:val="0"/>
          <w:marTop w:val="0"/>
          <w:marBottom w:val="255"/>
          <w:divBdr>
            <w:top w:val="none" w:sz="0" w:space="0" w:color="auto"/>
            <w:left w:val="none" w:sz="0" w:space="0" w:color="auto"/>
            <w:bottom w:val="none" w:sz="0" w:space="0" w:color="auto"/>
            <w:right w:val="none" w:sz="0" w:space="0" w:color="auto"/>
          </w:divBdr>
          <w:divsChild>
            <w:div w:id="542450190">
              <w:marLeft w:val="0"/>
              <w:marRight w:val="0"/>
              <w:marTop w:val="0"/>
              <w:marBottom w:val="0"/>
              <w:divBdr>
                <w:top w:val="none" w:sz="0" w:space="0" w:color="auto"/>
                <w:left w:val="none" w:sz="0" w:space="0" w:color="auto"/>
                <w:bottom w:val="none" w:sz="0" w:space="0" w:color="auto"/>
                <w:right w:val="none" w:sz="0" w:space="0" w:color="auto"/>
              </w:divBdr>
            </w:div>
            <w:div w:id="1004435757">
              <w:marLeft w:val="0"/>
              <w:marRight w:val="0"/>
              <w:marTop w:val="0"/>
              <w:marBottom w:val="120"/>
              <w:divBdr>
                <w:top w:val="none" w:sz="0" w:space="0" w:color="auto"/>
                <w:left w:val="none" w:sz="0" w:space="0" w:color="auto"/>
                <w:bottom w:val="none" w:sz="0" w:space="0" w:color="auto"/>
                <w:right w:val="none" w:sz="0" w:space="0" w:color="auto"/>
              </w:divBdr>
            </w:div>
            <w:div w:id="1787583225">
              <w:marLeft w:val="0"/>
              <w:marRight w:val="0"/>
              <w:marTop w:val="0"/>
              <w:marBottom w:val="135"/>
              <w:divBdr>
                <w:top w:val="none" w:sz="0" w:space="0" w:color="auto"/>
                <w:left w:val="none" w:sz="0" w:space="0" w:color="auto"/>
                <w:bottom w:val="none" w:sz="0" w:space="0" w:color="auto"/>
                <w:right w:val="none" w:sz="0" w:space="0" w:color="auto"/>
              </w:divBdr>
            </w:div>
          </w:divsChild>
        </w:div>
        <w:div w:id="298850600">
          <w:marLeft w:val="0"/>
          <w:marRight w:val="0"/>
          <w:marTop w:val="0"/>
          <w:marBottom w:val="255"/>
          <w:divBdr>
            <w:top w:val="none" w:sz="0" w:space="0" w:color="auto"/>
            <w:left w:val="none" w:sz="0" w:space="0" w:color="auto"/>
            <w:bottom w:val="none" w:sz="0" w:space="0" w:color="auto"/>
            <w:right w:val="none" w:sz="0" w:space="0" w:color="auto"/>
          </w:divBdr>
          <w:divsChild>
            <w:div w:id="820003086">
              <w:marLeft w:val="0"/>
              <w:marRight w:val="0"/>
              <w:marTop w:val="0"/>
              <w:marBottom w:val="135"/>
              <w:divBdr>
                <w:top w:val="none" w:sz="0" w:space="0" w:color="auto"/>
                <w:left w:val="none" w:sz="0" w:space="0" w:color="auto"/>
                <w:bottom w:val="none" w:sz="0" w:space="0" w:color="auto"/>
                <w:right w:val="none" w:sz="0" w:space="0" w:color="auto"/>
              </w:divBdr>
            </w:div>
            <w:div w:id="1053776926">
              <w:marLeft w:val="0"/>
              <w:marRight w:val="0"/>
              <w:marTop w:val="0"/>
              <w:marBottom w:val="0"/>
              <w:divBdr>
                <w:top w:val="none" w:sz="0" w:space="0" w:color="auto"/>
                <w:left w:val="none" w:sz="0" w:space="0" w:color="auto"/>
                <w:bottom w:val="none" w:sz="0" w:space="0" w:color="auto"/>
                <w:right w:val="none" w:sz="0" w:space="0" w:color="auto"/>
              </w:divBdr>
            </w:div>
            <w:div w:id="1836844734">
              <w:marLeft w:val="0"/>
              <w:marRight w:val="0"/>
              <w:marTop w:val="0"/>
              <w:marBottom w:val="120"/>
              <w:divBdr>
                <w:top w:val="none" w:sz="0" w:space="0" w:color="auto"/>
                <w:left w:val="none" w:sz="0" w:space="0" w:color="auto"/>
                <w:bottom w:val="none" w:sz="0" w:space="0" w:color="auto"/>
                <w:right w:val="none" w:sz="0" w:space="0" w:color="auto"/>
              </w:divBdr>
            </w:div>
          </w:divsChild>
        </w:div>
        <w:div w:id="414018673">
          <w:marLeft w:val="0"/>
          <w:marRight w:val="0"/>
          <w:marTop w:val="0"/>
          <w:marBottom w:val="255"/>
          <w:divBdr>
            <w:top w:val="none" w:sz="0" w:space="0" w:color="auto"/>
            <w:left w:val="none" w:sz="0" w:space="0" w:color="auto"/>
            <w:bottom w:val="none" w:sz="0" w:space="0" w:color="auto"/>
            <w:right w:val="none" w:sz="0" w:space="0" w:color="auto"/>
          </w:divBdr>
          <w:divsChild>
            <w:div w:id="526917364">
              <w:marLeft w:val="0"/>
              <w:marRight w:val="0"/>
              <w:marTop w:val="0"/>
              <w:marBottom w:val="135"/>
              <w:divBdr>
                <w:top w:val="none" w:sz="0" w:space="0" w:color="auto"/>
                <w:left w:val="none" w:sz="0" w:space="0" w:color="auto"/>
                <w:bottom w:val="none" w:sz="0" w:space="0" w:color="auto"/>
                <w:right w:val="none" w:sz="0" w:space="0" w:color="auto"/>
              </w:divBdr>
            </w:div>
            <w:div w:id="1079719320">
              <w:marLeft w:val="0"/>
              <w:marRight w:val="0"/>
              <w:marTop w:val="0"/>
              <w:marBottom w:val="120"/>
              <w:divBdr>
                <w:top w:val="none" w:sz="0" w:space="0" w:color="auto"/>
                <w:left w:val="none" w:sz="0" w:space="0" w:color="auto"/>
                <w:bottom w:val="none" w:sz="0" w:space="0" w:color="auto"/>
                <w:right w:val="none" w:sz="0" w:space="0" w:color="auto"/>
              </w:divBdr>
            </w:div>
          </w:divsChild>
        </w:div>
        <w:div w:id="450903483">
          <w:marLeft w:val="0"/>
          <w:marRight w:val="0"/>
          <w:marTop w:val="0"/>
          <w:marBottom w:val="255"/>
          <w:divBdr>
            <w:top w:val="none" w:sz="0" w:space="0" w:color="auto"/>
            <w:left w:val="none" w:sz="0" w:space="0" w:color="auto"/>
            <w:bottom w:val="none" w:sz="0" w:space="0" w:color="auto"/>
            <w:right w:val="none" w:sz="0" w:space="0" w:color="auto"/>
          </w:divBdr>
          <w:divsChild>
            <w:div w:id="1475174022">
              <w:marLeft w:val="0"/>
              <w:marRight w:val="0"/>
              <w:marTop w:val="0"/>
              <w:marBottom w:val="135"/>
              <w:divBdr>
                <w:top w:val="none" w:sz="0" w:space="0" w:color="auto"/>
                <w:left w:val="none" w:sz="0" w:space="0" w:color="auto"/>
                <w:bottom w:val="none" w:sz="0" w:space="0" w:color="auto"/>
                <w:right w:val="none" w:sz="0" w:space="0" w:color="auto"/>
              </w:divBdr>
            </w:div>
            <w:div w:id="1742943601">
              <w:marLeft w:val="0"/>
              <w:marRight w:val="0"/>
              <w:marTop w:val="0"/>
              <w:marBottom w:val="120"/>
              <w:divBdr>
                <w:top w:val="none" w:sz="0" w:space="0" w:color="auto"/>
                <w:left w:val="none" w:sz="0" w:space="0" w:color="auto"/>
                <w:bottom w:val="none" w:sz="0" w:space="0" w:color="auto"/>
                <w:right w:val="none" w:sz="0" w:space="0" w:color="auto"/>
              </w:divBdr>
            </w:div>
            <w:div w:id="1781752352">
              <w:marLeft w:val="0"/>
              <w:marRight w:val="0"/>
              <w:marTop w:val="0"/>
              <w:marBottom w:val="0"/>
              <w:divBdr>
                <w:top w:val="none" w:sz="0" w:space="0" w:color="auto"/>
                <w:left w:val="none" w:sz="0" w:space="0" w:color="auto"/>
                <w:bottom w:val="none" w:sz="0" w:space="0" w:color="auto"/>
                <w:right w:val="none" w:sz="0" w:space="0" w:color="auto"/>
              </w:divBdr>
            </w:div>
          </w:divsChild>
        </w:div>
        <w:div w:id="550384122">
          <w:marLeft w:val="0"/>
          <w:marRight w:val="0"/>
          <w:marTop w:val="0"/>
          <w:marBottom w:val="255"/>
          <w:divBdr>
            <w:top w:val="none" w:sz="0" w:space="0" w:color="auto"/>
            <w:left w:val="none" w:sz="0" w:space="0" w:color="auto"/>
            <w:bottom w:val="none" w:sz="0" w:space="0" w:color="auto"/>
            <w:right w:val="none" w:sz="0" w:space="0" w:color="auto"/>
          </w:divBdr>
          <w:divsChild>
            <w:div w:id="743797567">
              <w:marLeft w:val="0"/>
              <w:marRight w:val="0"/>
              <w:marTop w:val="0"/>
              <w:marBottom w:val="120"/>
              <w:divBdr>
                <w:top w:val="none" w:sz="0" w:space="0" w:color="auto"/>
                <w:left w:val="none" w:sz="0" w:space="0" w:color="auto"/>
                <w:bottom w:val="none" w:sz="0" w:space="0" w:color="auto"/>
                <w:right w:val="none" w:sz="0" w:space="0" w:color="auto"/>
              </w:divBdr>
            </w:div>
            <w:div w:id="1379864388">
              <w:marLeft w:val="0"/>
              <w:marRight w:val="0"/>
              <w:marTop w:val="0"/>
              <w:marBottom w:val="0"/>
              <w:divBdr>
                <w:top w:val="none" w:sz="0" w:space="0" w:color="auto"/>
                <w:left w:val="none" w:sz="0" w:space="0" w:color="auto"/>
                <w:bottom w:val="none" w:sz="0" w:space="0" w:color="auto"/>
                <w:right w:val="none" w:sz="0" w:space="0" w:color="auto"/>
              </w:divBdr>
            </w:div>
            <w:div w:id="1795437597">
              <w:marLeft w:val="0"/>
              <w:marRight w:val="0"/>
              <w:marTop w:val="0"/>
              <w:marBottom w:val="135"/>
              <w:divBdr>
                <w:top w:val="none" w:sz="0" w:space="0" w:color="auto"/>
                <w:left w:val="none" w:sz="0" w:space="0" w:color="auto"/>
                <w:bottom w:val="none" w:sz="0" w:space="0" w:color="auto"/>
                <w:right w:val="none" w:sz="0" w:space="0" w:color="auto"/>
              </w:divBdr>
            </w:div>
          </w:divsChild>
        </w:div>
        <w:div w:id="803161221">
          <w:marLeft w:val="0"/>
          <w:marRight w:val="0"/>
          <w:marTop w:val="0"/>
          <w:marBottom w:val="255"/>
          <w:divBdr>
            <w:top w:val="none" w:sz="0" w:space="0" w:color="auto"/>
            <w:left w:val="none" w:sz="0" w:space="0" w:color="auto"/>
            <w:bottom w:val="none" w:sz="0" w:space="0" w:color="auto"/>
            <w:right w:val="none" w:sz="0" w:space="0" w:color="auto"/>
          </w:divBdr>
          <w:divsChild>
            <w:div w:id="959453959">
              <w:marLeft w:val="0"/>
              <w:marRight w:val="0"/>
              <w:marTop w:val="0"/>
              <w:marBottom w:val="135"/>
              <w:divBdr>
                <w:top w:val="none" w:sz="0" w:space="0" w:color="auto"/>
                <w:left w:val="none" w:sz="0" w:space="0" w:color="auto"/>
                <w:bottom w:val="none" w:sz="0" w:space="0" w:color="auto"/>
                <w:right w:val="none" w:sz="0" w:space="0" w:color="auto"/>
              </w:divBdr>
            </w:div>
            <w:div w:id="1732575594">
              <w:marLeft w:val="0"/>
              <w:marRight w:val="0"/>
              <w:marTop w:val="0"/>
              <w:marBottom w:val="120"/>
              <w:divBdr>
                <w:top w:val="none" w:sz="0" w:space="0" w:color="auto"/>
                <w:left w:val="none" w:sz="0" w:space="0" w:color="auto"/>
                <w:bottom w:val="none" w:sz="0" w:space="0" w:color="auto"/>
                <w:right w:val="none" w:sz="0" w:space="0" w:color="auto"/>
              </w:divBdr>
            </w:div>
            <w:div w:id="1839542587">
              <w:marLeft w:val="0"/>
              <w:marRight w:val="0"/>
              <w:marTop w:val="0"/>
              <w:marBottom w:val="0"/>
              <w:divBdr>
                <w:top w:val="none" w:sz="0" w:space="0" w:color="auto"/>
                <w:left w:val="none" w:sz="0" w:space="0" w:color="auto"/>
                <w:bottom w:val="none" w:sz="0" w:space="0" w:color="auto"/>
                <w:right w:val="none" w:sz="0" w:space="0" w:color="auto"/>
              </w:divBdr>
            </w:div>
          </w:divsChild>
        </w:div>
        <w:div w:id="1017002863">
          <w:marLeft w:val="0"/>
          <w:marRight w:val="0"/>
          <w:marTop w:val="0"/>
          <w:marBottom w:val="255"/>
          <w:divBdr>
            <w:top w:val="none" w:sz="0" w:space="0" w:color="auto"/>
            <w:left w:val="none" w:sz="0" w:space="0" w:color="auto"/>
            <w:bottom w:val="none" w:sz="0" w:space="0" w:color="auto"/>
            <w:right w:val="none" w:sz="0" w:space="0" w:color="auto"/>
          </w:divBdr>
          <w:divsChild>
            <w:div w:id="650060607">
              <w:marLeft w:val="0"/>
              <w:marRight w:val="0"/>
              <w:marTop w:val="0"/>
              <w:marBottom w:val="0"/>
              <w:divBdr>
                <w:top w:val="none" w:sz="0" w:space="0" w:color="auto"/>
                <w:left w:val="none" w:sz="0" w:space="0" w:color="auto"/>
                <w:bottom w:val="none" w:sz="0" w:space="0" w:color="auto"/>
                <w:right w:val="none" w:sz="0" w:space="0" w:color="auto"/>
              </w:divBdr>
            </w:div>
            <w:div w:id="676082274">
              <w:marLeft w:val="0"/>
              <w:marRight w:val="0"/>
              <w:marTop w:val="0"/>
              <w:marBottom w:val="120"/>
              <w:divBdr>
                <w:top w:val="none" w:sz="0" w:space="0" w:color="auto"/>
                <w:left w:val="none" w:sz="0" w:space="0" w:color="auto"/>
                <w:bottom w:val="none" w:sz="0" w:space="0" w:color="auto"/>
                <w:right w:val="none" w:sz="0" w:space="0" w:color="auto"/>
              </w:divBdr>
            </w:div>
            <w:div w:id="1930846849">
              <w:marLeft w:val="0"/>
              <w:marRight w:val="0"/>
              <w:marTop w:val="0"/>
              <w:marBottom w:val="135"/>
              <w:divBdr>
                <w:top w:val="none" w:sz="0" w:space="0" w:color="auto"/>
                <w:left w:val="none" w:sz="0" w:space="0" w:color="auto"/>
                <w:bottom w:val="none" w:sz="0" w:space="0" w:color="auto"/>
                <w:right w:val="none" w:sz="0" w:space="0" w:color="auto"/>
              </w:divBdr>
            </w:div>
          </w:divsChild>
        </w:div>
        <w:div w:id="1514566847">
          <w:marLeft w:val="0"/>
          <w:marRight w:val="0"/>
          <w:marTop w:val="0"/>
          <w:marBottom w:val="255"/>
          <w:divBdr>
            <w:top w:val="none" w:sz="0" w:space="0" w:color="auto"/>
            <w:left w:val="none" w:sz="0" w:space="0" w:color="auto"/>
            <w:bottom w:val="none" w:sz="0" w:space="0" w:color="auto"/>
            <w:right w:val="none" w:sz="0" w:space="0" w:color="auto"/>
          </w:divBdr>
          <w:divsChild>
            <w:div w:id="521436024">
              <w:marLeft w:val="0"/>
              <w:marRight w:val="0"/>
              <w:marTop w:val="0"/>
              <w:marBottom w:val="0"/>
              <w:divBdr>
                <w:top w:val="none" w:sz="0" w:space="0" w:color="auto"/>
                <w:left w:val="none" w:sz="0" w:space="0" w:color="auto"/>
                <w:bottom w:val="none" w:sz="0" w:space="0" w:color="auto"/>
                <w:right w:val="none" w:sz="0" w:space="0" w:color="auto"/>
              </w:divBdr>
            </w:div>
            <w:div w:id="1243760262">
              <w:marLeft w:val="0"/>
              <w:marRight w:val="0"/>
              <w:marTop w:val="0"/>
              <w:marBottom w:val="135"/>
              <w:divBdr>
                <w:top w:val="none" w:sz="0" w:space="0" w:color="auto"/>
                <w:left w:val="none" w:sz="0" w:space="0" w:color="auto"/>
                <w:bottom w:val="none" w:sz="0" w:space="0" w:color="auto"/>
                <w:right w:val="none" w:sz="0" w:space="0" w:color="auto"/>
              </w:divBdr>
            </w:div>
            <w:div w:id="1533298214">
              <w:marLeft w:val="0"/>
              <w:marRight w:val="0"/>
              <w:marTop w:val="0"/>
              <w:marBottom w:val="120"/>
              <w:divBdr>
                <w:top w:val="none" w:sz="0" w:space="0" w:color="auto"/>
                <w:left w:val="none" w:sz="0" w:space="0" w:color="auto"/>
                <w:bottom w:val="none" w:sz="0" w:space="0" w:color="auto"/>
                <w:right w:val="none" w:sz="0" w:space="0" w:color="auto"/>
              </w:divBdr>
            </w:div>
          </w:divsChild>
        </w:div>
        <w:div w:id="1913805645">
          <w:marLeft w:val="0"/>
          <w:marRight w:val="0"/>
          <w:marTop w:val="0"/>
          <w:marBottom w:val="255"/>
          <w:divBdr>
            <w:top w:val="none" w:sz="0" w:space="0" w:color="auto"/>
            <w:left w:val="none" w:sz="0" w:space="0" w:color="auto"/>
            <w:bottom w:val="none" w:sz="0" w:space="0" w:color="auto"/>
            <w:right w:val="none" w:sz="0" w:space="0" w:color="auto"/>
          </w:divBdr>
          <w:divsChild>
            <w:div w:id="315425049">
              <w:marLeft w:val="0"/>
              <w:marRight w:val="0"/>
              <w:marTop w:val="0"/>
              <w:marBottom w:val="135"/>
              <w:divBdr>
                <w:top w:val="none" w:sz="0" w:space="0" w:color="auto"/>
                <w:left w:val="none" w:sz="0" w:space="0" w:color="auto"/>
                <w:bottom w:val="none" w:sz="0" w:space="0" w:color="auto"/>
                <w:right w:val="none" w:sz="0" w:space="0" w:color="auto"/>
              </w:divBdr>
            </w:div>
            <w:div w:id="662777875">
              <w:marLeft w:val="0"/>
              <w:marRight w:val="0"/>
              <w:marTop w:val="0"/>
              <w:marBottom w:val="0"/>
              <w:divBdr>
                <w:top w:val="none" w:sz="0" w:space="0" w:color="auto"/>
                <w:left w:val="none" w:sz="0" w:space="0" w:color="auto"/>
                <w:bottom w:val="none" w:sz="0" w:space="0" w:color="auto"/>
                <w:right w:val="none" w:sz="0" w:space="0" w:color="auto"/>
              </w:divBdr>
            </w:div>
            <w:div w:id="9177897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88755294">
      <w:bodyDiv w:val="1"/>
      <w:marLeft w:val="0"/>
      <w:marRight w:val="0"/>
      <w:marTop w:val="0"/>
      <w:marBottom w:val="0"/>
      <w:divBdr>
        <w:top w:val="none" w:sz="0" w:space="0" w:color="auto"/>
        <w:left w:val="none" w:sz="0" w:space="0" w:color="auto"/>
        <w:bottom w:val="none" w:sz="0" w:space="0" w:color="auto"/>
        <w:right w:val="none" w:sz="0" w:space="0" w:color="auto"/>
      </w:divBdr>
    </w:div>
    <w:div w:id="1694451828">
      <w:bodyDiv w:val="1"/>
      <w:marLeft w:val="0"/>
      <w:marRight w:val="0"/>
      <w:marTop w:val="0"/>
      <w:marBottom w:val="0"/>
      <w:divBdr>
        <w:top w:val="none" w:sz="0" w:space="0" w:color="auto"/>
        <w:left w:val="none" w:sz="0" w:space="0" w:color="auto"/>
        <w:bottom w:val="none" w:sz="0" w:space="0" w:color="auto"/>
        <w:right w:val="none" w:sz="0" w:space="0" w:color="auto"/>
      </w:divBdr>
      <w:divsChild>
        <w:div w:id="606929679">
          <w:marLeft w:val="0"/>
          <w:marRight w:val="0"/>
          <w:marTop w:val="0"/>
          <w:marBottom w:val="0"/>
          <w:divBdr>
            <w:top w:val="none" w:sz="0" w:space="0" w:color="auto"/>
            <w:left w:val="none" w:sz="0" w:space="0" w:color="auto"/>
            <w:bottom w:val="none" w:sz="0" w:space="0" w:color="auto"/>
            <w:right w:val="none" w:sz="0" w:space="0" w:color="auto"/>
          </w:divBdr>
          <w:divsChild>
            <w:div w:id="450251082">
              <w:marLeft w:val="0"/>
              <w:marRight w:val="0"/>
              <w:marTop w:val="0"/>
              <w:marBottom w:val="255"/>
              <w:divBdr>
                <w:top w:val="none" w:sz="0" w:space="0" w:color="auto"/>
                <w:left w:val="none" w:sz="0" w:space="0" w:color="auto"/>
                <w:bottom w:val="none" w:sz="0" w:space="0" w:color="auto"/>
                <w:right w:val="none" w:sz="0" w:space="0" w:color="auto"/>
              </w:divBdr>
              <w:divsChild>
                <w:div w:id="134955033">
                  <w:marLeft w:val="0"/>
                  <w:marRight w:val="0"/>
                  <w:marTop w:val="0"/>
                  <w:marBottom w:val="0"/>
                  <w:divBdr>
                    <w:top w:val="none" w:sz="0" w:space="0" w:color="auto"/>
                    <w:left w:val="none" w:sz="0" w:space="0" w:color="auto"/>
                    <w:bottom w:val="none" w:sz="0" w:space="0" w:color="auto"/>
                    <w:right w:val="none" w:sz="0" w:space="0" w:color="auto"/>
                  </w:divBdr>
                </w:div>
                <w:div w:id="744228026">
                  <w:marLeft w:val="0"/>
                  <w:marRight w:val="0"/>
                  <w:marTop w:val="0"/>
                  <w:marBottom w:val="120"/>
                  <w:divBdr>
                    <w:top w:val="none" w:sz="0" w:space="0" w:color="auto"/>
                    <w:left w:val="none" w:sz="0" w:space="0" w:color="auto"/>
                    <w:bottom w:val="none" w:sz="0" w:space="0" w:color="auto"/>
                    <w:right w:val="none" w:sz="0" w:space="0" w:color="auto"/>
                  </w:divBdr>
                </w:div>
                <w:div w:id="1349063351">
                  <w:marLeft w:val="0"/>
                  <w:marRight w:val="0"/>
                  <w:marTop w:val="0"/>
                  <w:marBottom w:val="135"/>
                  <w:divBdr>
                    <w:top w:val="none" w:sz="0" w:space="0" w:color="auto"/>
                    <w:left w:val="none" w:sz="0" w:space="0" w:color="auto"/>
                    <w:bottom w:val="none" w:sz="0" w:space="0" w:color="auto"/>
                    <w:right w:val="none" w:sz="0" w:space="0" w:color="auto"/>
                  </w:divBdr>
                </w:div>
              </w:divsChild>
            </w:div>
            <w:div w:id="936642394">
              <w:marLeft w:val="0"/>
              <w:marRight w:val="0"/>
              <w:marTop w:val="0"/>
              <w:marBottom w:val="255"/>
              <w:divBdr>
                <w:top w:val="none" w:sz="0" w:space="0" w:color="auto"/>
                <w:left w:val="none" w:sz="0" w:space="0" w:color="auto"/>
                <w:bottom w:val="none" w:sz="0" w:space="0" w:color="auto"/>
                <w:right w:val="none" w:sz="0" w:space="0" w:color="auto"/>
              </w:divBdr>
              <w:divsChild>
                <w:div w:id="761099062">
                  <w:marLeft w:val="0"/>
                  <w:marRight w:val="0"/>
                  <w:marTop w:val="0"/>
                  <w:marBottom w:val="135"/>
                  <w:divBdr>
                    <w:top w:val="none" w:sz="0" w:space="0" w:color="auto"/>
                    <w:left w:val="none" w:sz="0" w:space="0" w:color="auto"/>
                    <w:bottom w:val="none" w:sz="0" w:space="0" w:color="auto"/>
                    <w:right w:val="none" w:sz="0" w:space="0" w:color="auto"/>
                  </w:divBdr>
                </w:div>
                <w:div w:id="774717556">
                  <w:marLeft w:val="0"/>
                  <w:marRight w:val="0"/>
                  <w:marTop w:val="0"/>
                  <w:marBottom w:val="120"/>
                  <w:divBdr>
                    <w:top w:val="none" w:sz="0" w:space="0" w:color="auto"/>
                    <w:left w:val="none" w:sz="0" w:space="0" w:color="auto"/>
                    <w:bottom w:val="none" w:sz="0" w:space="0" w:color="auto"/>
                    <w:right w:val="none" w:sz="0" w:space="0" w:color="auto"/>
                  </w:divBdr>
                </w:div>
                <w:div w:id="197952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5250">
      <w:bodyDiv w:val="1"/>
      <w:marLeft w:val="0"/>
      <w:marRight w:val="0"/>
      <w:marTop w:val="0"/>
      <w:marBottom w:val="0"/>
      <w:divBdr>
        <w:top w:val="none" w:sz="0" w:space="0" w:color="auto"/>
        <w:left w:val="none" w:sz="0" w:space="0" w:color="auto"/>
        <w:bottom w:val="none" w:sz="0" w:space="0" w:color="auto"/>
        <w:right w:val="none" w:sz="0" w:space="0" w:color="auto"/>
      </w:divBdr>
      <w:divsChild>
        <w:div w:id="300884633">
          <w:marLeft w:val="0"/>
          <w:marRight w:val="0"/>
          <w:marTop w:val="0"/>
          <w:marBottom w:val="0"/>
          <w:divBdr>
            <w:top w:val="none" w:sz="0" w:space="0" w:color="auto"/>
            <w:left w:val="none" w:sz="0" w:space="0" w:color="auto"/>
            <w:bottom w:val="none" w:sz="0" w:space="0" w:color="auto"/>
            <w:right w:val="none" w:sz="0" w:space="0" w:color="auto"/>
          </w:divBdr>
          <w:divsChild>
            <w:div w:id="425004517">
              <w:marLeft w:val="0"/>
              <w:marRight w:val="0"/>
              <w:marTop w:val="0"/>
              <w:marBottom w:val="0"/>
              <w:divBdr>
                <w:top w:val="none" w:sz="0" w:space="0" w:color="auto"/>
                <w:left w:val="none" w:sz="0" w:space="0" w:color="auto"/>
                <w:bottom w:val="none" w:sz="0" w:space="0" w:color="auto"/>
                <w:right w:val="none" w:sz="0" w:space="0" w:color="auto"/>
              </w:divBdr>
            </w:div>
            <w:div w:id="519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1660">
      <w:bodyDiv w:val="1"/>
      <w:marLeft w:val="0"/>
      <w:marRight w:val="0"/>
      <w:marTop w:val="0"/>
      <w:marBottom w:val="0"/>
      <w:divBdr>
        <w:top w:val="none" w:sz="0" w:space="0" w:color="auto"/>
        <w:left w:val="none" w:sz="0" w:space="0" w:color="auto"/>
        <w:bottom w:val="none" w:sz="0" w:space="0" w:color="auto"/>
        <w:right w:val="none" w:sz="0" w:space="0" w:color="auto"/>
      </w:divBdr>
    </w:div>
    <w:div w:id="1783300421">
      <w:bodyDiv w:val="1"/>
      <w:marLeft w:val="0"/>
      <w:marRight w:val="0"/>
      <w:marTop w:val="0"/>
      <w:marBottom w:val="0"/>
      <w:divBdr>
        <w:top w:val="none" w:sz="0" w:space="0" w:color="auto"/>
        <w:left w:val="none" w:sz="0" w:space="0" w:color="auto"/>
        <w:bottom w:val="none" w:sz="0" w:space="0" w:color="auto"/>
        <w:right w:val="none" w:sz="0" w:space="0" w:color="auto"/>
      </w:divBdr>
      <w:divsChild>
        <w:div w:id="1140732237">
          <w:marLeft w:val="0"/>
          <w:marRight w:val="0"/>
          <w:marTop w:val="0"/>
          <w:marBottom w:val="0"/>
          <w:divBdr>
            <w:top w:val="none" w:sz="0" w:space="0" w:color="auto"/>
            <w:left w:val="none" w:sz="0" w:space="0" w:color="auto"/>
            <w:bottom w:val="none" w:sz="0" w:space="0" w:color="auto"/>
            <w:right w:val="none" w:sz="0" w:space="0" w:color="auto"/>
          </w:divBdr>
          <w:divsChild>
            <w:div w:id="38164613">
              <w:marLeft w:val="0"/>
              <w:marRight w:val="0"/>
              <w:marTop w:val="0"/>
              <w:marBottom w:val="0"/>
              <w:divBdr>
                <w:top w:val="none" w:sz="0" w:space="0" w:color="auto"/>
                <w:left w:val="none" w:sz="0" w:space="0" w:color="auto"/>
                <w:bottom w:val="none" w:sz="0" w:space="0" w:color="auto"/>
                <w:right w:val="none" w:sz="0" w:space="0" w:color="auto"/>
              </w:divBdr>
            </w:div>
            <w:div w:id="530069040">
              <w:marLeft w:val="0"/>
              <w:marRight w:val="0"/>
              <w:marTop w:val="0"/>
              <w:marBottom w:val="0"/>
              <w:divBdr>
                <w:top w:val="none" w:sz="0" w:space="0" w:color="auto"/>
                <w:left w:val="none" w:sz="0" w:space="0" w:color="auto"/>
                <w:bottom w:val="none" w:sz="0" w:space="0" w:color="auto"/>
                <w:right w:val="none" w:sz="0" w:space="0" w:color="auto"/>
              </w:divBdr>
            </w:div>
            <w:div w:id="1013534787">
              <w:marLeft w:val="0"/>
              <w:marRight w:val="0"/>
              <w:marTop w:val="0"/>
              <w:marBottom w:val="0"/>
              <w:divBdr>
                <w:top w:val="none" w:sz="0" w:space="0" w:color="auto"/>
                <w:left w:val="none" w:sz="0" w:space="0" w:color="auto"/>
                <w:bottom w:val="none" w:sz="0" w:space="0" w:color="auto"/>
                <w:right w:val="none" w:sz="0" w:space="0" w:color="auto"/>
              </w:divBdr>
            </w:div>
            <w:div w:id="1268197430">
              <w:marLeft w:val="0"/>
              <w:marRight w:val="0"/>
              <w:marTop w:val="0"/>
              <w:marBottom w:val="0"/>
              <w:divBdr>
                <w:top w:val="none" w:sz="0" w:space="0" w:color="auto"/>
                <w:left w:val="none" w:sz="0" w:space="0" w:color="auto"/>
                <w:bottom w:val="none" w:sz="0" w:space="0" w:color="auto"/>
                <w:right w:val="none" w:sz="0" w:space="0" w:color="auto"/>
              </w:divBdr>
            </w:div>
            <w:div w:id="1332835920">
              <w:marLeft w:val="0"/>
              <w:marRight w:val="0"/>
              <w:marTop w:val="0"/>
              <w:marBottom w:val="0"/>
              <w:divBdr>
                <w:top w:val="none" w:sz="0" w:space="0" w:color="auto"/>
                <w:left w:val="none" w:sz="0" w:space="0" w:color="auto"/>
                <w:bottom w:val="none" w:sz="0" w:space="0" w:color="auto"/>
                <w:right w:val="none" w:sz="0" w:space="0" w:color="auto"/>
              </w:divBdr>
            </w:div>
            <w:div w:id="1756198431">
              <w:marLeft w:val="0"/>
              <w:marRight w:val="0"/>
              <w:marTop w:val="0"/>
              <w:marBottom w:val="0"/>
              <w:divBdr>
                <w:top w:val="none" w:sz="0" w:space="0" w:color="auto"/>
                <w:left w:val="none" w:sz="0" w:space="0" w:color="auto"/>
                <w:bottom w:val="none" w:sz="0" w:space="0" w:color="auto"/>
                <w:right w:val="none" w:sz="0" w:space="0" w:color="auto"/>
              </w:divBdr>
            </w:div>
            <w:div w:id="1851025158">
              <w:marLeft w:val="0"/>
              <w:marRight w:val="0"/>
              <w:marTop w:val="0"/>
              <w:marBottom w:val="0"/>
              <w:divBdr>
                <w:top w:val="none" w:sz="0" w:space="0" w:color="auto"/>
                <w:left w:val="none" w:sz="0" w:space="0" w:color="auto"/>
                <w:bottom w:val="none" w:sz="0" w:space="0" w:color="auto"/>
                <w:right w:val="none" w:sz="0" w:space="0" w:color="auto"/>
              </w:divBdr>
            </w:div>
            <w:div w:id="1881896621">
              <w:marLeft w:val="0"/>
              <w:marRight w:val="0"/>
              <w:marTop w:val="0"/>
              <w:marBottom w:val="0"/>
              <w:divBdr>
                <w:top w:val="none" w:sz="0" w:space="0" w:color="auto"/>
                <w:left w:val="none" w:sz="0" w:space="0" w:color="auto"/>
                <w:bottom w:val="none" w:sz="0" w:space="0" w:color="auto"/>
                <w:right w:val="none" w:sz="0" w:space="0" w:color="auto"/>
              </w:divBdr>
            </w:div>
            <w:div w:id="1963419848">
              <w:marLeft w:val="0"/>
              <w:marRight w:val="0"/>
              <w:marTop w:val="0"/>
              <w:marBottom w:val="0"/>
              <w:divBdr>
                <w:top w:val="none" w:sz="0" w:space="0" w:color="auto"/>
                <w:left w:val="none" w:sz="0" w:space="0" w:color="auto"/>
                <w:bottom w:val="none" w:sz="0" w:space="0" w:color="auto"/>
                <w:right w:val="none" w:sz="0" w:space="0" w:color="auto"/>
              </w:divBdr>
            </w:div>
            <w:div w:id="1984695179">
              <w:marLeft w:val="0"/>
              <w:marRight w:val="0"/>
              <w:marTop w:val="0"/>
              <w:marBottom w:val="0"/>
              <w:divBdr>
                <w:top w:val="none" w:sz="0" w:space="0" w:color="auto"/>
                <w:left w:val="none" w:sz="0" w:space="0" w:color="auto"/>
                <w:bottom w:val="none" w:sz="0" w:space="0" w:color="auto"/>
                <w:right w:val="none" w:sz="0" w:space="0" w:color="auto"/>
              </w:divBdr>
            </w:div>
            <w:div w:id="20714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4918">
      <w:bodyDiv w:val="1"/>
      <w:marLeft w:val="0"/>
      <w:marRight w:val="0"/>
      <w:marTop w:val="0"/>
      <w:marBottom w:val="0"/>
      <w:divBdr>
        <w:top w:val="none" w:sz="0" w:space="0" w:color="auto"/>
        <w:left w:val="none" w:sz="0" w:space="0" w:color="auto"/>
        <w:bottom w:val="none" w:sz="0" w:space="0" w:color="auto"/>
        <w:right w:val="none" w:sz="0" w:space="0" w:color="auto"/>
      </w:divBdr>
    </w:div>
    <w:div w:id="1795517907">
      <w:bodyDiv w:val="1"/>
      <w:marLeft w:val="0"/>
      <w:marRight w:val="0"/>
      <w:marTop w:val="0"/>
      <w:marBottom w:val="0"/>
      <w:divBdr>
        <w:top w:val="none" w:sz="0" w:space="0" w:color="auto"/>
        <w:left w:val="none" w:sz="0" w:space="0" w:color="auto"/>
        <w:bottom w:val="none" w:sz="0" w:space="0" w:color="auto"/>
        <w:right w:val="none" w:sz="0" w:space="0" w:color="auto"/>
      </w:divBdr>
    </w:div>
    <w:div w:id="1841504686">
      <w:bodyDiv w:val="1"/>
      <w:marLeft w:val="0"/>
      <w:marRight w:val="0"/>
      <w:marTop w:val="0"/>
      <w:marBottom w:val="0"/>
      <w:divBdr>
        <w:top w:val="none" w:sz="0" w:space="0" w:color="auto"/>
        <w:left w:val="none" w:sz="0" w:space="0" w:color="auto"/>
        <w:bottom w:val="none" w:sz="0" w:space="0" w:color="auto"/>
        <w:right w:val="none" w:sz="0" w:space="0" w:color="auto"/>
      </w:divBdr>
      <w:divsChild>
        <w:div w:id="84883046">
          <w:marLeft w:val="0"/>
          <w:marRight w:val="0"/>
          <w:marTop w:val="0"/>
          <w:marBottom w:val="0"/>
          <w:divBdr>
            <w:top w:val="none" w:sz="0" w:space="0" w:color="auto"/>
            <w:left w:val="none" w:sz="0" w:space="0" w:color="auto"/>
            <w:bottom w:val="none" w:sz="0" w:space="0" w:color="auto"/>
            <w:right w:val="none" w:sz="0" w:space="0" w:color="auto"/>
          </w:divBdr>
          <w:divsChild>
            <w:div w:id="203996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79943">
      <w:bodyDiv w:val="1"/>
      <w:marLeft w:val="0"/>
      <w:marRight w:val="0"/>
      <w:marTop w:val="0"/>
      <w:marBottom w:val="0"/>
      <w:divBdr>
        <w:top w:val="none" w:sz="0" w:space="0" w:color="auto"/>
        <w:left w:val="none" w:sz="0" w:space="0" w:color="auto"/>
        <w:bottom w:val="none" w:sz="0" w:space="0" w:color="auto"/>
        <w:right w:val="none" w:sz="0" w:space="0" w:color="auto"/>
      </w:divBdr>
    </w:div>
    <w:div w:id="1865248139">
      <w:bodyDiv w:val="1"/>
      <w:marLeft w:val="0"/>
      <w:marRight w:val="0"/>
      <w:marTop w:val="0"/>
      <w:marBottom w:val="0"/>
      <w:divBdr>
        <w:top w:val="none" w:sz="0" w:space="0" w:color="auto"/>
        <w:left w:val="none" w:sz="0" w:space="0" w:color="auto"/>
        <w:bottom w:val="none" w:sz="0" w:space="0" w:color="auto"/>
        <w:right w:val="none" w:sz="0" w:space="0" w:color="auto"/>
      </w:divBdr>
    </w:div>
    <w:div w:id="1866867202">
      <w:bodyDiv w:val="1"/>
      <w:marLeft w:val="0"/>
      <w:marRight w:val="0"/>
      <w:marTop w:val="0"/>
      <w:marBottom w:val="0"/>
      <w:divBdr>
        <w:top w:val="none" w:sz="0" w:space="0" w:color="auto"/>
        <w:left w:val="none" w:sz="0" w:space="0" w:color="auto"/>
        <w:bottom w:val="none" w:sz="0" w:space="0" w:color="auto"/>
        <w:right w:val="none" w:sz="0" w:space="0" w:color="auto"/>
      </w:divBdr>
      <w:divsChild>
        <w:div w:id="627247952">
          <w:marLeft w:val="0"/>
          <w:marRight w:val="0"/>
          <w:marTop w:val="0"/>
          <w:marBottom w:val="0"/>
          <w:divBdr>
            <w:top w:val="none" w:sz="0" w:space="0" w:color="auto"/>
            <w:left w:val="none" w:sz="0" w:space="0" w:color="auto"/>
            <w:bottom w:val="none" w:sz="0" w:space="0" w:color="auto"/>
            <w:right w:val="none" w:sz="0" w:space="0" w:color="auto"/>
          </w:divBdr>
          <w:divsChild>
            <w:div w:id="1370494742">
              <w:marLeft w:val="0"/>
              <w:marRight w:val="0"/>
              <w:marTop w:val="0"/>
              <w:marBottom w:val="0"/>
              <w:divBdr>
                <w:top w:val="none" w:sz="0" w:space="0" w:color="auto"/>
                <w:left w:val="none" w:sz="0" w:space="0" w:color="auto"/>
                <w:bottom w:val="none" w:sz="0" w:space="0" w:color="auto"/>
                <w:right w:val="none" w:sz="0" w:space="0" w:color="auto"/>
              </w:divBdr>
              <w:divsChild>
                <w:div w:id="868957570">
                  <w:marLeft w:val="0"/>
                  <w:marRight w:val="0"/>
                  <w:marTop w:val="0"/>
                  <w:marBottom w:val="0"/>
                  <w:divBdr>
                    <w:top w:val="none" w:sz="0" w:space="0" w:color="auto"/>
                    <w:left w:val="none" w:sz="0" w:space="0" w:color="auto"/>
                    <w:bottom w:val="none" w:sz="0" w:space="0" w:color="auto"/>
                    <w:right w:val="none" w:sz="0" w:space="0" w:color="auto"/>
                  </w:divBdr>
                  <w:divsChild>
                    <w:div w:id="953633261">
                      <w:marLeft w:val="0"/>
                      <w:marRight w:val="0"/>
                      <w:marTop w:val="0"/>
                      <w:marBottom w:val="0"/>
                      <w:divBdr>
                        <w:top w:val="none" w:sz="0" w:space="0" w:color="auto"/>
                        <w:left w:val="none" w:sz="0" w:space="0" w:color="auto"/>
                        <w:bottom w:val="none" w:sz="0" w:space="0" w:color="auto"/>
                        <w:right w:val="none" w:sz="0" w:space="0" w:color="auto"/>
                      </w:divBdr>
                      <w:divsChild>
                        <w:div w:id="15358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917119">
          <w:marLeft w:val="0"/>
          <w:marRight w:val="0"/>
          <w:marTop w:val="0"/>
          <w:marBottom w:val="0"/>
          <w:divBdr>
            <w:top w:val="none" w:sz="0" w:space="0" w:color="auto"/>
            <w:left w:val="none" w:sz="0" w:space="0" w:color="auto"/>
            <w:bottom w:val="none" w:sz="0" w:space="0" w:color="auto"/>
            <w:right w:val="none" w:sz="0" w:space="0" w:color="auto"/>
          </w:divBdr>
          <w:divsChild>
            <w:div w:id="989822764">
              <w:marLeft w:val="0"/>
              <w:marRight w:val="0"/>
              <w:marTop w:val="0"/>
              <w:marBottom w:val="0"/>
              <w:divBdr>
                <w:top w:val="none" w:sz="0" w:space="0" w:color="auto"/>
                <w:left w:val="none" w:sz="0" w:space="0" w:color="auto"/>
                <w:bottom w:val="none" w:sz="0" w:space="0" w:color="auto"/>
                <w:right w:val="none" w:sz="0" w:space="0" w:color="auto"/>
              </w:divBdr>
              <w:divsChild>
                <w:div w:id="1623151710">
                  <w:marLeft w:val="0"/>
                  <w:marRight w:val="0"/>
                  <w:marTop w:val="0"/>
                  <w:marBottom w:val="0"/>
                  <w:divBdr>
                    <w:top w:val="none" w:sz="0" w:space="0" w:color="auto"/>
                    <w:left w:val="none" w:sz="0" w:space="0" w:color="auto"/>
                    <w:bottom w:val="none" w:sz="0" w:space="0" w:color="auto"/>
                    <w:right w:val="none" w:sz="0" w:space="0" w:color="auto"/>
                  </w:divBdr>
                  <w:divsChild>
                    <w:div w:id="2110852036">
                      <w:marLeft w:val="-225"/>
                      <w:marRight w:val="-225"/>
                      <w:marTop w:val="0"/>
                      <w:marBottom w:val="0"/>
                      <w:divBdr>
                        <w:top w:val="none" w:sz="0" w:space="0" w:color="auto"/>
                        <w:left w:val="none" w:sz="0" w:space="0" w:color="auto"/>
                        <w:bottom w:val="none" w:sz="0" w:space="0" w:color="auto"/>
                        <w:right w:val="none" w:sz="0" w:space="0" w:color="auto"/>
                      </w:divBdr>
                      <w:divsChild>
                        <w:div w:id="50886347">
                          <w:marLeft w:val="0"/>
                          <w:marRight w:val="0"/>
                          <w:marTop w:val="0"/>
                          <w:marBottom w:val="0"/>
                          <w:divBdr>
                            <w:top w:val="single" w:sz="2" w:space="11" w:color="FFCC00"/>
                            <w:left w:val="single" w:sz="2" w:space="11" w:color="FFCC00"/>
                            <w:bottom w:val="single" w:sz="2" w:space="11" w:color="FFCC00"/>
                            <w:right w:val="single" w:sz="2" w:space="11" w:color="FFCC00"/>
                          </w:divBdr>
                          <w:divsChild>
                            <w:div w:id="1162355441">
                              <w:marLeft w:val="0"/>
                              <w:marRight w:val="0"/>
                              <w:marTop w:val="0"/>
                              <w:marBottom w:val="0"/>
                              <w:divBdr>
                                <w:top w:val="none" w:sz="0" w:space="0" w:color="auto"/>
                                <w:left w:val="none" w:sz="0" w:space="0" w:color="auto"/>
                                <w:bottom w:val="none" w:sz="0" w:space="0" w:color="auto"/>
                                <w:right w:val="none" w:sz="0" w:space="0" w:color="auto"/>
                              </w:divBdr>
                              <w:divsChild>
                                <w:div w:id="966474191">
                                  <w:marLeft w:val="0"/>
                                  <w:marRight w:val="0"/>
                                  <w:marTop w:val="0"/>
                                  <w:marBottom w:val="0"/>
                                  <w:divBdr>
                                    <w:top w:val="none" w:sz="0" w:space="0" w:color="auto"/>
                                    <w:left w:val="none" w:sz="0" w:space="0" w:color="auto"/>
                                    <w:bottom w:val="none" w:sz="0" w:space="0" w:color="auto"/>
                                    <w:right w:val="none" w:sz="0" w:space="0" w:color="auto"/>
                                  </w:divBdr>
                                  <w:divsChild>
                                    <w:div w:id="1186677526">
                                      <w:marLeft w:val="0"/>
                                      <w:marRight w:val="0"/>
                                      <w:marTop w:val="0"/>
                                      <w:marBottom w:val="0"/>
                                      <w:divBdr>
                                        <w:top w:val="none" w:sz="0" w:space="0" w:color="auto"/>
                                        <w:left w:val="none" w:sz="0" w:space="0" w:color="auto"/>
                                        <w:bottom w:val="none" w:sz="0" w:space="0" w:color="auto"/>
                                        <w:right w:val="none" w:sz="0" w:space="0" w:color="auto"/>
                                      </w:divBdr>
                                      <w:divsChild>
                                        <w:div w:id="16510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90656">
                              <w:marLeft w:val="0"/>
                              <w:marRight w:val="0"/>
                              <w:marTop w:val="0"/>
                              <w:marBottom w:val="0"/>
                              <w:divBdr>
                                <w:top w:val="none" w:sz="0" w:space="0" w:color="auto"/>
                                <w:left w:val="none" w:sz="0" w:space="0" w:color="auto"/>
                                <w:bottom w:val="none" w:sz="0" w:space="0" w:color="auto"/>
                                <w:right w:val="none" w:sz="0" w:space="0" w:color="auto"/>
                              </w:divBdr>
                              <w:divsChild>
                                <w:div w:id="882643805">
                                  <w:marLeft w:val="0"/>
                                  <w:marRight w:val="0"/>
                                  <w:marTop w:val="0"/>
                                  <w:marBottom w:val="0"/>
                                  <w:divBdr>
                                    <w:top w:val="none" w:sz="0" w:space="0" w:color="auto"/>
                                    <w:left w:val="none" w:sz="0" w:space="0" w:color="auto"/>
                                    <w:bottom w:val="none" w:sz="0" w:space="0" w:color="auto"/>
                                    <w:right w:val="none" w:sz="0" w:space="0" w:color="auto"/>
                                  </w:divBdr>
                                  <w:divsChild>
                                    <w:div w:id="1336762246">
                                      <w:marLeft w:val="0"/>
                                      <w:marRight w:val="0"/>
                                      <w:marTop w:val="0"/>
                                      <w:marBottom w:val="0"/>
                                      <w:divBdr>
                                        <w:top w:val="none" w:sz="0" w:space="0" w:color="auto"/>
                                        <w:left w:val="none" w:sz="0" w:space="0" w:color="auto"/>
                                        <w:bottom w:val="none" w:sz="0" w:space="0" w:color="auto"/>
                                        <w:right w:val="none" w:sz="0" w:space="0" w:color="auto"/>
                                      </w:divBdr>
                                      <w:divsChild>
                                        <w:div w:id="2471603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50328653">
                          <w:marLeft w:val="0"/>
                          <w:marRight w:val="0"/>
                          <w:marTop w:val="0"/>
                          <w:marBottom w:val="0"/>
                          <w:divBdr>
                            <w:top w:val="single" w:sz="2" w:space="11" w:color="FFCC00"/>
                            <w:left w:val="single" w:sz="2" w:space="11" w:color="FFCC00"/>
                            <w:bottom w:val="single" w:sz="2" w:space="11" w:color="FFCC00"/>
                            <w:right w:val="single" w:sz="2" w:space="11" w:color="FFCC00"/>
                          </w:divBdr>
                          <w:divsChild>
                            <w:div w:id="832992721">
                              <w:marLeft w:val="0"/>
                              <w:marRight w:val="0"/>
                              <w:marTop w:val="0"/>
                              <w:marBottom w:val="0"/>
                              <w:divBdr>
                                <w:top w:val="none" w:sz="0" w:space="0" w:color="auto"/>
                                <w:left w:val="none" w:sz="0" w:space="0" w:color="auto"/>
                                <w:bottom w:val="none" w:sz="0" w:space="0" w:color="auto"/>
                                <w:right w:val="none" w:sz="0" w:space="0" w:color="auto"/>
                              </w:divBdr>
                              <w:divsChild>
                                <w:div w:id="841236315">
                                  <w:marLeft w:val="0"/>
                                  <w:marRight w:val="0"/>
                                  <w:marTop w:val="0"/>
                                  <w:marBottom w:val="0"/>
                                  <w:divBdr>
                                    <w:top w:val="none" w:sz="0" w:space="0" w:color="auto"/>
                                    <w:left w:val="none" w:sz="0" w:space="0" w:color="auto"/>
                                    <w:bottom w:val="none" w:sz="0" w:space="0" w:color="auto"/>
                                    <w:right w:val="none" w:sz="0" w:space="0" w:color="auto"/>
                                  </w:divBdr>
                                  <w:divsChild>
                                    <w:div w:id="1553736501">
                                      <w:marLeft w:val="0"/>
                                      <w:marRight w:val="0"/>
                                      <w:marTop w:val="0"/>
                                      <w:marBottom w:val="0"/>
                                      <w:divBdr>
                                        <w:top w:val="none" w:sz="0" w:space="0" w:color="auto"/>
                                        <w:left w:val="none" w:sz="0" w:space="0" w:color="auto"/>
                                        <w:bottom w:val="none" w:sz="0" w:space="0" w:color="auto"/>
                                        <w:right w:val="none" w:sz="0" w:space="0" w:color="auto"/>
                                      </w:divBdr>
                                      <w:divsChild>
                                        <w:div w:id="20145323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26950852">
                              <w:marLeft w:val="0"/>
                              <w:marRight w:val="0"/>
                              <w:marTop w:val="0"/>
                              <w:marBottom w:val="0"/>
                              <w:divBdr>
                                <w:top w:val="none" w:sz="0" w:space="0" w:color="auto"/>
                                <w:left w:val="none" w:sz="0" w:space="0" w:color="auto"/>
                                <w:bottom w:val="none" w:sz="0" w:space="0" w:color="auto"/>
                                <w:right w:val="none" w:sz="0" w:space="0" w:color="auto"/>
                              </w:divBdr>
                              <w:divsChild>
                                <w:div w:id="1648167783">
                                  <w:marLeft w:val="0"/>
                                  <w:marRight w:val="0"/>
                                  <w:marTop w:val="0"/>
                                  <w:marBottom w:val="0"/>
                                  <w:divBdr>
                                    <w:top w:val="none" w:sz="0" w:space="0" w:color="auto"/>
                                    <w:left w:val="none" w:sz="0" w:space="0" w:color="auto"/>
                                    <w:bottom w:val="none" w:sz="0" w:space="0" w:color="auto"/>
                                    <w:right w:val="none" w:sz="0" w:space="0" w:color="auto"/>
                                  </w:divBdr>
                                  <w:divsChild>
                                    <w:div w:id="811754012">
                                      <w:marLeft w:val="0"/>
                                      <w:marRight w:val="0"/>
                                      <w:marTop w:val="0"/>
                                      <w:marBottom w:val="0"/>
                                      <w:divBdr>
                                        <w:top w:val="none" w:sz="0" w:space="0" w:color="auto"/>
                                        <w:left w:val="none" w:sz="0" w:space="0" w:color="auto"/>
                                        <w:bottom w:val="none" w:sz="0" w:space="0" w:color="auto"/>
                                        <w:right w:val="none" w:sz="0" w:space="0" w:color="auto"/>
                                      </w:divBdr>
                                      <w:divsChild>
                                        <w:div w:id="19759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848736">
          <w:marLeft w:val="0"/>
          <w:marRight w:val="0"/>
          <w:marTop w:val="0"/>
          <w:marBottom w:val="0"/>
          <w:divBdr>
            <w:top w:val="none" w:sz="0" w:space="0" w:color="auto"/>
            <w:left w:val="none" w:sz="0" w:space="0" w:color="auto"/>
            <w:bottom w:val="none" w:sz="0" w:space="0" w:color="auto"/>
            <w:right w:val="none" w:sz="0" w:space="0" w:color="auto"/>
          </w:divBdr>
          <w:divsChild>
            <w:div w:id="676228580">
              <w:marLeft w:val="0"/>
              <w:marRight w:val="0"/>
              <w:marTop w:val="0"/>
              <w:marBottom w:val="0"/>
              <w:divBdr>
                <w:top w:val="none" w:sz="0" w:space="0" w:color="auto"/>
                <w:left w:val="none" w:sz="0" w:space="0" w:color="auto"/>
                <w:bottom w:val="none" w:sz="0" w:space="0" w:color="auto"/>
                <w:right w:val="none" w:sz="0" w:space="0" w:color="auto"/>
              </w:divBdr>
              <w:divsChild>
                <w:div w:id="1527791431">
                  <w:marLeft w:val="0"/>
                  <w:marRight w:val="0"/>
                  <w:marTop w:val="0"/>
                  <w:marBottom w:val="0"/>
                  <w:divBdr>
                    <w:top w:val="none" w:sz="0" w:space="0" w:color="auto"/>
                    <w:left w:val="none" w:sz="0" w:space="0" w:color="auto"/>
                    <w:bottom w:val="none" w:sz="0" w:space="0" w:color="auto"/>
                    <w:right w:val="none" w:sz="0" w:space="0" w:color="auto"/>
                  </w:divBdr>
                  <w:divsChild>
                    <w:div w:id="1018852586">
                      <w:marLeft w:val="0"/>
                      <w:marRight w:val="0"/>
                      <w:marTop w:val="0"/>
                      <w:marBottom w:val="0"/>
                      <w:divBdr>
                        <w:top w:val="none" w:sz="0" w:space="0" w:color="auto"/>
                        <w:left w:val="none" w:sz="0" w:space="0" w:color="auto"/>
                        <w:bottom w:val="none" w:sz="0" w:space="0" w:color="auto"/>
                        <w:right w:val="none" w:sz="0" w:space="0" w:color="auto"/>
                      </w:divBdr>
                      <w:divsChild>
                        <w:div w:id="465660937">
                          <w:marLeft w:val="0"/>
                          <w:marRight w:val="0"/>
                          <w:marTop w:val="0"/>
                          <w:marBottom w:val="0"/>
                          <w:divBdr>
                            <w:top w:val="none" w:sz="0" w:space="0" w:color="auto"/>
                            <w:left w:val="none" w:sz="0" w:space="0" w:color="auto"/>
                            <w:bottom w:val="none" w:sz="0" w:space="0" w:color="auto"/>
                            <w:right w:val="none" w:sz="0" w:space="0" w:color="auto"/>
                          </w:divBdr>
                        </w:div>
                      </w:divsChild>
                    </w:div>
                    <w:div w:id="1174958731">
                      <w:marLeft w:val="0"/>
                      <w:marRight w:val="0"/>
                      <w:marTop w:val="300"/>
                      <w:marBottom w:val="0"/>
                      <w:divBdr>
                        <w:top w:val="none" w:sz="0" w:space="0" w:color="auto"/>
                        <w:left w:val="none" w:sz="0" w:space="0" w:color="auto"/>
                        <w:bottom w:val="none" w:sz="0" w:space="0" w:color="auto"/>
                        <w:right w:val="none" w:sz="0" w:space="0" w:color="auto"/>
                      </w:divBdr>
                      <w:divsChild>
                        <w:div w:id="7704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692599">
      <w:bodyDiv w:val="1"/>
      <w:marLeft w:val="0"/>
      <w:marRight w:val="0"/>
      <w:marTop w:val="0"/>
      <w:marBottom w:val="0"/>
      <w:divBdr>
        <w:top w:val="none" w:sz="0" w:space="0" w:color="auto"/>
        <w:left w:val="none" w:sz="0" w:space="0" w:color="auto"/>
        <w:bottom w:val="none" w:sz="0" w:space="0" w:color="auto"/>
        <w:right w:val="none" w:sz="0" w:space="0" w:color="auto"/>
      </w:divBdr>
      <w:divsChild>
        <w:div w:id="554463459">
          <w:marLeft w:val="0"/>
          <w:marRight w:val="0"/>
          <w:marTop w:val="0"/>
          <w:marBottom w:val="0"/>
          <w:divBdr>
            <w:top w:val="none" w:sz="0" w:space="0" w:color="auto"/>
            <w:left w:val="none" w:sz="0" w:space="0" w:color="auto"/>
            <w:bottom w:val="none" w:sz="0" w:space="0" w:color="auto"/>
            <w:right w:val="none" w:sz="0" w:space="0" w:color="auto"/>
          </w:divBdr>
          <w:divsChild>
            <w:div w:id="250625155">
              <w:marLeft w:val="0"/>
              <w:marRight w:val="0"/>
              <w:marTop w:val="0"/>
              <w:marBottom w:val="0"/>
              <w:divBdr>
                <w:top w:val="none" w:sz="0" w:space="0" w:color="auto"/>
                <w:left w:val="none" w:sz="0" w:space="0" w:color="auto"/>
                <w:bottom w:val="none" w:sz="0" w:space="0" w:color="auto"/>
                <w:right w:val="none" w:sz="0" w:space="0" w:color="auto"/>
              </w:divBdr>
            </w:div>
            <w:div w:id="426125024">
              <w:marLeft w:val="0"/>
              <w:marRight w:val="0"/>
              <w:marTop w:val="0"/>
              <w:marBottom w:val="0"/>
              <w:divBdr>
                <w:top w:val="none" w:sz="0" w:space="0" w:color="auto"/>
                <w:left w:val="none" w:sz="0" w:space="0" w:color="auto"/>
                <w:bottom w:val="none" w:sz="0" w:space="0" w:color="auto"/>
                <w:right w:val="none" w:sz="0" w:space="0" w:color="auto"/>
              </w:divBdr>
            </w:div>
            <w:div w:id="1995180036">
              <w:marLeft w:val="0"/>
              <w:marRight w:val="0"/>
              <w:marTop w:val="0"/>
              <w:marBottom w:val="0"/>
              <w:divBdr>
                <w:top w:val="none" w:sz="0" w:space="0" w:color="auto"/>
                <w:left w:val="none" w:sz="0" w:space="0" w:color="auto"/>
                <w:bottom w:val="none" w:sz="0" w:space="0" w:color="auto"/>
                <w:right w:val="none" w:sz="0" w:space="0" w:color="auto"/>
              </w:divBdr>
            </w:div>
            <w:div w:id="213702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0654">
      <w:bodyDiv w:val="1"/>
      <w:marLeft w:val="0"/>
      <w:marRight w:val="0"/>
      <w:marTop w:val="0"/>
      <w:marBottom w:val="0"/>
      <w:divBdr>
        <w:top w:val="none" w:sz="0" w:space="0" w:color="auto"/>
        <w:left w:val="none" w:sz="0" w:space="0" w:color="auto"/>
        <w:bottom w:val="none" w:sz="0" w:space="0" w:color="auto"/>
        <w:right w:val="none" w:sz="0" w:space="0" w:color="auto"/>
      </w:divBdr>
      <w:divsChild>
        <w:div w:id="1119765548">
          <w:marLeft w:val="0"/>
          <w:marRight w:val="0"/>
          <w:marTop w:val="0"/>
          <w:marBottom w:val="0"/>
          <w:divBdr>
            <w:top w:val="none" w:sz="0" w:space="0" w:color="auto"/>
            <w:left w:val="none" w:sz="0" w:space="0" w:color="auto"/>
            <w:bottom w:val="none" w:sz="0" w:space="0" w:color="auto"/>
            <w:right w:val="none" w:sz="0" w:space="0" w:color="auto"/>
          </w:divBdr>
          <w:divsChild>
            <w:div w:id="537400055">
              <w:marLeft w:val="0"/>
              <w:marRight w:val="0"/>
              <w:marTop w:val="0"/>
              <w:marBottom w:val="0"/>
              <w:divBdr>
                <w:top w:val="none" w:sz="0" w:space="0" w:color="auto"/>
                <w:left w:val="none" w:sz="0" w:space="0" w:color="auto"/>
                <w:bottom w:val="none" w:sz="0" w:space="0" w:color="auto"/>
                <w:right w:val="none" w:sz="0" w:space="0" w:color="auto"/>
              </w:divBdr>
            </w:div>
            <w:div w:id="5994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4509">
      <w:bodyDiv w:val="1"/>
      <w:marLeft w:val="0"/>
      <w:marRight w:val="0"/>
      <w:marTop w:val="0"/>
      <w:marBottom w:val="0"/>
      <w:divBdr>
        <w:top w:val="none" w:sz="0" w:space="0" w:color="auto"/>
        <w:left w:val="none" w:sz="0" w:space="0" w:color="auto"/>
        <w:bottom w:val="none" w:sz="0" w:space="0" w:color="auto"/>
        <w:right w:val="none" w:sz="0" w:space="0" w:color="auto"/>
      </w:divBdr>
      <w:divsChild>
        <w:div w:id="2083290170">
          <w:marLeft w:val="0"/>
          <w:marRight w:val="0"/>
          <w:marTop w:val="0"/>
          <w:marBottom w:val="0"/>
          <w:divBdr>
            <w:top w:val="none" w:sz="0" w:space="0" w:color="auto"/>
            <w:left w:val="none" w:sz="0" w:space="0" w:color="auto"/>
            <w:bottom w:val="none" w:sz="0" w:space="0" w:color="auto"/>
            <w:right w:val="none" w:sz="0" w:space="0" w:color="auto"/>
          </w:divBdr>
          <w:divsChild>
            <w:div w:id="493880534">
              <w:marLeft w:val="0"/>
              <w:marRight w:val="0"/>
              <w:marTop w:val="0"/>
              <w:marBottom w:val="0"/>
              <w:divBdr>
                <w:top w:val="none" w:sz="0" w:space="0" w:color="auto"/>
                <w:left w:val="none" w:sz="0" w:space="0" w:color="auto"/>
                <w:bottom w:val="none" w:sz="0" w:space="0" w:color="auto"/>
                <w:right w:val="none" w:sz="0" w:space="0" w:color="auto"/>
              </w:divBdr>
            </w:div>
            <w:div w:id="1160390281">
              <w:marLeft w:val="0"/>
              <w:marRight w:val="0"/>
              <w:marTop w:val="0"/>
              <w:marBottom w:val="0"/>
              <w:divBdr>
                <w:top w:val="none" w:sz="0" w:space="0" w:color="auto"/>
                <w:left w:val="none" w:sz="0" w:space="0" w:color="auto"/>
                <w:bottom w:val="none" w:sz="0" w:space="0" w:color="auto"/>
                <w:right w:val="none" w:sz="0" w:space="0" w:color="auto"/>
              </w:divBdr>
            </w:div>
            <w:div w:id="16041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122">
      <w:bodyDiv w:val="1"/>
      <w:marLeft w:val="0"/>
      <w:marRight w:val="0"/>
      <w:marTop w:val="0"/>
      <w:marBottom w:val="0"/>
      <w:divBdr>
        <w:top w:val="none" w:sz="0" w:space="0" w:color="auto"/>
        <w:left w:val="none" w:sz="0" w:space="0" w:color="auto"/>
        <w:bottom w:val="none" w:sz="0" w:space="0" w:color="auto"/>
        <w:right w:val="none" w:sz="0" w:space="0" w:color="auto"/>
      </w:divBdr>
      <w:divsChild>
        <w:div w:id="156465484">
          <w:marLeft w:val="0"/>
          <w:marRight w:val="0"/>
          <w:marTop w:val="0"/>
          <w:marBottom w:val="0"/>
          <w:divBdr>
            <w:top w:val="none" w:sz="0" w:space="0" w:color="auto"/>
            <w:left w:val="none" w:sz="0" w:space="0" w:color="auto"/>
            <w:bottom w:val="none" w:sz="0" w:space="0" w:color="auto"/>
            <w:right w:val="none" w:sz="0" w:space="0" w:color="auto"/>
          </w:divBdr>
          <w:divsChild>
            <w:div w:id="16070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61">
      <w:bodyDiv w:val="1"/>
      <w:marLeft w:val="0"/>
      <w:marRight w:val="0"/>
      <w:marTop w:val="0"/>
      <w:marBottom w:val="0"/>
      <w:divBdr>
        <w:top w:val="none" w:sz="0" w:space="0" w:color="auto"/>
        <w:left w:val="none" w:sz="0" w:space="0" w:color="auto"/>
        <w:bottom w:val="none" w:sz="0" w:space="0" w:color="auto"/>
        <w:right w:val="none" w:sz="0" w:space="0" w:color="auto"/>
      </w:divBdr>
    </w:div>
    <w:div w:id="1962110406">
      <w:bodyDiv w:val="1"/>
      <w:marLeft w:val="0"/>
      <w:marRight w:val="0"/>
      <w:marTop w:val="0"/>
      <w:marBottom w:val="0"/>
      <w:divBdr>
        <w:top w:val="none" w:sz="0" w:space="0" w:color="auto"/>
        <w:left w:val="none" w:sz="0" w:space="0" w:color="auto"/>
        <w:bottom w:val="none" w:sz="0" w:space="0" w:color="auto"/>
        <w:right w:val="none" w:sz="0" w:space="0" w:color="auto"/>
      </w:divBdr>
      <w:divsChild>
        <w:div w:id="1200364028">
          <w:marLeft w:val="0"/>
          <w:marRight w:val="0"/>
          <w:marTop w:val="0"/>
          <w:marBottom w:val="0"/>
          <w:divBdr>
            <w:top w:val="none" w:sz="0" w:space="0" w:color="auto"/>
            <w:left w:val="none" w:sz="0" w:space="0" w:color="auto"/>
            <w:bottom w:val="none" w:sz="0" w:space="0" w:color="auto"/>
            <w:right w:val="none" w:sz="0" w:space="0" w:color="auto"/>
          </w:divBdr>
          <w:divsChild>
            <w:div w:id="14476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043">
      <w:bodyDiv w:val="1"/>
      <w:marLeft w:val="0"/>
      <w:marRight w:val="0"/>
      <w:marTop w:val="0"/>
      <w:marBottom w:val="0"/>
      <w:divBdr>
        <w:top w:val="none" w:sz="0" w:space="0" w:color="auto"/>
        <w:left w:val="none" w:sz="0" w:space="0" w:color="auto"/>
        <w:bottom w:val="none" w:sz="0" w:space="0" w:color="auto"/>
        <w:right w:val="none" w:sz="0" w:space="0" w:color="auto"/>
      </w:divBdr>
    </w:div>
    <w:div w:id="1985888054">
      <w:bodyDiv w:val="1"/>
      <w:marLeft w:val="0"/>
      <w:marRight w:val="0"/>
      <w:marTop w:val="0"/>
      <w:marBottom w:val="0"/>
      <w:divBdr>
        <w:top w:val="none" w:sz="0" w:space="0" w:color="auto"/>
        <w:left w:val="none" w:sz="0" w:space="0" w:color="auto"/>
        <w:bottom w:val="none" w:sz="0" w:space="0" w:color="auto"/>
        <w:right w:val="none" w:sz="0" w:space="0" w:color="auto"/>
      </w:divBdr>
    </w:div>
    <w:div w:id="2008558057">
      <w:bodyDiv w:val="1"/>
      <w:marLeft w:val="0"/>
      <w:marRight w:val="0"/>
      <w:marTop w:val="0"/>
      <w:marBottom w:val="0"/>
      <w:divBdr>
        <w:top w:val="none" w:sz="0" w:space="0" w:color="auto"/>
        <w:left w:val="none" w:sz="0" w:space="0" w:color="auto"/>
        <w:bottom w:val="none" w:sz="0" w:space="0" w:color="auto"/>
        <w:right w:val="none" w:sz="0" w:space="0" w:color="auto"/>
      </w:divBdr>
    </w:div>
    <w:div w:id="2028436588">
      <w:bodyDiv w:val="1"/>
      <w:marLeft w:val="0"/>
      <w:marRight w:val="0"/>
      <w:marTop w:val="0"/>
      <w:marBottom w:val="0"/>
      <w:divBdr>
        <w:top w:val="none" w:sz="0" w:space="0" w:color="auto"/>
        <w:left w:val="none" w:sz="0" w:space="0" w:color="auto"/>
        <w:bottom w:val="none" w:sz="0" w:space="0" w:color="auto"/>
        <w:right w:val="none" w:sz="0" w:space="0" w:color="auto"/>
      </w:divBdr>
      <w:divsChild>
        <w:div w:id="319969566">
          <w:marLeft w:val="0"/>
          <w:marRight w:val="0"/>
          <w:marTop w:val="0"/>
          <w:marBottom w:val="0"/>
          <w:divBdr>
            <w:top w:val="none" w:sz="0" w:space="0" w:color="auto"/>
            <w:left w:val="none" w:sz="0" w:space="0" w:color="auto"/>
            <w:bottom w:val="none" w:sz="0" w:space="0" w:color="auto"/>
            <w:right w:val="none" w:sz="0" w:space="0" w:color="auto"/>
          </w:divBdr>
          <w:divsChild>
            <w:div w:id="1294409697">
              <w:marLeft w:val="0"/>
              <w:marRight w:val="0"/>
              <w:marTop w:val="0"/>
              <w:marBottom w:val="0"/>
              <w:divBdr>
                <w:top w:val="none" w:sz="0" w:space="0" w:color="auto"/>
                <w:left w:val="none" w:sz="0" w:space="0" w:color="auto"/>
                <w:bottom w:val="none" w:sz="0" w:space="0" w:color="auto"/>
                <w:right w:val="none" w:sz="0" w:space="0" w:color="auto"/>
              </w:divBdr>
            </w:div>
            <w:div w:id="4885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2984">
      <w:bodyDiv w:val="1"/>
      <w:marLeft w:val="0"/>
      <w:marRight w:val="0"/>
      <w:marTop w:val="0"/>
      <w:marBottom w:val="0"/>
      <w:divBdr>
        <w:top w:val="none" w:sz="0" w:space="0" w:color="auto"/>
        <w:left w:val="none" w:sz="0" w:space="0" w:color="auto"/>
        <w:bottom w:val="none" w:sz="0" w:space="0" w:color="auto"/>
        <w:right w:val="none" w:sz="0" w:space="0" w:color="auto"/>
      </w:divBdr>
    </w:div>
    <w:div w:id="2057387526">
      <w:bodyDiv w:val="1"/>
      <w:marLeft w:val="0"/>
      <w:marRight w:val="0"/>
      <w:marTop w:val="0"/>
      <w:marBottom w:val="0"/>
      <w:divBdr>
        <w:top w:val="none" w:sz="0" w:space="0" w:color="auto"/>
        <w:left w:val="none" w:sz="0" w:space="0" w:color="auto"/>
        <w:bottom w:val="none" w:sz="0" w:space="0" w:color="auto"/>
        <w:right w:val="none" w:sz="0" w:space="0" w:color="auto"/>
      </w:divBdr>
      <w:divsChild>
        <w:div w:id="777529186">
          <w:marLeft w:val="0"/>
          <w:marRight w:val="0"/>
          <w:marTop w:val="0"/>
          <w:marBottom w:val="0"/>
          <w:divBdr>
            <w:top w:val="none" w:sz="0" w:space="0" w:color="auto"/>
            <w:left w:val="none" w:sz="0" w:space="0" w:color="auto"/>
            <w:bottom w:val="none" w:sz="0" w:space="0" w:color="auto"/>
            <w:right w:val="none" w:sz="0" w:space="0" w:color="auto"/>
          </w:divBdr>
          <w:divsChild>
            <w:div w:id="1631015237">
              <w:marLeft w:val="0"/>
              <w:marRight w:val="0"/>
              <w:marTop w:val="0"/>
              <w:marBottom w:val="0"/>
              <w:divBdr>
                <w:top w:val="none" w:sz="0" w:space="0" w:color="auto"/>
                <w:left w:val="none" w:sz="0" w:space="0" w:color="auto"/>
                <w:bottom w:val="none" w:sz="0" w:space="0" w:color="auto"/>
                <w:right w:val="none" w:sz="0" w:space="0" w:color="auto"/>
              </w:divBdr>
            </w:div>
            <w:div w:id="18403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876">
      <w:bodyDiv w:val="1"/>
      <w:marLeft w:val="0"/>
      <w:marRight w:val="0"/>
      <w:marTop w:val="0"/>
      <w:marBottom w:val="0"/>
      <w:divBdr>
        <w:top w:val="none" w:sz="0" w:space="0" w:color="auto"/>
        <w:left w:val="none" w:sz="0" w:space="0" w:color="auto"/>
        <w:bottom w:val="none" w:sz="0" w:space="0" w:color="auto"/>
        <w:right w:val="none" w:sz="0" w:space="0" w:color="auto"/>
      </w:divBdr>
    </w:div>
    <w:div w:id="2087536605">
      <w:bodyDiv w:val="1"/>
      <w:marLeft w:val="0"/>
      <w:marRight w:val="0"/>
      <w:marTop w:val="0"/>
      <w:marBottom w:val="0"/>
      <w:divBdr>
        <w:top w:val="none" w:sz="0" w:space="0" w:color="auto"/>
        <w:left w:val="none" w:sz="0" w:space="0" w:color="auto"/>
        <w:bottom w:val="none" w:sz="0" w:space="0" w:color="auto"/>
        <w:right w:val="none" w:sz="0" w:space="0" w:color="auto"/>
      </w:divBdr>
    </w:div>
    <w:div w:id="2117751092">
      <w:bodyDiv w:val="1"/>
      <w:marLeft w:val="0"/>
      <w:marRight w:val="0"/>
      <w:marTop w:val="0"/>
      <w:marBottom w:val="0"/>
      <w:divBdr>
        <w:top w:val="none" w:sz="0" w:space="0" w:color="auto"/>
        <w:left w:val="none" w:sz="0" w:space="0" w:color="auto"/>
        <w:bottom w:val="none" w:sz="0" w:space="0" w:color="auto"/>
        <w:right w:val="none" w:sz="0" w:space="0" w:color="auto"/>
      </w:divBdr>
    </w:div>
    <w:div w:id="213937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ython-lab.ru/funktsiya-pandas-crosstab-v-python-i-primer-kross-tablitsy" TargetMode="External"/><Relationship Id="rId21" Type="http://schemas.openxmlformats.org/officeDocument/2006/relationships/image" Target="media/image13.png"/><Relationship Id="rId34" Type="http://schemas.openxmlformats.org/officeDocument/2006/relationships/hyperlink" Target="http://dnevniknauki.ru/images/publications/2023/6/technics/Dryakova2" TargetMode="External"/><Relationship Id="rId42" Type="http://schemas.openxmlformats.org/officeDocument/2006/relationships/hyperlink" Target="https://www.rusprofile.ru/id/187855" TargetMode="External"/><Relationship Id="rId47" Type="http://schemas.openxmlformats.org/officeDocument/2006/relationships/hyperlink" Target="https://xn----8sbanfckh3ax5a5l.xn--p1ai/uslu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library.ru/contents.asp?id=54335643" TargetMode="External"/><Relationship Id="rId37" Type="http://schemas.openxmlformats.org/officeDocument/2006/relationships/hyperlink" Target="https://dfedorov.spb.ru/pandas/%D0%9E%D0%B1%D1%8A%20%D1%8F%D1%81%D0%BD%D0%B5%D0%BD%D0%B8%D0%B5%20%D0%BA%D1%80%D0%BE%D1%81%D1%81-%D1%82%D0%B0%D0%B1%D0%25%20BB%D0%B8%D1%86%D1%8B%20%D0%B2%20Pandas.html" TargetMode="External"/><Relationship Id="rId40" Type="http://schemas.openxmlformats.org/officeDocument/2006/relationships/hyperlink" Target="https://timeweb.cloud/tutorials/git/git-v-visual-studio-code" TargetMode="External"/><Relationship Id="rId45" Type="http://schemas.openxmlformats.org/officeDocument/2006/relationships/hyperlink" Target="https://kolomna-speed-skating.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elibrary.ru/contents.asp?id=48551994"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racticum.yandex.ru/blog/yazyki-programmirovaniya-dlya-big-data/" TargetMode="External"/><Relationship Id="rId44" Type="http://schemas.openxmlformats.org/officeDocument/2006/relationships/hyperlink" Target="https://vk.com/ledmarie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nic.ru/help/kak-podklyuchit6-git-k-visual-studio-code_11637.html" TargetMode="External"/><Relationship Id="rId43" Type="http://schemas.openxmlformats.org/officeDocument/2006/relationships/hyperlink" Target="https://www.rusprofile.ru/contractors/187855/3?role=customer"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file:///C:\Users\Morozova_ES\Desktop\&#1044;&#1056;\&#8470;%206%20(78)" TargetMode="External"/><Relationship Id="rId38" Type="http://schemas.openxmlformats.org/officeDocument/2006/relationships/hyperlink" Target="https://fullstacker.ru/prodvinutaya-gruppirovka-v-pandas-ispolzovanie-funkcij-transform-i-filter" TargetMode="External"/><Relationship Id="rId46" Type="http://schemas.openxmlformats.org/officeDocument/2006/relationships/hyperlink" Target="https://vk.com/dsrubin" TargetMode="External"/><Relationship Id="rId20" Type="http://schemas.openxmlformats.org/officeDocument/2006/relationships/image" Target="media/image12.png"/><Relationship Id="rId41" Type="http://schemas.openxmlformats.org/officeDocument/2006/relationships/hyperlink" Target="http://www.sportrm.r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92768-9CD3-4CA4-BBB4-E99D6414B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17940</Words>
  <Characters>102262</Characters>
  <Application>Microsoft Office Word</Application>
  <DocSecurity>0</DocSecurity>
  <Lines>852</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Компьютер</dc:creator>
  <cp:lastModifiedBy>Администратор</cp:lastModifiedBy>
  <cp:revision>3</cp:revision>
  <dcterms:created xsi:type="dcterms:W3CDTF">2024-02-14T12:09:00Z</dcterms:created>
  <dcterms:modified xsi:type="dcterms:W3CDTF">2024-02-14T12:09:00Z</dcterms:modified>
</cp:coreProperties>
</file>